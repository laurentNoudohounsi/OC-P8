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76460A" w:rsidRPr="007179DC" w14:paraId="7C300ABE" w14:textId="77777777" w:rsidTr="00FC13BD">
        <w:trPr>
          <w:trHeight w:val="9975"/>
        </w:trPr>
        <w:tc>
          <w:tcPr>
            <w:tcW w:w="9638" w:type="dxa"/>
            <w:shd w:val="clear" w:color="auto" w:fill="auto"/>
            <w:vAlign w:val="center"/>
          </w:tcPr>
          <w:p w14:paraId="5164E015" w14:textId="77777777" w:rsidR="00FC13BD" w:rsidRPr="0025219D" w:rsidRDefault="00FC13BD" w:rsidP="00FC13BD">
            <w:pPr>
              <w:jc w:val="center"/>
              <w:rPr>
                <w:b/>
                <w:bCs/>
                <w:sz w:val="40"/>
                <w:szCs w:val="40"/>
              </w:rPr>
            </w:pPr>
            <w:r>
              <w:rPr>
                <w:b/>
                <w:bCs/>
                <w:sz w:val="40"/>
                <w:szCs w:val="40"/>
              </w:rPr>
              <w:fldChar w:fldCharType="begin"/>
            </w:r>
            <w:r w:rsidRPr="0025219D">
              <w:rPr>
                <w:b/>
                <w:bCs/>
                <w:sz w:val="40"/>
                <w:szCs w:val="40"/>
              </w:rPr>
              <w:instrText xml:space="preserve"> DOCPROPERTY "Client"</w:instrText>
            </w:r>
            <w:r>
              <w:rPr>
                <w:b/>
                <w:bCs/>
                <w:sz w:val="40"/>
                <w:szCs w:val="40"/>
              </w:rPr>
              <w:fldChar w:fldCharType="separate"/>
            </w:r>
            <w:r>
              <w:rPr>
                <w:b/>
                <w:bCs/>
                <w:sz w:val="40"/>
                <w:szCs w:val="40"/>
              </w:rPr>
              <w:t>OC Pizza</w:t>
            </w:r>
            <w:r>
              <w:rPr>
                <w:b/>
                <w:bCs/>
                <w:sz w:val="40"/>
                <w:szCs w:val="40"/>
              </w:rPr>
              <w:fldChar w:fldCharType="end"/>
            </w:r>
          </w:p>
          <w:p w14:paraId="25F5579A" w14:textId="77777777" w:rsidR="00FC13BD" w:rsidRPr="0025219D" w:rsidRDefault="00FC13BD" w:rsidP="00FC13BD">
            <w:pPr>
              <w:jc w:val="center"/>
              <w:rPr>
                <w:b/>
                <w:bCs/>
                <w:sz w:val="40"/>
                <w:szCs w:val="40"/>
              </w:rPr>
            </w:pPr>
          </w:p>
          <w:p w14:paraId="502E7DD8" w14:textId="21FF2E6B" w:rsidR="00FC13BD" w:rsidRPr="0025219D" w:rsidRDefault="00FC13BD" w:rsidP="00FC13BD">
            <w:pPr>
              <w:jc w:val="center"/>
            </w:pPr>
            <w:r>
              <w:rPr>
                <w:b/>
                <w:bCs/>
                <w:sz w:val="40"/>
                <w:szCs w:val="40"/>
              </w:rPr>
              <w:fldChar w:fldCharType="begin"/>
            </w:r>
            <w:r w:rsidRPr="0025219D">
              <w:rPr>
                <w:b/>
                <w:bCs/>
                <w:sz w:val="40"/>
                <w:szCs w:val="40"/>
              </w:rPr>
              <w:instrText xml:space="preserve"> DOCPROPERTY "Projet"</w:instrText>
            </w:r>
            <w:r>
              <w:rPr>
                <w:b/>
                <w:bCs/>
                <w:sz w:val="40"/>
                <w:szCs w:val="40"/>
              </w:rPr>
              <w:fldChar w:fldCharType="separate"/>
            </w:r>
            <w:r w:rsidR="00C5159D">
              <w:rPr>
                <w:b/>
                <w:bCs/>
                <w:sz w:val="40"/>
                <w:szCs w:val="40"/>
              </w:rPr>
              <w:t>PizzaFlow</w:t>
            </w:r>
            <w:r>
              <w:rPr>
                <w:b/>
                <w:bCs/>
                <w:sz w:val="40"/>
                <w:szCs w:val="40"/>
              </w:rPr>
              <w:fldChar w:fldCharType="end"/>
            </w:r>
          </w:p>
          <w:p w14:paraId="229EAB93" w14:textId="77777777" w:rsidR="00FC13BD" w:rsidRPr="0025219D" w:rsidRDefault="00FC13BD" w:rsidP="00FC13BD">
            <w:pPr>
              <w:jc w:val="center"/>
            </w:pPr>
          </w:p>
          <w:p w14:paraId="3C28F3A7" w14:textId="77777777" w:rsidR="00FC13BD" w:rsidRPr="0025219D" w:rsidRDefault="00FC13BD" w:rsidP="00FC13BD">
            <w:pPr>
              <w:jc w:val="center"/>
            </w:pPr>
            <w:r>
              <w:rPr>
                <w:sz w:val="28"/>
                <w:szCs w:val="28"/>
              </w:rPr>
              <w:fldChar w:fldCharType="begin"/>
            </w:r>
            <w:r w:rsidRPr="0025219D">
              <w:rPr>
                <w:sz w:val="28"/>
                <w:szCs w:val="28"/>
              </w:rPr>
              <w:instrText xml:space="preserve"> TITLE </w:instrText>
            </w:r>
            <w:r>
              <w:rPr>
                <w:sz w:val="28"/>
                <w:szCs w:val="28"/>
              </w:rPr>
              <w:fldChar w:fldCharType="separate"/>
            </w:r>
            <w:r w:rsidRPr="0025219D">
              <w:rPr>
                <w:sz w:val="28"/>
                <w:szCs w:val="28"/>
              </w:rPr>
              <w:t>Dossier de conception fonctionnelle</w:t>
            </w:r>
            <w:r>
              <w:rPr>
                <w:sz w:val="28"/>
                <w:szCs w:val="28"/>
              </w:rPr>
              <w:fldChar w:fldCharType="end"/>
            </w:r>
          </w:p>
          <w:p w14:paraId="0A1831ED" w14:textId="77777777" w:rsidR="00FC13BD" w:rsidRPr="0025219D" w:rsidRDefault="00FC13BD" w:rsidP="00FC13BD">
            <w:pPr>
              <w:jc w:val="center"/>
            </w:pPr>
          </w:p>
          <w:p w14:paraId="5D4005EC" w14:textId="77777777" w:rsidR="0076460A" w:rsidRPr="00FE66AE" w:rsidRDefault="00FC13BD" w:rsidP="00FC13BD">
            <w:pPr>
              <w:jc w:val="center"/>
              <w:rPr>
                <w:b/>
                <w:bCs/>
              </w:rPr>
            </w:pPr>
            <w:r>
              <w:t xml:space="preserve">Version </w:t>
            </w:r>
            <w:r>
              <w:fldChar w:fldCharType="begin"/>
            </w:r>
            <w:r>
              <w:instrText xml:space="preserve"> DOCPROPERTY "Version"</w:instrText>
            </w:r>
            <w:r>
              <w:fldChar w:fldCharType="separate"/>
            </w:r>
            <w:r>
              <w:t>1.0</w:t>
            </w:r>
            <w:r>
              <w:fldChar w:fldCharType="end"/>
            </w:r>
          </w:p>
        </w:tc>
      </w:tr>
      <w:tr w:rsidR="00FC13BD" w:rsidRPr="008216CC" w14:paraId="295D434E" w14:textId="77777777" w:rsidTr="00FC13BD">
        <w:trPr>
          <w:trHeight w:val="1361"/>
        </w:trPr>
        <w:tc>
          <w:tcPr>
            <w:tcW w:w="9638" w:type="dxa"/>
            <w:shd w:val="clear" w:color="auto" w:fill="auto"/>
            <w:vAlign w:val="center"/>
          </w:tcPr>
          <w:p w14:paraId="5A191D53" w14:textId="77777777" w:rsidR="00FC13BD" w:rsidRPr="008D6E69" w:rsidRDefault="00FC13BD" w:rsidP="00FC13BD">
            <w:pPr>
              <w:jc w:val="right"/>
              <w:rPr>
                <w:lang w:val="pt-PT"/>
              </w:rPr>
            </w:pPr>
            <w:r w:rsidRPr="008D6E69">
              <w:rPr>
                <w:b/>
                <w:bCs/>
                <w:lang w:val="pt-PT"/>
              </w:rPr>
              <w:t>Auteur</w:t>
            </w:r>
          </w:p>
          <w:p w14:paraId="1086CE33" w14:textId="77777777" w:rsidR="00FC13BD" w:rsidRPr="008D6E69" w:rsidRDefault="00FC13BD" w:rsidP="00FC13BD">
            <w:pPr>
              <w:jc w:val="right"/>
              <w:rPr>
                <w:lang w:val="pt-PT"/>
              </w:rPr>
            </w:pPr>
            <w:r w:rsidRPr="00FC13BD">
              <w:fldChar w:fldCharType="begin"/>
            </w:r>
            <w:r w:rsidRPr="008D6E69">
              <w:rPr>
                <w:lang w:val="pt-PT"/>
              </w:rPr>
              <w:instrText xml:space="preserve"> DOCPROPERTY "Auteur"</w:instrText>
            </w:r>
            <w:r w:rsidRPr="00FC13BD">
              <w:fldChar w:fldCharType="separate"/>
            </w:r>
            <w:r w:rsidRPr="008D6E69">
              <w:rPr>
                <w:lang w:val="pt-PT"/>
              </w:rPr>
              <w:t>Paul-Emmanuel DOS SANTOS FACAO</w:t>
            </w:r>
            <w:r w:rsidRPr="00FC13BD">
              <w:fldChar w:fldCharType="end"/>
            </w:r>
          </w:p>
          <w:p w14:paraId="1EA13439" w14:textId="77777777" w:rsidR="00FC13BD" w:rsidRPr="00D20CB0" w:rsidRDefault="00FC13BD" w:rsidP="00FC13BD">
            <w:pPr>
              <w:jc w:val="right"/>
              <w:rPr>
                <w:color w:val="FF3333"/>
                <w:sz w:val="20"/>
                <w:szCs w:val="20"/>
                <w:lang w:val="pt-PT"/>
              </w:rPr>
            </w:pPr>
            <w:r w:rsidRPr="00FC13BD">
              <w:rPr>
                <w:i/>
                <w:iCs/>
              </w:rPr>
              <w:fldChar w:fldCharType="begin"/>
            </w:r>
            <w:r w:rsidRPr="00D20CB0">
              <w:rPr>
                <w:i/>
                <w:iCs/>
                <w:lang w:val="pt-PT"/>
              </w:rPr>
              <w:instrText xml:space="preserve"> DOCPROPERTY "Auteur_Role"</w:instrText>
            </w:r>
            <w:r w:rsidRPr="00FC13BD">
              <w:rPr>
                <w:i/>
                <w:iCs/>
              </w:rPr>
              <w:fldChar w:fldCharType="separate"/>
            </w:r>
            <w:r w:rsidRPr="00D20CB0">
              <w:rPr>
                <w:i/>
                <w:iCs/>
                <w:lang w:val="pt-PT"/>
              </w:rPr>
              <w:t>Analyste programmeur</w:t>
            </w:r>
            <w:r w:rsidRPr="00FC13BD">
              <w:rPr>
                <w:i/>
                <w:iCs/>
              </w:rPr>
              <w:fldChar w:fldCharType="end"/>
            </w:r>
          </w:p>
        </w:tc>
      </w:tr>
    </w:tbl>
    <w:p w14:paraId="79EBBD95" w14:textId="77777777" w:rsidR="0076460A" w:rsidRPr="00FE66AE" w:rsidRDefault="0076460A" w:rsidP="008421B1">
      <w:pPr>
        <w:rPr>
          <w:lang w:val="pt-PT"/>
        </w:rPr>
      </w:pPr>
    </w:p>
    <w:p w14:paraId="63D4EA73" w14:textId="77777777" w:rsidR="0076460A" w:rsidRPr="00FE66AE" w:rsidRDefault="0076460A" w:rsidP="008421B1">
      <w:pPr>
        <w:rPr>
          <w:lang w:val="pt-PT"/>
        </w:rPr>
      </w:pPr>
    </w:p>
    <w:p w14:paraId="7A331836" w14:textId="77777777" w:rsidR="0076460A" w:rsidRPr="00777297" w:rsidRDefault="008276B1" w:rsidP="008421B1">
      <w:pPr>
        <w:pStyle w:val="TitreTR"/>
      </w:pPr>
      <w:r w:rsidRPr="00777297">
        <w:lastRenderedPageBreak/>
        <w:t>Table des matières</w:t>
      </w:r>
    </w:p>
    <w:p w14:paraId="3335E468" w14:textId="29C5C9B9" w:rsidR="00C148CD" w:rsidRDefault="008276B1">
      <w:pPr>
        <w:pStyle w:val="TM1"/>
        <w:rPr>
          <w:rFonts w:asciiTheme="minorHAnsi" w:eastAsiaTheme="minorEastAsia" w:hAnsiTheme="minorHAnsi" w:cstheme="minorBidi"/>
          <w:b w:val="0"/>
          <w:noProof/>
          <w:kern w:val="0"/>
          <w:szCs w:val="22"/>
          <w:lang w:eastAsia="ko-KR" w:bidi="ar-SA"/>
        </w:rPr>
      </w:pPr>
      <w:r>
        <w:fldChar w:fldCharType="begin"/>
      </w:r>
      <w:r w:rsidRPr="00777297">
        <w:instrText xml:space="preserve"> TOC \f \o "1-9" \t "Titre 10,10" </w:instrText>
      </w:r>
      <w:r>
        <w:fldChar w:fldCharType="separate"/>
      </w:r>
      <w:r w:rsidR="00C148CD">
        <w:rPr>
          <w:noProof/>
        </w:rPr>
        <w:t>1 - Versions</w:t>
      </w:r>
      <w:r w:rsidR="00C148CD">
        <w:rPr>
          <w:noProof/>
        </w:rPr>
        <w:tab/>
      </w:r>
      <w:r w:rsidR="00C148CD">
        <w:rPr>
          <w:noProof/>
        </w:rPr>
        <w:fldChar w:fldCharType="begin"/>
      </w:r>
      <w:r w:rsidR="00C148CD">
        <w:rPr>
          <w:noProof/>
        </w:rPr>
        <w:instrText xml:space="preserve"> PAGEREF _Toc39658471 \h </w:instrText>
      </w:r>
      <w:r w:rsidR="00C148CD">
        <w:rPr>
          <w:noProof/>
        </w:rPr>
      </w:r>
      <w:r w:rsidR="00C148CD">
        <w:rPr>
          <w:noProof/>
        </w:rPr>
        <w:fldChar w:fldCharType="separate"/>
      </w:r>
      <w:r w:rsidR="00BB5484">
        <w:rPr>
          <w:noProof/>
        </w:rPr>
        <w:t>6</w:t>
      </w:r>
      <w:r w:rsidR="00C148CD">
        <w:rPr>
          <w:noProof/>
        </w:rPr>
        <w:fldChar w:fldCharType="end"/>
      </w:r>
    </w:p>
    <w:p w14:paraId="35883ADB" w14:textId="43B31F8B" w:rsidR="00C148CD" w:rsidRDefault="00C148CD">
      <w:pPr>
        <w:pStyle w:val="TM1"/>
        <w:rPr>
          <w:rFonts w:asciiTheme="minorHAnsi" w:eastAsiaTheme="minorEastAsia" w:hAnsiTheme="minorHAnsi" w:cstheme="minorBidi"/>
          <w:b w:val="0"/>
          <w:noProof/>
          <w:kern w:val="0"/>
          <w:szCs w:val="22"/>
          <w:lang w:eastAsia="ko-KR" w:bidi="ar-SA"/>
        </w:rPr>
      </w:pPr>
      <w:r>
        <w:rPr>
          <w:noProof/>
        </w:rPr>
        <w:t>2 - Introduction</w:t>
      </w:r>
      <w:r>
        <w:rPr>
          <w:noProof/>
        </w:rPr>
        <w:tab/>
      </w:r>
      <w:r>
        <w:rPr>
          <w:noProof/>
        </w:rPr>
        <w:fldChar w:fldCharType="begin"/>
      </w:r>
      <w:r>
        <w:rPr>
          <w:noProof/>
        </w:rPr>
        <w:instrText xml:space="preserve"> PAGEREF _Toc39658472 \h </w:instrText>
      </w:r>
      <w:r>
        <w:rPr>
          <w:noProof/>
        </w:rPr>
      </w:r>
      <w:r>
        <w:rPr>
          <w:noProof/>
        </w:rPr>
        <w:fldChar w:fldCharType="separate"/>
      </w:r>
      <w:r w:rsidR="00BB5484">
        <w:rPr>
          <w:noProof/>
        </w:rPr>
        <w:t>7</w:t>
      </w:r>
      <w:r>
        <w:rPr>
          <w:noProof/>
        </w:rPr>
        <w:fldChar w:fldCharType="end"/>
      </w:r>
    </w:p>
    <w:p w14:paraId="4646AB91" w14:textId="7F6502BE" w:rsidR="00C148CD" w:rsidRDefault="00C148CD">
      <w:pPr>
        <w:pStyle w:val="TM2"/>
        <w:rPr>
          <w:rFonts w:asciiTheme="minorHAnsi" w:eastAsiaTheme="minorEastAsia" w:hAnsiTheme="minorHAnsi" w:cstheme="minorBidi"/>
          <w:noProof/>
          <w:kern w:val="0"/>
          <w:szCs w:val="22"/>
          <w:lang w:eastAsia="ko-KR" w:bidi="ar-SA"/>
        </w:rPr>
      </w:pPr>
      <w:r>
        <w:rPr>
          <w:noProof/>
        </w:rPr>
        <w:t>2.1 - Objet du document</w:t>
      </w:r>
      <w:r>
        <w:rPr>
          <w:noProof/>
        </w:rPr>
        <w:tab/>
      </w:r>
      <w:r>
        <w:rPr>
          <w:noProof/>
        </w:rPr>
        <w:fldChar w:fldCharType="begin"/>
      </w:r>
      <w:r>
        <w:rPr>
          <w:noProof/>
        </w:rPr>
        <w:instrText xml:space="preserve"> PAGEREF _Toc39658473 \h </w:instrText>
      </w:r>
      <w:r>
        <w:rPr>
          <w:noProof/>
        </w:rPr>
      </w:r>
      <w:r>
        <w:rPr>
          <w:noProof/>
        </w:rPr>
        <w:fldChar w:fldCharType="separate"/>
      </w:r>
      <w:r w:rsidR="00BB5484">
        <w:rPr>
          <w:noProof/>
        </w:rPr>
        <w:t>7</w:t>
      </w:r>
      <w:r>
        <w:rPr>
          <w:noProof/>
        </w:rPr>
        <w:fldChar w:fldCharType="end"/>
      </w:r>
    </w:p>
    <w:p w14:paraId="2030A282" w14:textId="3877A34C" w:rsidR="00C148CD" w:rsidRDefault="00C148CD">
      <w:pPr>
        <w:pStyle w:val="TM2"/>
        <w:rPr>
          <w:rFonts w:asciiTheme="minorHAnsi" w:eastAsiaTheme="minorEastAsia" w:hAnsiTheme="minorHAnsi" w:cstheme="minorBidi"/>
          <w:noProof/>
          <w:kern w:val="0"/>
          <w:szCs w:val="22"/>
          <w:lang w:eastAsia="ko-KR" w:bidi="ar-SA"/>
        </w:rPr>
      </w:pPr>
      <w:r>
        <w:rPr>
          <w:noProof/>
        </w:rPr>
        <w:t>2.2 - Références</w:t>
      </w:r>
      <w:r>
        <w:rPr>
          <w:noProof/>
        </w:rPr>
        <w:tab/>
      </w:r>
      <w:r>
        <w:rPr>
          <w:noProof/>
        </w:rPr>
        <w:fldChar w:fldCharType="begin"/>
      </w:r>
      <w:r>
        <w:rPr>
          <w:noProof/>
        </w:rPr>
        <w:instrText xml:space="preserve"> PAGEREF _Toc39658474 \h </w:instrText>
      </w:r>
      <w:r>
        <w:rPr>
          <w:noProof/>
        </w:rPr>
      </w:r>
      <w:r>
        <w:rPr>
          <w:noProof/>
        </w:rPr>
        <w:fldChar w:fldCharType="separate"/>
      </w:r>
      <w:r w:rsidR="00BB5484">
        <w:rPr>
          <w:noProof/>
        </w:rPr>
        <w:t>7</w:t>
      </w:r>
      <w:r>
        <w:rPr>
          <w:noProof/>
        </w:rPr>
        <w:fldChar w:fldCharType="end"/>
      </w:r>
    </w:p>
    <w:p w14:paraId="04D71DFC" w14:textId="518559DB" w:rsidR="00C148CD" w:rsidRDefault="00C148CD">
      <w:pPr>
        <w:pStyle w:val="TM2"/>
        <w:rPr>
          <w:rFonts w:asciiTheme="minorHAnsi" w:eastAsiaTheme="minorEastAsia" w:hAnsiTheme="minorHAnsi" w:cstheme="minorBidi"/>
          <w:noProof/>
          <w:kern w:val="0"/>
          <w:szCs w:val="22"/>
          <w:lang w:eastAsia="ko-KR" w:bidi="ar-SA"/>
        </w:rPr>
      </w:pPr>
      <w:r>
        <w:rPr>
          <w:noProof/>
        </w:rPr>
        <w:t>2.3 - Besoin du client</w:t>
      </w:r>
      <w:r>
        <w:rPr>
          <w:noProof/>
        </w:rPr>
        <w:tab/>
      </w:r>
      <w:r>
        <w:rPr>
          <w:noProof/>
        </w:rPr>
        <w:fldChar w:fldCharType="begin"/>
      </w:r>
      <w:r>
        <w:rPr>
          <w:noProof/>
        </w:rPr>
        <w:instrText xml:space="preserve"> PAGEREF _Toc39658475 \h </w:instrText>
      </w:r>
      <w:r>
        <w:rPr>
          <w:noProof/>
        </w:rPr>
      </w:r>
      <w:r>
        <w:rPr>
          <w:noProof/>
        </w:rPr>
        <w:fldChar w:fldCharType="separate"/>
      </w:r>
      <w:r w:rsidR="00BB5484">
        <w:rPr>
          <w:noProof/>
        </w:rPr>
        <w:t>7</w:t>
      </w:r>
      <w:r>
        <w:rPr>
          <w:noProof/>
        </w:rPr>
        <w:fldChar w:fldCharType="end"/>
      </w:r>
    </w:p>
    <w:p w14:paraId="4BA60E55" w14:textId="1D51FCAB"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2.3.1 - Contexte</w:t>
      </w:r>
      <w:r>
        <w:rPr>
          <w:noProof/>
        </w:rPr>
        <w:tab/>
      </w:r>
      <w:r>
        <w:rPr>
          <w:noProof/>
        </w:rPr>
        <w:fldChar w:fldCharType="begin"/>
      </w:r>
      <w:r>
        <w:rPr>
          <w:noProof/>
        </w:rPr>
        <w:instrText xml:space="preserve"> PAGEREF _Toc39658476 \h </w:instrText>
      </w:r>
      <w:r>
        <w:rPr>
          <w:noProof/>
        </w:rPr>
      </w:r>
      <w:r>
        <w:rPr>
          <w:noProof/>
        </w:rPr>
        <w:fldChar w:fldCharType="separate"/>
      </w:r>
      <w:r w:rsidR="00BB5484">
        <w:rPr>
          <w:noProof/>
        </w:rPr>
        <w:t>7</w:t>
      </w:r>
      <w:r>
        <w:rPr>
          <w:noProof/>
        </w:rPr>
        <w:fldChar w:fldCharType="end"/>
      </w:r>
    </w:p>
    <w:p w14:paraId="3C80BF27" w14:textId="3C3F3A8D"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2.3.2 - Enjeux et Objectifs</w:t>
      </w:r>
      <w:r>
        <w:rPr>
          <w:noProof/>
        </w:rPr>
        <w:tab/>
      </w:r>
      <w:r>
        <w:rPr>
          <w:noProof/>
        </w:rPr>
        <w:fldChar w:fldCharType="begin"/>
      </w:r>
      <w:r>
        <w:rPr>
          <w:noProof/>
        </w:rPr>
        <w:instrText xml:space="preserve"> PAGEREF _Toc39658477 \h </w:instrText>
      </w:r>
      <w:r>
        <w:rPr>
          <w:noProof/>
        </w:rPr>
      </w:r>
      <w:r>
        <w:rPr>
          <w:noProof/>
        </w:rPr>
        <w:fldChar w:fldCharType="separate"/>
      </w:r>
      <w:r w:rsidR="00BB5484">
        <w:rPr>
          <w:noProof/>
        </w:rPr>
        <w:t>8</w:t>
      </w:r>
      <w:r>
        <w:rPr>
          <w:noProof/>
        </w:rPr>
        <w:fldChar w:fldCharType="end"/>
      </w:r>
    </w:p>
    <w:p w14:paraId="323200B4" w14:textId="43312FB5" w:rsidR="00C148CD" w:rsidRDefault="00C148CD">
      <w:pPr>
        <w:pStyle w:val="TM1"/>
        <w:rPr>
          <w:rFonts w:asciiTheme="minorHAnsi" w:eastAsiaTheme="minorEastAsia" w:hAnsiTheme="minorHAnsi" w:cstheme="minorBidi"/>
          <w:b w:val="0"/>
          <w:noProof/>
          <w:kern w:val="0"/>
          <w:szCs w:val="22"/>
          <w:lang w:eastAsia="ko-KR" w:bidi="ar-SA"/>
        </w:rPr>
      </w:pPr>
      <w:r>
        <w:rPr>
          <w:noProof/>
        </w:rPr>
        <w:t>3 - Description générale de la solution</w:t>
      </w:r>
      <w:r>
        <w:rPr>
          <w:noProof/>
        </w:rPr>
        <w:tab/>
      </w:r>
      <w:r>
        <w:rPr>
          <w:noProof/>
        </w:rPr>
        <w:fldChar w:fldCharType="begin"/>
      </w:r>
      <w:r>
        <w:rPr>
          <w:noProof/>
        </w:rPr>
        <w:instrText xml:space="preserve"> PAGEREF _Toc39658478 \h </w:instrText>
      </w:r>
      <w:r>
        <w:rPr>
          <w:noProof/>
        </w:rPr>
      </w:r>
      <w:r>
        <w:rPr>
          <w:noProof/>
        </w:rPr>
        <w:fldChar w:fldCharType="separate"/>
      </w:r>
      <w:r w:rsidR="00BB5484">
        <w:rPr>
          <w:noProof/>
        </w:rPr>
        <w:t>9</w:t>
      </w:r>
      <w:r>
        <w:rPr>
          <w:noProof/>
        </w:rPr>
        <w:fldChar w:fldCharType="end"/>
      </w:r>
    </w:p>
    <w:p w14:paraId="4351C272" w14:textId="0BE9DE22" w:rsidR="00C148CD" w:rsidRDefault="00C148CD">
      <w:pPr>
        <w:pStyle w:val="TM2"/>
        <w:rPr>
          <w:rFonts w:asciiTheme="minorHAnsi" w:eastAsiaTheme="minorEastAsia" w:hAnsiTheme="minorHAnsi" w:cstheme="minorBidi"/>
          <w:noProof/>
          <w:kern w:val="0"/>
          <w:szCs w:val="22"/>
          <w:lang w:eastAsia="ko-KR" w:bidi="ar-SA"/>
        </w:rPr>
      </w:pPr>
      <w:r>
        <w:rPr>
          <w:noProof/>
        </w:rPr>
        <w:t>3.1 - Les principes de fonctionnement</w:t>
      </w:r>
      <w:r>
        <w:rPr>
          <w:noProof/>
        </w:rPr>
        <w:tab/>
      </w:r>
      <w:r>
        <w:rPr>
          <w:noProof/>
        </w:rPr>
        <w:fldChar w:fldCharType="begin"/>
      </w:r>
      <w:r>
        <w:rPr>
          <w:noProof/>
        </w:rPr>
        <w:instrText xml:space="preserve"> PAGEREF _Toc39658479 \h </w:instrText>
      </w:r>
      <w:r>
        <w:rPr>
          <w:noProof/>
        </w:rPr>
      </w:r>
      <w:r>
        <w:rPr>
          <w:noProof/>
        </w:rPr>
        <w:fldChar w:fldCharType="separate"/>
      </w:r>
      <w:r w:rsidR="00BB5484">
        <w:rPr>
          <w:noProof/>
        </w:rPr>
        <w:t>9</w:t>
      </w:r>
      <w:r>
        <w:rPr>
          <w:noProof/>
        </w:rPr>
        <w:fldChar w:fldCharType="end"/>
      </w:r>
    </w:p>
    <w:p w14:paraId="329D6D13" w14:textId="3AC35E42" w:rsidR="00C148CD" w:rsidRDefault="00C148CD">
      <w:pPr>
        <w:pStyle w:val="TM2"/>
        <w:rPr>
          <w:rFonts w:asciiTheme="minorHAnsi" w:eastAsiaTheme="minorEastAsia" w:hAnsiTheme="minorHAnsi" w:cstheme="minorBidi"/>
          <w:noProof/>
          <w:kern w:val="0"/>
          <w:szCs w:val="22"/>
          <w:lang w:eastAsia="ko-KR" w:bidi="ar-SA"/>
        </w:rPr>
      </w:pPr>
      <w:r>
        <w:rPr>
          <w:noProof/>
        </w:rPr>
        <w:t>3.2 - Les acteurs</w:t>
      </w:r>
      <w:r>
        <w:rPr>
          <w:noProof/>
        </w:rPr>
        <w:tab/>
      </w:r>
      <w:r>
        <w:rPr>
          <w:noProof/>
        </w:rPr>
        <w:fldChar w:fldCharType="begin"/>
      </w:r>
      <w:r>
        <w:rPr>
          <w:noProof/>
        </w:rPr>
        <w:instrText xml:space="preserve"> PAGEREF _Toc39658480 \h </w:instrText>
      </w:r>
      <w:r>
        <w:rPr>
          <w:noProof/>
        </w:rPr>
      </w:r>
      <w:r>
        <w:rPr>
          <w:noProof/>
        </w:rPr>
        <w:fldChar w:fldCharType="separate"/>
      </w:r>
      <w:r w:rsidR="00BB5484">
        <w:rPr>
          <w:noProof/>
        </w:rPr>
        <w:t>11</w:t>
      </w:r>
      <w:r>
        <w:rPr>
          <w:noProof/>
        </w:rPr>
        <w:fldChar w:fldCharType="end"/>
      </w:r>
    </w:p>
    <w:p w14:paraId="5C6E4DB0" w14:textId="51453D42"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3.2.1 - Les acteurs principaux.</w:t>
      </w:r>
      <w:r>
        <w:rPr>
          <w:noProof/>
        </w:rPr>
        <w:tab/>
      </w:r>
      <w:r>
        <w:rPr>
          <w:noProof/>
        </w:rPr>
        <w:fldChar w:fldCharType="begin"/>
      </w:r>
      <w:r>
        <w:rPr>
          <w:noProof/>
        </w:rPr>
        <w:instrText xml:space="preserve"> PAGEREF _Toc39658481 \h </w:instrText>
      </w:r>
      <w:r>
        <w:rPr>
          <w:noProof/>
        </w:rPr>
      </w:r>
      <w:r>
        <w:rPr>
          <w:noProof/>
        </w:rPr>
        <w:fldChar w:fldCharType="separate"/>
      </w:r>
      <w:r w:rsidR="00BB5484">
        <w:rPr>
          <w:noProof/>
        </w:rPr>
        <w:t>11</w:t>
      </w:r>
      <w:r>
        <w:rPr>
          <w:noProof/>
        </w:rPr>
        <w:fldChar w:fldCharType="end"/>
      </w:r>
    </w:p>
    <w:p w14:paraId="0EA74656" w14:textId="41A0C015" w:rsidR="00C148CD" w:rsidRDefault="00C148CD">
      <w:pPr>
        <w:pStyle w:val="TM4"/>
        <w:rPr>
          <w:rFonts w:asciiTheme="minorHAnsi" w:eastAsiaTheme="minorEastAsia" w:hAnsiTheme="minorHAnsi" w:cstheme="minorBidi"/>
          <w:noProof/>
          <w:kern w:val="0"/>
          <w:sz w:val="22"/>
          <w:szCs w:val="22"/>
          <w:lang w:eastAsia="ko-KR" w:bidi="ar-SA"/>
        </w:rPr>
      </w:pPr>
      <w:r>
        <w:rPr>
          <w:noProof/>
        </w:rPr>
        <w:t>3.2.1.1 - Le Client.</w:t>
      </w:r>
      <w:r>
        <w:rPr>
          <w:noProof/>
        </w:rPr>
        <w:tab/>
      </w:r>
      <w:r>
        <w:rPr>
          <w:noProof/>
        </w:rPr>
        <w:fldChar w:fldCharType="begin"/>
      </w:r>
      <w:r>
        <w:rPr>
          <w:noProof/>
        </w:rPr>
        <w:instrText xml:space="preserve"> PAGEREF _Toc39658482 \h </w:instrText>
      </w:r>
      <w:r>
        <w:rPr>
          <w:noProof/>
        </w:rPr>
      </w:r>
      <w:r>
        <w:rPr>
          <w:noProof/>
        </w:rPr>
        <w:fldChar w:fldCharType="separate"/>
      </w:r>
      <w:r w:rsidR="00BB5484">
        <w:rPr>
          <w:noProof/>
        </w:rPr>
        <w:t>11</w:t>
      </w:r>
      <w:r>
        <w:rPr>
          <w:noProof/>
        </w:rPr>
        <w:fldChar w:fldCharType="end"/>
      </w:r>
    </w:p>
    <w:p w14:paraId="42420C36" w14:textId="44DBEEF9" w:rsidR="00C148CD" w:rsidRDefault="00C148CD">
      <w:pPr>
        <w:pStyle w:val="TM4"/>
        <w:rPr>
          <w:rFonts w:asciiTheme="minorHAnsi" w:eastAsiaTheme="minorEastAsia" w:hAnsiTheme="minorHAnsi" w:cstheme="minorBidi"/>
          <w:noProof/>
          <w:kern w:val="0"/>
          <w:sz w:val="22"/>
          <w:szCs w:val="22"/>
          <w:lang w:eastAsia="ko-KR" w:bidi="ar-SA"/>
        </w:rPr>
      </w:pPr>
      <w:r>
        <w:rPr>
          <w:noProof/>
        </w:rPr>
        <w:t>3.2.1.2 - Le Pizzaiolo.</w:t>
      </w:r>
      <w:r>
        <w:rPr>
          <w:noProof/>
        </w:rPr>
        <w:tab/>
      </w:r>
      <w:r>
        <w:rPr>
          <w:noProof/>
        </w:rPr>
        <w:fldChar w:fldCharType="begin"/>
      </w:r>
      <w:r>
        <w:rPr>
          <w:noProof/>
        </w:rPr>
        <w:instrText xml:space="preserve"> PAGEREF _Toc39658483 \h </w:instrText>
      </w:r>
      <w:r>
        <w:rPr>
          <w:noProof/>
        </w:rPr>
      </w:r>
      <w:r>
        <w:rPr>
          <w:noProof/>
        </w:rPr>
        <w:fldChar w:fldCharType="separate"/>
      </w:r>
      <w:r w:rsidR="00BB5484">
        <w:rPr>
          <w:noProof/>
        </w:rPr>
        <w:t>12</w:t>
      </w:r>
      <w:r>
        <w:rPr>
          <w:noProof/>
        </w:rPr>
        <w:fldChar w:fldCharType="end"/>
      </w:r>
    </w:p>
    <w:p w14:paraId="7ADB4B94" w14:textId="6F72DAF8" w:rsidR="00C148CD" w:rsidRDefault="00C148CD">
      <w:pPr>
        <w:pStyle w:val="TM4"/>
        <w:rPr>
          <w:rFonts w:asciiTheme="minorHAnsi" w:eastAsiaTheme="minorEastAsia" w:hAnsiTheme="minorHAnsi" w:cstheme="minorBidi"/>
          <w:noProof/>
          <w:kern w:val="0"/>
          <w:sz w:val="22"/>
          <w:szCs w:val="22"/>
          <w:lang w:eastAsia="ko-KR" w:bidi="ar-SA"/>
        </w:rPr>
      </w:pPr>
      <w:r>
        <w:rPr>
          <w:noProof/>
        </w:rPr>
        <w:t>3.2.1.3 - Le Livreur.</w:t>
      </w:r>
      <w:r>
        <w:rPr>
          <w:noProof/>
        </w:rPr>
        <w:tab/>
      </w:r>
      <w:r>
        <w:rPr>
          <w:noProof/>
        </w:rPr>
        <w:fldChar w:fldCharType="begin"/>
      </w:r>
      <w:r>
        <w:rPr>
          <w:noProof/>
        </w:rPr>
        <w:instrText xml:space="preserve"> PAGEREF _Toc39658484 \h </w:instrText>
      </w:r>
      <w:r>
        <w:rPr>
          <w:noProof/>
        </w:rPr>
      </w:r>
      <w:r>
        <w:rPr>
          <w:noProof/>
        </w:rPr>
        <w:fldChar w:fldCharType="separate"/>
      </w:r>
      <w:r w:rsidR="00BB5484">
        <w:rPr>
          <w:noProof/>
        </w:rPr>
        <w:t>12</w:t>
      </w:r>
      <w:r>
        <w:rPr>
          <w:noProof/>
        </w:rPr>
        <w:fldChar w:fldCharType="end"/>
      </w:r>
    </w:p>
    <w:p w14:paraId="49EF7669" w14:textId="5F08F43C" w:rsidR="00C148CD" w:rsidRDefault="00C148CD">
      <w:pPr>
        <w:pStyle w:val="TM4"/>
        <w:rPr>
          <w:rFonts w:asciiTheme="minorHAnsi" w:eastAsiaTheme="minorEastAsia" w:hAnsiTheme="minorHAnsi" w:cstheme="minorBidi"/>
          <w:noProof/>
          <w:kern w:val="0"/>
          <w:sz w:val="22"/>
          <w:szCs w:val="22"/>
          <w:lang w:eastAsia="ko-KR" w:bidi="ar-SA"/>
        </w:rPr>
      </w:pPr>
      <w:r>
        <w:rPr>
          <w:noProof/>
        </w:rPr>
        <w:t>3.2.1.4 - L'Employé.</w:t>
      </w:r>
      <w:r>
        <w:rPr>
          <w:noProof/>
        </w:rPr>
        <w:tab/>
      </w:r>
      <w:r>
        <w:rPr>
          <w:noProof/>
        </w:rPr>
        <w:fldChar w:fldCharType="begin"/>
      </w:r>
      <w:r>
        <w:rPr>
          <w:noProof/>
        </w:rPr>
        <w:instrText xml:space="preserve"> PAGEREF _Toc39658485 \h </w:instrText>
      </w:r>
      <w:r>
        <w:rPr>
          <w:noProof/>
        </w:rPr>
      </w:r>
      <w:r>
        <w:rPr>
          <w:noProof/>
        </w:rPr>
        <w:fldChar w:fldCharType="separate"/>
      </w:r>
      <w:r w:rsidR="00BB5484">
        <w:rPr>
          <w:noProof/>
        </w:rPr>
        <w:t>12</w:t>
      </w:r>
      <w:r>
        <w:rPr>
          <w:noProof/>
        </w:rPr>
        <w:fldChar w:fldCharType="end"/>
      </w:r>
    </w:p>
    <w:p w14:paraId="029E678D" w14:textId="7B12155E" w:rsidR="00C148CD" w:rsidRDefault="00C148CD">
      <w:pPr>
        <w:pStyle w:val="TM4"/>
        <w:rPr>
          <w:rFonts w:asciiTheme="minorHAnsi" w:eastAsiaTheme="minorEastAsia" w:hAnsiTheme="minorHAnsi" w:cstheme="minorBidi"/>
          <w:noProof/>
          <w:kern w:val="0"/>
          <w:sz w:val="22"/>
          <w:szCs w:val="22"/>
          <w:lang w:eastAsia="ko-KR" w:bidi="ar-SA"/>
        </w:rPr>
      </w:pPr>
      <w:r>
        <w:rPr>
          <w:noProof/>
        </w:rPr>
        <w:t>3.2.1.5 - Le responsable.</w:t>
      </w:r>
      <w:r>
        <w:rPr>
          <w:noProof/>
        </w:rPr>
        <w:tab/>
      </w:r>
      <w:r>
        <w:rPr>
          <w:noProof/>
        </w:rPr>
        <w:fldChar w:fldCharType="begin"/>
      </w:r>
      <w:r>
        <w:rPr>
          <w:noProof/>
        </w:rPr>
        <w:instrText xml:space="preserve"> PAGEREF _Toc39658486 \h </w:instrText>
      </w:r>
      <w:r>
        <w:rPr>
          <w:noProof/>
        </w:rPr>
      </w:r>
      <w:r>
        <w:rPr>
          <w:noProof/>
        </w:rPr>
        <w:fldChar w:fldCharType="separate"/>
      </w:r>
      <w:r w:rsidR="00BB5484">
        <w:rPr>
          <w:noProof/>
        </w:rPr>
        <w:t>13</w:t>
      </w:r>
      <w:r>
        <w:rPr>
          <w:noProof/>
        </w:rPr>
        <w:fldChar w:fldCharType="end"/>
      </w:r>
    </w:p>
    <w:p w14:paraId="11F731B1" w14:textId="1F2DC657" w:rsidR="00C148CD" w:rsidRDefault="00C148CD">
      <w:pPr>
        <w:pStyle w:val="TM4"/>
        <w:rPr>
          <w:rFonts w:asciiTheme="minorHAnsi" w:eastAsiaTheme="minorEastAsia" w:hAnsiTheme="minorHAnsi" w:cstheme="minorBidi"/>
          <w:noProof/>
          <w:kern w:val="0"/>
          <w:sz w:val="22"/>
          <w:szCs w:val="22"/>
          <w:lang w:eastAsia="ko-KR" w:bidi="ar-SA"/>
        </w:rPr>
      </w:pPr>
      <w:r>
        <w:rPr>
          <w:noProof/>
        </w:rPr>
        <w:t>3.2.1.6 - La Direction Franck &amp; Lola.</w:t>
      </w:r>
      <w:r>
        <w:rPr>
          <w:noProof/>
        </w:rPr>
        <w:tab/>
      </w:r>
      <w:r>
        <w:rPr>
          <w:noProof/>
        </w:rPr>
        <w:fldChar w:fldCharType="begin"/>
      </w:r>
      <w:r>
        <w:rPr>
          <w:noProof/>
        </w:rPr>
        <w:instrText xml:space="preserve"> PAGEREF _Toc39658487 \h </w:instrText>
      </w:r>
      <w:r>
        <w:rPr>
          <w:noProof/>
        </w:rPr>
      </w:r>
      <w:r>
        <w:rPr>
          <w:noProof/>
        </w:rPr>
        <w:fldChar w:fldCharType="separate"/>
      </w:r>
      <w:r w:rsidR="00BB5484">
        <w:rPr>
          <w:noProof/>
        </w:rPr>
        <w:t>13</w:t>
      </w:r>
      <w:r>
        <w:rPr>
          <w:noProof/>
        </w:rPr>
        <w:fldChar w:fldCharType="end"/>
      </w:r>
    </w:p>
    <w:p w14:paraId="5339FFE2" w14:textId="48FFEEFC"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3.2.2 - Les acteurs génériques.</w:t>
      </w:r>
      <w:r>
        <w:rPr>
          <w:noProof/>
        </w:rPr>
        <w:tab/>
      </w:r>
      <w:r>
        <w:rPr>
          <w:noProof/>
        </w:rPr>
        <w:fldChar w:fldCharType="begin"/>
      </w:r>
      <w:r>
        <w:rPr>
          <w:noProof/>
        </w:rPr>
        <w:instrText xml:space="preserve"> PAGEREF _Toc39658488 \h </w:instrText>
      </w:r>
      <w:r>
        <w:rPr>
          <w:noProof/>
        </w:rPr>
      </w:r>
      <w:r>
        <w:rPr>
          <w:noProof/>
        </w:rPr>
        <w:fldChar w:fldCharType="separate"/>
      </w:r>
      <w:r w:rsidR="00BB5484">
        <w:rPr>
          <w:noProof/>
        </w:rPr>
        <w:t>13</w:t>
      </w:r>
      <w:r>
        <w:rPr>
          <w:noProof/>
        </w:rPr>
        <w:fldChar w:fldCharType="end"/>
      </w:r>
    </w:p>
    <w:p w14:paraId="731A74DD" w14:textId="575D38A6" w:rsidR="00C148CD" w:rsidRDefault="00C148CD">
      <w:pPr>
        <w:pStyle w:val="TM4"/>
        <w:rPr>
          <w:rFonts w:asciiTheme="minorHAnsi" w:eastAsiaTheme="minorEastAsia" w:hAnsiTheme="minorHAnsi" w:cstheme="minorBidi"/>
          <w:noProof/>
          <w:kern w:val="0"/>
          <w:sz w:val="22"/>
          <w:szCs w:val="22"/>
          <w:lang w:eastAsia="ko-KR" w:bidi="ar-SA"/>
        </w:rPr>
      </w:pPr>
      <w:r>
        <w:rPr>
          <w:noProof/>
        </w:rPr>
        <w:t>3.2.2.1 - L'Acheteur.</w:t>
      </w:r>
      <w:r>
        <w:rPr>
          <w:noProof/>
        </w:rPr>
        <w:tab/>
      </w:r>
      <w:r>
        <w:rPr>
          <w:noProof/>
        </w:rPr>
        <w:fldChar w:fldCharType="begin"/>
      </w:r>
      <w:r>
        <w:rPr>
          <w:noProof/>
        </w:rPr>
        <w:instrText xml:space="preserve"> PAGEREF _Toc39658489 \h </w:instrText>
      </w:r>
      <w:r>
        <w:rPr>
          <w:noProof/>
        </w:rPr>
      </w:r>
      <w:r>
        <w:rPr>
          <w:noProof/>
        </w:rPr>
        <w:fldChar w:fldCharType="separate"/>
      </w:r>
      <w:r w:rsidR="00BB5484">
        <w:rPr>
          <w:noProof/>
        </w:rPr>
        <w:t>13</w:t>
      </w:r>
      <w:r>
        <w:rPr>
          <w:noProof/>
        </w:rPr>
        <w:fldChar w:fldCharType="end"/>
      </w:r>
    </w:p>
    <w:p w14:paraId="5902347A" w14:textId="48193701" w:rsidR="00C148CD" w:rsidRDefault="00C148CD">
      <w:pPr>
        <w:pStyle w:val="TM4"/>
        <w:rPr>
          <w:rFonts w:asciiTheme="minorHAnsi" w:eastAsiaTheme="minorEastAsia" w:hAnsiTheme="minorHAnsi" w:cstheme="minorBidi"/>
          <w:noProof/>
          <w:kern w:val="0"/>
          <w:sz w:val="22"/>
          <w:szCs w:val="22"/>
          <w:lang w:eastAsia="ko-KR" w:bidi="ar-SA"/>
        </w:rPr>
      </w:pPr>
      <w:r>
        <w:rPr>
          <w:noProof/>
        </w:rPr>
        <w:t>3.2.2.2 - Le Manager.</w:t>
      </w:r>
      <w:r>
        <w:rPr>
          <w:noProof/>
        </w:rPr>
        <w:tab/>
      </w:r>
      <w:r>
        <w:rPr>
          <w:noProof/>
        </w:rPr>
        <w:fldChar w:fldCharType="begin"/>
      </w:r>
      <w:r>
        <w:rPr>
          <w:noProof/>
        </w:rPr>
        <w:instrText xml:space="preserve"> PAGEREF _Toc39658490 \h </w:instrText>
      </w:r>
      <w:r>
        <w:rPr>
          <w:noProof/>
        </w:rPr>
      </w:r>
      <w:r>
        <w:rPr>
          <w:noProof/>
        </w:rPr>
        <w:fldChar w:fldCharType="separate"/>
      </w:r>
      <w:r w:rsidR="00BB5484">
        <w:rPr>
          <w:noProof/>
        </w:rPr>
        <w:t>13</w:t>
      </w:r>
      <w:r>
        <w:rPr>
          <w:noProof/>
        </w:rPr>
        <w:fldChar w:fldCharType="end"/>
      </w:r>
    </w:p>
    <w:p w14:paraId="44A3FF44" w14:textId="1F5D09C1"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3.2.3 - Les acteurs secondaires.</w:t>
      </w:r>
      <w:r>
        <w:rPr>
          <w:noProof/>
        </w:rPr>
        <w:tab/>
      </w:r>
      <w:r>
        <w:rPr>
          <w:noProof/>
        </w:rPr>
        <w:fldChar w:fldCharType="begin"/>
      </w:r>
      <w:r>
        <w:rPr>
          <w:noProof/>
        </w:rPr>
        <w:instrText xml:space="preserve"> PAGEREF _Toc39658491 \h </w:instrText>
      </w:r>
      <w:r>
        <w:rPr>
          <w:noProof/>
        </w:rPr>
      </w:r>
      <w:r>
        <w:rPr>
          <w:noProof/>
        </w:rPr>
        <w:fldChar w:fldCharType="separate"/>
      </w:r>
      <w:r w:rsidR="00BB5484">
        <w:rPr>
          <w:noProof/>
        </w:rPr>
        <w:t>14</w:t>
      </w:r>
      <w:r>
        <w:rPr>
          <w:noProof/>
        </w:rPr>
        <w:fldChar w:fldCharType="end"/>
      </w:r>
    </w:p>
    <w:p w14:paraId="6284B076" w14:textId="30562675" w:rsidR="00C148CD" w:rsidRDefault="00C148CD">
      <w:pPr>
        <w:pStyle w:val="TM4"/>
        <w:rPr>
          <w:rFonts w:asciiTheme="minorHAnsi" w:eastAsiaTheme="minorEastAsia" w:hAnsiTheme="minorHAnsi" w:cstheme="minorBidi"/>
          <w:noProof/>
          <w:kern w:val="0"/>
          <w:sz w:val="22"/>
          <w:szCs w:val="22"/>
          <w:lang w:eastAsia="ko-KR" w:bidi="ar-SA"/>
        </w:rPr>
      </w:pPr>
      <w:r>
        <w:rPr>
          <w:noProof/>
        </w:rPr>
        <w:t>3.2.3.1 - La Banque.</w:t>
      </w:r>
      <w:r>
        <w:rPr>
          <w:noProof/>
        </w:rPr>
        <w:tab/>
      </w:r>
      <w:r>
        <w:rPr>
          <w:noProof/>
        </w:rPr>
        <w:fldChar w:fldCharType="begin"/>
      </w:r>
      <w:r>
        <w:rPr>
          <w:noProof/>
        </w:rPr>
        <w:instrText xml:space="preserve"> PAGEREF _Toc39658492 \h </w:instrText>
      </w:r>
      <w:r>
        <w:rPr>
          <w:noProof/>
        </w:rPr>
      </w:r>
      <w:r>
        <w:rPr>
          <w:noProof/>
        </w:rPr>
        <w:fldChar w:fldCharType="separate"/>
      </w:r>
      <w:r w:rsidR="00BB5484">
        <w:rPr>
          <w:noProof/>
        </w:rPr>
        <w:t>14</w:t>
      </w:r>
      <w:r>
        <w:rPr>
          <w:noProof/>
        </w:rPr>
        <w:fldChar w:fldCharType="end"/>
      </w:r>
    </w:p>
    <w:p w14:paraId="17729A21" w14:textId="5BA15CD6" w:rsidR="00C148CD" w:rsidRDefault="00C148CD">
      <w:pPr>
        <w:pStyle w:val="TM4"/>
        <w:rPr>
          <w:rFonts w:asciiTheme="minorHAnsi" w:eastAsiaTheme="minorEastAsia" w:hAnsiTheme="minorHAnsi" w:cstheme="minorBidi"/>
          <w:noProof/>
          <w:kern w:val="0"/>
          <w:sz w:val="22"/>
          <w:szCs w:val="22"/>
          <w:lang w:eastAsia="ko-KR" w:bidi="ar-SA"/>
        </w:rPr>
      </w:pPr>
      <w:r>
        <w:rPr>
          <w:noProof/>
        </w:rPr>
        <w:t>3.2.3.2 - Le Fournisseur.</w:t>
      </w:r>
      <w:r>
        <w:rPr>
          <w:noProof/>
        </w:rPr>
        <w:tab/>
      </w:r>
      <w:r>
        <w:rPr>
          <w:noProof/>
        </w:rPr>
        <w:fldChar w:fldCharType="begin"/>
      </w:r>
      <w:r>
        <w:rPr>
          <w:noProof/>
        </w:rPr>
        <w:instrText xml:space="preserve"> PAGEREF _Toc39658493 \h </w:instrText>
      </w:r>
      <w:r>
        <w:rPr>
          <w:noProof/>
        </w:rPr>
      </w:r>
      <w:r>
        <w:rPr>
          <w:noProof/>
        </w:rPr>
        <w:fldChar w:fldCharType="separate"/>
      </w:r>
      <w:r w:rsidR="00BB5484">
        <w:rPr>
          <w:noProof/>
        </w:rPr>
        <w:t>14</w:t>
      </w:r>
      <w:r>
        <w:rPr>
          <w:noProof/>
        </w:rPr>
        <w:fldChar w:fldCharType="end"/>
      </w:r>
    </w:p>
    <w:p w14:paraId="228F8FC0" w14:textId="5B304998"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3.2.4 - Les acteurs des user stories.</w:t>
      </w:r>
      <w:r>
        <w:rPr>
          <w:noProof/>
        </w:rPr>
        <w:tab/>
      </w:r>
      <w:r>
        <w:rPr>
          <w:noProof/>
        </w:rPr>
        <w:fldChar w:fldCharType="begin"/>
      </w:r>
      <w:r>
        <w:rPr>
          <w:noProof/>
        </w:rPr>
        <w:instrText xml:space="preserve"> PAGEREF _Toc39658494 \h </w:instrText>
      </w:r>
      <w:r>
        <w:rPr>
          <w:noProof/>
        </w:rPr>
      </w:r>
      <w:r>
        <w:rPr>
          <w:noProof/>
        </w:rPr>
        <w:fldChar w:fldCharType="separate"/>
      </w:r>
      <w:r w:rsidR="00BB5484">
        <w:rPr>
          <w:noProof/>
        </w:rPr>
        <w:t>14</w:t>
      </w:r>
      <w:r>
        <w:rPr>
          <w:noProof/>
        </w:rPr>
        <w:fldChar w:fldCharType="end"/>
      </w:r>
    </w:p>
    <w:p w14:paraId="788A6F38" w14:textId="78640BB8" w:rsidR="00C148CD" w:rsidRDefault="00C148CD">
      <w:pPr>
        <w:pStyle w:val="TM2"/>
        <w:rPr>
          <w:rFonts w:asciiTheme="minorHAnsi" w:eastAsiaTheme="minorEastAsia" w:hAnsiTheme="minorHAnsi" w:cstheme="minorBidi"/>
          <w:noProof/>
          <w:kern w:val="0"/>
          <w:szCs w:val="22"/>
          <w:lang w:eastAsia="ko-KR" w:bidi="ar-SA"/>
        </w:rPr>
      </w:pPr>
      <w:r>
        <w:rPr>
          <w:noProof/>
        </w:rPr>
        <w:t>3.3 - Les cas d’utilisation généraux</w:t>
      </w:r>
      <w:r>
        <w:rPr>
          <w:noProof/>
        </w:rPr>
        <w:tab/>
      </w:r>
      <w:r>
        <w:rPr>
          <w:noProof/>
        </w:rPr>
        <w:fldChar w:fldCharType="begin"/>
      </w:r>
      <w:r>
        <w:rPr>
          <w:noProof/>
        </w:rPr>
        <w:instrText xml:space="preserve"> PAGEREF _Toc39658495 \h </w:instrText>
      </w:r>
      <w:r>
        <w:rPr>
          <w:noProof/>
        </w:rPr>
      </w:r>
      <w:r>
        <w:rPr>
          <w:noProof/>
        </w:rPr>
        <w:fldChar w:fldCharType="separate"/>
      </w:r>
      <w:r w:rsidR="00BB5484">
        <w:rPr>
          <w:noProof/>
        </w:rPr>
        <w:t>15</w:t>
      </w:r>
      <w:r>
        <w:rPr>
          <w:noProof/>
        </w:rPr>
        <w:fldChar w:fldCharType="end"/>
      </w:r>
    </w:p>
    <w:p w14:paraId="71D9B991" w14:textId="1591B063"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3.3.1 - La package Utilisateur</w:t>
      </w:r>
      <w:r>
        <w:rPr>
          <w:noProof/>
        </w:rPr>
        <w:tab/>
      </w:r>
      <w:r>
        <w:rPr>
          <w:noProof/>
        </w:rPr>
        <w:fldChar w:fldCharType="begin"/>
      </w:r>
      <w:r>
        <w:rPr>
          <w:noProof/>
        </w:rPr>
        <w:instrText xml:space="preserve"> PAGEREF _Toc39658496 \h </w:instrText>
      </w:r>
      <w:r>
        <w:rPr>
          <w:noProof/>
        </w:rPr>
      </w:r>
      <w:r>
        <w:rPr>
          <w:noProof/>
        </w:rPr>
        <w:fldChar w:fldCharType="separate"/>
      </w:r>
      <w:r w:rsidR="00BB5484">
        <w:rPr>
          <w:noProof/>
        </w:rPr>
        <w:t>15</w:t>
      </w:r>
      <w:r>
        <w:rPr>
          <w:noProof/>
        </w:rPr>
        <w:fldChar w:fldCharType="end"/>
      </w:r>
    </w:p>
    <w:p w14:paraId="48B0E430" w14:textId="5909D2BF"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3.3.2 - La package Stock</w:t>
      </w:r>
      <w:r>
        <w:rPr>
          <w:noProof/>
        </w:rPr>
        <w:tab/>
      </w:r>
      <w:r>
        <w:rPr>
          <w:noProof/>
        </w:rPr>
        <w:fldChar w:fldCharType="begin"/>
      </w:r>
      <w:r>
        <w:rPr>
          <w:noProof/>
        </w:rPr>
        <w:instrText xml:space="preserve"> PAGEREF _Toc39658497 \h </w:instrText>
      </w:r>
      <w:r>
        <w:rPr>
          <w:noProof/>
        </w:rPr>
      </w:r>
      <w:r>
        <w:rPr>
          <w:noProof/>
        </w:rPr>
        <w:fldChar w:fldCharType="separate"/>
      </w:r>
      <w:r w:rsidR="00BB5484">
        <w:rPr>
          <w:noProof/>
        </w:rPr>
        <w:t>16</w:t>
      </w:r>
      <w:r>
        <w:rPr>
          <w:noProof/>
        </w:rPr>
        <w:fldChar w:fldCharType="end"/>
      </w:r>
    </w:p>
    <w:p w14:paraId="452EF0A9" w14:textId="7AD61778"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3.3.3 - La package Vente</w:t>
      </w:r>
      <w:r>
        <w:rPr>
          <w:noProof/>
        </w:rPr>
        <w:tab/>
      </w:r>
      <w:r>
        <w:rPr>
          <w:noProof/>
        </w:rPr>
        <w:fldChar w:fldCharType="begin"/>
      </w:r>
      <w:r>
        <w:rPr>
          <w:noProof/>
        </w:rPr>
        <w:instrText xml:space="preserve"> PAGEREF _Toc39658498 \h </w:instrText>
      </w:r>
      <w:r>
        <w:rPr>
          <w:noProof/>
        </w:rPr>
      </w:r>
      <w:r>
        <w:rPr>
          <w:noProof/>
        </w:rPr>
        <w:fldChar w:fldCharType="separate"/>
      </w:r>
      <w:r w:rsidR="00BB5484">
        <w:rPr>
          <w:noProof/>
        </w:rPr>
        <w:t>17</w:t>
      </w:r>
      <w:r>
        <w:rPr>
          <w:noProof/>
        </w:rPr>
        <w:fldChar w:fldCharType="end"/>
      </w:r>
    </w:p>
    <w:p w14:paraId="34D35A76" w14:textId="3601619E"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3.3.4 - La package Production</w:t>
      </w:r>
      <w:r>
        <w:rPr>
          <w:noProof/>
        </w:rPr>
        <w:tab/>
      </w:r>
      <w:r>
        <w:rPr>
          <w:noProof/>
        </w:rPr>
        <w:fldChar w:fldCharType="begin"/>
      </w:r>
      <w:r>
        <w:rPr>
          <w:noProof/>
        </w:rPr>
        <w:instrText xml:space="preserve"> PAGEREF _Toc39658499 \h </w:instrText>
      </w:r>
      <w:r>
        <w:rPr>
          <w:noProof/>
        </w:rPr>
      </w:r>
      <w:r>
        <w:rPr>
          <w:noProof/>
        </w:rPr>
        <w:fldChar w:fldCharType="separate"/>
      </w:r>
      <w:r w:rsidR="00BB5484">
        <w:rPr>
          <w:noProof/>
        </w:rPr>
        <w:t>18</w:t>
      </w:r>
      <w:r>
        <w:rPr>
          <w:noProof/>
        </w:rPr>
        <w:fldChar w:fldCharType="end"/>
      </w:r>
    </w:p>
    <w:p w14:paraId="2B423D41" w14:textId="2C3176B1"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3.3.5 - La package Gestion</w:t>
      </w:r>
      <w:r>
        <w:rPr>
          <w:noProof/>
        </w:rPr>
        <w:tab/>
      </w:r>
      <w:r>
        <w:rPr>
          <w:noProof/>
        </w:rPr>
        <w:fldChar w:fldCharType="begin"/>
      </w:r>
      <w:r>
        <w:rPr>
          <w:noProof/>
        </w:rPr>
        <w:instrText xml:space="preserve"> PAGEREF _Toc39658500 \h </w:instrText>
      </w:r>
      <w:r>
        <w:rPr>
          <w:noProof/>
        </w:rPr>
      </w:r>
      <w:r>
        <w:rPr>
          <w:noProof/>
        </w:rPr>
        <w:fldChar w:fldCharType="separate"/>
      </w:r>
      <w:r w:rsidR="00BB5484">
        <w:rPr>
          <w:noProof/>
        </w:rPr>
        <w:t>18</w:t>
      </w:r>
      <w:r>
        <w:rPr>
          <w:noProof/>
        </w:rPr>
        <w:fldChar w:fldCharType="end"/>
      </w:r>
    </w:p>
    <w:p w14:paraId="2734BF08" w14:textId="1109C2F6" w:rsidR="00C148CD" w:rsidRDefault="00C148CD">
      <w:pPr>
        <w:pStyle w:val="TM1"/>
        <w:rPr>
          <w:rFonts w:asciiTheme="minorHAnsi" w:eastAsiaTheme="minorEastAsia" w:hAnsiTheme="minorHAnsi" w:cstheme="minorBidi"/>
          <w:b w:val="0"/>
          <w:noProof/>
          <w:kern w:val="0"/>
          <w:szCs w:val="22"/>
          <w:lang w:eastAsia="ko-KR" w:bidi="ar-SA"/>
        </w:rPr>
      </w:pPr>
      <w:r>
        <w:rPr>
          <w:noProof/>
        </w:rPr>
        <w:t>4 -</w:t>
      </w:r>
      <w:r w:rsidRPr="0014354F">
        <w:rPr>
          <w:rFonts w:eastAsia="DejaVu Sans" w:cs="DejaVu Sans"/>
          <w:noProof/>
        </w:rPr>
        <w:t xml:space="preserve"> Le domaine fonctionnel</w:t>
      </w:r>
      <w:r>
        <w:rPr>
          <w:noProof/>
        </w:rPr>
        <w:tab/>
      </w:r>
      <w:r>
        <w:rPr>
          <w:noProof/>
        </w:rPr>
        <w:fldChar w:fldCharType="begin"/>
      </w:r>
      <w:r>
        <w:rPr>
          <w:noProof/>
        </w:rPr>
        <w:instrText xml:space="preserve"> PAGEREF _Toc39658501 \h </w:instrText>
      </w:r>
      <w:r>
        <w:rPr>
          <w:noProof/>
        </w:rPr>
      </w:r>
      <w:r>
        <w:rPr>
          <w:noProof/>
        </w:rPr>
        <w:fldChar w:fldCharType="separate"/>
      </w:r>
      <w:r w:rsidR="00BB5484">
        <w:rPr>
          <w:noProof/>
        </w:rPr>
        <w:t>20</w:t>
      </w:r>
      <w:r>
        <w:rPr>
          <w:noProof/>
        </w:rPr>
        <w:fldChar w:fldCharType="end"/>
      </w:r>
    </w:p>
    <w:p w14:paraId="2D915645" w14:textId="2B469413" w:rsidR="00C148CD" w:rsidRDefault="00C148CD">
      <w:pPr>
        <w:pStyle w:val="TM2"/>
        <w:rPr>
          <w:rFonts w:asciiTheme="minorHAnsi" w:eastAsiaTheme="minorEastAsia" w:hAnsiTheme="minorHAnsi" w:cstheme="minorBidi"/>
          <w:noProof/>
          <w:kern w:val="0"/>
          <w:szCs w:val="22"/>
          <w:lang w:eastAsia="ko-KR" w:bidi="ar-SA"/>
        </w:rPr>
      </w:pPr>
      <w:r>
        <w:rPr>
          <w:noProof/>
        </w:rPr>
        <w:t>4.1 - La partie utilisateur du diagramme de classes</w:t>
      </w:r>
      <w:r>
        <w:rPr>
          <w:noProof/>
        </w:rPr>
        <w:tab/>
      </w:r>
      <w:r>
        <w:rPr>
          <w:noProof/>
        </w:rPr>
        <w:fldChar w:fldCharType="begin"/>
      </w:r>
      <w:r>
        <w:rPr>
          <w:noProof/>
        </w:rPr>
        <w:instrText xml:space="preserve"> PAGEREF _Toc39658502 \h </w:instrText>
      </w:r>
      <w:r>
        <w:rPr>
          <w:noProof/>
        </w:rPr>
      </w:r>
      <w:r>
        <w:rPr>
          <w:noProof/>
        </w:rPr>
        <w:fldChar w:fldCharType="separate"/>
      </w:r>
      <w:r w:rsidR="00BB5484">
        <w:rPr>
          <w:noProof/>
        </w:rPr>
        <w:t>20</w:t>
      </w:r>
      <w:r>
        <w:rPr>
          <w:noProof/>
        </w:rPr>
        <w:fldChar w:fldCharType="end"/>
      </w:r>
    </w:p>
    <w:p w14:paraId="3BA77008" w14:textId="42A16F1B" w:rsidR="00C148CD" w:rsidRDefault="00C148CD">
      <w:pPr>
        <w:pStyle w:val="TM2"/>
        <w:rPr>
          <w:rFonts w:asciiTheme="minorHAnsi" w:eastAsiaTheme="minorEastAsia" w:hAnsiTheme="minorHAnsi" w:cstheme="minorBidi"/>
          <w:noProof/>
          <w:kern w:val="0"/>
          <w:szCs w:val="22"/>
          <w:lang w:eastAsia="ko-KR" w:bidi="ar-SA"/>
        </w:rPr>
      </w:pPr>
      <w:r>
        <w:rPr>
          <w:noProof/>
        </w:rPr>
        <w:t>4.2 - La partie produit du diagramme de classes</w:t>
      </w:r>
      <w:r>
        <w:rPr>
          <w:noProof/>
        </w:rPr>
        <w:tab/>
      </w:r>
      <w:r>
        <w:rPr>
          <w:noProof/>
        </w:rPr>
        <w:fldChar w:fldCharType="begin"/>
      </w:r>
      <w:r>
        <w:rPr>
          <w:noProof/>
        </w:rPr>
        <w:instrText xml:space="preserve"> PAGEREF _Toc39658503 \h </w:instrText>
      </w:r>
      <w:r>
        <w:rPr>
          <w:noProof/>
        </w:rPr>
      </w:r>
      <w:r>
        <w:rPr>
          <w:noProof/>
        </w:rPr>
        <w:fldChar w:fldCharType="separate"/>
      </w:r>
      <w:r w:rsidR="00BB5484">
        <w:rPr>
          <w:noProof/>
        </w:rPr>
        <w:t>21</w:t>
      </w:r>
      <w:r>
        <w:rPr>
          <w:noProof/>
        </w:rPr>
        <w:fldChar w:fldCharType="end"/>
      </w:r>
    </w:p>
    <w:p w14:paraId="2181AA04" w14:textId="425BF117" w:rsidR="00C148CD" w:rsidRDefault="00C148CD">
      <w:pPr>
        <w:pStyle w:val="TM2"/>
        <w:rPr>
          <w:rFonts w:asciiTheme="minorHAnsi" w:eastAsiaTheme="minorEastAsia" w:hAnsiTheme="minorHAnsi" w:cstheme="minorBidi"/>
          <w:noProof/>
          <w:kern w:val="0"/>
          <w:szCs w:val="22"/>
          <w:lang w:eastAsia="ko-KR" w:bidi="ar-SA"/>
        </w:rPr>
      </w:pPr>
      <w:r>
        <w:rPr>
          <w:noProof/>
        </w:rPr>
        <w:t>4.3 - La partie paiement du diagramme de classes</w:t>
      </w:r>
      <w:r>
        <w:rPr>
          <w:noProof/>
        </w:rPr>
        <w:tab/>
      </w:r>
      <w:r>
        <w:rPr>
          <w:noProof/>
        </w:rPr>
        <w:fldChar w:fldCharType="begin"/>
      </w:r>
      <w:r>
        <w:rPr>
          <w:noProof/>
        </w:rPr>
        <w:instrText xml:space="preserve"> PAGEREF _Toc39658504 \h </w:instrText>
      </w:r>
      <w:r>
        <w:rPr>
          <w:noProof/>
        </w:rPr>
      </w:r>
      <w:r>
        <w:rPr>
          <w:noProof/>
        </w:rPr>
        <w:fldChar w:fldCharType="separate"/>
      </w:r>
      <w:r w:rsidR="00BB5484">
        <w:rPr>
          <w:noProof/>
        </w:rPr>
        <w:t>22</w:t>
      </w:r>
      <w:r>
        <w:rPr>
          <w:noProof/>
        </w:rPr>
        <w:fldChar w:fldCharType="end"/>
      </w:r>
    </w:p>
    <w:p w14:paraId="06641D65" w14:textId="24CCCBB1" w:rsidR="00C148CD" w:rsidRDefault="00C148CD">
      <w:pPr>
        <w:pStyle w:val="TM2"/>
        <w:rPr>
          <w:rFonts w:asciiTheme="minorHAnsi" w:eastAsiaTheme="minorEastAsia" w:hAnsiTheme="minorHAnsi" w:cstheme="minorBidi"/>
          <w:noProof/>
          <w:kern w:val="0"/>
          <w:szCs w:val="22"/>
          <w:lang w:eastAsia="ko-KR" w:bidi="ar-SA"/>
        </w:rPr>
      </w:pPr>
      <w:r>
        <w:rPr>
          <w:noProof/>
        </w:rPr>
        <w:t>4.4 - La partie commande du diagramme de classes</w:t>
      </w:r>
      <w:r>
        <w:rPr>
          <w:noProof/>
        </w:rPr>
        <w:tab/>
      </w:r>
      <w:r>
        <w:rPr>
          <w:noProof/>
        </w:rPr>
        <w:fldChar w:fldCharType="begin"/>
      </w:r>
      <w:r>
        <w:rPr>
          <w:noProof/>
        </w:rPr>
        <w:instrText xml:space="preserve"> PAGEREF _Toc39658505 \h </w:instrText>
      </w:r>
      <w:r>
        <w:rPr>
          <w:noProof/>
        </w:rPr>
      </w:r>
      <w:r>
        <w:rPr>
          <w:noProof/>
        </w:rPr>
        <w:fldChar w:fldCharType="separate"/>
      </w:r>
      <w:r w:rsidR="00BB5484">
        <w:rPr>
          <w:noProof/>
        </w:rPr>
        <w:t>23</w:t>
      </w:r>
      <w:r>
        <w:rPr>
          <w:noProof/>
        </w:rPr>
        <w:fldChar w:fldCharType="end"/>
      </w:r>
    </w:p>
    <w:p w14:paraId="49C8592C" w14:textId="5A75EED4" w:rsidR="00C148CD" w:rsidRDefault="00C148CD">
      <w:pPr>
        <w:pStyle w:val="TM2"/>
        <w:rPr>
          <w:rFonts w:asciiTheme="minorHAnsi" w:eastAsiaTheme="minorEastAsia" w:hAnsiTheme="minorHAnsi" w:cstheme="minorBidi"/>
          <w:noProof/>
          <w:kern w:val="0"/>
          <w:szCs w:val="22"/>
          <w:lang w:eastAsia="ko-KR" w:bidi="ar-SA"/>
        </w:rPr>
      </w:pPr>
      <w:r>
        <w:rPr>
          <w:noProof/>
        </w:rPr>
        <w:t>4.5 - Le diagramme de classes</w:t>
      </w:r>
      <w:r>
        <w:rPr>
          <w:noProof/>
        </w:rPr>
        <w:tab/>
      </w:r>
      <w:r>
        <w:rPr>
          <w:noProof/>
        </w:rPr>
        <w:fldChar w:fldCharType="begin"/>
      </w:r>
      <w:r>
        <w:rPr>
          <w:noProof/>
        </w:rPr>
        <w:instrText xml:space="preserve"> PAGEREF _Toc39658506 \h </w:instrText>
      </w:r>
      <w:r>
        <w:rPr>
          <w:noProof/>
        </w:rPr>
      </w:r>
      <w:r>
        <w:rPr>
          <w:noProof/>
        </w:rPr>
        <w:fldChar w:fldCharType="separate"/>
      </w:r>
      <w:r w:rsidR="00BB5484">
        <w:rPr>
          <w:noProof/>
        </w:rPr>
        <w:t>24</w:t>
      </w:r>
      <w:r>
        <w:rPr>
          <w:noProof/>
        </w:rPr>
        <w:fldChar w:fldCharType="end"/>
      </w:r>
    </w:p>
    <w:p w14:paraId="2611D0A4" w14:textId="4601E641" w:rsidR="00C148CD" w:rsidRDefault="00C148CD">
      <w:pPr>
        <w:pStyle w:val="TM2"/>
        <w:rPr>
          <w:rFonts w:asciiTheme="minorHAnsi" w:eastAsiaTheme="minorEastAsia" w:hAnsiTheme="minorHAnsi" w:cstheme="minorBidi"/>
          <w:noProof/>
          <w:kern w:val="0"/>
          <w:szCs w:val="22"/>
          <w:lang w:eastAsia="ko-KR" w:bidi="ar-SA"/>
        </w:rPr>
      </w:pPr>
      <w:r>
        <w:rPr>
          <w:noProof/>
        </w:rPr>
        <w:t>4.6 - Règles de gestion</w:t>
      </w:r>
      <w:r>
        <w:rPr>
          <w:noProof/>
        </w:rPr>
        <w:tab/>
      </w:r>
      <w:r>
        <w:rPr>
          <w:noProof/>
        </w:rPr>
        <w:fldChar w:fldCharType="begin"/>
      </w:r>
      <w:r>
        <w:rPr>
          <w:noProof/>
        </w:rPr>
        <w:instrText xml:space="preserve"> PAGEREF _Toc39658507 \h </w:instrText>
      </w:r>
      <w:r>
        <w:rPr>
          <w:noProof/>
        </w:rPr>
      </w:r>
      <w:r>
        <w:rPr>
          <w:noProof/>
        </w:rPr>
        <w:fldChar w:fldCharType="separate"/>
      </w:r>
      <w:r w:rsidR="00BB5484">
        <w:rPr>
          <w:noProof/>
        </w:rPr>
        <w:t>24</w:t>
      </w:r>
      <w:r>
        <w:rPr>
          <w:noProof/>
        </w:rPr>
        <w:fldChar w:fldCharType="end"/>
      </w:r>
    </w:p>
    <w:p w14:paraId="147DED63" w14:textId="42B87F74" w:rsidR="00C148CD" w:rsidRDefault="00C148CD">
      <w:pPr>
        <w:pStyle w:val="TM1"/>
        <w:rPr>
          <w:rFonts w:asciiTheme="minorHAnsi" w:eastAsiaTheme="minorEastAsia" w:hAnsiTheme="minorHAnsi" w:cstheme="minorBidi"/>
          <w:b w:val="0"/>
          <w:noProof/>
          <w:kern w:val="0"/>
          <w:szCs w:val="22"/>
          <w:lang w:eastAsia="ko-KR" w:bidi="ar-SA"/>
        </w:rPr>
      </w:pPr>
      <w:r>
        <w:rPr>
          <w:noProof/>
        </w:rPr>
        <w:t>5 - Les workflows</w:t>
      </w:r>
      <w:r>
        <w:rPr>
          <w:noProof/>
        </w:rPr>
        <w:tab/>
      </w:r>
      <w:r>
        <w:rPr>
          <w:noProof/>
        </w:rPr>
        <w:fldChar w:fldCharType="begin"/>
      </w:r>
      <w:r>
        <w:rPr>
          <w:noProof/>
        </w:rPr>
        <w:instrText xml:space="preserve"> PAGEREF _Toc39658508 \h </w:instrText>
      </w:r>
      <w:r>
        <w:rPr>
          <w:noProof/>
        </w:rPr>
      </w:r>
      <w:r>
        <w:rPr>
          <w:noProof/>
        </w:rPr>
        <w:fldChar w:fldCharType="separate"/>
      </w:r>
      <w:r w:rsidR="00BB5484">
        <w:rPr>
          <w:noProof/>
        </w:rPr>
        <w:t>26</w:t>
      </w:r>
      <w:r>
        <w:rPr>
          <w:noProof/>
        </w:rPr>
        <w:fldChar w:fldCharType="end"/>
      </w:r>
    </w:p>
    <w:p w14:paraId="3E089F38" w14:textId="4C3B0D18" w:rsidR="00C148CD" w:rsidRDefault="00C148CD">
      <w:pPr>
        <w:pStyle w:val="TM2"/>
        <w:rPr>
          <w:rFonts w:asciiTheme="minorHAnsi" w:eastAsiaTheme="minorEastAsia" w:hAnsiTheme="minorHAnsi" w:cstheme="minorBidi"/>
          <w:noProof/>
          <w:kern w:val="0"/>
          <w:szCs w:val="22"/>
          <w:lang w:eastAsia="ko-KR" w:bidi="ar-SA"/>
        </w:rPr>
      </w:pPr>
      <w:r>
        <w:rPr>
          <w:noProof/>
        </w:rPr>
        <w:t>5.1 - Le workflow de l'authentification</w:t>
      </w:r>
      <w:r>
        <w:rPr>
          <w:noProof/>
        </w:rPr>
        <w:tab/>
      </w:r>
      <w:r>
        <w:rPr>
          <w:noProof/>
        </w:rPr>
        <w:fldChar w:fldCharType="begin"/>
      </w:r>
      <w:r>
        <w:rPr>
          <w:noProof/>
        </w:rPr>
        <w:instrText xml:space="preserve"> PAGEREF _Toc39658509 \h </w:instrText>
      </w:r>
      <w:r>
        <w:rPr>
          <w:noProof/>
        </w:rPr>
      </w:r>
      <w:r>
        <w:rPr>
          <w:noProof/>
        </w:rPr>
        <w:fldChar w:fldCharType="separate"/>
      </w:r>
      <w:r w:rsidR="00BB5484">
        <w:rPr>
          <w:noProof/>
        </w:rPr>
        <w:t>26</w:t>
      </w:r>
      <w:r>
        <w:rPr>
          <w:noProof/>
        </w:rPr>
        <w:fldChar w:fldCharType="end"/>
      </w:r>
    </w:p>
    <w:p w14:paraId="6BD10048" w14:textId="0A1CFAAC" w:rsidR="00C148CD" w:rsidRDefault="00C148CD">
      <w:pPr>
        <w:pStyle w:val="TM2"/>
        <w:rPr>
          <w:rFonts w:asciiTheme="minorHAnsi" w:eastAsiaTheme="minorEastAsia" w:hAnsiTheme="minorHAnsi" w:cstheme="minorBidi"/>
          <w:noProof/>
          <w:kern w:val="0"/>
          <w:szCs w:val="22"/>
          <w:lang w:eastAsia="ko-KR" w:bidi="ar-SA"/>
        </w:rPr>
      </w:pPr>
      <w:r>
        <w:rPr>
          <w:noProof/>
        </w:rPr>
        <w:t>5.2 - Le workflow de la constitution du panier</w:t>
      </w:r>
      <w:r>
        <w:rPr>
          <w:noProof/>
        </w:rPr>
        <w:tab/>
      </w:r>
      <w:r>
        <w:rPr>
          <w:noProof/>
        </w:rPr>
        <w:fldChar w:fldCharType="begin"/>
      </w:r>
      <w:r>
        <w:rPr>
          <w:noProof/>
        </w:rPr>
        <w:instrText xml:space="preserve"> PAGEREF _Toc39658510 \h </w:instrText>
      </w:r>
      <w:r>
        <w:rPr>
          <w:noProof/>
        </w:rPr>
      </w:r>
      <w:r>
        <w:rPr>
          <w:noProof/>
        </w:rPr>
        <w:fldChar w:fldCharType="separate"/>
      </w:r>
      <w:r w:rsidR="00BB5484">
        <w:rPr>
          <w:noProof/>
        </w:rPr>
        <w:t>27</w:t>
      </w:r>
      <w:r>
        <w:rPr>
          <w:noProof/>
        </w:rPr>
        <w:fldChar w:fldCharType="end"/>
      </w:r>
    </w:p>
    <w:p w14:paraId="4C04BB4C" w14:textId="0A2BE5C4" w:rsidR="00C148CD" w:rsidRDefault="00C148CD">
      <w:pPr>
        <w:pStyle w:val="TM2"/>
        <w:rPr>
          <w:rFonts w:asciiTheme="minorHAnsi" w:eastAsiaTheme="minorEastAsia" w:hAnsiTheme="minorHAnsi" w:cstheme="minorBidi"/>
          <w:noProof/>
          <w:kern w:val="0"/>
          <w:szCs w:val="22"/>
          <w:lang w:eastAsia="ko-KR" w:bidi="ar-SA"/>
        </w:rPr>
      </w:pPr>
      <w:r>
        <w:rPr>
          <w:noProof/>
        </w:rPr>
        <w:t>5.3 - Le workflow de la validation du panier</w:t>
      </w:r>
      <w:r>
        <w:rPr>
          <w:noProof/>
        </w:rPr>
        <w:tab/>
      </w:r>
      <w:r>
        <w:rPr>
          <w:noProof/>
        </w:rPr>
        <w:fldChar w:fldCharType="begin"/>
      </w:r>
      <w:r>
        <w:rPr>
          <w:noProof/>
        </w:rPr>
        <w:instrText xml:space="preserve"> PAGEREF _Toc39658511 \h </w:instrText>
      </w:r>
      <w:r>
        <w:rPr>
          <w:noProof/>
        </w:rPr>
      </w:r>
      <w:r>
        <w:rPr>
          <w:noProof/>
        </w:rPr>
        <w:fldChar w:fldCharType="separate"/>
      </w:r>
      <w:r w:rsidR="00BB5484">
        <w:rPr>
          <w:noProof/>
        </w:rPr>
        <w:t>28</w:t>
      </w:r>
      <w:r>
        <w:rPr>
          <w:noProof/>
        </w:rPr>
        <w:fldChar w:fldCharType="end"/>
      </w:r>
    </w:p>
    <w:p w14:paraId="6C92373C" w14:textId="7849F461" w:rsidR="00C148CD" w:rsidRDefault="00C148CD">
      <w:pPr>
        <w:pStyle w:val="TM2"/>
        <w:rPr>
          <w:rFonts w:asciiTheme="minorHAnsi" w:eastAsiaTheme="minorEastAsia" w:hAnsiTheme="minorHAnsi" w:cstheme="minorBidi"/>
          <w:noProof/>
          <w:kern w:val="0"/>
          <w:szCs w:val="22"/>
          <w:lang w:eastAsia="ko-KR" w:bidi="ar-SA"/>
        </w:rPr>
      </w:pPr>
      <w:r>
        <w:rPr>
          <w:noProof/>
        </w:rPr>
        <w:t>5.4 - Le workflow de la préparation</w:t>
      </w:r>
      <w:r>
        <w:rPr>
          <w:noProof/>
        </w:rPr>
        <w:tab/>
      </w:r>
      <w:r>
        <w:rPr>
          <w:noProof/>
        </w:rPr>
        <w:fldChar w:fldCharType="begin"/>
      </w:r>
      <w:r>
        <w:rPr>
          <w:noProof/>
        </w:rPr>
        <w:instrText xml:space="preserve"> PAGEREF _Toc39658512 \h </w:instrText>
      </w:r>
      <w:r>
        <w:rPr>
          <w:noProof/>
        </w:rPr>
      </w:r>
      <w:r>
        <w:rPr>
          <w:noProof/>
        </w:rPr>
        <w:fldChar w:fldCharType="separate"/>
      </w:r>
      <w:r w:rsidR="00BB5484">
        <w:rPr>
          <w:noProof/>
        </w:rPr>
        <w:t>29</w:t>
      </w:r>
      <w:r>
        <w:rPr>
          <w:noProof/>
        </w:rPr>
        <w:fldChar w:fldCharType="end"/>
      </w:r>
    </w:p>
    <w:p w14:paraId="405DF6D4" w14:textId="2044A9D6" w:rsidR="00C148CD" w:rsidRDefault="00C148CD">
      <w:pPr>
        <w:pStyle w:val="TM2"/>
        <w:rPr>
          <w:rFonts w:asciiTheme="minorHAnsi" w:eastAsiaTheme="minorEastAsia" w:hAnsiTheme="minorHAnsi" w:cstheme="minorBidi"/>
          <w:noProof/>
          <w:kern w:val="0"/>
          <w:szCs w:val="22"/>
          <w:lang w:eastAsia="ko-KR" w:bidi="ar-SA"/>
        </w:rPr>
      </w:pPr>
      <w:r>
        <w:rPr>
          <w:noProof/>
        </w:rPr>
        <w:t>5.5 - Le workflow de la distribution</w:t>
      </w:r>
      <w:r>
        <w:rPr>
          <w:noProof/>
        </w:rPr>
        <w:tab/>
      </w:r>
      <w:r>
        <w:rPr>
          <w:noProof/>
        </w:rPr>
        <w:fldChar w:fldCharType="begin"/>
      </w:r>
      <w:r>
        <w:rPr>
          <w:noProof/>
        </w:rPr>
        <w:instrText xml:space="preserve"> PAGEREF _Toc39658513 \h </w:instrText>
      </w:r>
      <w:r>
        <w:rPr>
          <w:noProof/>
        </w:rPr>
      </w:r>
      <w:r>
        <w:rPr>
          <w:noProof/>
        </w:rPr>
        <w:fldChar w:fldCharType="separate"/>
      </w:r>
      <w:r w:rsidR="00BB5484">
        <w:rPr>
          <w:noProof/>
        </w:rPr>
        <w:t>30</w:t>
      </w:r>
      <w:r>
        <w:rPr>
          <w:noProof/>
        </w:rPr>
        <w:fldChar w:fldCharType="end"/>
      </w:r>
    </w:p>
    <w:p w14:paraId="6FD2EA92" w14:textId="4015F78E" w:rsidR="00C148CD" w:rsidRDefault="00C148CD">
      <w:pPr>
        <w:pStyle w:val="TM1"/>
        <w:rPr>
          <w:rFonts w:asciiTheme="minorHAnsi" w:eastAsiaTheme="minorEastAsia" w:hAnsiTheme="minorHAnsi" w:cstheme="minorBidi"/>
          <w:b w:val="0"/>
          <w:noProof/>
          <w:kern w:val="0"/>
          <w:szCs w:val="22"/>
          <w:lang w:eastAsia="ko-KR" w:bidi="ar-SA"/>
        </w:rPr>
      </w:pPr>
      <w:r>
        <w:rPr>
          <w:noProof/>
        </w:rPr>
        <w:t>6 - Application Web</w:t>
      </w:r>
      <w:r>
        <w:rPr>
          <w:noProof/>
        </w:rPr>
        <w:tab/>
      </w:r>
      <w:r>
        <w:rPr>
          <w:noProof/>
        </w:rPr>
        <w:fldChar w:fldCharType="begin"/>
      </w:r>
      <w:r>
        <w:rPr>
          <w:noProof/>
        </w:rPr>
        <w:instrText xml:space="preserve"> PAGEREF _Toc39658514 \h </w:instrText>
      </w:r>
      <w:r>
        <w:rPr>
          <w:noProof/>
        </w:rPr>
      </w:r>
      <w:r>
        <w:rPr>
          <w:noProof/>
        </w:rPr>
        <w:fldChar w:fldCharType="separate"/>
      </w:r>
      <w:r w:rsidR="00BB5484">
        <w:rPr>
          <w:noProof/>
        </w:rPr>
        <w:t>31</w:t>
      </w:r>
      <w:r>
        <w:rPr>
          <w:noProof/>
        </w:rPr>
        <w:fldChar w:fldCharType="end"/>
      </w:r>
    </w:p>
    <w:p w14:paraId="097DCECA" w14:textId="59287196" w:rsidR="00C148CD" w:rsidRDefault="00C148CD">
      <w:pPr>
        <w:pStyle w:val="TM2"/>
        <w:rPr>
          <w:rFonts w:asciiTheme="minorHAnsi" w:eastAsiaTheme="minorEastAsia" w:hAnsiTheme="minorHAnsi" w:cstheme="minorBidi"/>
          <w:noProof/>
          <w:kern w:val="0"/>
          <w:szCs w:val="22"/>
          <w:lang w:eastAsia="ko-KR" w:bidi="ar-SA"/>
        </w:rPr>
      </w:pPr>
      <w:r>
        <w:rPr>
          <w:noProof/>
        </w:rPr>
        <w:t>6.1 - Les acteurs</w:t>
      </w:r>
      <w:r>
        <w:rPr>
          <w:noProof/>
        </w:rPr>
        <w:tab/>
      </w:r>
      <w:r>
        <w:rPr>
          <w:noProof/>
        </w:rPr>
        <w:fldChar w:fldCharType="begin"/>
      </w:r>
      <w:r>
        <w:rPr>
          <w:noProof/>
        </w:rPr>
        <w:instrText xml:space="preserve"> PAGEREF _Toc39658515 \h </w:instrText>
      </w:r>
      <w:r>
        <w:rPr>
          <w:noProof/>
        </w:rPr>
      </w:r>
      <w:r>
        <w:rPr>
          <w:noProof/>
        </w:rPr>
        <w:fldChar w:fldCharType="separate"/>
      </w:r>
      <w:r w:rsidR="00BB5484">
        <w:rPr>
          <w:noProof/>
        </w:rPr>
        <w:t>31</w:t>
      </w:r>
      <w:r>
        <w:rPr>
          <w:noProof/>
        </w:rPr>
        <w:fldChar w:fldCharType="end"/>
      </w:r>
    </w:p>
    <w:p w14:paraId="3A72D6A7" w14:textId="63FBC45D" w:rsidR="00C148CD" w:rsidRDefault="00C148CD">
      <w:pPr>
        <w:pStyle w:val="TM2"/>
        <w:rPr>
          <w:rFonts w:asciiTheme="minorHAnsi" w:eastAsiaTheme="minorEastAsia" w:hAnsiTheme="minorHAnsi" w:cstheme="minorBidi"/>
          <w:noProof/>
          <w:kern w:val="0"/>
          <w:szCs w:val="22"/>
          <w:lang w:eastAsia="ko-KR" w:bidi="ar-SA"/>
        </w:rPr>
      </w:pPr>
      <w:r>
        <w:rPr>
          <w:noProof/>
        </w:rPr>
        <w:t>6.2 - Les cas d’utilisation</w:t>
      </w:r>
      <w:r>
        <w:rPr>
          <w:noProof/>
        </w:rPr>
        <w:tab/>
      </w:r>
      <w:r>
        <w:rPr>
          <w:noProof/>
        </w:rPr>
        <w:fldChar w:fldCharType="begin"/>
      </w:r>
      <w:r>
        <w:rPr>
          <w:noProof/>
        </w:rPr>
        <w:instrText xml:space="preserve"> PAGEREF _Toc39658516 \h </w:instrText>
      </w:r>
      <w:r>
        <w:rPr>
          <w:noProof/>
        </w:rPr>
      </w:r>
      <w:r>
        <w:rPr>
          <w:noProof/>
        </w:rPr>
        <w:fldChar w:fldCharType="separate"/>
      </w:r>
      <w:r w:rsidR="00BB5484">
        <w:rPr>
          <w:noProof/>
        </w:rPr>
        <w:t>31</w:t>
      </w:r>
      <w:r>
        <w:rPr>
          <w:noProof/>
        </w:rPr>
        <w:fldChar w:fldCharType="end"/>
      </w:r>
    </w:p>
    <w:p w14:paraId="62A19224" w14:textId="0CA05793"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6.2.1 - Cas d'utilisation &lt;&lt;Afficher les produits&gt;&gt;</w:t>
      </w:r>
      <w:r>
        <w:rPr>
          <w:noProof/>
        </w:rPr>
        <w:tab/>
      </w:r>
      <w:r>
        <w:rPr>
          <w:noProof/>
        </w:rPr>
        <w:fldChar w:fldCharType="begin"/>
      </w:r>
      <w:r>
        <w:rPr>
          <w:noProof/>
        </w:rPr>
        <w:instrText xml:space="preserve"> PAGEREF _Toc39658517 \h </w:instrText>
      </w:r>
      <w:r>
        <w:rPr>
          <w:noProof/>
        </w:rPr>
      </w:r>
      <w:r>
        <w:rPr>
          <w:noProof/>
        </w:rPr>
        <w:fldChar w:fldCharType="separate"/>
      </w:r>
      <w:r w:rsidR="00BB5484">
        <w:rPr>
          <w:noProof/>
        </w:rPr>
        <w:t>32</w:t>
      </w:r>
      <w:r>
        <w:rPr>
          <w:noProof/>
        </w:rPr>
        <w:fldChar w:fldCharType="end"/>
      </w:r>
    </w:p>
    <w:p w14:paraId="6B70683C" w14:textId="4FDDFD8D" w:rsidR="00C148CD" w:rsidRDefault="00C148CD">
      <w:pPr>
        <w:pStyle w:val="TM4"/>
        <w:rPr>
          <w:rFonts w:asciiTheme="minorHAnsi" w:eastAsiaTheme="minorEastAsia" w:hAnsiTheme="minorHAnsi" w:cstheme="minorBidi"/>
          <w:noProof/>
          <w:kern w:val="0"/>
          <w:sz w:val="22"/>
          <w:szCs w:val="22"/>
          <w:lang w:eastAsia="ko-KR" w:bidi="ar-SA"/>
        </w:rPr>
      </w:pPr>
      <w:r>
        <w:rPr>
          <w:noProof/>
        </w:rPr>
        <w:t>6.2.1.1 - Identification</w:t>
      </w:r>
      <w:r>
        <w:rPr>
          <w:noProof/>
        </w:rPr>
        <w:tab/>
      </w:r>
      <w:r>
        <w:rPr>
          <w:noProof/>
        </w:rPr>
        <w:fldChar w:fldCharType="begin"/>
      </w:r>
      <w:r>
        <w:rPr>
          <w:noProof/>
        </w:rPr>
        <w:instrText xml:space="preserve"> PAGEREF _Toc39658518 \h </w:instrText>
      </w:r>
      <w:r>
        <w:rPr>
          <w:noProof/>
        </w:rPr>
      </w:r>
      <w:r>
        <w:rPr>
          <w:noProof/>
        </w:rPr>
        <w:fldChar w:fldCharType="separate"/>
      </w:r>
      <w:r w:rsidR="00BB5484">
        <w:rPr>
          <w:noProof/>
        </w:rPr>
        <w:t>32</w:t>
      </w:r>
      <w:r>
        <w:rPr>
          <w:noProof/>
        </w:rPr>
        <w:fldChar w:fldCharType="end"/>
      </w:r>
    </w:p>
    <w:p w14:paraId="525BBAFC" w14:textId="5D1D12BA" w:rsidR="00C148CD" w:rsidRDefault="00C148CD">
      <w:pPr>
        <w:pStyle w:val="TM4"/>
        <w:rPr>
          <w:rFonts w:asciiTheme="minorHAnsi" w:eastAsiaTheme="minorEastAsia" w:hAnsiTheme="minorHAnsi" w:cstheme="minorBidi"/>
          <w:noProof/>
          <w:kern w:val="0"/>
          <w:sz w:val="22"/>
          <w:szCs w:val="22"/>
          <w:lang w:eastAsia="ko-KR" w:bidi="ar-SA"/>
        </w:rPr>
      </w:pPr>
      <w:r>
        <w:rPr>
          <w:noProof/>
        </w:rPr>
        <w:t>6.2.1.2 - Le dialogue : le scénario nominal.</w:t>
      </w:r>
      <w:r>
        <w:rPr>
          <w:noProof/>
        </w:rPr>
        <w:tab/>
      </w:r>
      <w:r>
        <w:rPr>
          <w:noProof/>
        </w:rPr>
        <w:fldChar w:fldCharType="begin"/>
      </w:r>
      <w:r>
        <w:rPr>
          <w:noProof/>
        </w:rPr>
        <w:instrText xml:space="preserve"> PAGEREF _Toc39658519 \h </w:instrText>
      </w:r>
      <w:r>
        <w:rPr>
          <w:noProof/>
        </w:rPr>
      </w:r>
      <w:r>
        <w:rPr>
          <w:noProof/>
        </w:rPr>
        <w:fldChar w:fldCharType="separate"/>
      </w:r>
      <w:r w:rsidR="00BB5484">
        <w:rPr>
          <w:noProof/>
        </w:rPr>
        <w:t>33</w:t>
      </w:r>
      <w:r>
        <w:rPr>
          <w:noProof/>
        </w:rPr>
        <w:fldChar w:fldCharType="end"/>
      </w:r>
    </w:p>
    <w:p w14:paraId="242132AF" w14:textId="0480A490" w:rsidR="00C148CD" w:rsidRDefault="00C148CD">
      <w:pPr>
        <w:pStyle w:val="TM4"/>
        <w:rPr>
          <w:rFonts w:asciiTheme="minorHAnsi" w:eastAsiaTheme="minorEastAsia" w:hAnsiTheme="minorHAnsi" w:cstheme="minorBidi"/>
          <w:noProof/>
          <w:kern w:val="0"/>
          <w:sz w:val="22"/>
          <w:szCs w:val="22"/>
          <w:lang w:eastAsia="ko-KR" w:bidi="ar-SA"/>
        </w:rPr>
      </w:pPr>
      <w:r>
        <w:rPr>
          <w:noProof/>
        </w:rPr>
        <w:t>6.2.1.3 - Le dialogue : les scénarios alternatifs/d'exception.</w:t>
      </w:r>
      <w:r>
        <w:rPr>
          <w:noProof/>
        </w:rPr>
        <w:tab/>
      </w:r>
      <w:r>
        <w:rPr>
          <w:noProof/>
        </w:rPr>
        <w:fldChar w:fldCharType="begin"/>
      </w:r>
      <w:r>
        <w:rPr>
          <w:noProof/>
        </w:rPr>
        <w:instrText xml:space="preserve"> PAGEREF _Toc39658520 \h </w:instrText>
      </w:r>
      <w:r>
        <w:rPr>
          <w:noProof/>
        </w:rPr>
      </w:r>
      <w:r>
        <w:rPr>
          <w:noProof/>
        </w:rPr>
        <w:fldChar w:fldCharType="separate"/>
      </w:r>
      <w:r w:rsidR="00BB5484">
        <w:rPr>
          <w:noProof/>
        </w:rPr>
        <w:t>33</w:t>
      </w:r>
      <w:r>
        <w:rPr>
          <w:noProof/>
        </w:rPr>
        <w:fldChar w:fldCharType="end"/>
      </w:r>
    </w:p>
    <w:p w14:paraId="28A234F3" w14:textId="69F0350E" w:rsidR="00C148CD" w:rsidRDefault="00C148CD">
      <w:pPr>
        <w:pStyle w:val="TM4"/>
        <w:rPr>
          <w:rFonts w:asciiTheme="minorHAnsi" w:eastAsiaTheme="minorEastAsia" w:hAnsiTheme="minorHAnsi" w:cstheme="minorBidi"/>
          <w:noProof/>
          <w:kern w:val="0"/>
          <w:sz w:val="22"/>
          <w:szCs w:val="22"/>
          <w:lang w:eastAsia="ko-KR" w:bidi="ar-SA"/>
        </w:rPr>
      </w:pPr>
      <w:r>
        <w:rPr>
          <w:noProof/>
        </w:rPr>
        <w:t>6.2.1.4 - La fin et les postconditions.</w:t>
      </w:r>
      <w:r>
        <w:rPr>
          <w:noProof/>
        </w:rPr>
        <w:tab/>
      </w:r>
      <w:r>
        <w:rPr>
          <w:noProof/>
        </w:rPr>
        <w:fldChar w:fldCharType="begin"/>
      </w:r>
      <w:r>
        <w:rPr>
          <w:noProof/>
        </w:rPr>
        <w:instrText xml:space="preserve"> PAGEREF _Toc39658521 \h </w:instrText>
      </w:r>
      <w:r>
        <w:rPr>
          <w:noProof/>
        </w:rPr>
      </w:r>
      <w:r>
        <w:rPr>
          <w:noProof/>
        </w:rPr>
        <w:fldChar w:fldCharType="separate"/>
      </w:r>
      <w:r w:rsidR="00BB5484">
        <w:rPr>
          <w:noProof/>
        </w:rPr>
        <w:t>34</w:t>
      </w:r>
      <w:r>
        <w:rPr>
          <w:noProof/>
        </w:rPr>
        <w:fldChar w:fldCharType="end"/>
      </w:r>
    </w:p>
    <w:p w14:paraId="71D60BCA" w14:textId="39D9FF06" w:rsidR="00C148CD" w:rsidRDefault="00C148CD">
      <w:pPr>
        <w:pStyle w:val="TM4"/>
        <w:rPr>
          <w:rFonts w:asciiTheme="minorHAnsi" w:eastAsiaTheme="minorEastAsia" w:hAnsiTheme="minorHAnsi" w:cstheme="minorBidi"/>
          <w:noProof/>
          <w:kern w:val="0"/>
          <w:sz w:val="22"/>
          <w:szCs w:val="22"/>
          <w:lang w:eastAsia="ko-KR" w:bidi="ar-SA"/>
        </w:rPr>
      </w:pPr>
      <w:r>
        <w:rPr>
          <w:noProof/>
        </w:rPr>
        <w:t>6.2.1.5 - Compléments.</w:t>
      </w:r>
      <w:r>
        <w:rPr>
          <w:noProof/>
        </w:rPr>
        <w:tab/>
      </w:r>
      <w:r>
        <w:rPr>
          <w:noProof/>
        </w:rPr>
        <w:fldChar w:fldCharType="begin"/>
      </w:r>
      <w:r>
        <w:rPr>
          <w:noProof/>
        </w:rPr>
        <w:instrText xml:space="preserve"> PAGEREF _Toc39658522 \h </w:instrText>
      </w:r>
      <w:r>
        <w:rPr>
          <w:noProof/>
        </w:rPr>
      </w:r>
      <w:r>
        <w:rPr>
          <w:noProof/>
        </w:rPr>
        <w:fldChar w:fldCharType="separate"/>
      </w:r>
      <w:r w:rsidR="00BB5484">
        <w:rPr>
          <w:noProof/>
        </w:rPr>
        <w:t>34</w:t>
      </w:r>
      <w:r>
        <w:rPr>
          <w:noProof/>
        </w:rPr>
        <w:fldChar w:fldCharType="end"/>
      </w:r>
    </w:p>
    <w:p w14:paraId="3B8F4975" w14:textId="199675DE" w:rsidR="00C148CD" w:rsidRDefault="00C148CD">
      <w:pPr>
        <w:pStyle w:val="TM4"/>
        <w:rPr>
          <w:rFonts w:asciiTheme="minorHAnsi" w:eastAsiaTheme="minorEastAsia" w:hAnsiTheme="minorHAnsi" w:cstheme="minorBidi"/>
          <w:noProof/>
          <w:kern w:val="0"/>
          <w:sz w:val="22"/>
          <w:szCs w:val="22"/>
          <w:lang w:eastAsia="ko-KR" w:bidi="ar-SA"/>
        </w:rPr>
      </w:pPr>
      <w:r>
        <w:rPr>
          <w:noProof/>
        </w:rPr>
        <w:t>6.2.1.6 - User Story.</w:t>
      </w:r>
      <w:r>
        <w:rPr>
          <w:noProof/>
        </w:rPr>
        <w:tab/>
      </w:r>
      <w:r>
        <w:rPr>
          <w:noProof/>
        </w:rPr>
        <w:fldChar w:fldCharType="begin"/>
      </w:r>
      <w:r>
        <w:rPr>
          <w:noProof/>
        </w:rPr>
        <w:instrText xml:space="preserve"> PAGEREF _Toc39658523 \h </w:instrText>
      </w:r>
      <w:r>
        <w:rPr>
          <w:noProof/>
        </w:rPr>
      </w:r>
      <w:r>
        <w:rPr>
          <w:noProof/>
        </w:rPr>
        <w:fldChar w:fldCharType="separate"/>
      </w:r>
      <w:r w:rsidR="00BB5484">
        <w:rPr>
          <w:noProof/>
        </w:rPr>
        <w:t>34</w:t>
      </w:r>
      <w:r>
        <w:rPr>
          <w:noProof/>
        </w:rPr>
        <w:fldChar w:fldCharType="end"/>
      </w:r>
    </w:p>
    <w:p w14:paraId="0301D7C3" w14:textId="4719EFA3"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6.2.2 - Cas d'utilisation &lt;&lt;Ajouter un produit&gt;&gt;</w:t>
      </w:r>
      <w:r>
        <w:rPr>
          <w:noProof/>
        </w:rPr>
        <w:tab/>
      </w:r>
      <w:r>
        <w:rPr>
          <w:noProof/>
        </w:rPr>
        <w:fldChar w:fldCharType="begin"/>
      </w:r>
      <w:r>
        <w:rPr>
          <w:noProof/>
        </w:rPr>
        <w:instrText xml:space="preserve"> PAGEREF _Toc39658524 \h </w:instrText>
      </w:r>
      <w:r>
        <w:rPr>
          <w:noProof/>
        </w:rPr>
      </w:r>
      <w:r>
        <w:rPr>
          <w:noProof/>
        </w:rPr>
        <w:fldChar w:fldCharType="separate"/>
      </w:r>
      <w:r w:rsidR="00BB5484">
        <w:rPr>
          <w:noProof/>
        </w:rPr>
        <w:t>35</w:t>
      </w:r>
      <w:r>
        <w:rPr>
          <w:noProof/>
        </w:rPr>
        <w:fldChar w:fldCharType="end"/>
      </w:r>
    </w:p>
    <w:p w14:paraId="78BF078A" w14:textId="4B188F91" w:rsidR="00C148CD" w:rsidRDefault="00C148CD">
      <w:pPr>
        <w:pStyle w:val="TM4"/>
        <w:rPr>
          <w:rFonts w:asciiTheme="minorHAnsi" w:eastAsiaTheme="minorEastAsia" w:hAnsiTheme="minorHAnsi" w:cstheme="minorBidi"/>
          <w:noProof/>
          <w:kern w:val="0"/>
          <w:sz w:val="22"/>
          <w:szCs w:val="22"/>
          <w:lang w:eastAsia="ko-KR" w:bidi="ar-SA"/>
        </w:rPr>
      </w:pPr>
      <w:r>
        <w:rPr>
          <w:noProof/>
        </w:rPr>
        <w:t>6.2.2.1 - Identification</w:t>
      </w:r>
      <w:r>
        <w:rPr>
          <w:noProof/>
        </w:rPr>
        <w:tab/>
      </w:r>
      <w:r>
        <w:rPr>
          <w:noProof/>
        </w:rPr>
        <w:fldChar w:fldCharType="begin"/>
      </w:r>
      <w:r>
        <w:rPr>
          <w:noProof/>
        </w:rPr>
        <w:instrText xml:space="preserve"> PAGEREF _Toc39658525 \h </w:instrText>
      </w:r>
      <w:r>
        <w:rPr>
          <w:noProof/>
        </w:rPr>
      </w:r>
      <w:r>
        <w:rPr>
          <w:noProof/>
        </w:rPr>
        <w:fldChar w:fldCharType="separate"/>
      </w:r>
      <w:r w:rsidR="00BB5484">
        <w:rPr>
          <w:noProof/>
        </w:rPr>
        <w:t>35</w:t>
      </w:r>
      <w:r>
        <w:rPr>
          <w:noProof/>
        </w:rPr>
        <w:fldChar w:fldCharType="end"/>
      </w:r>
    </w:p>
    <w:p w14:paraId="53911FB6" w14:textId="61B1A28E" w:rsidR="00C148CD" w:rsidRDefault="00C148CD">
      <w:pPr>
        <w:pStyle w:val="TM4"/>
        <w:rPr>
          <w:rFonts w:asciiTheme="minorHAnsi" w:eastAsiaTheme="minorEastAsia" w:hAnsiTheme="minorHAnsi" w:cstheme="minorBidi"/>
          <w:noProof/>
          <w:kern w:val="0"/>
          <w:sz w:val="22"/>
          <w:szCs w:val="22"/>
          <w:lang w:eastAsia="ko-KR" w:bidi="ar-SA"/>
        </w:rPr>
      </w:pPr>
      <w:r>
        <w:rPr>
          <w:noProof/>
        </w:rPr>
        <w:t>6.2.2.2 - Le dialogue : le scénario nominal.</w:t>
      </w:r>
      <w:r>
        <w:rPr>
          <w:noProof/>
        </w:rPr>
        <w:tab/>
      </w:r>
      <w:r>
        <w:rPr>
          <w:noProof/>
        </w:rPr>
        <w:fldChar w:fldCharType="begin"/>
      </w:r>
      <w:r>
        <w:rPr>
          <w:noProof/>
        </w:rPr>
        <w:instrText xml:space="preserve"> PAGEREF _Toc39658526 \h </w:instrText>
      </w:r>
      <w:r>
        <w:rPr>
          <w:noProof/>
        </w:rPr>
      </w:r>
      <w:r>
        <w:rPr>
          <w:noProof/>
        </w:rPr>
        <w:fldChar w:fldCharType="separate"/>
      </w:r>
      <w:r w:rsidR="00BB5484">
        <w:rPr>
          <w:noProof/>
        </w:rPr>
        <w:t>35</w:t>
      </w:r>
      <w:r>
        <w:rPr>
          <w:noProof/>
        </w:rPr>
        <w:fldChar w:fldCharType="end"/>
      </w:r>
    </w:p>
    <w:p w14:paraId="017A6D27" w14:textId="4008046C" w:rsidR="00C148CD" w:rsidRDefault="00C148CD">
      <w:pPr>
        <w:pStyle w:val="TM4"/>
        <w:rPr>
          <w:rFonts w:asciiTheme="minorHAnsi" w:eastAsiaTheme="minorEastAsia" w:hAnsiTheme="minorHAnsi" w:cstheme="minorBidi"/>
          <w:noProof/>
          <w:kern w:val="0"/>
          <w:sz w:val="22"/>
          <w:szCs w:val="22"/>
          <w:lang w:eastAsia="ko-KR" w:bidi="ar-SA"/>
        </w:rPr>
      </w:pPr>
      <w:r>
        <w:rPr>
          <w:noProof/>
        </w:rPr>
        <w:t>6.2.2.3 - Le dialogue : les scénarios alternatifs/d'exception.</w:t>
      </w:r>
      <w:r>
        <w:rPr>
          <w:noProof/>
        </w:rPr>
        <w:tab/>
      </w:r>
      <w:r>
        <w:rPr>
          <w:noProof/>
        </w:rPr>
        <w:fldChar w:fldCharType="begin"/>
      </w:r>
      <w:r>
        <w:rPr>
          <w:noProof/>
        </w:rPr>
        <w:instrText xml:space="preserve"> PAGEREF _Toc39658527 \h </w:instrText>
      </w:r>
      <w:r>
        <w:rPr>
          <w:noProof/>
        </w:rPr>
      </w:r>
      <w:r>
        <w:rPr>
          <w:noProof/>
        </w:rPr>
        <w:fldChar w:fldCharType="separate"/>
      </w:r>
      <w:r w:rsidR="00BB5484">
        <w:rPr>
          <w:noProof/>
        </w:rPr>
        <w:t>35</w:t>
      </w:r>
      <w:r>
        <w:rPr>
          <w:noProof/>
        </w:rPr>
        <w:fldChar w:fldCharType="end"/>
      </w:r>
    </w:p>
    <w:p w14:paraId="50BA1116" w14:textId="722288B5" w:rsidR="00C148CD" w:rsidRDefault="00C148CD">
      <w:pPr>
        <w:pStyle w:val="TM4"/>
        <w:rPr>
          <w:rFonts w:asciiTheme="minorHAnsi" w:eastAsiaTheme="minorEastAsia" w:hAnsiTheme="minorHAnsi" w:cstheme="minorBidi"/>
          <w:noProof/>
          <w:kern w:val="0"/>
          <w:sz w:val="22"/>
          <w:szCs w:val="22"/>
          <w:lang w:eastAsia="ko-KR" w:bidi="ar-SA"/>
        </w:rPr>
      </w:pPr>
      <w:r>
        <w:rPr>
          <w:noProof/>
        </w:rPr>
        <w:t>6.2.2.4 - La fin et les postconditions.</w:t>
      </w:r>
      <w:r>
        <w:rPr>
          <w:noProof/>
        </w:rPr>
        <w:tab/>
      </w:r>
      <w:r>
        <w:rPr>
          <w:noProof/>
        </w:rPr>
        <w:fldChar w:fldCharType="begin"/>
      </w:r>
      <w:r>
        <w:rPr>
          <w:noProof/>
        </w:rPr>
        <w:instrText xml:space="preserve"> PAGEREF _Toc39658528 \h </w:instrText>
      </w:r>
      <w:r>
        <w:rPr>
          <w:noProof/>
        </w:rPr>
      </w:r>
      <w:r>
        <w:rPr>
          <w:noProof/>
        </w:rPr>
        <w:fldChar w:fldCharType="separate"/>
      </w:r>
      <w:r w:rsidR="00BB5484">
        <w:rPr>
          <w:noProof/>
        </w:rPr>
        <w:t>36</w:t>
      </w:r>
      <w:r>
        <w:rPr>
          <w:noProof/>
        </w:rPr>
        <w:fldChar w:fldCharType="end"/>
      </w:r>
    </w:p>
    <w:p w14:paraId="0D2E615F" w14:textId="00AFD615" w:rsidR="00C148CD" w:rsidRDefault="00C148CD">
      <w:pPr>
        <w:pStyle w:val="TM4"/>
        <w:rPr>
          <w:rFonts w:asciiTheme="minorHAnsi" w:eastAsiaTheme="minorEastAsia" w:hAnsiTheme="minorHAnsi" w:cstheme="minorBidi"/>
          <w:noProof/>
          <w:kern w:val="0"/>
          <w:sz w:val="22"/>
          <w:szCs w:val="22"/>
          <w:lang w:eastAsia="ko-KR" w:bidi="ar-SA"/>
        </w:rPr>
      </w:pPr>
      <w:r>
        <w:rPr>
          <w:noProof/>
        </w:rPr>
        <w:t>6.2.2.5 - Compléments.</w:t>
      </w:r>
      <w:r>
        <w:rPr>
          <w:noProof/>
        </w:rPr>
        <w:tab/>
      </w:r>
      <w:r>
        <w:rPr>
          <w:noProof/>
        </w:rPr>
        <w:fldChar w:fldCharType="begin"/>
      </w:r>
      <w:r>
        <w:rPr>
          <w:noProof/>
        </w:rPr>
        <w:instrText xml:space="preserve"> PAGEREF _Toc39658529 \h </w:instrText>
      </w:r>
      <w:r>
        <w:rPr>
          <w:noProof/>
        </w:rPr>
      </w:r>
      <w:r>
        <w:rPr>
          <w:noProof/>
        </w:rPr>
        <w:fldChar w:fldCharType="separate"/>
      </w:r>
      <w:r w:rsidR="00BB5484">
        <w:rPr>
          <w:noProof/>
        </w:rPr>
        <w:t>36</w:t>
      </w:r>
      <w:r>
        <w:rPr>
          <w:noProof/>
        </w:rPr>
        <w:fldChar w:fldCharType="end"/>
      </w:r>
    </w:p>
    <w:p w14:paraId="475A396D" w14:textId="4FAE11A0" w:rsidR="00C148CD" w:rsidRDefault="00C148CD">
      <w:pPr>
        <w:pStyle w:val="TM4"/>
        <w:rPr>
          <w:rFonts w:asciiTheme="minorHAnsi" w:eastAsiaTheme="minorEastAsia" w:hAnsiTheme="minorHAnsi" w:cstheme="minorBidi"/>
          <w:noProof/>
          <w:kern w:val="0"/>
          <w:sz w:val="22"/>
          <w:szCs w:val="22"/>
          <w:lang w:eastAsia="ko-KR" w:bidi="ar-SA"/>
        </w:rPr>
      </w:pPr>
      <w:r>
        <w:rPr>
          <w:noProof/>
        </w:rPr>
        <w:t>6.2.2.6 - User Story.</w:t>
      </w:r>
      <w:r>
        <w:rPr>
          <w:noProof/>
        </w:rPr>
        <w:tab/>
      </w:r>
      <w:r>
        <w:rPr>
          <w:noProof/>
        </w:rPr>
        <w:fldChar w:fldCharType="begin"/>
      </w:r>
      <w:r>
        <w:rPr>
          <w:noProof/>
        </w:rPr>
        <w:instrText xml:space="preserve"> PAGEREF _Toc39658530 \h </w:instrText>
      </w:r>
      <w:r>
        <w:rPr>
          <w:noProof/>
        </w:rPr>
      </w:r>
      <w:r>
        <w:rPr>
          <w:noProof/>
        </w:rPr>
        <w:fldChar w:fldCharType="separate"/>
      </w:r>
      <w:r w:rsidR="00BB5484">
        <w:rPr>
          <w:noProof/>
        </w:rPr>
        <w:t>36</w:t>
      </w:r>
      <w:r>
        <w:rPr>
          <w:noProof/>
        </w:rPr>
        <w:fldChar w:fldCharType="end"/>
      </w:r>
    </w:p>
    <w:p w14:paraId="6B59E21D" w14:textId="338C6DD4"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6.2.3 - Cas d'utilisation &lt;&lt;Supprimer un produit&gt;&gt;</w:t>
      </w:r>
      <w:r>
        <w:rPr>
          <w:noProof/>
        </w:rPr>
        <w:tab/>
      </w:r>
      <w:r>
        <w:rPr>
          <w:noProof/>
        </w:rPr>
        <w:fldChar w:fldCharType="begin"/>
      </w:r>
      <w:r>
        <w:rPr>
          <w:noProof/>
        </w:rPr>
        <w:instrText xml:space="preserve"> PAGEREF _Toc39658531 \h </w:instrText>
      </w:r>
      <w:r>
        <w:rPr>
          <w:noProof/>
        </w:rPr>
      </w:r>
      <w:r>
        <w:rPr>
          <w:noProof/>
        </w:rPr>
        <w:fldChar w:fldCharType="separate"/>
      </w:r>
      <w:r w:rsidR="00BB5484">
        <w:rPr>
          <w:noProof/>
        </w:rPr>
        <w:t>38</w:t>
      </w:r>
      <w:r>
        <w:rPr>
          <w:noProof/>
        </w:rPr>
        <w:fldChar w:fldCharType="end"/>
      </w:r>
    </w:p>
    <w:p w14:paraId="7244525E" w14:textId="133E1679" w:rsidR="00C148CD" w:rsidRDefault="00C148CD">
      <w:pPr>
        <w:pStyle w:val="TM4"/>
        <w:rPr>
          <w:rFonts w:asciiTheme="minorHAnsi" w:eastAsiaTheme="minorEastAsia" w:hAnsiTheme="minorHAnsi" w:cstheme="minorBidi"/>
          <w:noProof/>
          <w:kern w:val="0"/>
          <w:sz w:val="22"/>
          <w:szCs w:val="22"/>
          <w:lang w:eastAsia="ko-KR" w:bidi="ar-SA"/>
        </w:rPr>
      </w:pPr>
      <w:r>
        <w:rPr>
          <w:noProof/>
        </w:rPr>
        <w:t>6.2.3.1 - Identification</w:t>
      </w:r>
      <w:r>
        <w:rPr>
          <w:noProof/>
        </w:rPr>
        <w:tab/>
      </w:r>
      <w:r>
        <w:rPr>
          <w:noProof/>
        </w:rPr>
        <w:fldChar w:fldCharType="begin"/>
      </w:r>
      <w:r>
        <w:rPr>
          <w:noProof/>
        </w:rPr>
        <w:instrText xml:space="preserve"> PAGEREF _Toc39658532 \h </w:instrText>
      </w:r>
      <w:r>
        <w:rPr>
          <w:noProof/>
        </w:rPr>
      </w:r>
      <w:r>
        <w:rPr>
          <w:noProof/>
        </w:rPr>
        <w:fldChar w:fldCharType="separate"/>
      </w:r>
      <w:r w:rsidR="00BB5484">
        <w:rPr>
          <w:noProof/>
        </w:rPr>
        <w:t>38</w:t>
      </w:r>
      <w:r>
        <w:rPr>
          <w:noProof/>
        </w:rPr>
        <w:fldChar w:fldCharType="end"/>
      </w:r>
    </w:p>
    <w:p w14:paraId="4218C647" w14:textId="680B370B" w:rsidR="00C148CD" w:rsidRDefault="00C148CD">
      <w:pPr>
        <w:pStyle w:val="TM4"/>
        <w:rPr>
          <w:rFonts w:asciiTheme="minorHAnsi" w:eastAsiaTheme="minorEastAsia" w:hAnsiTheme="minorHAnsi" w:cstheme="minorBidi"/>
          <w:noProof/>
          <w:kern w:val="0"/>
          <w:sz w:val="22"/>
          <w:szCs w:val="22"/>
          <w:lang w:eastAsia="ko-KR" w:bidi="ar-SA"/>
        </w:rPr>
      </w:pPr>
      <w:r>
        <w:rPr>
          <w:noProof/>
        </w:rPr>
        <w:t>6.2.3.2 - Le dialogue : le scénario nominal.</w:t>
      </w:r>
      <w:r>
        <w:rPr>
          <w:noProof/>
        </w:rPr>
        <w:tab/>
      </w:r>
      <w:r>
        <w:rPr>
          <w:noProof/>
        </w:rPr>
        <w:fldChar w:fldCharType="begin"/>
      </w:r>
      <w:r>
        <w:rPr>
          <w:noProof/>
        </w:rPr>
        <w:instrText xml:space="preserve"> PAGEREF _Toc39658533 \h </w:instrText>
      </w:r>
      <w:r>
        <w:rPr>
          <w:noProof/>
        </w:rPr>
      </w:r>
      <w:r>
        <w:rPr>
          <w:noProof/>
        </w:rPr>
        <w:fldChar w:fldCharType="separate"/>
      </w:r>
      <w:r w:rsidR="00BB5484">
        <w:rPr>
          <w:noProof/>
        </w:rPr>
        <w:t>38</w:t>
      </w:r>
      <w:r>
        <w:rPr>
          <w:noProof/>
        </w:rPr>
        <w:fldChar w:fldCharType="end"/>
      </w:r>
    </w:p>
    <w:p w14:paraId="4B7B5B72" w14:textId="186C2D24" w:rsidR="00C148CD" w:rsidRDefault="00C148CD">
      <w:pPr>
        <w:pStyle w:val="TM4"/>
        <w:rPr>
          <w:rFonts w:asciiTheme="minorHAnsi" w:eastAsiaTheme="minorEastAsia" w:hAnsiTheme="minorHAnsi" w:cstheme="minorBidi"/>
          <w:noProof/>
          <w:kern w:val="0"/>
          <w:sz w:val="22"/>
          <w:szCs w:val="22"/>
          <w:lang w:eastAsia="ko-KR" w:bidi="ar-SA"/>
        </w:rPr>
      </w:pPr>
      <w:r>
        <w:rPr>
          <w:noProof/>
        </w:rPr>
        <w:t>6.2.3.3 - Le dialogue : les scénarios alternatifs/d'exception.</w:t>
      </w:r>
      <w:r>
        <w:rPr>
          <w:noProof/>
        </w:rPr>
        <w:tab/>
      </w:r>
      <w:r>
        <w:rPr>
          <w:noProof/>
        </w:rPr>
        <w:fldChar w:fldCharType="begin"/>
      </w:r>
      <w:r>
        <w:rPr>
          <w:noProof/>
        </w:rPr>
        <w:instrText xml:space="preserve"> PAGEREF _Toc39658534 \h </w:instrText>
      </w:r>
      <w:r>
        <w:rPr>
          <w:noProof/>
        </w:rPr>
      </w:r>
      <w:r>
        <w:rPr>
          <w:noProof/>
        </w:rPr>
        <w:fldChar w:fldCharType="separate"/>
      </w:r>
      <w:r w:rsidR="00BB5484">
        <w:rPr>
          <w:noProof/>
        </w:rPr>
        <w:t>38</w:t>
      </w:r>
      <w:r>
        <w:rPr>
          <w:noProof/>
        </w:rPr>
        <w:fldChar w:fldCharType="end"/>
      </w:r>
    </w:p>
    <w:p w14:paraId="56701375" w14:textId="3E13DEC2" w:rsidR="00C148CD" w:rsidRDefault="00C148CD">
      <w:pPr>
        <w:pStyle w:val="TM4"/>
        <w:rPr>
          <w:rFonts w:asciiTheme="minorHAnsi" w:eastAsiaTheme="minorEastAsia" w:hAnsiTheme="minorHAnsi" w:cstheme="minorBidi"/>
          <w:noProof/>
          <w:kern w:val="0"/>
          <w:sz w:val="22"/>
          <w:szCs w:val="22"/>
          <w:lang w:eastAsia="ko-KR" w:bidi="ar-SA"/>
        </w:rPr>
      </w:pPr>
      <w:r>
        <w:rPr>
          <w:noProof/>
        </w:rPr>
        <w:t>6.2.3.4 - La fin et les postconditions.</w:t>
      </w:r>
      <w:r>
        <w:rPr>
          <w:noProof/>
        </w:rPr>
        <w:tab/>
      </w:r>
      <w:r>
        <w:rPr>
          <w:noProof/>
        </w:rPr>
        <w:fldChar w:fldCharType="begin"/>
      </w:r>
      <w:r>
        <w:rPr>
          <w:noProof/>
        </w:rPr>
        <w:instrText xml:space="preserve"> PAGEREF _Toc39658535 \h </w:instrText>
      </w:r>
      <w:r>
        <w:rPr>
          <w:noProof/>
        </w:rPr>
      </w:r>
      <w:r>
        <w:rPr>
          <w:noProof/>
        </w:rPr>
        <w:fldChar w:fldCharType="separate"/>
      </w:r>
      <w:r w:rsidR="00BB5484">
        <w:rPr>
          <w:noProof/>
        </w:rPr>
        <w:t>39</w:t>
      </w:r>
      <w:r>
        <w:rPr>
          <w:noProof/>
        </w:rPr>
        <w:fldChar w:fldCharType="end"/>
      </w:r>
    </w:p>
    <w:p w14:paraId="24A750B0" w14:textId="3B768F22" w:rsidR="00C148CD" w:rsidRDefault="00C148CD">
      <w:pPr>
        <w:pStyle w:val="TM4"/>
        <w:rPr>
          <w:rFonts w:asciiTheme="minorHAnsi" w:eastAsiaTheme="minorEastAsia" w:hAnsiTheme="minorHAnsi" w:cstheme="minorBidi"/>
          <w:noProof/>
          <w:kern w:val="0"/>
          <w:sz w:val="22"/>
          <w:szCs w:val="22"/>
          <w:lang w:eastAsia="ko-KR" w:bidi="ar-SA"/>
        </w:rPr>
      </w:pPr>
      <w:r>
        <w:rPr>
          <w:noProof/>
        </w:rPr>
        <w:t>6.2.3.5 - Compléments.</w:t>
      </w:r>
      <w:r>
        <w:rPr>
          <w:noProof/>
        </w:rPr>
        <w:tab/>
      </w:r>
      <w:r>
        <w:rPr>
          <w:noProof/>
        </w:rPr>
        <w:fldChar w:fldCharType="begin"/>
      </w:r>
      <w:r>
        <w:rPr>
          <w:noProof/>
        </w:rPr>
        <w:instrText xml:space="preserve"> PAGEREF _Toc39658536 \h </w:instrText>
      </w:r>
      <w:r>
        <w:rPr>
          <w:noProof/>
        </w:rPr>
      </w:r>
      <w:r>
        <w:rPr>
          <w:noProof/>
        </w:rPr>
        <w:fldChar w:fldCharType="separate"/>
      </w:r>
      <w:r w:rsidR="00BB5484">
        <w:rPr>
          <w:noProof/>
        </w:rPr>
        <w:t>39</w:t>
      </w:r>
      <w:r>
        <w:rPr>
          <w:noProof/>
        </w:rPr>
        <w:fldChar w:fldCharType="end"/>
      </w:r>
    </w:p>
    <w:p w14:paraId="41CF39F8" w14:textId="04F4860B" w:rsidR="00C148CD" w:rsidRDefault="00C148CD">
      <w:pPr>
        <w:pStyle w:val="TM4"/>
        <w:rPr>
          <w:rFonts w:asciiTheme="minorHAnsi" w:eastAsiaTheme="minorEastAsia" w:hAnsiTheme="minorHAnsi" w:cstheme="minorBidi"/>
          <w:noProof/>
          <w:kern w:val="0"/>
          <w:sz w:val="22"/>
          <w:szCs w:val="22"/>
          <w:lang w:eastAsia="ko-KR" w:bidi="ar-SA"/>
        </w:rPr>
      </w:pPr>
      <w:r>
        <w:rPr>
          <w:noProof/>
        </w:rPr>
        <w:t>6.2.3.6 - User Story.</w:t>
      </w:r>
      <w:r>
        <w:rPr>
          <w:noProof/>
        </w:rPr>
        <w:tab/>
      </w:r>
      <w:r>
        <w:rPr>
          <w:noProof/>
        </w:rPr>
        <w:fldChar w:fldCharType="begin"/>
      </w:r>
      <w:r>
        <w:rPr>
          <w:noProof/>
        </w:rPr>
        <w:instrText xml:space="preserve"> PAGEREF _Toc39658537 \h </w:instrText>
      </w:r>
      <w:r>
        <w:rPr>
          <w:noProof/>
        </w:rPr>
      </w:r>
      <w:r>
        <w:rPr>
          <w:noProof/>
        </w:rPr>
        <w:fldChar w:fldCharType="separate"/>
      </w:r>
      <w:r w:rsidR="00BB5484">
        <w:rPr>
          <w:noProof/>
        </w:rPr>
        <w:t>40</w:t>
      </w:r>
      <w:r>
        <w:rPr>
          <w:noProof/>
        </w:rPr>
        <w:fldChar w:fldCharType="end"/>
      </w:r>
    </w:p>
    <w:p w14:paraId="45EFA441" w14:textId="758D7D97"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6.2.4 - Cas d'utilisation &lt;&lt;Valider panier&gt;&gt;</w:t>
      </w:r>
      <w:r>
        <w:rPr>
          <w:noProof/>
        </w:rPr>
        <w:tab/>
      </w:r>
      <w:r>
        <w:rPr>
          <w:noProof/>
        </w:rPr>
        <w:fldChar w:fldCharType="begin"/>
      </w:r>
      <w:r>
        <w:rPr>
          <w:noProof/>
        </w:rPr>
        <w:instrText xml:space="preserve"> PAGEREF _Toc39658538 \h </w:instrText>
      </w:r>
      <w:r>
        <w:rPr>
          <w:noProof/>
        </w:rPr>
      </w:r>
      <w:r>
        <w:rPr>
          <w:noProof/>
        </w:rPr>
        <w:fldChar w:fldCharType="separate"/>
      </w:r>
      <w:r w:rsidR="00BB5484">
        <w:rPr>
          <w:noProof/>
        </w:rPr>
        <w:t>41</w:t>
      </w:r>
      <w:r>
        <w:rPr>
          <w:noProof/>
        </w:rPr>
        <w:fldChar w:fldCharType="end"/>
      </w:r>
    </w:p>
    <w:p w14:paraId="157D1E31" w14:textId="46046AA9" w:rsidR="00C148CD" w:rsidRDefault="00C148CD">
      <w:pPr>
        <w:pStyle w:val="TM4"/>
        <w:rPr>
          <w:rFonts w:asciiTheme="minorHAnsi" w:eastAsiaTheme="minorEastAsia" w:hAnsiTheme="minorHAnsi" w:cstheme="minorBidi"/>
          <w:noProof/>
          <w:kern w:val="0"/>
          <w:sz w:val="22"/>
          <w:szCs w:val="22"/>
          <w:lang w:eastAsia="ko-KR" w:bidi="ar-SA"/>
        </w:rPr>
      </w:pPr>
      <w:r>
        <w:rPr>
          <w:noProof/>
        </w:rPr>
        <w:t>6.2.4.1 - Identification</w:t>
      </w:r>
      <w:r>
        <w:rPr>
          <w:noProof/>
        </w:rPr>
        <w:tab/>
      </w:r>
      <w:r>
        <w:rPr>
          <w:noProof/>
        </w:rPr>
        <w:fldChar w:fldCharType="begin"/>
      </w:r>
      <w:r>
        <w:rPr>
          <w:noProof/>
        </w:rPr>
        <w:instrText xml:space="preserve"> PAGEREF _Toc39658539 \h </w:instrText>
      </w:r>
      <w:r>
        <w:rPr>
          <w:noProof/>
        </w:rPr>
      </w:r>
      <w:r>
        <w:rPr>
          <w:noProof/>
        </w:rPr>
        <w:fldChar w:fldCharType="separate"/>
      </w:r>
      <w:r w:rsidR="00BB5484">
        <w:rPr>
          <w:noProof/>
        </w:rPr>
        <w:t>41</w:t>
      </w:r>
      <w:r>
        <w:rPr>
          <w:noProof/>
        </w:rPr>
        <w:fldChar w:fldCharType="end"/>
      </w:r>
    </w:p>
    <w:p w14:paraId="7BFC09B3" w14:textId="74D13D2A" w:rsidR="00C148CD" w:rsidRDefault="00C148CD">
      <w:pPr>
        <w:pStyle w:val="TM4"/>
        <w:rPr>
          <w:rFonts w:asciiTheme="minorHAnsi" w:eastAsiaTheme="minorEastAsia" w:hAnsiTheme="minorHAnsi" w:cstheme="minorBidi"/>
          <w:noProof/>
          <w:kern w:val="0"/>
          <w:sz w:val="22"/>
          <w:szCs w:val="22"/>
          <w:lang w:eastAsia="ko-KR" w:bidi="ar-SA"/>
        </w:rPr>
      </w:pPr>
      <w:r>
        <w:rPr>
          <w:noProof/>
        </w:rPr>
        <w:t>6.2.4.2 - Le dialogue : le scénario nominal.</w:t>
      </w:r>
      <w:r>
        <w:rPr>
          <w:noProof/>
        </w:rPr>
        <w:tab/>
      </w:r>
      <w:r>
        <w:rPr>
          <w:noProof/>
        </w:rPr>
        <w:fldChar w:fldCharType="begin"/>
      </w:r>
      <w:r>
        <w:rPr>
          <w:noProof/>
        </w:rPr>
        <w:instrText xml:space="preserve"> PAGEREF _Toc39658540 \h </w:instrText>
      </w:r>
      <w:r>
        <w:rPr>
          <w:noProof/>
        </w:rPr>
      </w:r>
      <w:r>
        <w:rPr>
          <w:noProof/>
        </w:rPr>
        <w:fldChar w:fldCharType="separate"/>
      </w:r>
      <w:r w:rsidR="00BB5484">
        <w:rPr>
          <w:noProof/>
        </w:rPr>
        <w:t>41</w:t>
      </w:r>
      <w:r>
        <w:rPr>
          <w:noProof/>
        </w:rPr>
        <w:fldChar w:fldCharType="end"/>
      </w:r>
    </w:p>
    <w:p w14:paraId="0F0D184F" w14:textId="0130603D" w:rsidR="00C148CD" w:rsidRDefault="00C148CD">
      <w:pPr>
        <w:pStyle w:val="TM4"/>
        <w:rPr>
          <w:rFonts w:asciiTheme="minorHAnsi" w:eastAsiaTheme="minorEastAsia" w:hAnsiTheme="minorHAnsi" w:cstheme="minorBidi"/>
          <w:noProof/>
          <w:kern w:val="0"/>
          <w:sz w:val="22"/>
          <w:szCs w:val="22"/>
          <w:lang w:eastAsia="ko-KR" w:bidi="ar-SA"/>
        </w:rPr>
      </w:pPr>
      <w:r>
        <w:rPr>
          <w:noProof/>
        </w:rPr>
        <w:t>6.2.4.3 - Le dialogue : les scénarios alternatifs/d'exception.</w:t>
      </w:r>
      <w:r>
        <w:rPr>
          <w:noProof/>
        </w:rPr>
        <w:tab/>
      </w:r>
      <w:r>
        <w:rPr>
          <w:noProof/>
        </w:rPr>
        <w:fldChar w:fldCharType="begin"/>
      </w:r>
      <w:r>
        <w:rPr>
          <w:noProof/>
        </w:rPr>
        <w:instrText xml:space="preserve"> PAGEREF _Toc39658541 \h </w:instrText>
      </w:r>
      <w:r>
        <w:rPr>
          <w:noProof/>
        </w:rPr>
      </w:r>
      <w:r>
        <w:rPr>
          <w:noProof/>
        </w:rPr>
        <w:fldChar w:fldCharType="separate"/>
      </w:r>
      <w:r w:rsidR="00BB5484">
        <w:rPr>
          <w:noProof/>
        </w:rPr>
        <w:t>42</w:t>
      </w:r>
      <w:r>
        <w:rPr>
          <w:noProof/>
        </w:rPr>
        <w:fldChar w:fldCharType="end"/>
      </w:r>
    </w:p>
    <w:p w14:paraId="046A40FB" w14:textId="772FCA7F" w:rsidR="00C148CD" w:rsidRDefault="00C148CD">
      <w:pPr>
        <w:pStyle w:val="TM4"/>
        <w:rPr>
          <w:rFonts w:asciiTheme="minorHAnsi" w:eastAsiaTheme="minorEastAsia" w:hAnsiTheme="minorHAnsi" w:cstheme="minorBidi"/>
          <w:noProof/>
          <w:kern w:val="0"/>
          <w:sz w:val="22"/>
          <w:szCs w:val="22"/>
          <w:lang w:eastAsia="ko-KR" w:bidi="ar-SA"/>
        </w:rPr>
      </w:pPr>
      <w:r>
        <w:rPr>
          <w:noProof/>
        </w:rPr>
        <w:t>6.2.4.4 - La fin et les postconditions.</w:t>
      </w:r>
      <w:r>
        <w:rPr>
          <w:noProof/>
        </w:rPr>
        <w:tab/>
      </w:r>
      <w:r>
        <w:rPr>
          <w:noProof/>
        </w:rPr>
        <w:fldChar w:fldCharType="begin"/>
      </w:r>
      <w:r>
        <w:rPr>
          <w:noProof/>
        </w:rPr>
        <w:instrText xml:space="preserve"> PAGEREF _Toc39658542 \h </w:instrText>
      </w:r>
      <w:r>
        <w:rPr>
          <w:noProof/>
        </w:rPr>
      </w:r>
      <w:r>
        <w:rPr>
          <w:noProof/>
        </w:rPr>
        <w:fldChar w:fldCharType="separate"/>
      </w:r>
      <w:r w:rsidR="00BB5484">
        <w:rPr>
          <w:noProof/>
        </w:rPr>
        <w:t>43</w:t>
      </w:r>
      <w:r>
        <w:rPr>
          <w:noProof/>
        </w:rPr>
        <w:fldChar w:fldCharType="end"/>
      </w:r>
    </w:p>
    <w:p w14:paraId="7B4B8C16" w14:textId="46BA3E33" w:rsidR="00C148CD" w:rsidRDefault="00C148CD">
      <w:pPr>
        <w:pStyle w:val="TM4"/>
        <w:rPr>
          <w:rFonts w:asciiTheme="minorHAnsi" w:eastAsiaTheme="minorEastAsia" w:hAnsiTheme="minorHAnsi" w:cstheme="minorBidi"/>
          <w:noProof/>
          <w:kern w:val="0"/>
          <w:sz w:val="22"/>
          <w:szCs w:val="22"/>
          <w:lang w:eastAsia="ko-KR" w:bidi="ar-SA"/>
        </w:rPr>
      </w:pPr>
      <w:r>
        <w:rPr>
          <w:noProof/>
        </w:rPr>
        <w:t>6.2.4.5 - Compléments.</w:t>
      </w:r>
      <w:r>
        <w:rPr>
          <w:noProof/>
        </w:rPr>
        <w:tab/>
      </w:r>
      <w:r>
        <w:rPr>
          <w:noProof/>
        </w:rPr>
        <w:fldChar w:fldCharType="begin"/>
      </w:r>
      <w:r>
        <w:rPr>
          <w:noProof/>
        </w:rPr>
        <w:instrText xml:space="preserve"> PAGEREF _Toc39658543 \h </w:instrText>
      </w:r>
      <w:r>
        <w:rPr>
          <w:noProof/>
        </w:rPr>
      </w:r>
      <w:r>
        <w:rPr>
          <w:noProof/>
        </w:rPr>
        <w:fldChar w:fldCharType="separate"/>
      </w:r>
      <w:r w:rsidR="00BB5484">
        <w:rPr>
          <w:noProof/>
        </w:rPr>
        <w:t>43</w:t>
      </w:r>
      <w:r>
        <w:rPr>
          <w:noProof/>
        </w:rPr>
        <w:fldChar w:fldCharType="end"/>
      </w:r>
    </w:p>
    <w:p w14:paraId="1C4A1CF5" w14:textId="48E1FD8F" w:rsidR="00C148CD" w:rsidRDefault="00C148CD">
      <w:pPr>
        <w:pStyle w:val="TM4"/>
        <w:rPr>
          <w:rFonts w:asciiTheme="minorHAnsi" w:eastAsiaTheme="minorEastAsia" w:hAnsiTheme="minorHAnsi" w:cstheme="minorBidi"/>
          <w:noProof/>
          <w:kern w:val="0"/>
          <w:sz w:val="22"/>
          <w:szCs w:val="22"/>
          <w:lang w:eastAsia="ko-KR" w:bidi="ar-SA"/>
        </w:rPr>
      </w:pPr>
      <w:r>
        <w:rPr>
          <w:noProof/>
        </w:rPr>
        <w:t>6.2.4.6 - User Story.</w:t>
      </w:r>
      <w:r>
        <w:rPr>
          <w:noProof/>
        </w:rPr>
        <w:tab/>
      </w:r>
      <w:r>
        <w:rPr>
          <w:noProof/>
        </w:rPr>
        <w:fldChar w:fldCharType="begin"/>
      </w:r>
      <w:r>
        <w:rPr>
          <w:noProof/>
        </w:rPr>
        <w:instrText xml:space="preserve"> PAGEREF _Toc39658544 \h </w:instrText>
      </w:r>
      <w:r>
        <w:rPr>
          <w:noProof/>
        </w:rPr>
      </w:r>
      <w:r>
        <w:rPr>
          <w:noProof/>
        </w:rPr>
        <w:fldChar w:fldCharType="separate"/>
      </w:r>
      <w:r w:rsidR="00BB5484">
        <w:rPr>
          <w:noProof/>
        </w:rPr>
        <w:t>43</w:t>
      </w:r>
      <w:r>
        <w:rPr>
          <w:noProof/>
        </w:rPr>
        <w:fldChar w:fldCharType="end"/>
      </w:r>
    </w:p>
    <w:p w14:paraId="6245AB4F" w14:textId="608710E2"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6.2.5 - Cas d'utilisation &lt;&lt;Modifier ou annuler&gt;&gt;</w:t>
      </w:r>
      <w:r>
        <w:rPr>
          <w:noProof/>
        </w:rPr>
        <w:tab/>
      </w:r>
      <w:r>
        <w:rPr>
          <w:noProof/>
        </w:rPr>
        <w:fldChar w:fldCharType="begin"/>
      </w:r>
      <w:r>
        <w:rPr>
          <w:noProof/>
        </w:rPr>
        <w:instrText xml:space="preserve"> PAGEREF _Toc39658545 \h </w:instrText>
      </w:r>
      <w:r>
        <w:rPr>
          <w:noProof/>
        </w:rPr>
      </w:r>
      <w:r>
        <w:rPr>
          <w:noProof/>
        </w:rPr>
        <w:fldChar w:fldCharType="separate"/>
      </w:r>
      <w:r w:rsidR="00BB5484">
        <w:rPr>
          <w:noProof/>
        </w:rPr>
        <w:t>45</w:t>
      </w:r>
      <w:r>
        <w:rPr>
          <w:noProof/>
        </w:rPr>
        <w:fldChar w:fldCharType="end"/>
      </w:r>
    </w:p>
    <w:p w14:paraId="25C9DA68" w14:textId="5C0F3022" w:rsidR="00C148CD" w:rsidRDefault="00C148CD">
      <w:pPr>
        <w:pStyle w:val="TM4"/>
        <w:rPr>
          <w:rFonts w:asciiTheme="minorHAnsi" w:eastAsiaTheme="minorEastAsia" w:hAnsiTheme="minorHAnsi" w:cstheme="minorBidi"/>
          <w:noProof/>
          <w:kern w:val="0"/>
          <w:sz w:val="22"/>
          <w:szCs w:val="22"/>
          <w:lang w:eastAsia="ko-KR" w:bidi="ar-SA"/>
        </w:rPr>
      </w:pPr>
      <w:r>
        <w:rPr>
          <w:noProof/>
        </w:rPr>
        <w:t>6.2.5.1 - Identification</w:t>
      </w:r>
      <w:r>
        <w:rPr>
          <w:noProof/>
        </w:rPr>
        <w:tab/>
      </w:r>
      <w:r>
        <w:rPr>
          <w:noProof/>
        </w:rPr>
        <w:fldChar w:fldCharType="begin"/>
      </w:r>
      <w:r>
        <w:rPr>
          <w:noProof/>
        </w:rPr>
        <w:instrText xml:space="preserve"> PAGEREF _Toc39658546 \h </w:instrText>
      </w:r>
      <w:r>
        <w:rPr>
          <w:noProof/>
        </w:rPr>
      </w:r>
      <w:r>
        <w:rPr>
          <w:noProof/>
        </w:rPr>
        <w:fldChar w:fldCharType="separate"/>
      </w:r>
      <w:r w:rsidR="00BB5484">
        <w:rPr>
          <w:noProof/>
        </w:rPr>
        <w:t>45</w:t>
      </w:r>
      <w:r>
        <w:rPr>
          <w:noProof/>
        </w:rPr>
        <w:fldChar w:fldCharType="end"/>
      </w:r>
    </w:p>
    <w:p w14:paraId="4BCC800D" w14:textId="6C629B1F" w:rsidR="00C148CD" w:rsidRDefault="00C148CD">
      <w:pPr>
        <w:pStyle w:val="TM4"/>
        <w:rPr>
          <w:rFonts w:asciiTheme="minorHAnsi" w:eastAsiaTheme="minorEastAsia" w:hAnsiTheme="minorHAnsi" w:cstheme="minorBidi"/>
          <w:noProof/>
          <w:kern w:val="0"/>
          <w:sz w:val="22"/>
          <w:szCs w:val="22"/>
          <w:lang w:eastAsia="ko-KR" w:bidi="ar-SA"/>
        </w:rPr>
      </w:pPr>
      <w:r>
        <w:rPr>
          <w:noProof/>
        </w:rPr>
        <w:t>6.2.5.2 - Le dialogue : le scénario nominal.</w:t>
      </w:r>
      <w:r>
        <w:rPr>
          <w:noProof/>
        </w:rPr>
        <w:tab/>
      </w:r>
      <w:r>
        <w:rPr>
          <w:noProof/>
        </w:rPr>
        <w:fldChar w:fldCharType="begin"/>
      </w:r>
      <w:r>
        <w:rPr>
          <w:noProof/>
        </w:rPr>
        <w:instrText xml:space="preserve"> PAGEREF _Toc39658547 \h </w:instrText>
      </w:r>
      <w:r>
        <w:rPr>
          <w:noProof/>
        </w:rPr>
      </w:r>
      <w:r>
        <w:rPr>
          <w:noProof/>
        </w:rPr>
        <w:fldChar w:fldCharType="separate"/>
      </w:r>
      <w:r w:rsidR="00BB5484">
        <w:rPr>
          <w:noProof/>
        </w:rPr>
        <w:t>45</w:t>
      </w:r>
      <w:r>
        <w:rPr>
          <w:noProof/>
        </w:rPr>
        <w:fldChar w:fldCharType="end"/>
      </w:r>
    </w:p>
    <w:p w14:paraId="7F595C5E" w14:textId="16D82DE6" w:rsidR="00C148CD" w:rsidRDefault="00C148CD">
      <w:pPr>
        <w:pStyle w:val="TM4"/>
        <w:rPr>
          <w:rFonts w:asciiTheme="minorHAnsi" w:eastAsiaTheme="minorEastAsia" w:hAnsiTheme="minorHAnsi" w:cstheme="minorBidi"/>
          <w:noProof/>
          <w:kern w:val="0"/>
          <w:sz w:val="22"/>
          <w:szCs w:val="22"/>
          <w:lang w:eastAsia="ko-KR" w:bidi="ar-SA"/>
        </w:rPr>
      </w:pPr>
      <w:r>
        <w:rPr>
          <w:noProof/>
        </w:rPr>
        <w:t>6.2.5.3 - Le dialogue : les scénarios alternatifs/d'exception.</w:t>
      </w:r>
      <w:r>
        <w:rPr>
          <w:noProof/>
        </w:rPr>
        <w:tab/>
      </w:r>
      <w:r>
        <w:rPr>
          <w:noProof/>
        </w:rPr>
        <w:fldChar w:fldCharType="begin"/>
      </w:r>
      <w:r>
        <w:rPr>
          <w:noProof/>
        </w:rPr>
        <w:instrText xml:space="preserve"> PAGEREF _Toc39658548 \h </w:instrText>
      </w:r>
      <w:r>
        <w:rPr>
          <w:noProof/>
        </w:rPr>
      </w:r>
      <w:r>
        <w:rPr>
          <w:noProof/>
        </w:rPr>
        <w:fldChar w:fldCharType="separate"/>
      </w:r>
      <w:r w:rsidR="00BB5484">
        <w:rPr>
          <w:noProof/>
        </w:rPr>
        <w:t>46</w:t>
      </w:r>
      <w:r>
        <w:rPr>
          <w:noProof/>
        </w:rPr>
        <w:fldChar w:fldCharType="end"/>
      </w:r>
    </w:p>
    <w:p w14:paraId="223986B3" w14:textId="1886CD12" w:rsidR="00C148CD" w:rsidRDefault="00C148CD">
      <w:pPr>
        <w:pStyle w:val="TM4"/>
        <w:rPr>
          <w:rFonts w:asciiTheme="minorHAnsi" w:eastAsiaTheme="minorEastAsia" w:hAnsiTheme="minorHAnsi" w:cstheme="minorBidi"/>
          <w:noProof/>
          <w:kern w:val="0"/>
          <w:sz w:val="22"/>
          <w:szCs w:val="22"/>
          <w:lang w:eastAsia="ko-KR" w:bidi="ar-SA"/>
        </w:rPr>
      </w:pPr>
      <w:r>
        <w:rPr>
          <w:noProof/>
        </w:rPr>
        <w:t>6.2.5.4 - La fin et les postconditions.</w:t>
      </w:r>
      <w:r>
        <w:rPr>
          <w:noProof/>
        </w:rPr>
        <w:tab/>
      </w:r>
      <w:r>
        <w:rPr>
          <w:noProof/>
        </w:rPr>
        <w:fldChar w:fldCharType="begin"/>
      </w:r>
      <w:r>
        <w:rPr>
          <w:noProof/>
        </w:rPr>
        <w:instrText xml:space="preserve"> PAGEREF _Toc39658549 \h </w:instrText>
      </w:r>
      <w:r>
        <w:rPr>
          <w:noProof/>
        </w:rPr>
      </w:r>
      <w:r>
        <w:rPr>
          <w:noProof/>
        </w:rPr>
        <w:fldChar w:fldCharType="separate"/>
      </w:r>
      <w:r w:rsidR="00BB5484">
        <w:rPr>
          <w:noProof/>
        </w:rPr>
        <w:t>46</w:t>
      </w:r>
      <w:r>
        <w:rPr>
          <w:noProof/>
        </w:rPr>
        <w:fldChar w:fldCharType="end"/>
      </w:r>
    </w:p>
    <w:p w14:paraId="13F140F2" w14:textId="7571D1AC" w:rsidR="00C148CD" w:rsidRDefault="00C148CD">
      <w:pPr>
        <w:pStyle w:val="TM4"/>
        <w:rPr>
          <w:rFonts w:asciiTheme="minorHAnsi" w:eastAsiaTheme="minorEastAsia" w:hAnsiTheme="minorHAnsi" w:cstheme="minorBidi"/>
          <w:noProof/>
          <w:kern w:val="0"/>
          <w:sz w:val="22"/>
          <w:szCs w:val="22"/>
          <w:lang w:eastAsia="ko-KR" w:bidi="ar-SA"/>
        </w:rPr>
      </w:pPr>
      <w:r>
        <w:rPr>
          <w:noProof/>
        </w:rPr>
        <w:t>6.2.5.5 - Compléments.</w:t>
      </w:r>
      <w:r>
        <w:rPr>
          <w:noProof/>
        </w:rPr>
        <w:tab/>
      </w:r>
      <w:r>
        <w:rPr>
          <w:noProof/>
        </w:rPr>
        <w:fldChar w:fldCharType="begin"/>
      </w:r>
      <w:r>
        <w:rPr>
          <w:noProof/>
        </w:rPr>
        <w:instrText xml:space="preserve"> PAGEREF _Toc39658550 \h </w:instrText>
      </w:r>
      <w:r>
        <w:rPr>
          <w:noProof/>
        </w:rPr>
      </w:r>
      <w:r>
        <w:rPr>
          <w:noProof/>
        </w:rPr>
        <w:fldChar w:fldCharType="separate"/>
      </w:r>
      <w:r w:rsidR="00BB5484">
        <w:rPr>
          <w:noProof/>
        </w:rPr>
        <w:t>46</w:t>
      </w:r>
      <w:r>
        <w:rPr>
          <w:noProof/>
        </w:rPr>
        <w:fldChar w:fldCharType="end"/>
      </w:r>
    </w:p>
    <w:p w14:paraId="29553512" w14:textId="6296A35C" w:rsidR="00C148CD" w:rsidRDefault="00C148CD">
      <w:pPr>
        <w:pStyle w:val="TM4"/>
        <w:rPr>
          <w:rFonts w:asciiTheme="minorHAnsi" w:eastAsiaTheme="minorEastAsia" w:hAnsiTheme="minorHAnsi" w:cstheme="minorBidi"/>
          <w:noProof/>
          <w:kern w:val="0"/>
          <w:sz w:val="22"/>
          <w:szCs w:val="22"/>
          <w:lang w:eastAsia="ko-KR" w:bidi="ar-SA"/>
        </w:rPr>
      </w:pPr>
      <w:r>
        <w:rPr>
          <w:noProof/>
        </w:rPr>
        <w:t>6.2.5.6 - User Story.</w:t>
      </w:r>
      <w:r>
        <w:rPr>
          <w:noProof/>
        </w:rPr>
        <w:tab/>
      </w:r>
      <w:r>
        <w:rPr>
          <w:noProof/>
        </w:rPr>
        <w:fldChar w:fldCharType="begin"/>
      </w:r>
      <w:r>
        <w:rPr>
          <w:noProof/>
        </w:rPr>
        <w:instrText xml:space="preserve"> PAGEREF _Toc39658551 \h </w:instrText>
      </w:r>
      <w:r>
        <w:rPr>
          <w:noProof/>
        </w:rPr>
      </w:r>
      <w:r>
        <w:rPr>
          <w:noProof/>
        </w:rPr>
        <w:fldChar w:fldCharType="separate"/>
      </w:r>
      <w:r w:rsidR="00BB5484">
        <w:rPr>
          <w:noProof/>
        </w:rPr>
        <w:t>46</w:t>
      </w:r>
      <w:r>
        <w:rPr>
          <w:noProof/>
        </w:rPr>
        <w:fldChar w:fldCharType="end"/>
      </w:r>
    </w:p>
    <w:p w14:paraId="44E1AD02" w14:textId="27224504"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6.2.6 - Cas d'utilisation &lt;&lt;Consulter commande&gt;&gt;</w:t>
      </w:r>
      <w:r>
        <w:rPr>
          <w:noProof/>
        </w:rPr>
        <w:tab/>
      </w:r>
      <w:r>
        <w:rPr>
          <w:noProof/>
        </w:rPr>
        <w:fldChar w:fldCharType="begin"/>
      </w:r>
      <w:r>
        <w:rPr>
          <w:noProof/>
        </w:rPr>
        <w:instrText xml:space="preserve"> PAGEREF _Toc39658552 \h </w:instrText>
      </w:r>
      <w:r>
        <w:rPr>
          <w:noProof/>
        </w:rPr>
      </w:r>
      <w:r>
        <w:rPr>
          <w:noProof/>
        </w:rPr>
        <w:fldChar w:fldCharType="separate"/>
      </w:r>
      <w:r w:rsidR="00BB5484">
        <w:rPr>
          <w:noProof/>
        </w:rPr>
        <w:t>48</w:t>
      </w:r>
      <w:r>
        <w:rPr>
          <w:noProof/>
        </w:rPr>
        <w:fldChar w:fldCharType="end"/>
      </w:r>
    </w:p>
    <w:p w14:paraId="20B70BC8" w14:textId="6F87272F" w:rsidR="00C148CD" w:rsidRDefault="00C148CD">
      <w:pPr>
        <w:pStyle w:val="TM4"/>
        <w:rPr>
          <w:rFonts w:asciiTheme="minorHAnsi" w:eastAsiaTheme="minorEastAsia" w:hAnsiTheme="minorHAnsi" w:cstheme="minorBidi"/>
          <w:noProof/>
          <w:kern w:val="0"/>
          <w:sz w:val="22"/>
          <w:szCs w:val="22"/>
          <w:lang w:eastAsia="ko-KR" w:bidi="ar-SA"/>
        </w:rPr>
      </w:pPr>
      <w:r>
        <w:rPr>
          <w:noProof/>
        </w:rPr>
        <w:t>6.2.6.1 - Identification</w:t>
      </w:r>
      <w:r>
        <w:rPr>
          <w:noProof/>
        </w:rPr>
        <w:tab/>
      </w:r>
      <w:r>
        <w:rPr>
          <w:noProof/>
        </w:rPr>
        <w:fldChar w:fldCharType="begin"/>
      </w:r>
      <w:r>
        <w:rPr>
          <w:noProof/>
        </w:rPr>
        <w:instrText xml:space="preserve"> PAGEREF _Toc39658553 \h </w:instrText>
      </w:r>
      <w:r>
        <w:rPr>
          <w:noProof/>
        </w:rPr>
      </w:r>
      <w:r>
        <w:rPr>
          <w:noProof/>
        </w:rPr>
        <w:fldChar w:fldCharType="separate"/>
      </w:r>
      <w:r w:rsidR="00BB5484">
        <w:rPr>
          <w:noProof/>
        </w:rPr>
        <w:t>48</w:t>
      </w:r>
      <w:r>
        <w:rPr>
          <w:noProof/>
        </w:rPr>
        <w:fldChar w:fldCharType="end"/>
      </w:r>
    </w:p>
    <w:p w14:paraId="294BBA45" w14:textId="5A3B125F" w:rsidR="00C148CD" w:rsidRDefault="00C148CD">
      <w:pPr>
        <w:pStyle w:val="TM4"/>
        <w:rPr>
          <w:rFonts w:asciiTheme="minorHAnsi" w:eastAsiaTheme="minorEastAsia" w:hAnsiTheme="minorHAnsi" w:cstheme="minorBidi"/>
          <w:noProof/>
          <w:kern w:val="0"/>
          <w:sz w:val="22"/>
          <w:szCs w:val="22"/>
          <w:lang w:eastAsia="ko-KR" w:bidi="ar-SA"/>
        </w:rPr>
      </w:pPr>
      <w:r>
        <w:rPr>
          <w:noProof/>
        </w:rPr>
        <w:t>6.2.6.2 - Le dialogue : le scénario nominal.</w:t>
      </w:r>
      <w:r>
        <w:rPr>
          <w:noProof/>
        </w:rPr>
        <w:tab/>
      </w:r>
      <w:r>
        <w:rPr>
          <w:noProof/>
        </w:rPr>
        <w:fldChar w:fldCharType="begin"/>
      </w:r>
      <w:r>
        <w:rPr>
          <w:noProof/>
        </w:rPr>
        <w:instrText xml:space="preserve"> PAGEREF _Toc39658554 \h </w:instrText>
      </w:r>
      <w:r>
        <w:rPr>
          <w:noProof/>
        </w:rPr>
      </w:r>
      <w:r>
        <w:rPr>
          <w:noProof/>
        </w:rPr>
        <w:fldChar w:fldCharType="separate"/>
      </w:r>
      <w:r w:rsidR="00BB5484">
        <w:rPr>
          <w:noProof/>
        </w:rPr>
        <w:t>48</w:t>
      </w:r>
      <w:r>
        <w:rPr>
          <w:noProof/>
        </w:rPr>
        <w:fldChar w:fldCharType="end"/>
      </w:r>
    </w:p>
    <w:p w14:paraId="5935AEE6" w14:textId="5FAEE286" w:rsidR="00C148CD" w:rsidRDefault="00C148CD">
      <w:pPr>
        <w:pStyle w:val="TM4"/>
        <w:rPr>
          <w:rFonts w:asciiTheme="minorHAnsi" w:eastAsiaTheme="minorEastAsia" w:hAnsiTheme="minorHAnsi" w:cstheme="minorBidi"/>
          <w:noProof/>
          <w:kern w:val="0"/>
          <w:sz w:val="22"/>
          <w:szCs w:val="22"/>
          <w:lang w:eastAsia="ko-KR" w:bidi="ar-SA"/>
        </w:rPr>
      </w:pPr>
      <w:r>
        <w:rPr>
          <w:noProof/>
        </w:rPr>
        <w:t>6.2.6.3 - Le dialogue : les scénarios alternatifs/d'exception.</w:t>
      </w:r>
      <w:r>
        <w:rPr>
          <w:noProof/>
        </w:rPr>
        <w:tab/>
      </w:r>
      <w:r>
        <w:rPr>
          <w:noProof/>
        </w:rPr>
        <w:fldChar w:fldCharType="begin"/>
      </w:r>
      <w:r>
        <w:rPr>
          <w:noProof/>
        </w:rPr>
        <w:instrText xml:space="preserve"> PAGEREF _Toc39658555 \h </w:instrText>
      </w:r>
      <w:r>
        <w:rPr>
          <w:noProof/>
        </w:rPr>
      </w:r>
      <w:r>
        <w:rPr>
          <w:noProof/>
        </w:rPr>
        <w:fldChar w:fldCharType="separate"/>
      </w:r>
      <w:r w:rsidR="00BB5484">
        <w:rPr>
          <w:noProof/>
        </w:rPr>
        <w:t>48</w:t>
      </w:r>
      <w:r>
        <w:rPr>
          <w:noProof/>
        </w:rPr>
        <w:fldChar w:fldCharType="end"/>
      </w:r>
    </w:p>
    <w:p w14:paraId="7B83927B" w14:textId="37DEE219" w:rsidR="00C148CD" w:rsidRDefault="00C148CD">
      <w:pPr>
        <w:pStyle w:val="TM4"/>
        <w:rPr>
          <w:rFonts w:asciiTheme="minorHAnsi" w:eastAsiaTheme="minorEastAsia" w:hAnsiTheme="minorHAnsi" w:cstheme="minorBidi"/>
          <w:noProof/>
          <w:kern w:val="0"/>
          <w:sz w:val="22"/>
          <w:szCs w:val="22"/>
          <w:lang w:eastAsia="ko-KR" w:bidi="ar-SA"/>
        </w:rPr>
      </w:pPr>
      <w:r>
        <w:rPr>
          <w:noProof/>
        </w:rPr>
        <w:t>6.2.6.4 - La fin et les postconditions.</w:t>
      </w:r>
      <w:r>
        <w:rPr>
          <w:noProof/>
        </w:rPr>
        <w:tab/>
      </w:r>
      <w:r>
        <w:rPr>
          <w:noProof/>
        </w:rPr>
        <w:fldChar w:fldCharType="begin"/>
      </w:r>
      <w:r>
        <w:rPr>
          <w:noProof/>
        </w:rPr>
        <w:instrText xml:space="preserve"> PAGEREF _Toc39658556 \h </w:instrText>
      </w:r>
      <w:r>
        <w:rPr>
          <w:noProof/>
        </w:rPr>
      </w:r>
      <w:r>
        <w:rPr>
          <w:noProof/>
        </w:rPr>
        <w:fldChar w:fldCharType="separate"/>
      </w:r>
      <w:r w:rsidR="00BB5484">
        <w:rPr>
          <w:noProof/>
        </w:rPr>
        <w:t>48</w:t>
      </w:r>
      <w:r>
        <w:rPr>
          <w:noProof/>
        </w:rPr>
        <w:fldChar w:fldCharType="end"/>
      </w:r>
    </w:p>
    <w:p w14:paraId="01976C3A" w14:textId="6CD5199B" w:rsidR="00C148CD" w:rsidRDefault="00C148CD">
      <w:pPr>
        <w:pStyle w:val="TM4"/>
        <w:rPr>
          <w:rFonts w:asciiTheme="minorHAnsi" w:eastAsiaTheme="minorEastAsia" w:hAnsiTheme="minorHAnsi" w:cstheme="minorBidi"/>
          <w:noProof/>
          <w:kern w:val="0"/>
          <w:sz w:val="22"/>
          <w:szCs w:val="22"/>
          <w:lang w:eastAsia="ko-KR" w:bidi="ar-SA"/>
        </w:rPr>
      </w:pPr>
      <w:r>
        <w:rPr>
          <w:noProof/>
        </w:rPr>
        <w:t>6.2.6.5 - Compléments.</w:t>
      </w:r>
      <w:r>
        <w:rPr>
          <w:noProof/>
        </w:rPr>
        <w:tab/>
      </w:r>
      <w:r>
        <w:rPr>
          <w:noProof/>
        </w:rPr>
        <w:fldChar w:fldCharType="begin"/>
      </w:r>
      <w:r>
        <w:rPr>
          <w:noProof/>
        </w:rPr>
        <w:instrText xml:space="preserve"> PAGEREF _Toc39658557 \h </w:instrText>
      </w:r>
      <w:r>
        <w:rPr>
          <w:noProof/>
        </w:rPr>
      </w:r>
      <w:r>
        <w:rPr>
          <w:noProof/>
        </w:rPr>
        <w:fldChar w:fldCharType="separate"/>
      </w:r>
      <w:r w:rsidR="00BB5484">
        <w:rPr>
          <w:noProof/>
        </w:rPr>
        <w:t>49</w:t>
      </w:r>
      <w:r>
        <w:rPr>
          <w:noProof/>
        </w:rPr>
        <w:fldChar w:fldCharType="end"/>
      </w:r>
    </w:p>
    <w:p w14:paraId="291FA425" w14:textId="4429F7AB" w:rsidR="00C148CD" w:rsidRDefault="00C148CD">
      <w:pPr>
        <w:pStyle w:val="TM4"/>
        <w:rPr>
          <w:rFonts w:asciiTheme="minorHAnsi" w:eastAsiaTheme="minorEastAsia" w:hAnsiTheme="minorHAnsi" w:cstheme="minorBidi"/>
          <w:noProof/>
          <w:kern w:val="0"/>
          <w:sz w:val="22"/>
          <w:szCs w:val="22"/>
          <w:lang w:eastAsia="ko-KR" w:bidi="ar-SA"/>
        </w:rPr>
      </w:pPr>
      <w:r>
        <w:rPr>
          <w:noProof/>
        </w:rPr>
        <w:t>6.2.6.6 - User Story.</w:t>
      </w:r>
      <w:r>
        <w:rPr>
          <w:noProof/>
        </w:rPr>
        <w:tab/>
      </w:r>
      <w:r>
        <w:rPr>
          <w:noProof/>
        </w:rPr>
        <w:fldChar w:fldCharType="begin"/>
      </w:r>
      <w:r>
        <w:rPr>
          <w:noProof/>
        </w:rPr>
        <w:instrText xml:space="preserve"> PAGEREF _Toc39658558 \h </w:instrText>
      </w:r>
      <w:r>
        <w:rPr>
          <w:noProof/>
        </w:rPr>
      </w:r>
      <w:r>
        <w:rPr>
          <w:noProof/>
        </w:rPr>
        <w:fldChar w:fldCharType="separate"/>
      </w:r>
      <w:r w:rsidR="00BB5484">
        <w:rPr>
          <w:noProof/>
        </w:rPr>
        <w:t>49</w:t>
      </w:r>
      <w:r>
        <w:rPr>
          <w:noProof/>
        </w:rPr>
        <w:fldChar w:fldCharType="end"/>
      </w:r>
    </w:p>
    <w:p w14:paraId="3DE8E653" w14:textId="74EE8FE0"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6.2.7 - Cas d'utilisation &lt;&lt;Enregistrer paiement&gt;&gt;</w:t>
      </w:r>
      <w:r>
        <w:rPr>
          <w:noProof/>
        </w:rPr>
        <w:tab/>
      </w:r>
      <w:r>
        <w:rPr>
          <w:noProof/>
        </w:rPr>
        <w:fldChar w:fldCharType="begin"/>
      </w:r>
      <w:r>
        <w:rPr>
          <w:noProof/>
        </w:rPr>
        <w:instrText xml:space="preserve"> PAGEREF _Toc39658559 \h </w:instrText>
      </w:r>
      <w:r>
        <w:rPr>
          <w:noProof/>
        </w:rPr>
      </w:r>
      <w:r>
        <w:rPr>
          <w:noProof/>
        </w:rPr>
        <w:fldChar w:fldCharType="separate"/>
      </w:r>
      <w:r w:rsidR="00BB5484">
        <w:rPr>
          <w:noProof/>
        </w:rPr>
        <w:t>50</w:t>
      </w:r>
      <w:r>
        <w:rPr>
          <w:noProof/>
        </w:rPr>
        <w:fldChar w:fldCharType="end"/>
      </w:r>
    </w:p>
    <w:p w14:paraId="2AD8DD0D" w14:textId="04219757" w:rsidR="00C148CD" w:rsidRDefault="00C148CD">
      <w:pPr>
        <w:pStyle w:val="TM4"/>
        <w:rPr>
          <w:rFonts w:asciiTheme="minorHAnsi" w:eastAsiaTheme="minorEastAsia" w:hAnsiTheme="minorHAnsi" w:cstheme="minorBidi"/>
          <w:noProof/>
          <w:kern w:val="0"/>
          <w:sz w:val="22"/>
          <w:szCs w:val="22"/>
          <w:lang w:eastAsia="ko-KR" w:bidi="ar-SA"/>
        </w:rPr>
      </w:pPr>
      <w:r>
        <w:rPr>
          <w:noProof/>
        </w:rPr>
        <w:t>6.2.7.1 - Identification</w:t>
      </w:r>
      <w:r>
        <w:rPr>
          <w:noProof/>
        </w:rPr>
        <w:tab/>
      </w:r>
      <w:r>
        <w:rPr>
          <w:noProof/>
        </w:rPr>
        <w:fldChar w:fldCharType="begin"/>
      </w:r>
      <w:r>
        <w:rPr>
          <w:noProof/>
        </w:rPr>
        <w:instrText xml:space="preserve"> PAGEREF _Toc39658560 \h </w:instrText>
      </w:r>
      <w:r>
        <w:rPr>
          <w:noProof/>
        </w:rPr>
      </w:r>
      <w:r>
        <w:rPr>
          <w:noProof/>
        </w:rPr>
        <w:fldChar w:fldCharType="separate"/>
      </w:r>
      <w:r w:rsidR="00BB5484">
        <w:rPr>
          <w:noProof/>
        </w:rPr>
        <w:t>50</w:t>
      </w:r>
      <w:r>
        <w:rPr>
          <w:noProof/>
        </w:rPr>
        <w:fldChar w:fldCharType="end"/>
      </w:r>
    </w:p>
    <w:p w14:paraId="5CA50440" w14:textId="7C041042" w:rsidR="00C148CD" w:rsidRDefault="00C148CD">
      <w:pPr>
        <w:pStyle w:val="TM4"/>
        <w:rPr>
          <w:rFonts w:asciiTheme="minorHAnsi" w:eastAsiaTheme="minorEastAsia" w:hAnsiTheme="minorHAnsi" w:cstheme="minorBidi"/>
          <w:noProof/>
          <w:kern w:val="0"/>
          <w:sz w:val="22"/>
          <w:szCs w:val="22"/>
          <w:lang w:eastAsia="ko-KR" w:bidi="ar-SA"/>
        </w:rPr>
      </w:pPr>
      <w:r>
        <w:rPr>
          <w:noProof/>
        </w:rPr>
        <w:t>6.2.7.2 - Le dialogue : le scénario nominal.</w:t>
      </w:r>
      <w:r>
        <w:rPr>
          <w:noProof/>
        </w:rPr>
        <w:tab/>
      </w:r>
      <w:r>
        <w:rPr>
          <w:noProof/>
        </w:rPr>
        <w:fldChar w:fldCharType="begin"/>
      </w:r>
      <w:r>
        <w:rPr>
          <w:noProof/>
        </w:rPr>
        <w:instrText xml:space="preserve"> PAGEREF _Toc39658561 \h </w:instrText>
      </w:r>
      <w:r>
        <w:rPr>
          <w:noProof/>
        </w:rPr>
      </w:r>
      <w:r>
        <w:rPr>
          <w:noProof/>
        </w:rPr>
        <w:fldChar w:fldCharType="separate"/>
      </w:r>
      <w:r w:rsidR="00BB5484">
        <w:rPr>
          <w:noProof/>
        </w:rPr>
        <w:t>50</w:t>
      </w:r>
      <w:r>
        <w:rPr>
          <w:noProof/>
        </w:rPr>
        <w:fldChar w:fldCharType="end"/>
      </w:r>
    </w:p>
    <w:p w14:paraId="41A104DC" w14:textId="286DCCC0" w:rsidR="00C148CD" w:rsidRDefault="00C148CD">
      <w:pPr>
        <w:pStyle w:val="TM4"/>
        <w:rPr>
          <w:rFonts w:asciiTheme="minorHAnsi" w:eastAsiaTheme="minorEastAsia" w:hAnsiTheme="minorHAnsi" w:cstheme="minorBidi"/>
          <w:noProof/>
          <w:kern w:val="0"/>
          <w:sz w:val="22"/>
          <w:szCs w:val="22"/>
          <w:lang w:eastAsia="ko-KR" w:bidi="ar-SA"/>
        </w:rPr>
      </w:pPr>
      <w:r>
        <w:rPr>
          <w:noProof/>
        </w:rPr>
        <w:t>6.2.7.3 - Le dialogue : les scénarios alternatifs/d'exception.</w:t>
      </w:r>
      <w:r>
        <w:rPr>
          <w:noProof/>
        </w:rPr>
        <w:tab/>
      </w:r>
      <w:r>
        <w:rPr>
          <w:noProof/>
        </w:rPr>
        <w:fldChar w:fldCharType="begin"/>
      </w:r>
      <w:r>
        <w:rPr>
          <w:noProof/>
        </w:rPr>
        <w:instrText xml:space="preserve"> PAGEREF _Toc39658562 \h </w:instrText>
      </w:r>
      <w:r>
        <w:rPr>
          <w:noProof/>
        </w:rPr>
      </w:r>
      <w:r>
        <w:rPr>
          <w:noProof/>
        </w:rPr>
        <w:fldChar w:fldCharType="separate"/>
      </w:r>
      <w:r w:rsidR="00BB5484">
        <w:rPr>
          <w:noProof/>
        </w:rPr>
        <w:t>50</w:t>
      </w:r>
      <w:r>
        <w:rPr>
          <w:noProof/>
        </w:rPr>
        <w:fldChar w:fldCharType="end"/>
      </w:r>
    </w:p>
    <w:p w14:paraId="59443E31" w14:textId="276E4FE2" w:rsidR="00C148CD" w:rsidRDefault="00C148CD">
      <w:pPr>
        <w:pStyle w:val="TM4"/>
        <w:rPr>
          <w:rFonts w:asciiTheme="minorHAnsi" w:eastAsiaTheme="minorEastAsia" w:hAnsiTheme="minorHAnsi" w:cstheme="minorBidi"/>
          <w:noProof/>
          <w:kern w:val="0"/>
          <w:sz w:val="22"/>
          <w:szCs w:val="22"/>
          <w:lang w:eastAsia="ko-KR" w:bidi="ar-SA"/>
        </w:rPr>
      </w:pPr>
      <w:r>
        <w:rPr>
          <w:noProof/>
        </w:rPr>
        <w:t>6.2.7.4 - La fin et les postconditions.</w:t>
      </w:r>
      <w:r>
        <w:rPr>
          <w:noProof/>
        </w:rPr>
        <w:tab/>
      </w:r>
      <w:r>
        <w:rPr>
          <w:noProof/>
        </w:rPr>
        <w:fldChar w:fldCharType="begin"/>
      </w:r>
      <w:r>
        <w:rPr>
          <w:noProof/>
        </w:rPr>
        <w:instrText xml:space="preserve"> PAGEREF _Toc39658563 \h </w:instrText>
      </w:r>
      <w:r>
        <w:rPr>
          <w:noProof/>
        </w:rPr>
      </w:r>
      <w:r>
        <w:rPr>
          <w:noProof/>
        </w:rPr>
        <w:fldChar w:fldCharType="separate"/>
      </w:r>
      <w:r w:rsidR="00BB5484">
        <w:rPr>
          <w:noProof/>
        </w:rPr>
        <w:t>51</w:t>
      </w:r>
      <w:r>
        <w:rPr>
          <w:noProof/>
        </w:rPr>
        <w:fldChar w:fldCharType="end"/>
      </w:r>
    </w:p>
    <w:p w14:paraId="2A12C893" w14:textId="40C1170B" w:rsidR="00C148CD" w:rsidRDefault="00C148CD">
      <w:pPr>
        <w:pStyle w:val="TM4"/>
        <w:rPr>
          <w:rFonts w:asciiTheme="minorHAnsi" w:eastAsiaTheme="minorEastAsia" w:hAnsiTheme="minorHAnsi" w:cstheme="minorBidi"/>
          <w:noProof/>
          <w:kern w:val="0"/>
          <w:sz w:val="22"/>
          <w:szCs w:val="22"/>
          <w:lang w:eastAsia="ko-KR" w:bidi="ar-SA"/>
        </w:rPr>
      </w:pPr>
      <w:r>
        <w:rPr>
          <w:noProof/>
        </w:rPr>
        <w:t>6.2.7.5 - Compléments.</w:t>
      </w:r>
      <w:r>
        <w:rPr>
          <w:noProof/>
        </w:rPr>
        <w:tab/>
      </w:r>
      <w:r>
        <w:rPr>
          <w:noProof/>
        </w:rPr>
        <w:fldChar w:fldCharType="begin"/>
      </w:r>
      <w:r>
        <w:rPr>
          <w:noProof/>
        </w:rPr>
        <w:instrText xml:space="preserve"> PAGEREF _Toc39658564 \h </w:instrText>
      </w:r>
      <w:r>
        <w:rPr>
          <w:noProof/>
        </w:rPr>
      </w:r>
      <w:r>
        <w:rPr>
          <w:noProof/>
        </w:rPr>
        <w:fldChar w:fldCharType="separate"/>
      </w:r>
      <w:r w:rsidR="00BB5484">
        <w:rPr>
          <w:noProof/>
        </w:rPr>
        <w:t>51</w:t>
      </w:r>
      <w:r>
        <w:rPr>
          <w:noProof/>
        </w:rPr>
        <w:fldChar w:fldCharType="end"/>
      </w:r>
    </w:p>
    <w:p w14:paraId="2DA58306" w14:textId="23DB812F" w:rsidR="00C148CD" w:rsidRDefault="00C148CD">
      <w:pPr>
        <w:pStyle w:val="TM4"/>
        <w:rPr>
          <w:rFonts w:asciiTheme="minorHAnsi" w:eastAsiaTheme="minorEastAsia" w:hAnsiTheme="minorHAnsi" w:cstheme="minorBidi"/>
          <w:noProof/>
          <w:kern w:val="0"/>
          <w:sz w:val="22"/>
          <w:szCs w:val="22"/>
          <w:lang w:eastAsia="ko-KR" w:bidi="ar-SA"/>
        </w:rPr>
      </w:pPr>
      <w:r>
        <w:rPr>
          <w:noProof/>
        </w:rPr>
        <w:t>6.2.7.6 - User Story.</w:t>
      </w:r>
      <w:r>
        <w:rPr>
          <w:noProof/>
        </w:rPr>
        <w:tab/>
      </w:r>
      <w:r>
        <w:rPr>
          <w:noProof/>
        </w:rPr>
        <w:fldChar w:fldCharType="begin"/>
      </w:r>
      <w:r>
        <w:rPr>
          <w:noProof/>
        </w:rPr>
        <w:instrText xml:space="preserve"> PAGEREF _Toc39658565 \h </w:instrText>
      </w:r>
      <w:r>
        <w:rPr>
          <w:noProof/>
        </w:rPr>
      </w:r>
      <w:r>
        <w:rPr>
          <w:noProof/>
        </w:rPr>
        <w:fldChar w:fldCharType="separate"/>
      </w:r>
      <w:r w:rsidR="00BB5484">
        <w:rPr>
          <w:noProof/>
        </w:rPr>
        <w:t>51</w:t>
      </w:r>
      <w:r>
        <w:rPr>
          <w:noProof/>
        </w:rPr>
        <w:fldChar w:fldCharType="end"/>
      </w:r>
    </w:p>
    <w:p w14:paraId="41A04BEE" w14:textId="587B2F54"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6.2.8 - Cas d'utilisation &lt;&lt;Saisir adresse livraison&gt;&gt;</w:t>
      </w:r>
      <w:r>
        <w:rPr>
          <w:noProof/>
        </w:rPr>
        <w:tab/>
      </w:r>
      <w:r>
        <w:rPr>
          <w:noProof/>
        </w:rPr>
        <w:fldChar w:fldCharType="begin"/>
      </w:r>
      <w:r>
        <w:rPr>
          <w:noProof/>
        </w:rPr>
        <w:instrText xml:space="preserve"> PAGEREF _Toc39658566 \h </w:instrText>
      </w:r>
      <w:r>
        <w:rPr>
          <w:noProof/>
        </w:rPr>
      </w:r>
      <w:r>
        <w:rPr>
          <w:noProof/>
        </w:rPr>
        <w:fldChar w:fldCharType="separate"/>
      </w:r>
      <w:r w:rsidR="00BB5484">
        <w:rPr>
          <w:noProof/>
        </w:rPr>
        <w:t>53</w:t>
      </w:r>
      <w:r>
        <w:rPr>
          <w:noProof/>
        </w:rPr>
        <w:fldChar w:fldCharType="end"/>
      </w:r>
    </w:p>
    <w:p w14:paraId="3D8DBFA1" w14:textId="354EECA3" w:rsidR="00C148CD" w:rsidRDefault="00C148CD">
      <w:pPr>
        <w:pStyle w:val="TM4"/>
        <w:rPr>
          <w:rFonts w:asciiTheme="minorHAnsi" w:eastAsiaTheme="minorEastAsia" w:hAnsiTheme="minorHAnsi" w:cstheme="minorBidi"/>
          <w:noProof/>
          <w:kern w:val="0"/>
          <w:sz w:val="22"/>
          <w:szCs w:val="22"/>
          <w:lang w:eastAsia="ko-KR" w:bidi="ar-SA"/>
        </w:rPr>
      </w:pPr>
      <w:r>
        <w:rPr>
          <w:noProof/>
        </w:rPr>
        <w:t>6.2.8.1 - Identification</w:t>
      </w:r>
      <w:r>
        <w:rPr>
          <w:noProof/>
        </w:rPr>
        <w:tab/>
      </w:r>
      <w:r>
        <w:rPr>
          <w:noProof/>
        </w:rPr>
        <w:fldChar w:fldCharType="begin"/>
      </w:r>
      <w:r>
        <w:rPr>
          <w:noProof/>
        </w:rPr>
        <w:instrText xml:space="preserve"> PAGEREF _Toc39658567 \h </w:instrText>
      </w:r>
      <w:r>
        <w:rPr>
          <w:noProof/>
        </w:rPr>
      </w:r>
      <w:r>
        <w:rPr>
          <w:noProof/>
        </w:rPr>
        <w:fldChar w:fldCharType="separate"/>
      </w:r>
      <w:r w:rsidR="00BB5484">
        <w:rPr>
          <w:noProof/>
        </w:rPr>
        <w:t>53</w:t>
      </w:r>
      <w:r>
        <w:rPr>
          <w:noProof/>
        </w:rPr>
        <w:fldChar w:fldCharType="end"/>
      </w:r>
    </w:p>
    <w:p w14:paraId="01FD58FC" w14:textId="31D8B2F6" w:rsidR="00C148CD" w:rsidRDefault="00C148CD">
      <w:pPr>
        <w:pStyle w:val="TM4"/>
        <w:rPr>
          <w:rFonts w:asciiTheme="minorHAnsi" w:eastAsiaTheme="minorEastAsia" w:hAnsiTheme="minorHAnsi" w:cstheme="minorBidi"/>
          <w:noProof/>
          <w:kern w:val="0"/>
          <w:sz w:val="22"/>
          <w:szCs w:val="22"/>
          <w:lang w:eastAsia="ko-KR" w:bidi="ar-SA"/>
        </w:rPr>
      </w:pPr>
      <w:r>
        <w:rPr>
          <w:noProof/>
        </w:rPr>
        <w:t>6.2.8.2 - Le dialogue : le scénario nominal.</w:t>
      </w:r>
      <w:r>
        <w:rPr>
          <w:noProof/>
        </w:rPr>
        <w:tab/>
      </w:r>
      <w:r>
        <w:rPr>
          <w:noProof/>
        </w:rPr>
        <w:fldChar w:fldCharType="begin"/>
      </w:r>
      <w:r>
        <w:rPr>
          <w:noProof/>
        </w:rPr>
        <w:instrText xml:space="preserve"> PAGEREF _Toc39658568 \h </w:instrText>
      </w:r>
      <w:r>
        <w:rPr>
          <w:noProof/>
        </w:rPr>
      </w:r>
      <w:r>
        <w:rPr>
          <w:noProof/>
        </w:rPr>
        <w:fldChar w:fldCharType="separate"/>
      </w:r>
      <w:r w:rsidR="00BB5484">
        <w:rPr>
          <w:noProof/>
        </w:rPr>
        <w:t>53</w:t>
      </w:r>
      <w:r>
        <w:rPr>
          <w:noProof/>
        </w:rPr>
        <w:fldChar w:fldCharType="end"/>
      </w:r>
    </w:p>
    <w:p w14:paraId="6F4B78B0" w14:textId="45B18FE8" w:rsidR="00C148CD" w:rsidRDefault="00C148CD">
      <w:pPr>
        <w:pStyle w:val="TM4"/>
        <w:rPr>
          <w:rFonts w:asciiTheme="minorHAnsi" w:eastAsiaTheme="minorEastAsia" w:hAnsiTheme="minorHAnsi" w:cstheme="minorBidi"/>
          <w:noProof/>
          <w:kern w:val="0"/>
          <w:sz w:val="22"/>
          <w:szCs w:val="22"/>
          <w:lang w:eastAsia="ko-KR" w:bidi="ar-SA"/>
        </w:rPr>
      </w:pPr>
      <w:r>
        <w:rPr>
          <w:noProof/>
        </w:rPr>
        <w:t>6.2.8.3 - Le dialogue : les scénarios alternatifs/d'exception.</w:t>
      </w:r>
      <w:r>
        <w:rPr>
          <w:noProof/>
        </w:rPr>
        <w:tab/>
      </w:r>
      <w:r>
        <w:rPr>
          <w:noProof/>
        </w:rPr>
        <w:fldChar w:fldCharType="begin"/>
      </w:r>
      <w:r>
        <w:rPr>
          <w:noProof/>
        </w:rPr>
        <w:instrText xml:space="preserve"> PAGEREF _Toc39658569 \h </w:instrText>
      </w:r>
      <w:r>
        <w:rPr>
          <w:noProof/>
        </w:rPr>
      </w:r>
      <w:r>
        <w:rPr>
          <w:noProof/>
        </w:rPr>
        <w:fldChar w:fldCharType="separate"/>
      </w:r>
      <w:r w:rsidR="00BB5484">
        <w:rPr>
          <w:noProof/>
        </w:rPr>
        <w:t>53</w:t>
      </w:r>
      <w:r>
        <w:rPr>
          <w:noProof/>
        </w:rPr>
        <w:fldChar w:fldCharType="end"/>
      </w:r>
    </w:p>
    <w:p w14:paraId="3D61DA2C" w14:textId="0BE54E6A" w:rsidR="00C148CD" w:rsidRDefault="00C148CD">
      <w:pPr>
        <w:pStyle w:val="TM4"/>
        <w:rPr>
          <w:rFonts w:asciiTheme="minorHAnsi" w:eastAsiaTheme="minorEastAsia" w:hAnsiTheme="minorHAnsi" w:cstheme="minorBidi"/>
          <w:noProof/>
          <w:kern w:val="0"/>
          <w:sz w:val="22"/>
          <w:szCs w:val="22"/>
          <w:lang w:eastAsia="ko-KR" w:bidi="ar-SA"/>
        </w:rPr>
      </w:pPr>
      <w:r>
        <w:rPr>
          <w:noProof/>
        </w:rPr>
        <w:t>6.2.8.4 - La fin et les postconditions.</w:t>
      </w:r>
      <w:r>
        <w:rPr>
          <w:noProof/>
        </w:rPr>
        <w:tab/>
      </w:r>
      <w:r>
        <w:rPr>
          <w:noProof/>
        </w:rPr>
        <w:fldChar w:fldCharType="begin"/>
      </w:r>
      <w:r>
        <w:rPr>
          <w:noProof/>
        </w:rPr>
        <w:instrText xml:space="preserve"> PAGEREF _Toc39658570 \h </w:instrText>
      </w:r>
      <w:r>
        <w:rPr>
          <w:noProof/>
        </w:rPr>
      </w:r>
      <w:r>
        <w:rPr>
          <w:noProof/>
        </w:rPr>
        <w:fldChar w:fldCharType="separate"/>
      </w:r>
      <w:r w:rsidR="00BB5484">
        <w:rPr>
          <w:noProof/>
        </w:rPr>
        <w:t>54</w:t>
      </w:r>
      <w:r>
        <w:rPr>
          <w:noProof/>
        </w:rPr>
        <w:fldChar w:fldCharType="end"/>
      </w:r>
    </w:p>
    <w:p w14:paraId="6DFB997B" w14:textId="0489E8C9" w:rsidR="00C148CD" w:rsidRDefault="00C148CD">
      <w:pPr>
        <w:pStyle w:val="TM4"/>
        <w:rPr>
          <w:rFonts w:asciiTheme="minorHAnsi" w:eastAsiaTheme="minorEastAsia" w:hAnsiTheme="minorHAnsi" w:cstheme="minorBidi"/>
          <w:noProof/>
          <w:kern w:val="0"/>
          <w:sz w:val="22"/>
          <w:szCs w:val="22"/>
          <w:lang w:eastAsia="ko-KR" w:bidi="ar-SA"/>
        </w:rPr>
      </w:pPr>
      <w:r>
        <w:rPr>
          <w:noProof/>
        </w:rPr>
        <w:t>6.2.8.5 - Compléments.</w:t>
      </w:r>
      <w:r>
        <w:rPr>
          <w:noProof/>
        </w:rPr>
        <w:tab/>
      </w:r>
      <w:r>
        <w:rPr>
          <w:noProof/>
        </w:rPr>
        <w:fldChar w:fldCharType="begin"/>
      </w:r>
      <w:r>
        <w:rPr>
          <w:noProof/>
        </w:rPr>
        <w:instrText xml:space="preserve"> PAGEREF _Toc39658571 \h </w:instrText>
      </w:r>
      <w:r>
        <w:rPr>
          <w:noProof/>
        </w:rPr>
      </w:r>
      <w:r>
        <w:rPr>
          <w:noProof/>
        </w:rPr>
        <w:fldChar w:fldCharType="separate"/>
      </w:r>
      <w:r w:rsidR="00BB5484">
        <w:rPr>
          <w:noProof/>
        </w:rPr>
        <w:t>54</w:t>
      </w:r>
      <w:r>
        <w:rPr>
          <w:noProof/>
        </w:rPr>
        <w:fldChar w:fldCharType="end"/>
      </w:r>
    </w:p>
    <w:p w14:paraId="683BF92B" w14:textId="4DD0C727" w:rsidR="00C148CD" w:rsidRDefault="00C148CD">
      <w:pPr>
        <w:pStyle w:val="TM4"/>
        <w:rPr>
          <w:rFonts w:asciiTheme="minorHAnsi" w:eastAsiaTheme="minorEastAsia" w:hAnsiTheme="minorHAnsi" w:cstheme="minorBidi"/>
          <w:noProof/>
          <w:kern w:val="0"/>
          <w:sz w:val="22"/>
          <w:szCs w:val="22"/>
          <w:lang w:eastAsia="ko-KR" w:bidi="ar-SA"/>
        </w:rPr>
      </w:pPr>
      <w:r>
        <w:rPr>
          <w:noProof/>
        </w:rPr>
        <w:t>6.2.8.6 - User Story.</w:t>
      </w:r>
      <w:r>
        <w:rPr>
          <w:noProof/>
        </w:rPr>
        <w:tab/>
      </w:r>
      <w:r>
        <w:rPr>
          <w:noProof/>
        </w:rPr>
        <w:fldChar w:fldCharType="begin"/>
      </w:r>
      <w:r>
        <w:rPr>
          <w:noProof/>
        </w:rPr>
        <w:instrText xml:space="preserve"> PAGEREF _Toc39658572 \h </w:instrText>
      </w:r>
      <w:r>
        <w:rPr>
          <w:noProof/>
        </w:rPr>
      </w:r>
      <w:r>
        <w:rPr>
          <w:noProof/>
        </w:rPr>
        <w:fldChar w:fldCharType="separate"/>
      </w:r>
      <w:r w:rsidR="00BB5484">
        <w:rPr>
          <w:noProof/>
        </w:rPr>
        <w:t>54</w:t>
      </w:r>
      <w:r>
        <w:rPr>
          <w:noProof/>
        </w:rPr>
        <w:fldChar w:fldCharType="end"/>
      </w:r>
    </w:p>
    <w:p w14:paraId="5FD2DFA1" w14:textId="6CCD3F61" w:rsidR="00C148CD" w:rsidRDefault="00C148CD">
      <w:pPr>
        <w:pStyle w:val="TM2"/>
        <w:rPr>
          <w:rFonts w:asciiTheme="minorHAnsi" w:eastAsiaTheme="minorEastAsia" w:hAnsiTheme="minorHAnsi" w:cstheme="minorBidi"/>
          <w:noProof/>
          <w:kern w:val="0"/>
          <w:szCs w:val="22"/>
          <w:lang w:eastAsia="ko-KR" w:bidi="ar-SA"/>
        </w:rPr>
      </w:pPr>
      <w:r>
        <w:rPr>
          <w:noProof/>
        </w:rPr>
        <w:t>6.3 - Les règles de gestion générales</w:t>
      </w:r>
      <w:r>
        <w:rPr>
          <w:noProof/>
        </w:rPr>
        <w:tab/>
      </w:r>
      <w:r>
        <w:rPr>
          <w:noProof/>
        </w:rPr>
        <w:fldChar w:fldCharType="begin"/>
      </w:r>
      <w:r>
        <w:rPr>
          <w:noProof/>
        </w:rPr>
        <w:instrText xml:space="preserve"> PAGEREF _Toc39658573 \h </w:instrText>
      </w:r>
      <w:r>
        <w:rPr>
          <w:noProof/>
        </w:rPr>
      </w:r>
      <w:r>
        <w:rPr>
          <w:noProof/>
        </w:rPr>
        <w:fldChar w:fldCharType="separate"/>
      </w:r>
      <w:r w:rsidR="00BB5484">
        <w:rPr>
          <w:noProof/>
        </w:rPr>
        <w:t>55</w:t>
      </w:r>
      <w:r>
        <w:rPr>
          <w:noProof/>
        </w:rPr>
        <w:fldChar w:fldCharType="end"/>
      </w:r>
    </w:p>
    <w:p w14:paraId="37DA0ABE" w14:textId="7C412948" w:rsidR="00C148CD" w:rsidRDefault="00C148CD">
      <w:pPr>
        <w:pStyle w:val="TM2"/>
        <w:rPr>
          <w:rFonts w:asciiTheme="minorHAnsi" w:eastAsiaTheme="minorEastAsia" w:hAnsiTheme="minorHAnsi" w:cstheme="minorBidi"/>
          <w:noProof/>
          <w:kern w:val="0"/>
          <w:szCs w:val="22"/>
          <w:lang w:eastAsia="ko-KR" w:bidi="ar-SA"/>
        </w:rPr>
      </w:pPr>
      <w:r>
        <w:rPr>
          <w:noProof/>
        </w:rPr>
        <w:t>6.4 - Le workflow</w:t>
      </w:r>
      <w:r>
        <w:rPr>
          <w:noProof/>
        </w:rPr>
        <w:tab/>
      </w:r>
      <w:r>
        <w:rPr>
          <w:noProof/>
        </w:rPr>
        <w:fldChar w:fldCharType="begin"/>
      </w:r>
      <w:r>
        <w:rPr>
          <w:noProof/>
        </w:rPr>
        <w:instrText xml:space="preserve"> PAGEREF _Toc39658574 \h </w:instrText>
      </w:r>
      <w:r>
        <w:rPr>
          <w:noProof/>
        </w:rPr>
      </w:r>
      <w:r>
        <w:rPr>
          <w:noProof/>
        </w:rPr>
        <w:fldChar w:fldCharType="separate"/>
      </w:r>
      <w:r w:rsidR="00BB5484">
        <w:rPr>
          <w:noProof/>
        </w:rPr>
        <w:t>56</w:t>
      </w:r>
      <w:r>
        <w:rPr>
          <w:noProof/>
        </w:rPr>
        <w:fldChar w:fldCharType="end"/>
      </w:r>
    </w:p>
    <w:p w14:paraId="42DADA0A" w14:textId="3CDE4619" w:rsidR="00C148CD" w:rsidRDefault="00C148CD">
      <w:pPr>
        <w:pStyle w:val="TM1"/>
        <w:rPr>
          <w:rFonts w:asciiTheme="minorHAnsi" w:eastAsiaTheme="minorEastAsia" w:hAnsiTheme="minorHAnsi" w:cstheme="minorBidi"/>
          <w:b w:val="0"/>
          <w:noProof/>
          <w:kern w:val="0"/>
          <w:szCs w:val="22"/>
          <w:lang w:eastAsia="ko-KR" w:bidi="ar-SA"/>
        </w:rPr>
      </w:pPr>
      <w:r>
        <w:rPr>
          <w:noProof/>
        </w:rPr>
        <w:t>7 - Application production</w:t>
      </w:r>
      <w:r>
        <w:rPr>
          <w:noProof/>
        </w:rPr>
        <w:tab/>
      </w:r>
      <w:r>
        <w:rPr>
          <w:noProof/>
        </w:rPr>
        <w:fldChar w:fldCharType="begin"/>
      </w:r>
      <w:r>
        <w:rPr>
          <w:noProof/>
        </w:rPr>
        <w:instrText xml:space="preserve"> PAGEREF _Toc39658575 \h </w:instrText>
      </w:r>
      <w:r>
        <w:rPr>
          <w:noProof/>
        </w:rPr>
      </w:r>
      <w:r>
        <w:rPr>
          <w:noProof/>
        </w:rPr>
        <w:fldChar w:fldCharType="separate"/>
      </w:r>
      <w:r w:rsidR="00BB5484">
        <w:rPr>
          <w:noProof/>
        </w:rPr>
        <w:t>57</w:t>
      </w:r>
      <w:r>
        <w:rPr>
          <w:noProof/>
        </w:rPr>
        <w:fldChar w:fldCharType="end"/>
      </w:r>
    </w:p>
    <w:p w14:paraId="60EB8241" w14:textId="0298F8D4" w:rsidR="00C148CD" w:rsidRDefault="00C148CD">
      <w:pPr>
        <w:pStyle w:val="TM2"/>
        <w:rPr>
          <w:rFonts w:asciiTheme="minorHAnsi" w:eastAsiaTheme="minorEastAsia" w:hAnsiTheme="minorHAnsi" w:cstheme="minorBidi"/>
          <w:noProof/>
          <w:kern w:val="0"/>
          <w:szCs w:val="22"/>
          <w:lang w:eastAsia="ko-KR" w:bidi="ar-SA"/>
        </w:rPr>
      </w:pPr>
      <w:r>
        <w:rPr>
          <w:noProof/>
        </w:rPr>
        <w:t>7.1 - Les acteurs</w:t>
      </w:r>
      <w:r>
        <w:rPr>
          <w:noProof/>
        </w:rPr>
        <w:tab/>
      </w:r>
      <w:r>
        <w:rPr>
          <w:noProof/>
        </w:rPr>
        <w:fldChar w:fldCharType="begin"/>
      </w:r>
      <w:r>
        <w:rPr>
          <w:noProof/>
        </w:rPr>
        <w:instrText xml:space="preserve"> PAGEREF _Toc39658576 \h </w:instrText>
      </w:r>
      <w:r>
        <w:rPr>
          <w:noProof/>
        </w:rPr>
      </w:r>
      <w:r>
        <w:rPr>
          <w:noProof/>
        </w:rPr>
        <w:fldChar w:fldCharType="separate"/>
      </w:r>
      <w:r w:rsidR="00BB5484">
        <w:rPr>
          <w:noProof/>
        </w:rPr>
        <w:t>57</w:t>
      </w:r>
      <w:r>
        <w:rPr>
          <w:noProof/>
        </w:rPr>
        <w:fldChar w:fldCharType="end"/>
      </w:r>
    </w:p>
    <w:p w14:paraId="45F0E289" w14:textId="13EB533A" w:rsidR="00C148CD" w:rsidRDefault="00C148CD">
      <w:pPr>
        <w:pStyle w:val="TM2"/>
        <w:rPr>
          <w:rFonts w:asciiTheme="minorHAnsi" w:eastAsiaTheme="minorEastAsia" w:hAnsiTheme="minorHAnsi" w:cstheme="minorBidi"/>
          <w:noProof/>
          <w:kern w:val="0"/>
          <w:szCs w:val="22"/>
          <w:lang w:eastAsia="ko-KR" w:bidi="ar-SA"/>
        </w:rPr>
      </w:pPr>
      <w:r>
        <w:rPr>
          <w:noProof/>
        </w:rPr>
        <w:t>7.2 - Cas d'utilisations</w:t>
      </w:r>
      <w:r>
        <w:rPr>
          <w:noProof/>
        </w:rPr>
        <w:tab/>
      </w:r>
      <w:r>
        <w:rPr>
          <w:noProof/>
        </w:rPr>
        <w:fldChar w:fldCharType="begin"/>
      </w:r>
      <w:r>
        <w:rPr>
          <w:noProof/>
        </w:rPr>
        <w:instrText xml:space="preserve"> PAGEREF _Toc39658577 \h </w:instrText>
      </w:r>
      <w:r>
        <w:rPr>
          <w:noProof/>
        </w:rPr>
      </w:r>
      <w:r>
        <w:rPr>
          <w:noProof/>
        </w:rPr>
        <w:fldChar w:fldCharType="separate"/>
      </w:r>
      <w:r w:rsidR="00BB5484">
        <w:rPr>
          <w:noProof/>
        </w:rPr>
        <w:t>57</w:t>
      </w:r>
      <w:r>
        <w:rPr>
          <w:noProof/>
        </w:rPr>
        <w:fldChar w:fldCharType="end"/>
      </w:r>
    </w:p>
    <w:p w14:paraId="452F8354" w14:textId="6FC6BD9E"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7.2.1 - Cas d'utilisation &lt;&lt;Commencer fabrication&gt;&gt;</w:t>
      </w:r>
      <w:r>
        <w:rPr>
          <w:noProof/>
        </w:rPr>
        <w:tab/>
      </w:r>
      <w:r>
        <w:rPr>
          <w:noProof/>
        </w:rPr>
        <w:fldChar w:fldCharType="begin"/>
      </w:r>
      <w:r>
        <w:rPr>
          <w:noProof/>
        </w:rPr>
        <w:instrText xml:space="preserve"> PAGEREF _Toc39658578 \h </w:instrText>
      </w:r>
      <w:r>
        <w:rPr>
          <w:noProof/>
        </w:rPr>
      </w:r>
      <w:r>
        <w:rPr>
          <w:noProof/>
        </w:rPr>
        <w:fldChar w:fldCharType="separate"/>
      </w:r>
      <w:r w:rsidR="00BB5484">
        <w:rPr>
          <w:noProof/>
        </w:rPr>
        <w:t>57</w:t>
      </w:r>
      <w:r>
        <w:rPr>
          <w:noProof/>
        </w:rPr>
        <w:fldChar w:fldCharType="end"/>
      </w:r>
    </w:p>
    <w:p w14:paraId="4ACDF406" w14:textId="67E08D51" w:rsidR="00C148CD" w:rsidRDefault="00C148CD">
      <w:pPr>
        <w:pStyle w:val="TM4"/>
        <w:rPr>
          <w:rFonts w:asciiTheme="minorHAnsi" w:eastAsiaTheme="minorEastAsia" w:hAnsiTheme="minorHAnsi" w:cstheme="minorBidi"/>
          <w:noProof/>
          <w:kern w:val="0"/>
          <w:sz w:val="22"/>
          <w:szCs w:val="22"/>
          <w:lang w:eastAsia="ko-KR" w:bidi="ar-SA"/>
        </w:rPr>
      </w:pPr>
      <w:r>
        <w:rPr>
          <w:noProof/>
        </w:rPr>
        <w:t>7.2.1.1 - Identification</w:t>
      </w:r>
      <w:r>
        <w:rPr>
          <w:noProof/>
        </w:rPr>
        <w:tab/>
      </w:r>
      <w:r>
        <w:rPr>
          <w:noProof/>
        </w:rPr>
        <w:fldChar w:fldCharType="begin"/>
      </w:r>
      <w:r>
        <w:rPr>
          <w:noProof/>
        </w:rPr>
        <w:instrText xml:space="preserve"> PAGEREF _Toc39658579 \h </w:instrText>
      </w:r>
      <w:r>
        <w:rPr>
          <w:noProof/>
        </w:rPr>
      </w:r>
      <w:r>
        <w:rPr>
          <w:noProof/>
        </w:rPr>
        <w:fldChar w:fldCharType="separate"/>
      </w:r>
      <w:r w:rsidR="00BB5484">
        <w:rPr>
          <w:noProof/>
        </w:rPr>
        <w:t>57</w:t>
      </w:r>
      <w:r>
        <w:rPr>
          <w:noProof/>
        </w:rPr>
        <w:fldChar w:fldCharType="end"/>
      </w:r>
    </w:p>
    <w:p w14:paraId="5A176118" w14:textId="3362BD67" w:rsidR="00C148CD" w:rsidRDefault="00C148CD">
      <w:pPr>
        <w:pStyle w:val="TM4"/>
        <w:rPr>
          <w:rFonts w:asciiTheme="minorHAnsi" w:eastAsiaTheme="minorEastAsia" w:hAnsiTheme="minorHAnsi" w:cstheme="minorBidi"/>
          <w:noProof/>
          <w:kern w:val="0"/>
          <w:sz w:val="22"/>
          <w:szCs w:val="22"/>
          <w:lang w:eastAsia="ko-KR" w:bidi="ar-SA"/>
        </w:rPr>
      </w:pPr>
      <w:r>
        <w:rPr>
          <w:noProof/>
        </w:rPr>
        <w:t>7.2.1.2 - Le dialogue : le scénario nominal.</w:t>
      </w:r>
      <w:r>
        <w:rPr>
          <w:noProof/>
        </w:rPr>
        <w:tab/>
      </w:r>
      <w:r>
        <w:rPr>
          <w:noProof/>
        </w:rPr>
        <w:fldChar w:fldCharType="begin"/>
      </w:r>
      <w:r>
        <w:rPr>
          <w:noProof/>
        </w:rPr>
        <w:instrText xml:space="preserve"> PAGEREF _Toc39658580 \h </w:instrText>
      </w:r>
      <w:r>
        <w:rPr>
          <w:noProof/>
        </w:rPr>
      </w:r>
      <w:r>
        <w:rPr>
          <w:noProof/>
        </w:rPr>
        <w:fldChar w:fldCharType="separate"/>
      </w:r>
      <w:r w:rsidR="00BB5484">
        <w:rPr>
          <w:noProof/>
        </w:rPr>
        <w:t>57</w:t>
      </w:r>
      <w:r>
        <w:rPr>
          <w:noProof/>
        </w:rPr>
        <w:fldChar w:fldCharType="end"/>
      </w:r>
    </w:p>
    <w:p w14:paraId="4DF4CA88" w14:textId="657C9F97" w:rsidR="00C148CD" w:rsidRDefault="00C148CD">
      <w:pPr>
        <w:pStyle w:val="TM4"/>
        <w:rPr>
          <w:rFonts w:asciiTheme="minorHAnsi" w:eastAsiaTheme="minorEastAsia" w:hAnsiTheme="minorHAnsi" w:cstheme="minorBidi"/>
          <w:noProof/>
          <w:kern w:val="0"/>
          <w:sz w:val="22"/>
          <w:szCs w:val="22"/>
          <w:lang w:eastAsia="ko-KR" w:bidi="ar-SA"/>
        </w:rPr>
      </w:pPr>
      <w:r>
        <w:rPr>
          <w:noProof/>
        </w:rPr>
        <w:t>7.2.1.3 - La fin et les postconditions.</w:t>
      </w:r>
      <w:r>
        <w:rPr>
          <w:noProof/>
        </w:rPr>
        <w:tab/>
      </w:r>
      <w:r>
        <w:rPr>
          <w:noProof/>
        </w:rPr>
        <w:fldChar w:fldCharType="begin"/>
      </w:r>
      <w:r>
        <w:rPr>
          <w:noProof/>
        </w:rPr>
        <w:instrText xml:space="preserve"> PAGEREF _Toc39658581 \h </w:instrText>
      </w:r>
      <w:r>
        <w:rPr>
          <w:noProof/>
        </w:rPr>
      </w:r>
      <w:r>
        <w:rPr>
          <w:noProof/>
        </w:rPr>
        <w:fldChar w:fldCharType="separate"/>
      </w:r>
      <w:r w:rsidR="00BB5484">
        <w:rPr>
          <w:noProof/>
        </w:rPr>
        <w:t>58</w:t>
      </w:r>
      <w:r>
        <w:rPr>
          <w:noProof/>
        </w:rPr>
        <w:fldChar w:fldCharType="end"/>
      </w:r>
    </w:p>
    <w:p w14:paraId="430AA410" w14:textId="0F6504AE" w:rsidR="00C148CD" w:rsidRDefault="00C148CD">
      <w:pPr>
        <w:pStyle w:val="TM4"/>
        <w:rPr>
          <w:rFonts w:asciiTheme="minorHAnsi" w:eastAsiaTheme="minorEastAsia" w:hAnsiTheme="minorHAnsi" w:cstheme="minorBidi"/>
          <w:noProof/>
          <w:kern w:val="0"/>
          <w:sz w:val="22"/>
          <w:szCs w:val="22"/>
          <w:lang w:eastAsia="ko-KR" w:bidi="ar-SA"/>
        </w:rPr>
      </w:pPr>
      <w:r>
        <w:rPr>
          <w:noProof/>
        </w:rPr>
        <w:t>7.2.1.4 - Compléments.</w:t>
      </w:r>
      <w:r>
        <w:rPr>
          <w:noProof/>
        </w:rPr>
        <w:tab/>
      </w:r>
      <w:r>
        <w:rPr>
          <w:noProof/>
        </w:rPr>
        <w:fldChar w:fldCharType="begin"/>
      </w:r>
      <w:r>
        <w:rPr>
          <w:noProof/>
        </w:rPr>
        <w:instrText xml:space="preserve"> PAGEREF _Toc39658582 \h </w:instrText>
      </w:r>
      <w:r>
        <w:rPr>
          <w:noProof/>
        </w:rPr>
      </w:r>
      <w:r>
        <w:rPr>
          <w:noProof/>
        </w:rPr>
        <w:fldChar w:fldCharType="separate"/>
      </w:r>
      <w:r w:rsidR="00BB5484">
        <w:rPr>
          <w:noProof/>
        </w:rPr>
        <w:t>58</w:t>
      </w:r>
      <w:r>
        <w:rPr>
          <w:noProof/>
        </w:rPr>
        <w:fldChar w:fldCharType="end"/>
      </w:r>
    </w:p>
    <w:p w14:paraId="0A44DFCB" w14:textId="61103628" w:rsidR="00C148CD" w:rsidRDefault="00C148CD">
      <w:pPr>
        <w:pStyle w:val="TM4"/>
        <w:rPr>
          <w:rFonts w:asciiTheme="minorHAnsi" w:eastAsiaTheme="minorEastAsia" w:hAnsiTheme="minorHAnsi" w:cstheme="minorBidi"/>
          <w:noProof/>
          <w:kern w:val="0"/>
          <w:sz w:val="22"/>
          <w:szCs w:val="22"/>
          <w:lang w:eastAsia="ko-KR" w:bidi="ar-SA"/>
        </w:rPr>
      </w:pPr>
      <w:r>
        <w:rPr>
          <w:noProof/>
        </w:rPr>
        <w:t>7.2.1.5 - User Story.</w:t>
      </w:r>
      <w:r>
        <w:rPr>
          <w:noProof/>
        </w:rPr>
        <w:tab/>
      </w:r>
      <w:r>
        <w:rPr>
          <w:noProof/>
        </w:rPr>
        <w:fldChar w:fldCharType="begin"/>
      </w:r>
      <w:r>
        <w:rPr>
          <w:noProof/>
        </w:rPr>
        <w:instrText xml:space="preserve"> PAGEREF _Toc39658583 \h </w:instrText>
      </w:r>
      <w:r>
        <w:rPr>
          <w:noProof/>
        </w:rPr>
      </w:r>
      <w:r>
        <w:rPr>
          <w:noProof/>
        </w:rPr>
        <w:fldChar w:fldCharType="separate"/>
      </w:r>
      <w:r w:rsidR="00BB5484">
        <w:rPr>
          <w:noProof/>
        </w:rPr>
        <w:t>58</w:t>
      </w:r>
      <w:r>
        <w:rPr>
          <w:noProof/>
        </w:rPr>
        <w:fldChar w:fldCharType="end"/>
      </w:r>
    </w:p>
    <w:p w14:paraId="0F4A2A64" w14:textId="394D7620"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7.2.2 - Cas d'utilisation &lt;&lt;Consulter recettes&gt;&gt;</w:t>
      </w:r>
      <w:r>
        <w:rPr>
          <w:noProof/>
        </w:rPr>
        <w:tab/>
      </w:r>
      <w:r>
        <w:rPr>
          <w:noProof/>
        </w:rPr>
        <w:fldChar w:fldCharType="begin"/>
      </w:r>
      <w:r>
        <w:rPr>
          <w:noProof/>
        </w:rPr>
        <w:instrText xml:space="preserve"> PAGEREF _Toc39658584 \h </w:instrText>
      </w:r>
      <w:r>
        <w:rPr>
          <w:noProof/>
        </w:rPr>
      </w:r>
      <w:r>
        <w:rPr>
          <w:noProof/>
        </w:rPr>
        <w:fldChar w:fldCharType="separate"/>
      </w:r>
      <w:r w:rsidR="00BB5484">
        <w:rPr>
          <w:noProof/>
        </w:rPr>
        <w:t>59</w:t>
      </w:r>
      <w:r>
        <w:rPr>
          <w:noProof/>
        </w:rPr>
        <w:fldChar w:fldCharType="end"/>
      </w:r>
    </w:p>
    <w:p w14:paraId="2B490849" w14:textId="4773B836" w:rsidR="00C148CD" w:rsidRDefault="00C148CD">
      <w:pPr>
        <w:pStyle w:val="TM4"/>
        <w:rPr>
          <w:rFonts w:asciiTheme="minorHAnsi" w:eastAsiaTheme="minorEastAsia" w:hAnsiTheme="minorHAnsi" w:cstheme="minorBidi"/>
          <w:noProof/>
          <w:kern w:val="0"/>
          <w:sz w:val="22"/>
          <w:szCs w:val="22"/>
          <w:lang w:eastAsia="ko-KR" w:bidi="ar-SA"/>
        </w:rPr>
      </w:pPr>
      <w:r>
        <w:rPr>
          <w:noProof/>
        </w:rPr>
        <w:t>7.2.2.1 - Identification</w:t>
      </w:r>
      <w:r>
        <w:rPr>
          <w:noProof/>
        </w:rPr>
        <w:tab/>
      </w:r>
      <w:r>
        <w:rPr>
          <w:noProof/>
        </w:rPr>
        <w:fldChar w:fldCharType="begin"/>
      </w:r>
      <w:r>
        <w:rPr>
          <w:noProof/>
        </w:rPr>
        <w:instrText xml:space="preserve"> PAGEREF _Toc39658585 \h </w:instrText>
      </w:r>
      <w:r>
        <w:rPr>
          <w:noProof/>
        </w:rPr>
      </w:r>
      <w:r>
        <w:rPr>
          <w:noProof/>
        </w:rPr>
        <w:fldChar w:fldCharType="separate"/>
      </w:r>
      <w:r w:rsidR="00BB5484">
        <w:rPr>
          <w:noProof/>
        </w:rPr>
        <w:t>59</w:t>
      </w:r>
      <w:r>
        <w:rPr>
          <w:noProof/>
        </w:rPr>
        <w:fldChar w:fldCharType="end"/>
      </w:r>
    </w:p>
    <w:p w14:paraId="2BCF96B6" w14:textId="5FBA4D96" w:rsidR="00C148CD" w:rsidRDefault="00C148CD">
      <w:pPr>
        <w:pStyle w:val="TM4"/>
        <w:rPr>
          <w:rFonts w:asciiTheme="minorHAnsi" w:eastAsiaTheme="minorEastAsia" w:hAnsiTheme="minorHAnsi" w:cstheme="minorBidi"/>
          <w:noProof/>
          <w:kern w:val="0"/>
          <w:sz w:val="22"/>
          <w:szCs w:val="22"/>
          <w:lang w:eastAsia="ko-KR" w:bidi="ar-SA"/>
        </w:rPr>
      </w:pPr>
      <w:r>
        <w:rPr>
          <w:noProof/>
        </w:rPr>
        <w:t>7.2.2.2 - Le dialogue : le scénario nominal.</w:t>
      </w:r>
      <w:r>
        <w:rPr>
          <w:noProof/>
        </w:rPr>
        <w:tab/>
      </w:r>
      <w:r>
        <w:rPr>
          <w:noProof/>
        </w:rPr>
        <w:fldChar w:fldCharType="begin"/>
      </w:r>
      <w:r>
        <w:rPr>
          <w:noProof/>
        </w:rPr>
        <w:instrText xml:space="preserve"> PAGEREF _Toc39658586 \h </w:instrText>
      </w:r>
      <w:r>
        <w:rPr>
          <w:noProof/>
        </w:rPr>
      </w:r>
      <w:r>
        <w:rPr>
          <w:noProof/>
        </w:rPr>
        <w:fldChar w:fldCharType="separate"/>
      </w:r>
      <w:r w:rsidR="00BB5484">
        <w:rPr>
          <w:noProof/>
        </w:rPr>
        <w:t>59</w:t>
      </w:r>
      <w:r>
        <w:rPr>
          <w:noProof/>
        </w:rPr>
        <w:fldChar w:fldCharType="end"/>
      </w:r>
    </w:p>
    <w:p w14:paraId="55D594D0" w14:textId="5EB42E76" w:rsidR="00C148CD" w:rsidRDefault="00C148CD">
      <w:pPr>
        <w:pStyle w:val="TM4"/>
        <w:rPr>
          <w:rFonts w:asciiTheme="minorHAnsi" w:eastAsiaTheme="minorEastAsia" w:hAnsiTheme="minorHAnsi" w:cstheme="minorBidi"/>
          <w:noProof/>
          <w:kern w:val="0"/>
          <w:sz w:val="22"/>
          <w:szCs w:val="22"/>
          <w:lang w:eastAsia="ko-KR" w:bidi="ar-SA"/>
        </w:rPr>
      </w:pPr>
      <w:r>
        <w:rPr>
          <w:noProof/>
        </w:rPr>
        <w:t>7.2.2.3 - La fin et les postconditions.</w:t>
      </w:r>
      <w:r>
        <w:rPr>
          <w:noProof/>
        </w:rPr>
        <w:tab/>
      </w:r>
      <w:r>
        <w:rPr>
          <w:noProof/>
        </w:rPr>
        <w:fldChar w:fldCharType="begin"/>
      </w:r>
      <w:r>
        <w:rPr>
          <w:noProof/>
        </w:rPr>
        <w:instrText xml:space="preserve"> PAGEREF _Toc39658587 \h </w:instrText>
      </w:r>
      <w:r>
        <w:rPr>
          <w:noProof/>
        </w:rPr>
      </w:r>
      <w:r>
        <w:rPr>
          <w:noProof/>
        </w:rPr>
        <w:fldChar w:fldCharType="separate"/>
      </w:r>
      <w:r w:rsidR="00BB5484">
        <w:rPr>
          <w:noProof/>
        </w:rPr>
        <w:t>59</w:t>
      </w:r>
      <w:r>
        <w:rPr>
          <w:noProof/>
        </w:rPr>
        <w:fldChar w:fldCharType="end"/>
      </w:r>
    </w:p>
    <w:p w14:paraId="7DBAE173" w14:textId="31B7ED99" w:rsidR="00C148CD" w:rsidRDefault="00C148CD">
      <w:pPr>
        <w:pStyle w:val="TM4"/>
        <w:rPr>
          <w:rFonts w:asciiTheme="minorHAnsi" w:eastAsiaTheme="minorEastAsia" w:hAnsiTheme="minorHAnsi" w:cstheme="minorBidi"/>
          <w:noProof/>
          <w:kern w:val="0"/>
          <w:sz w:val="22"/>
          <w:szCs w:val="22"/>
          <w:lang w:eastAsia="ko-KR" w:bidi="ar-SA"/>
        </w:rPr>
      </w:pPr>
      <w:r>
        <w:rPr>
          <w:noProof/>
        </w:rPr>
        <w:t>7.2.2.4 - Compléments.</w:t>
      </w:r>
      <w:r>
        <w:rPr>
          <w:noProof/>
        </w:rPr>
        <w:tab/>
      </w:r>
      <w:r>
        <w:rPr>
          <w:noProof/>
        </w:rPr>
        <w:fldChar w:fldCharType="begin"/>
      </w:r>
      <w:r>
        <w:rPr>
          <w:noProof/>
        </w:rPr>
        <w:instrText xml:space="preserve"> PAGEREF _Toc39658588 \h </w:instrText>
      </w:r>
      <w:r>
        <w:rPr>
          <w:noProof/>
        </w:rPr>
      </w:r>
      <w:r>
        <w:rPr>
          <w:noProof/>
        </w:rPr>
        <w:fldChar w:fldCharType="separate"/>
      </w:r>
      <w:r w:rsidR="00BB5484">
        <w:rPr>
          <w:noProof/>
        </w:rPr>
        <w:t>59</w:t>
      </w:r>
      <w:r>
        <w:rPr>
          <w:noProof/>
        </w:rPr>
        <w:fldChar w:fldCharType="end"/>
      </w:r>
    </w:p>
    <w:p w14:paraId="0567FC95" w14:textId="6C05AC8B" w:rsidR="00C148CD" w:rsidRDefault="00C148CD">
      <w:pPr>
        <w:pStyle w:val="TM4"/>
        <w:rPr>
          <w:rFonts w:asciiTheme="minorHAnsi" w:eastAsiaTheme="minorEastAsia" w:hAnsiTheme="minorHAnsi" w:cstheme="minorBidi"/>
          <w:noProof/>
          <w:kern w:val="0"/>
          <w:sz w:val="22"/>
          <w:szCs w:val="22"/>
          <w:lang w:eastAsia="ko-KR" w:bidi="ar-SA"/>
        </w:rPr>
      </w:pPr>
      <w:r>
        <w:rPr>
          <w:noProof/>
        </w:rPr>
        <w:t>7.2.2.5 - User Story.</w:t>
      </w:r>
      <w:r>
        <w:rPr>
          <w:noProof/>
        </w:rPr>
        <w:tab/>
      </w:r>
      <w:r>
        <w:rPr>
          <w:noProof/>
        </w:rPr>
        <w:fldChar w:fldCharType="begin"/>
      </w:r>
      <w:r>
        <w:rPr>
          <w:noProof/>
        </w:rPr>
        <w:instrText xml:space="preserve"> PAGEREF _Toc39658589 \h </w:instrText>
      </w:r>
      <w:r>
        <w:rPr>
          <w:noProof/>
        </w:rPr>
      </w:r>
      <w:r>
        <w:rPr>
          <w:noProof/>
        </w:rPr>
        <w:fldChar w:fldCharType="separate"/>
      </w:r>
      <w:r w:rsidR="00BB5484">
        <w:rPr>
          <w:noProof/>
        </w:rPr>
        <w:t>60</w:t>
      </w:r>
      <w:r>
        <w:rPr>
          <w:noProof/>
        </w:rPr>
        <w:fldChar w:fldCharType="end"/>
      </w:r>
    </w:p>
    <w:p w14:paraId="015180BA" w14:textId="4E5FCB89"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7.2.3 - Cas d'utilisation &lt;&lt;Terminer fabrication&gt;&gt;</w:t>
      </w:r>
      <w:r>
        <w:rPr>
          <w:noProof/>
        </w:rPr>
        <w:tab/>
      </w:r>
      <w:r>
        <w:rPr>
          <w:noProof/>
        </w:rPr>
        <w:fldChar w:fldCharType="begin"/>
      </w:r>
      <w:r>
        <w:rPr>
          <w:noProof/>
        </w:rPr>
        <w:instrText xml:space="preserve"> PAGEREF _Toc39658590 \h </w:instrText>
      </w:r>
      <w:r>
        <w:rPr>
          <w:noProof/>
        </w:rPr>
      </w:r>
      <w:r>
        <w:rPr>
          <w:noProof/>
        </w:rPr>
        <w:fldChar w:fldCharType="separate"/>
      </w:r>
      <w:r w:rsidR="00BB5484">
        <w:rPr>
          <w:noProof/>
        </w:rPr>
        <w:t>60</w:t>
      </w:r>
      <w:r>
        <w:rPr>
          <w:noProof/>
        </w:rPr>
        <w:fldChar w:fldCharType="end"/>
      </w:r>
    </w:p>
    <w:p w14:paraId="2EC41392" w14:textId="222FED4D" w:rsidR="00C148CD" w:rsidRDefault="00C148CD">
      <w:pPr>
        <w:pStyle w:val="TM4"/>
        <w:rPr>
          <w:rFonts w:asciiTheme="minorHAnsi" w:eastAsiaTheme="minorEastAsia" w:hAnsiTheme="minorHAnsi" w:cstheme="minorBidi"/>
          <w:noProof/>
          <w:kern w:val="0"/>
          <w:sz w:val="22"/>
          <w:szCs w:val="22"/>
          <w:lang w:eastAsia="ko-KR" w:bidi="ar-SA"/>
        </w:rPr>
      </w:pPr>
      <w:r>
        <w:rPr>
          <w:noProof/>
        </w:rPr>
        <w:t>7.2.3.1 - Identification</w:t>
      </w:r>
      <w:r>
        <w:rPr>
          <w:noProof/>
        </w:rPr>
        <w:tab/>
      </w:r>
      <w:r>
        <w:rPr>
          <w:noProof/>
        </w:rPr>
        <w:fldChar w:fldCharType="begin"/>
      </w:r>
      <w:r>
        <w:rPr>
          <w:noProof/>
        </w:rPr>
        <w:instrText xml:space="preserve"> PAGEREF _Toc39658591 \h </w:instrText>
      </w:r>
      <w:r>
        <w:rPr>
          <w:noProof/>
        </w:rPr>
      </w:r>
      <w:r>
        <w:rPr>
          <w:noProof/>
        </w:rPr>
        <w:fldChar w:fldCharType="separate"/>
      </w:r>
      <w:r w:rsidR="00BB5484">
        <w:rPr>
          <w:noProof/>
        </w:rPr>
        <w:t>60</w:t>
      </w:r>
      <w:r>
        <w:rPr>
          <w:noProof/>
        </w:rPr>
        <w:fldChar w:fldCharType="end"/>
      </w:r>
    </w:p>
    <w:p w14:paraId="332FA421" w14:textId="1D2BF68F" w:rsidR="00C148CD" w:rsidRDefault="00C148CD">
      <w:pPr>
        <w:pStyle w:val="TM4"/>
        <w:rPr>
          <w:rFonts w:asciiTheme="minorHAnsi" w:eastAsiaTheme="minorEastAsia" w:hAnsiTheme="minorHAnsi" w:cstheme="minorBidi"/>
          <w:noProof/>
          <w:kern w:val="0"/>
          <w:sz w:val="22"/>
          <w:szCs w:val="22"/>
          <w:lang w:eastAsia="ko-KR" w:bidi="ar-SA"/>
        </w:rPr>
      </w:pPr>
      <w:r>
        <w:rPr>
          <w:noProof/>
        </w:rPr>
        <w:t>7.2.3.2 - Le dialogue : le scénario nominal.</w:t>
      </w:r>
      <w:r>
        <w:rPr>
          <w:noProof/>
        </w:rPr>
        <w:tab/>
      </w:r>
      <w:r>
        <w:rPr>
          <w:noProof/>
        </w:rPr>
        <w:fldChar w:fldCharType="begin"/>
      </w:r>
      <w:r>
        <w:rPr>
          <w:noProof/>
        </w:rPr>
        <w:instrText xml:space="preserve"> PAGEREF _Toc39658592 \h </w:instrText>
      </w:r>
      <w:r>
        <w:rPr>
          <w:noProof/>
        </w:rPr>
      </w:r>
      <w:r>
        <w:rPr>
          <w:noProof/>
        </w:rPr>
        <w:fldChar w:fldCharType="separate"/>
      </w:r>
      <w:r w:rsidR="00BB5484">
        <w:rPr>
          <w:noProof/>
        </w:rPr>
        <w:t>60</w:t>
      </w:r>
      <w:r>
        <w:rPr>
          <w:noProof/>
        </w:rPr>
        <w:fldChar w:fldCharType="end"/>
      </w:r>
    </w:p>
    <w:p w14:paraId="45B84E08" w14:textId="6DD8E6C6" w:rsidR="00C148CD" w:rsidRDefault="00C148CD">
      <w:pPr>
        <w:pStyle w:val="TM4"/>
        <w:rPr>
          <w:rFonts w:asciiTheme="minorHAnsi" w:eastAsiaTheme="minorEastAsia" w:hAnsiTheme="minorHAnsi" w:cstheme="minorBidi"/>
          <w:noProof/>
          <w:kern w:val="0"/>
          <w:sz w:val="22"/>
          <w:szCs w:val="22"/>
          <w:lang w:eastAsia="ko-KR" w:bidi="ar-SA"/>
        </w:rPr>
      </w:pPr>
      <w:r>
        <w:rPr>
          <w:noProof/>
        </w:rPr>
        <w:t>7.2.3.3 - La fin et les postconditions.</w:t>
      </w:r>
      <w:r>
        <w:rPr>
          <w:noProof/>
        </w:rPr>
        <w:tab/>
      </w:r>
      <w:r>
        <w:rPr>
          <w:noProof/>
        </w:rPr>
        <w:fldChar w:fldCharType="begin"/>
      </w:r>
      <w:r>
        <w:rPr>
          <w:noProof/>
        </w:rPr>
        <w:instrText xml:space="preserve"> PAGEREF _Toc39658593 \h </w:instrText>
      </w:r>
      <w:r>
        <w:rPr>
          <w:noProof/>
        </w:rPr>
      </w:r>
      <w:r>
        <w:rPr>
          <w:noProof/>
        </w:rPr>
        <w:fldChar w:fldCharType="separate"/>
      </w:r>
      <w:r w:rsidR="00BB5484">
        <w:rPr>
          <w:noProof/>
        </w:rPr>
        <w:t>60</w:t>
      </w:r>
      <w:r>
        <w:rPr>
          <w:noProof/>
        </w:rPr>
        <w:fldChar w:fldCharType="end"/>
      </w:r>
    </w:p>
    <w:p w14:paraId="4A966867" w14:textId="4AB65634" w:rsidR="00C148CD" w:rsidRDefault="00C148CD">
      <w:pPr>
        <w:pStyle w:val="TM4"/>
        <w:rPr>
          <w:rFonts w:asciiTheme="minorHAnsi" w:eastAsiaTheme="minorEastAsia" w:hAnsiTheme="minorHAnsi" w:cstheme="minorBidi"/>
          <w:noProof/>
          <w:kern w:val="0"/>
          <w:sz w:val="22"/>
          <w:szCs w:val="22"/>
          <w:lang w:eastAsia="ko-KR" w:bidi="ar-SA"/>
        </w:rPr>
      </w:pPr>
      <w:r>
        <w:rPr>
          <w:noProof/>
        </w:rPr>
        <w:t>7.2.3.4 - Compléments.</w:t>
      </w:r>
      <w:r>
        <w:rPr>
          <w:noProof/>
        </w:rPr>
        <w:tab/>
      </w:r>
      <w:r>
        <w:rPr>
          <w:noProof/>
        </w:rPr>
        <w:fldChar w:fldCharType="begin"/>
      </w:r>
      <w:r>
        <w:rPr>
          <w:noProof/>
        </w:rPr>
        <w:instrText xml:space="preserve"> PAGEREF _Toc39658594 \h </w:instrText>
      </w:r>
      <w:r>
        <w:rPr>
          <w:noProof/>
        </w:rPr>
      </w:r>
      <w:r>
        <w:rPr>
          <w:noProof/>
        </w:rPr>
        <w:fldChar w:fldCharType="separate"/>
      </w:r>
      <w:r w:rsidR="00BB5484">
        <w:rPr>
          <w:noProof/>
        </w:rPr>
        <w:t>61</w:t>
      </w:r>
      <w:r>
        <w:rPr>
          <w:noProof/>
        </w:rPr>
        <w:fldChar w:fldCharType="end"/>
      </w:r>
    </w:p>
    <w:p w14:paraId="07301156" w14:textId="738B0763" w:rsidR="00C148CD" w:rsidRDefault="00C148CD">
      <w:pPr>
        <w:pStyle w:val="TM4"/>
        <w:rPr>
          <w:rFonts w:asciiTheme="minorHAnsi" w:eastAsiaTheme="minorEastAsia" w:hAnsiTheme="minorHAnsi" w:cstheme="minorBidi"/>
          <w:noProof/>
          <w:kern w:val="0"/>
          <w:sz w:val="22"/>
          <w:szCs w:val="22"/>
          <w:lang w:eastAsia="ko-KR" w:bidi="ar-SA"/>
        </w:rPr>
      </w:pPr>
      <w:r>
        <w:rPr>
          <w:noProof/>
        </w:rPr>
        <w:t>7.2.3.5 - User Story.</w:t>
      </w:r>
      <w:r>
        <w:rPr>
          <w:noProof/>
        </w:rPr>
        <w:tab/>
      </w:r>
      <w:r>
        <w:rPr>
          <w:noProof/>
        </w:rPr>
        <w:fldChar w:fldCharType="begin"/>
      </w:r>
      <w:r>
        <w:rPr>
          <w:noProof/>
        </w:rPr>
        <w:instrText xml:space="preserve"> PAGEREF _Toc39658595 \h </w:instrText>
      </w:r>
      <w:r>
        <w:rPr>
          <w:noProof/>
        </w:rPr>
      </w:r>
      <w:r>
        <w:rPr>
          <w:noProof/>
        </w:rPr>
        <w:fldChar w:fldCharType="separate"/>
      </w:r>
      <w:r w:rsidR="00BB5484">
        <w:rPr>
          <w:noProof/>
        </w:rPr>
        <w:t>61</w:t>
      </w:r>
      <w:r>
        <w:rPr>
          <w:noProof/>
        </w:rPr>
        <w:fldChar w:fldCharType="end"/>
      </w:r>
    </w:p>
    <w:p w14:paraId="5A15C285" w14:textId="286A8146"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7.2.4 - Cas d'utilisation &lt;&lt;Commencer livraison&gt;&gt;</w:t>
      </w:r>
      <w:r>
        <w:rPr>
          <w:noProof/>
        </w:rPr>
        <w:tab/>
      </w:r>
      <w:r>
        <w:rPr>
          <w:noProof/>
        </w:rPr>
        <w:fldChar w:fldCharType="begin"/>
      </w:r>
      <w:r>
        <w:rPr>
          <w:noProof/>
        </w:rPr>
        <w:instrText xml:space="preserve"> PAGEREF _Toc39658596 \h </w:instrText>
      </w:r>
      <w:r>
        <w:rPr>
          <w:noProof/>
        </w:rPr>
      </w:r>
      <w:r>
        <w:rPr>
          <w:noProof/>
        </w:rPr>
        <w:fldChar w:fldCharType="separate"/>
      </w:r>
      <w:r w:rsidR="00BB5484">
        <w:rPr>
          <w:noProof/>
        </w:rPr>
        <w:t>62</w:t>
      </w:r>
      <w:r>
        <w:rPr>
          <w:noProof/>
        </w:rPr>
        <w:fldChar w:fldCharType="end"/>
      </w:r>
    </w:p>
    <w:p w14:paraId="0FD43D97" w14:textId="01C8D5BD" w:rsidR="00C148CD" w:rsidRDefault="00C148CD">
      <w:pPr>
        <w:pStyle w:val="TM4"/>
        <w:rPr>
          <w:rFonts w:asciiTheme="minorHAnsi" w:eastAsiaTheme="minorEastAsia" w:hAnsiTheme="minorHAnsi" w:cstheme="minorBidi"/>
          <w:noProof/>
          <w:kern w:val="0"/>
          <w:sz w:val="22"/>
          <w:szCs w:val="22"/>
          <w:lang w:eastAsia="ko-KR" w:bidi="ar-SA"/>
        </w:rPr>
      </w:pPr>
      <w:r>
        <w:rPr>
          <w:noProof/>
        </w:rPr>
        <w:t>7.2.4.1 - Identification</w:t>
      </w:r>
      <w:r>
        <w:rPr>
          <w:noProof/>
        </w:rPr>
        <w:tab/>
      </w:r>
      <w:r>
        <w:rPr>
          <w:noProof/>
        </w:rPr>
        <w:fldChar w:fldCharType="begin"/>
      </w:r>
      <w:r>
        <w:rPr>
          <w:noProof/>
        </w:rPr>
        <w:instrText xml:space="preserve"> PAGEREF _Toc39658597 \h </w:instrText>
      </w:r>
      <w:r>
        <w:rPr>
          <w:noProof/>
        </w:rPr>
      </w:r>
      <w:r>
        <w:rPr>
          <w:noProof/>
        </w:rPr>
        <w:fldChar w:fldCharType="separate"/>
      </w:r>
      <w:r w:rsidR="00BB5484">
        <w:rPr>
          <w:noProof/>
        </w:rPr>
        <w:t>62</w:t>
      </w:r>
      <w:r>
        <w:rPr>
          <w:noProof/>
        </w:rPr>
        <w:fldChar w:fldCharType="end"/>
      </w:r>
    </w:p>
    <w:p w14:paraId="5C4B7217" w14:textId="2709D8AD" w:rsidR="00C148CD" w:rsidRDefault="00C148CD">
      <w:pPr>
        <w:pStyle w:val="TM4"/>
        <w:rPr>
          <w:rFonts w:asciiTheme="minorHAnsi" w:eastAsiaTheme="minorEastAsia" w:hAnsiTheme="minorHAnsi" w:cstheme="minorBidi"/>
          <w:noProof/>
          <w:kern w:val="0"/>
          <w:sz w:val="22"/>
          <w:szCs w:val="22"/>
          <w:lang w:eastAsia="ko-KR" w:bidi="ar-SA"/>
        </w:rPr>
      </w:pPr>
      <w:r>
        <w:rPr>
          <w:noProof/>
        </w:rPr>
        <w:t>7.2.4.2 - Le dialogue : le scénario nominal.</w:t>
      </w:r>
      <w:r>
        <w:rPr>
          <w:noProof/>
        </w:rPr>
        <w:tab/>
      </w:r>
      <w:r>
        <w:rPr>
          <w:noProof/>
        </w:rPr>
        <w:fldChar w:fldCharType="begin"/>
      </w:r>
      <w:r>
        <w:rPr>
          <w:noProof/>
        </w:rPr>
        <w:instrText xml:space="preserve"> PAGEREF _Toc39658598 \h </w:instrText>
      </w:r>
      <w:r>
        <w:rPr>
          <w:noProof/>
        </w:rPr>
      </w:r>
      <w:r>
        <w:rPr>
          <w:noProof/>
        </w:rPr>
        <w:fldChar w:fldCharType="separate"/>
      </w:r>
      <w:r w:rsidR="00BB5484">
        <w:rPr>
          <w:noProof/>
        </w:rPr>
        <w:t>62</w:t>
      </w:r>
      <w:r>
        <w:rPr>
          <w:noProof/>
        </w:rPr>
        <w:fldChar w:fldCharType="end"/>
      </w:r>
    </w:p>
    <w:p w14:paraId="5564CAF3" w14:textId="48FCA3D7" w:rsidR="00C148CD" w:rsidRDefault="00C148CD">
      <w:pPr>
        <w:pStyle w:val="TM4"/>
        <w:rPr>
          <w:rFonts w:asciiTheme="minorHAnsi" w:eastAsiaTheme="minorEastAsia" w:hAnsiTheme="minorHAnsi" w:cstheme="minorBidi"/>
          <w:noProof/>
          <w:kern w:val="0"/>
          <w:sz w:val="22"/>
          <w:szCs w:val="22"/>
          <w:lang w:eastAsia="ko-KR" w:bidi="ar-SA"/>
        </w:rPr>
      </w:pPr>
      <w:r>
        <w:rPr>
          <w:noProof/>
        </w:rPr>
        <w:t>7.2.4.3 - Le dialogue : les scénarios alternatifs/d'exception.</w:t>
      </w:r>
      <w:r>
        <w:rPr>
          <w:noProof/>
        </w:rPr>
        <w:tab/>
      </w:r>
      <w:r>
        <w:rPr>
          <w:noProof/>
        </w:rPr>
        <w:fldChar w:fldCharType="begin"/>
      </w:r>
      <w:r>
        <w:rPr>
          <w:noProof/>
        </w:rPr>
        <w:instrText xml:space="preserve"> PAGEREF _Toc39658599 \h </w:instrText>
      </w:r>
      <w:r>
        <w:rPr>
          <w:noProof/>
        </w:rPr>
      </w:r>
      <w:r>
        <w:rPr>
          <w:noProof/>
        </w:rPr>
        <w:fldChar w:fldCharType="separate"/>
      </w:r>
      <w:r w:rsidR="00BB5484">
        <w:rPr>
          <w:noProof/>
        </w:rPr>
        <w:t>62</w:t>
      </w:r>
      <w:r>
        <w:rPr>
          <w:noProof/>
        </w:rPr>
        <w:fldChar w:fldCharType="end"/>
      </w:r>
    </w:p>
    <w:p w14:paraId="16CAAA04" w14:textId="1936CFB2" w:rsidR="00C148CD" w:rsidRDefault="00C148CD">
      <w:pPr>
        <w:pStyle w:val="TM4"/>
        <w:rPr>
          <w:rFonts w:asciiTheme="minorHAnsi" w:eastAsiaTheme="minorEastAsia" w:hAnsiTheme="minorHAnsi" w:cstheme="minorBidi"/>
          <w:noProof/>
          <w:kern w:val="0"/>
          <w:sz w:val="22"/>
          <w:szCs w:val="22"/>
          <w:lang w:eastAsia="ko-KR" w:bidi="ar-SA"/>
        </w:rPr>
      </w:pPr>
      <w:r>
        <w:rPr>
          <w:noProof/>
        </w:rPr>
        <w:t>7.2.4.4 - La fin et les postconditions.</w:t>
      </w:r>
      <w:r>
        <w:rPr>
          <w:noProof/>
        </w:rPr>
        <w:tab/>
      </w:r>
      <w:r>
        <w:rPr>
          <w:noProof/>
        </w:rPr>
        <w:fldChar w:fldCharType="begin"/>
      </w:r>
      <w:r>
        <w:rPr>
          <w:noProof/>
        </w:rPr>
        <w:instrText xml:space="preserve"> PAGEREF _Toc39658600 \h </w:instrText>
      </w:r>
      <w:r>
        <w:rPr>
          <w:noProof/>
        </w:rPr>
      </w:r>
      <w:r>
        <w:rPr>
          <w:noProof/>
        </w:rPr>
        <w:fldChar w:fldCharType="separate"/>
      </w:r>
      <w:r w:rsidR="00BB5484">
        <w:rPr>
          <w:noProof/>
        </w:rPr>
        <w:t>63</w:t>
      </w:r>
      <w:r>
        <w:rPr>
          <w:noProof/>
        </w:rPr>
        <w:fldChar w:fldCharType="end"/>
      </w:r>
    </w:p>
    <w:p w14:paraId="77E917D8" w14:textId="04A3DBF1" w:rsidR="00C148CD" w:rsidRDefault="00C148CD">
      <w:pPr>
        <w:pStyle w:val="TM4"/>
        <w:rPr>
          <w:rFonts w:asciiTheme="minorHAnsi" w:eastAsiaTheme="minorEastAsia" w:hAnsiTheme="minorHAnsi" w:cstheme="minorBidi"/>
          <w:noProof/>
          <w:kern w:val="0"/>
          <w:sz w:val="22"/>
          <w:szCs w:val="22"/>
          <w:lang w:eastAsia="ko-KR" w:bidi="ar-SA"/>
        </w:rPr>
      </w:pPr>
      <w:r>
        <w:rPr>
          <w:noProof/>
        </w:rPr>
        <w:t>7.2.4.5 - Compléments.</w:t>
      </w:r>
      <w:r>
        <w:rPr>
          <w:noProof/>
        </w:rPr>
        <w:tab/>
      </w:r>
      <w:r>
        <w:rPr>
          <w:noProof/>
        </w:rPr>
        <w:fldChar w:fldCharType="begin"/>
      </w:r>
      <w:r>
        <w:rPr>
          <w:noProof/>
        </w:rPr>
        <w:instrText xml:space="preserve"> PAGEREF _Toc39658601 \h </w:instrText>
      </w:r>
      <w:r>
        <w:rPr>
          <w:noProof/>
        </w:rPr>
      </w:r>
      <w:r>
        <w:rPr>
          <w:noProof/>
        </w:rPr>
        <w:fldChar w:fldCharType="separate"/>
      </w:r>
      <w:r w:rsidR="00BB5484">
        <w:rPr>
          <w:noProof/>
        </w:rPr>
        <w:t>63</w:t>
      </w:r>
      <w:r>
        <w:rPr>
          <w:noProof/>
        </w:rPr>
        <w:fldChar w:fldCharType="end"/>
      </w:r>
    </w:p>
    <w:p w14:paraId="4444A2BE" w14:textId="3FEE9E24" w:rsidR="00C148CD" w:rsidRDefault="00C148CD">
      <w:pPr>
        <w:pStyle w:val="TM4"/>
        <w:rPr>
          <w:rFonts w:asciiTheme="minorHAnsi" w:eastAsiaTheme="minorEastAsia" w:hAnsiTheme="minorHAnsi" w:cstheme="minorBidi"/>
          <w:noProof/>
          <w:kern w:val="0"/>
          <w:sz w:val="22"/>
          <w:szCs w:val="22"/>
          <w:lang w:eastAsia="ko-KR" w:bidi="ar-SA"/>
        </w:rPr>
      </w:pPr>
      <w:r>
        <w:rPr>
          <w:noProof/>
        </w:rPr>
        <w:t>7.2.4.6 - User Story.</w:t>
      </w:r>
      <w:r>
        <w:rPr>
          <w:noProof/>
        </w:rPr>
        <w:tab/>
      </w:r>
      <w:r>
        <w:rPr>
          <w:noProof/>
        </w:rPr>
        <w:fldChar w:fldCharType="begin"/>
      </w:r>
      <w:r>
        <w:rPr>
          <w:noProof/>
        </w:rPr>
        <w:instrText xml:space="preserve"> PAGEREF _Toc39658602 \h </w:instrText>
      </w:r>
      <w:r>
        <w:rPr>
          <w:noProof/>
        </w:rPr>
      </w:r>
      <w:r>
        <w:rPr>
          <w:noProof/>
        </w:rPr>
        <w:fldChar w:fldCharType="separate"/>
      </w:r>
      <w:r w:rsidR="00BB5484">
        <w:rPr>
          <w:noProof/>
        </w:rPr>
        <w:t>63</w:t>
      </w:r>
      <w:r>
        <w:rPr>
          <w:noProof/>
        </w:rPr>
        <w:fldChar w:fldCharType="end"/>
      </w:r>
    </w:p>
    <w:p w14:paraId="182434CF" w14:textId="67044605"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7.2.5 - Cas d'utilisation &lt;&lt;Terminer livraison&gt;&gt;</w:t>
      </w:r>
      <w:r>
        <w:rPr>
          <w:noProof/>
        </w:rPr>
        <w:tab/>
      </w:r>
      <w:r>
        <w:rPr>
          <w:noProof/>
        </w:rPr>
        <w:fldChar w:fldCharType="begin"/>
      </w:r>
      <w:r>
        <w:rPr>
          <w:noProof/>
        </w:rPr>
        <w:instrText xml:space="preserve"> PAGEREF _Toc39658603 \h </w:instrText>
      </w:r>
      <w:r>
        <w:rPr>
          <w:noProof/>
        </w:rPr>
      </w:r>
      <w:r>
        <w:rPr>
          <w:noProof/>
        </w:rPr>
        <w:fldChar w:fldCharType="separate"/>
      </w:r>
      <w:r w:rsidR="00BB5484">
        <w:rPr>
          <w:noProof/>
        </w:rPr>
        <w:t>64</w:t>
      </w:r>
      <w:r>
        <w:rPr>
          <w:noProof/>
        </w:rPr>
        <w:fldChar w:fldCharType="end"/>
      </w:r>
    </w:p>
    <w:p w14:paraId="400A9E40" w14:textId="3CD1D048" w:rsidR="00C148CD" w:rsidRDefault="00C148CD">
      <w:pPr>
        <w:pStyle w:val="TM4"/>
        <w:rPr>
          <w:rFonts w:asciiTheme="minorHAnsi" w:eastAsiaTheme="minorEastAsia" w:hAnsiTheme="minorHAnsi" w:cstheme="minorBidi"/>
          <w:noProof/>
          <w:kern w:val="0"/>
          <w:sz w:val="22"/>
          <w:szCs w:val="22"/>
          <w:lang w:eastAsia="ko-KR" w:bidi="ar-SA"/>
        </w:rPr>
      </w:pPr>
      <w:r>
        <w:rPr>
          <w:noProof/>
        </w:rPr>
        <w:t>7.2.5.1 - Identification</w:t>
      </w:r>
      <w:r>
        <w:rPr>
          <w:noProof/>
        </w:rPr>
        <w:tab/>
      </w:r>
      <w:r>
        <w:rPr>
          <w:noProof/>
        </w:rPr>
        <w:fldChar w:fldCharType="begin"/>
      </w:r>
      <w:r>
        <w:rPr>
          <w:noProof/>
        </w:rPr>
        <w:instrText xml:space="preserve"> PAGEREF _Toc39658604 \h </w:instrText>
      </w:r>
      <w:r>
        <w:rPr>
          <w:noProof/>
        </w:rPr>
      </w:r>
      <w:r>
        <w:rPr>
          <w:noProof/>
        </w:rPr>
        <w:fldChar w:fldCharType="separate"/>
      </w:r>
      <w:r w:rsidR="00BB5484">
        <w:rPr>
          <w:noProof/>
        </w:rPr>
        <w:t>64</w:t>
      </w:r>
      <w:r>
        <w:rPr>
          <w:noProof/>
        </w:rPr>
        <w:fldChar w:fldCharType="end"/>
      </w:r>
    </w:p>
    <w:p w14:paraId="7265C7CD" w14:textId="4DF6BBE9" w:rsidR="00C148CD" w:rsidRDefault="00C148CD">
      <w:pPr>
        <w:pStyle w:val="TM4"/>
        <w:rPr>
          <w:rFonts w:asciiTheme="minorHAnsi" w:eastAsiaTheme="minorEastAsia" w:hAnsiTheme="minorHAnsi" w:cstheme="minorBidi"/>
          <w:noProof/>
          <w:kern w:val="0"/>
          <w:sz w:val="22"/>
          <w:szCs w:val="22"/>
          <w:lang w:eastAsia="ko-KR" w:bidi="ar-SA"/>
        </w:rPr>
      </w:pPr>
      <w:r>
        <w:rPr>
          <w:noProof/>
        </w:rPr>
        <w:t>7.2.5.2 - Le dialogue : le scénario nominal.</w:t>
      </w:r>
      <w:r>
        <w:rPr>
          <w:noProof/>
        </w:rPr>
        <w:tab/>
      </w:r>
      <w:r>
        <w:rPr>
          <w:noProof/>
        </w:rPr>
        <w:fldChar w:fldCharType="begin"/>
      </w:r>
      <w:r>
        <w:rPr>
          <w:noProof/>
        </w:rPr>
        <w:instrText xml:space="preserve"> PAGEREF _Toc39658605 \h </w:instrText>
      </w:r>
      <w:r>
        <w:rPr>
          <w:noProof/>
        </w:rPr>
      </w:r>
      <w:r>
        <w:rPr>
          <w:noProof/>
        </w:rPr>
        <w:fldChar w:fldCharType="separate"/>
      </w:r>
      <w:r w:rsidR="00BB5484">
        <w:rPr>
          <w:noProof/>
        </w:rPr>
        <w:t>64</w:t>
      </w:r>
      <w:r>
        <w:rPr>
          <w:noProof/>
        </w:rPr>
        <w:fldChar w:fldCharType="end"/>
      </w:r>
    </w:p>
    <w:p w14:paraId="45AEF969" w14:textId="75A175FE" w:rsidR="00C148CD" w:rsidRDefault="00C148CD">
      <w:pPr>
        <w:pStyle w:val="TM4"/>
        <w:rPr>
          <w:rFonts w:asciiTheme="minorHAnsi" w:eastAsiaTheme="minorEastAsia" w:hAnsiTheme="minorHAnsi" w:cstheme="minorBidi"/>
          <w:noProof/>
          <w:kern w:val="0"/>
          <w:sz w:val="22"/>
          <w:szCs w:val="22"/>
          <w:lang w:eastAsia="ko-KR" w:bidi="ar-SA"/>
        </w:rPr>
      </w:pPr>
      <w:r>
        <w:rPr>
          <w:noProof/>
        </w:rPr>
        <w:t>7.2.5.3 - Le dialogue : les scénarios alternatifs/d'exception.</w:t>
      </w:r>
      <w:r>
        <w:rPr>
          <w:noProof/>
        </w:rPr>
        <w:tab/>
      </w:r>
      <w:r>
        <w:rPr>
          <w:noProof/>
        </w:rPr>
        <w:fldChar w:fldCharType="begin"/>
      </w:r>
      <w:r>
        <w:rPr>
          <w:noProof/>
        </w:rPr>
        <w:instrText xml:space="preserve"> PAGEREF _Toc39658606 \h </w:instrText>
      </w:r>
      <w:r>
        <w:rPr>
          <w:noProof/>
        </w:rPr>
      </w:r>
      <w:r>
        <w:rPr>
          <w:noProof/>
        </w:rPr>
        <w:fldChar w:fldCharType="separate"/>
      </w:r>
      <w:r w:rsidR="00BB5484">
        <w:rPr>
          <w:noProof/>
        </w:rPr>
        <w:t>64</w:t>
      </w:r>
      <w:r>
        <w:rPr>
          <w:noProof/>
        </w:rPr>
        <w:fldChar w:fldCharType="end"/>
      </w:r>
    </w:p>
    <w:p w14:paraId="64A30763" w14:textId="6A68901E" w:rsidR="00C148CD" w:rsidRDefault="00C148CD">
      <w:pPr>
        <w:pStyle w:val="TM4"/>
        <w:rPr>
          <w:rFonts w:asciiTheme="minorHAnsi" w:eastAsiaTheme="minorEastAsia" w:hAnsiTheme="minorHAnsi" w:cstheme="minorBidi"/>
          <w:noProof/>
          <w:kern w:val="0"/>
          <w:sz w:val="22"/>
          <w:szCs w:val="22"/>
          <w:lang w:eastAsia="ko-KR" w:bidi="ar-SA"/>
        </w:rPr>
      </w:pPr>
      <w:r>
        <w:rPr>
          <w:noProof/>
        </w:rPr>
        <w:t>7.2.5.4 - La fin et les postconditions.</w:t>
      </w:r>
      <w:r>
        <w:rPr>
          <w:noProof/>
        </w:rPr>
        <w:tab/>
      </w:r>
      <w:r>
        <w:rPr>
          <w:noProof/>
        </w:rPr>
        <w:fldChar w:fldCharType="begin"/>
      </w:r>
      <w:r>
        <w:rPr>
          <w:noProof/>
        </w:rPr>
        <w:instrText xml:space="preserve"> PAGEREF _Toc39658607 \h </w:instrText>
      </w:r>
      <w:r>
        <w:rPr>
          <w:noProof/>
        </w:rPr>
      </w:r>
      <w:r>
        <w:rPr>
          <w:noProof/>
        </w:rPr>
        <w:fldChar w:fldCharType="separate"/>
      </w:r>
      <w:r w:rsidR="00BB5484">
        <w:rPr>
          <w:noProof/>
        </w:rPr>
        <w:t>65</w:t>
      </w:r>
      <w:r>
        <w:rPr>
          <w:noProof/>
        </w:rPr>
        <w:fldChar w:fldCharType="end"/>
      </w:r>
    </w:p>
    <w:p w14:paraId="5D5F3D6D" w14:textId="35E5DEAE" w:rsidR="00C148CD" w:rsidRDefault="00C148CD">
      <w:pPr>
        <w:pStyle w:val="TM4"/>
        <w:rPr>
          <w:rFonts w:asciiTheme="minorHAnsi" w:eastAsiaTheme="minorEastAsia" w:hAnsiTheme="minorHAnsi" w:cstheme="minorBidi"/>
          <w:noProof/>
          <w:kern w:val="0"/>
          <w:sz w:val="22"/>
          <w:szCs w:val="22"/>
          <w:lang w:eastAsia="ko-KR" w:bidi="ar-SA"/>
        </w:rPr>
      </w:pPr>
      <w:r>
        <w:rPr>
          <w:noProof/>
        </w:rPr>
        <w:t>7.2.5.5 - Compléments.</w:t>
      </w:r>
      <w:r>
        <w:rPr>
          <w:noProof/>
        </w:rPr>
        <w:tab/>
      </w:r>
      <w:r>
        <w:rPr>
          <w:noProof/>
        </w:rPr>
        <w:fldChar w:fldCharType="begin"/>
      </w:r>
      <w:r>
        <w:rPr>
          <w:noProof/>
        </w:rPr>
        <w:instrText xml:space="preserve"> PAGEREF _Toc39658608 \h </w:instrText>
      </w:r>
      <w:r>
        <w:rPr>
          <w:noProof/>
        </w:rPr>
      </w:r>
      <w:r>
        <w:rPr>
          <w:noProof/>
        </w:rPr>
        <w:fldChar w:fldCharType="separate"/>
      </w:r>
      <w:r w:rsidR="00BB5484">
        <w:rPr>
          <w:noProof/>
        </w:rPr>
        <w:t>65</w:t>
      </w:r>
      <w:r>
        <w:rPr>
          <w:noProof/>
        </w:rPr>
        <w:fldChar w:fldCharType="end"/>
      </w:r>
    </w:p>
    <w:p w14:paraId="29C45DFC" w14:textId="6826C6DE"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7.2.6 - User Story.</w:t>
      </w:r>
      <w:r>
        <w:rPr>
          <w:noProof/>
        </w:rPr>
        <w:tab/>
      </w:r>
      <w:r>
        <w:rPr>
          <w:noProof/>
        </w:rPr>
        <w:fldChar w:fldCharType="begin"/>
      </w:r>
      <w:r>
        <w:rPr>
          <w:noProof/>
        </w:rPr>
        <w:instrText xml:space="preserve"> PAGEREF _Toc39658609 \h </w:instrText>
      </w:r>
      <w:r>
        <w:rPr>
          <w:noProof/>
        </w:rPr>
      </w:r>
      <w:r>
        <w:rPr>
          <w:noProof/>
        </w:rPr>
        <w:fldChar w:fldCharType="separate"/>
      </w:r>
      <w:r w:rsidR="00BB5484">
        <w:rPr>
          <w:noProof/>
        </w:rPr>
        <w:t>65</w:t>
      </w:r>
      <w:r>
        <w:rPr>
          <w:noProof/>
        </w:rPr>
        <w:fldChar w:fldCharType="end"/>
      </w:r>
    </w:p>
    <w:p w14:paraId="6D5648C9" w14:textId="754439F3" w:rsidR="00C148CD" w:rsidRDefault="00C148CD">
      <w:pPr>
        <w:pStyle w:val="TM3"/>
        <w:rPr>
          <w:rFonts w:asciiTheme="minorHAnsi" w:eastAsiaTheme="minorEastAsia" w:hAnsiTheme="minorHAnsi" w:cstheme="minorBidi"/>
          <w:i w:val="0"/>
          <w:noProof/>
          <w:kern w:val="0"/>
          <w:sz w:val="22"/>
          <w:szCs w:val="22"/>
          <w:lang w:eastAsia="ko-KR" w:bidi="ar-SA"/>
        </w:rPr>
      </w:pPr>
      <w:r>
        <w:rPr>
          <w:noProof/>
        </w:rPr>
        <w:t>7.2.7 - Cas d'utilisation &lt;&lt;Enregistrer règlement&gt;&gt;</w:t>
      </w:r>
      <w:r>
        <w:rPr>
          <w:noProof/>
        </w:rPr>
        <w:tab/>
      </w:r>
      <w:r>
        <w:rPr>
          <w:noProof/>
        </w:rPr>
        <w:fldChar w:fldCharType="begin"/>
      </w:r>
      <w:r>
        <w:rPr>
          <w:noProof/>
        </w:rPr>
        <w:instrText xml:space="preserve"> PAGEREF _Toc39658610 \h </w:instrText>
      </w:r>
      <w:r>
        <w:rPr>
          <w:noProof/>
        </w:rPr>
      </w:r>
      <w:r>
        <w:rPr>
          <w:noProof/>
        </w:rPr>
        <w:fldChar w:fldCharType="separate"/>
      </w:r>
      <w:r w:rsidR="00BB5484">
        <w:rPr>
          <w:noProof/>
        </w:rPr>
        <w:t>66</w:t>
      </w:r>
      <w:r>
        <w:rPr>
          <w:noProof/>
        </w:rPr>
        <w:fldChar w:fldCharType="end"/>
      </w:r>
    </w:p>
    <w:p w14:paraId="223348B9" w14:textId="461EC9EA" w:rsidR="00C148CD" w:rsidRDefault="00C148CD">
      <w:pPr>
        <w:pStyle w:val="TM2"/>
        <w:rPr>
          <w:rFonts w:asciiTheme="minorHAnsi" w:eastAsiaTheme="minorEastAsia" w:hAnsiTheme="minorHAnsi" w:cstheme="minorBidi"/>
          <w:noProof/>
          <w:kern w:val="0"/>
          <w:szCs w:val="22"/>
          <w:lang w:eastAsia="ko-KR" w:bidi="ar-SA"/>
        </w:rPr>
      </w:pPr>
      <w:r>
        <w:rPr>
          <w:noProof/>
        </w:rPr>
        <w:t>7.3 - Les règles de gestion générales</w:t>
      </w:r>
      <w:r>
        <w:rPr>
          <w:noProof/>
        </w:rPr>
        <w:tab/>
      </w:r>
      <w:r>
        <w:rPr>
          <w:noProof/>
        </w:rPr>
        <w:fldChar w:fldCharType="begin"/>
      </w:r>
      <w:r>
        <w:rPr>
          <w:noProof/>
        </w:rPr>
        <w:instrText xml:space="preserve"> PAGEREF _Toc39658611 \h </w:instrText>
      </w:r>
      <w:r>
        <w:rPr>
          <w:noProof/>
        </w:rPr>
      </w:r>
      <w:r>
        <w:rPr>
          <w:noProof/>
        </w:rPr>
        <w:fldChar w:fldCharType="separate"/>
      </w:r>
      <w:r w:rsidR="00BB5484">
        <w:rPr>
          <w:noProof/>
        </w:rPr>
        <w:t>66</w:t>
      </w:r>
      <w:r>
        <w:rPr>
          <w:noProof/>
        </w:rPr>
        <w:fldChar w:fldCharType="end"/>
      </w:r>
    </w:p>
    <w:p w14:paraId="2479A4DF" w14:textId="595AB890" w:rsidR="00C148CD" w:rsidRDefault="00C148CD">
      <w:pPr>
        <w:pStyle w:val="TM2"/>
        <w:rPr>
          <w:rFonts w:asciiTheme="minorHAnsi" w:eastAsiaTheme="minorEastAsia" w:hAnsiTheme="minorHAnsi" w:cstheme="minorBidi"/>
          <w:noProof/>
          <w:kern w:val="0"/>
          <w:szCs w:val="22"/>
          <w:lang w:eastAsia="ko-KR" w:bidi="ar-SA"/>
        </w:rPr>
      </w:pPr>
      <w:r>
        <w:rPr>
          <w:noProof/>
        </w:rPr>
        <w:t>7.4 - Le workflow</w:t>
      </w:r>
      <w:r>
        <w:rPr>
          <w:noProof/>
        </w:rPr>
        <w:tab/>
      </w:r>
      <w:r>
        <w:rPr>
          <w:noProof/>
        </w:rPr>
        <w:fldChar w:fldCharType="begin"/>
      </w:r>
      <w:r>
        <w:rPr>
          <w:noProof/>
        </w:rPr>
        <w:instrText xml:space="preserve"> PAGEREF _Toc39658612 \h </w:instrText>
      </w:r>
      <w:r>
        <w:rPr>
          <w:noProof/>
        </w:rPr>
      </w:r>
      <w:r>
        <w:rPr>
          <w:noProof/>
        </w:rPr>
        <w:fldChar w:fldCharType="separate"/>
      </w:r>
      <w:r w:rsidR="00BB5484">
        <w:rPr>
          <w:noProof/>
        </w:rPr>
        <w:t>67</w:t>
      </w:r>
      <w:r>
        <w:rPr>
          <w:noProof/>
        </w:rPr>
        <w:fldChar w:fldCharType="end"/>
      </w:r>
    </w:p>
    <w:p w14:paraId="69B6B34F" w14:textId="7C7F7D66" w:rsidR="00C148CD" w:rsidRDefault="00C148CD">
      <w:pPr>
        <w:pStyle w:val="TM1"/>
        <w:rPr>
          <w:rFonts w:asciiTheme="minorHAnsi" w:eastAsiaTheme="minorEastAsia" w:hAnsiTheme="minorHAnsi" w:cstheme="minorBidi"/>
          <w:b w:val="0"/>
          <w:noProof/>
          <w:kern w:val="0"/>
          <w:szCs w:val="22"/>
          <w:lang w:eastAsia="ko-KR" w:bidi="ar-SA"/>
        </w:rPr>
      </w:pPr>
      <w:r>
        <w:rPr>
          <w:noProof/>
        </w:rPr>
        <w:t>8 - Glossaire</w:t>
      </w:r>
      <w:r>
        <w:rPr>
          <w:noProof/>
        </w:rPr>
        <w:tab/>
      </w:r>
      <w:r>
        <w:rPr>
          <w:noProof/>
        </w:rPr>
        <w:fldChar w:fldCharType="begin"/>
      </w:r>
      <w:r>
        <w:rPr>
          <w:noProof/>
        </w:rPr>
        <w:instrText xml:space="preserve"> PAGEREF _Toc39658613 \h </w:instrText>
      </w:r>
      <w:r>
        <w:rPr>
          <w:noProof/>
        </w:rPr>
      </w:r>
      <w:r>
        <w:rPr>
          <w:noProof/>
        </w:rPr>
        <w:fldChar w:fldCharType="separate"/>
      </w:r>
      <w:r w:rsidR="00BB5484">
        <w:rPr>
          <w:noProof/>
        </w:rPr>
        <w:t>68</w:t>
      </w:r>
      <w:r>
        <w:rPr>
          <w:noProof/>
        </w:rPr>
        <w:fldChar w:fldCharType="end"/>
      </w:r>
    </w:p>
    <w:p w14:paraId="10900AE7" w14:textId="2109D5A9" w:rsidR="0076460A" w:rsidRDefault="008276B1" w:rsidP="008421B1">
      <w:pPr>
        <w:pStyle w:val="TM1"/>
      </w:pPr>
      <w:r>
        <w:fldChar w:fldCharType="end"/>
      </w:r>
    </w:p>
    <w:p w14:paraId="00FEEC94" w14:textId="77777777" w:rsidR="0076460A" w:rsidRDefault="0076460A" w:rsidP="008421B1">
      <w:pPr>
        <w:pStyle w:val="Balise"/>
      </w:pPr>
    </w:p>
    <w:p w14:paraId="4EC6A722" w14:textId="77777777" w:rsidR="0076460A" w:rsidRDefault="0076460A" w:rsidP="008421B1">
      <w:pPr>
        <w:pStyle w:val="Balise"/>
      </w:pPr>
    </w:p>
    <w:p w14:paraId="36069420" w14:textId="77777777" w:rsidR="0076460A" w:rsidRDefault="008276B1" w:rsidP="008421B1">
      <w:pPr>
        <w:pStyle w:val="Titre1"/>
      </w:pPr>
      <w:bookmarkStart w:id="0" w:name="_Toc39658471"/>
      <w:r>
        <w:t>Versions</w:t>
      </w:r>
      <w:bookmarkEnd w:id="0"/>
    </w:p>
    <w:p w14:paraId="356D6D96" w14:textId="77777777" w:rsidR="0076460A" w:rsidRDefault="0076460A" w:rsidP="008421B1">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9B6DB5" w14:paraId="20F45C07" w14:textId="77777777">
        <w:tc>
          <w:tcPr>
            <w:tcW w:w="1517" w:type="dxa"/>
            <w:shd w:val="clear" w:color="auto" w:fill="555555"/>
          </w:tcPr>
          <w:p w14:paraId="4211E4CA" w14:textId="77777777" w:rsidR="0076460A" w:rsidRDefault="008276B1" w:rsidP="008421B1">
            <w:pPr>
              <w:pStyle w:val="Tableauentte"/>
            </w:pPr>
            <w:r>
              <w:t>Auteur</w:t>
            </w:r>
          </w:p>
        </w:tc>
        <w:tc>
          <w:tcPr>
            <w:tcW w:w="1414" w:type="dxa"/>
            <w:shd w:val="clear" w:color="auto" w:fill="555555"/>
          </w:tcPr>
          <w:p w14:paraId="4382F64B" w14:textId="77777777" w:rsidR="0076460A" w:rsidRDefault="008276B1" w:rsidP="008421B1">
            <w:pPr>
              <w:pStyle w:val="Tableauentte"/>
            </w:pPr>
            <w:r>
              <w:t>Date</w:t>
            </w:r>
          </w:p>
        </w:tc>
        <w:tc>
          <w:tcPr>
            <w:tcW w:w="5389" w:type="dxa"/>
            <w:shd w:val="clear" w:color="auto" w:fill="555555"/>
          </w:tcPr>
          <w:p w14:paraId="122F7E14" w14:textId="77777777" w:rsidR="0076460A" w:rsidRDefault="008276B1" w:rsidP="008421B1">
            <w:pPr>
              <w:pStyle w:val="Tableauentte"/>
            </w:pPr>
            <w:r>
              <w:t>Description</w:t>
            </w:r>
          </w:p>
        </w:tc>
        <w:tc>
          <w:tcPr>
            <w:tcW w:w="1553" w:type="dxa"/>
            <w:shd w:val="clear" w:color="auto" w:fill="555555"/>
          </w:tcPr>
          <w:p w14:paraId="43048F25" w14:textId="77777777" w:rsidR="0076460A" w:rsidRDefault="008276B1" w:rsidP="008421B1">
            <w:pPr>
              <w:pStyle w:val="Tableauentte"/>
            </w:pPr>
            <w:r>
              <w:t>Version</w:t>
            </w:r>
          </w:p>
        </w:tc>
      </w:tr>
      <w:tr w:rsidR="009B6DB5" w14:paraId="3D4FA0FC" w14:textId="77777777">
        <w:trPr>
          <w:trHeight w:val="377"/>
        </w:trPr>
        <w:tc>
          <w:tcPr>
            <w:tcW w:w="1517" w:type="dxa"/>
            <w:shd w:val="clear" w:color="auto" w:fill="auto"/>
          </w:tcPr>
          <w:p w14:paraId="597B4D5C" w14:textId="77777777" w:rsidR="0076460A" w:rsidRDefault="0070285F" w:rsidP="008421B1">
            <w:pPr>
              <w:pStyle w:val="Contenudetableau"/>
            </w:pPr>
            <w:r>
              <w:t>PEDSF</w:t>
            </w:r>
          </w:p>
        </w:tc>
        <w:tc>
          <w:tcPr>
            <w:tcW w:w="1414" w:type="dxa"/>
            <w:shd w:val="clear" w:color="auto" w:fill="auto"/>
          </w:tcPr>
          <w:p w14:paraId="6A53B3F0" w14:textId="693E1DA6" w:rsidR="0076460A" w:rsidRDefault="00B33B79" w:rsidP="008421B1">
            <w:pPr>
              <w:pStyle w:val="Contenudetableau"/>
            </w:pPr>
            <w:r>
              <w:t>05</w:t>
            </w:r>
            <w:r w:rsidR="008276B1">
              <w:t>/</w:t>
            </w:r>
            <w:r>
              <w:t>05</w:t>
            </w:r>
            <w:r w:rsidR="008276B1">
              <w:t>/</w:t>
            </w:r>
            <w:r>
              <w:t>2020</w:t>
            </w:r>
          </w:p>
        </w:tc>
        <w:tc>
          <w:tcPr>
            <w:tcW w:w="5389" w:type="dxa"/>
            <w:shd w:val="clear" w:color="auto" w:fill="auto"/>
          </w:tcPr>
          <w:p w14:paraId="282ADF26" w14:textId="77777777" w:rsidR="0076460A" w:rsidRDefault="008276B1" w:rsidP="008421B1">
            <w:pPr>
              <w:pStyle w:val="Contenudetableau"/>
            </w:pPr>
            <w:r w:rsidRPr="003C7AB0">
              <w:t>Création</w:t>
            </w:r>
            <w:r>
              <w:t xml:space="preserve"> du document</w:t>
            </w:r>
          </w:p>
        </w:tc>
        <w:tc>
          <w:tcPr>
            <w:tcW w:w="1553" w:type="dxa"/>
            <w:shd w:val="clear" w:color="auto" w:fill="auto"/>
          </w:tcPr>
          <w:p w14:paraId="0FBF69EF" w14:textId="77777777" w:rsidR="0076460A" w:rsidRDefault="0070285F" w:rsidP="008421B1">
            <w:pPr>
              <w:pStyle w:val="Contenudetableau"/>
            </w:pPr>
            <w:r>
              <w:t>1.0</w:t>
            </w:r>
          </w:p>
        </w:tc>
      </w:tr>
      <w:tr w:rsidR="009B6DB5" w14:paraId="5B6F3AAC" w14:textId="77777777">
        <w:trPr>
          <w:trHeight w:val="377"/>
        </w:trPr>
        <w:tc>
          <w:tcPr>
            <w:tcW w:w="1517" w:type="dxa"/>
            <w:shd w:val="clear" w:color="auto" w:fill="auto"/>
          </w:tcPr>
          <w:p w14:paraId="32DFAF00" w14:textId="77777777" w:rsidR="0076460A" w:rsidRDefault="0076460A" w:rsidP="008421B1">
            <w:pPr>
              <w:pStyle w:val="Contenudetableau"/>
            </w:pPr>
          </w:p>
        </w:tc>
        <w:tc>
          <w:tcPr>
            <w:tcW w:w="1414" w:type="dxa"/>
            <w:shd w:val="clear" w:color="auto" w:fill="auto"/>
          </w:tcPr>
          <w:p w14:paraId="4A496978" w14:textId="77777777" w:rsidR="0076460A" w:rsidRDefault="0076460A" w:rsidP="008421B1">
            <w:pPr>
              <w:pStyle w:val="Contenudetableau"/>
            </w:pPr>
          </w:p>
        </w:tc>
        <w:tc>
          <w:tcPr>
            <w:tcW w:w="5389" w:type="dxa"/>
            <w:shd w:val="clear" w:color="auto" w:fill="auto"/>
          </w:tcPr>
          <w:p w14:paraId="7D5FEB98" w14:textId="77777777" w:rsidR="0076460A" w:rsidRDefault="0076460A" w:rsidP="008421B1">
            <w:pPr>
              <w:pStyle w:val="Contenudetableau"/>
            </w:pPr>
          </w:p>
        </w:tc>
        <w:tc>
          <w:tcPr>
            <w:tcW w:w="1553" w:type="dxa"/>
            <w:shd w:val="clear" w:color="auto" w:fill="auto"/>
          </w:tcPr>
          <w:p w14:paraId="63DE1F9A" w14:textId="77777777" w:rsidR="0076460A" w:rsidRDefault="0076460A" w:rsidP="008421B1">
            <w:pPr>
              <w:pStyle w:val="Contenudetableau"/>
            </w:pPr>
          </w:p>
        </w:tc>
      </w:tr>
      <w:tr w:rsidR="009B6DB5" w14:paraId="31783ABD" w14:textId="77777777">
        <w:trPr>
          <w:trHeight w:val="377"/>
        </w:trPr>
        <w:tc>
          <w:tcPr>
            <w:tcW w:w="1517" w:type="dxa"/>
            <w:shd w:val="clear" w:color="auto" w:fill="auto"/>
          </w:tcPr>
          <w:p w14:paraId="552ACF9F" w14:textId="77777777" w:rsidR="0076460A" w:rsidRDefault="0076460A" w:rsidP="008421B1">
            <w:pPr>
              <w:pStyle w:val="Contenudetableau"/>
            </w:pPr>
          </w:p>
        </w:tc>
        <w:tc>
          <w:tcPr>
            <w:tcW w:w="1414" w:type="dxa"/>
            <w:shd w:val="clear" w:color="auto" w:fill="auto"/>
          </w:tcPr>
          <w:p w14:paraId="666BD941" w14:textId="77777777" w:rsidR="0076460A" w:rsidRDefault="0076460A" w:rsidP="008421B1">
            <w:pPr>
              <w:pStyle w:val="Contenudetableau"/>
            </w:pPr>
          </w:p>
        </w:tc>
        <w:tc>
          <w:tcPr>
            <w:tcW w:w="5389" w:type="dxa"/>
            <w:shd w:val="clear" w:color="auto" w:fill="auto"/>
          </w:tcPr>
          <w:p w14:paraId="527A924A" w14:textId="77777777" w:rsidR="0076460A" w:rsidRDefault="0076460A" w:rsidP="008421B1">
            <w:pPr>
              <w:pStyle w:val="Contenudetableau"/>
            </w:pPr>
          </w:p>
        </w:tc>
        <w:tc>
          <w:tcPr>
            <w:tcW w:w="1553" w:type="dxa"/>
            <w:shd w:val="clear" w:color="auto" w:fill="auto"/>
          </w:tcPr>
          <w:p w14:paraId="434B0E81" w14:textId="77777777" w:rsidR="0076460A" w:rsidRDefault="0076460A" w:rsidP="008421B1">
            <w:pPr>
              <w:pStyle w:val="Contenudetableau"/>
            </w:pPr>
          </w:p>
        </w:tc>
      </w:tr>
      <w:tr w:rsidR="009B6DB5" w14:paraId="4561DCF6" w14:textId="77777777">
        <w:trPr>
          <w:trHeight w:val="377"/>
        </w:trPr>
        <w:tc>
          <w:tcPr>
            <w:tcW w:w="1517" w:type="dxa"/>
            <w:shd w:val="clear" w:color="auto" w:fill="auto"/>
          </w:tcPr>
          <w:p w14:paraId="6C723043" w14:textId="77777777" w:rsidR="0076460A" w:rsidRDefault="0076460A" w:rsidP="008421B1">
            <w:pPr>
              <w:pStyle w:val="Contenudetableau"/>
            </w:pPr>
          </w:p>
        </w:tc>
        <w:tc>
          <w:tcPr>
            <w:tcW w:w="1414" w:type="dxa"/>
            <w:shd w:val="clear" w:color="auto" w:fill="auto"/>
          </w:tcPr>
          <w:p w14:paraId="73B25EBE" w14:textId="77777777" w:rsidR="0076460A" w:rsidRDefault="0076460A" w:rsidP="008421B1">
            <w:pPr>
              <w:pStyle w:val="Contenudetableau"/>
            </w:pPr>
          </w:p>
        </w:tc>
        <w:tc>
          <w:tcPr>
            <w:tcW w:w="5389" w:type="dxa"/>
            <w:shd w:val="clear" w:color="auto" w:fill="auto"/>
          </w:tcPr>
          <w:p w14:paraId="1CE98826" w14:textId="77777777" w:rsidR="0076460A" w:rsidRDefault="0076460A" w:rsidP="008421B1">
            <w:pPr>
              <w:pStyle w:val="Contenudetableau"/>
            </w:pPr>
          </w:p>
        </w:tc>
        <w:tc>
          <w:tcPr>
            <w:tcW w:w="1553" w:type="dxa"/>
            <w:shd w:val="clear" w:color="auto" w:fill="auto"/>
          </w:tcPr>
          <w:p w14:paraId="4618EDA6" w14:textId="77777777" w:rsidR="0076460A" w:rsidRDefault="0076460A" w:rsidP="008421B1">
            <w:pPr>
              <w:pStyle w:val="Contenudetableau"/>
            </w:pPr>
          </w:p>
        </w:tc>
      </w:tr>
    </w:tbl>
    <w:p w14:paraId="5666932C" w14:textId="77777777" w:rsidR="0076460A" w:rsidRDefault="0076460A" w:rsidP="008421B1">
      <w:pPr>
        <w:pStyle w:val="Code"/>
      </w:pPr>
    </w:p>
    <w:p w14:paraId="3828D59A" w14:textId="77777777" w:rsidR="0076460A" w:rsidRDefault="0076460A" w:rsidP="008421B1">
      <w:pPr>
        <w:pStyle w:val="Corpsdetexte"/>
      </w:pPr>
    </w:p>
    <w:p w14:paraId="11974DE3" w14:textId="77777777" w:rsidR="0076460A" w:rsidRPr="003C7AB0" w:rsidRDefault="008276B1" w:rsidP="008421B1">
      <w:pPr>
        <w:pStyle w:val="Titre1"/>
      </w:pPr>
      <w:bookmarkStart w:id="1" w:name="_Toc39658472"/>
      <w:r w:rsidRPr="003C7AB0">
        <w:t>Introduction</w:t>
      </w:r>
      <w:bookmarkEnd w:id="1"/>
    </w:p>
    <w:p w14:paraId="7493C83E" w14:textId="77777777" w:rsidR="0076460A" w:rsidRPr="003C7AB0" w:rsidRDefault="008276B1" w:rsidP="008421B1">
      <w:pPr>
        <w:pStyle w:val="Titre2"/>
      </w:pPr>
      <w:bookmarkStart w:id="2" w:name="_Toc39658473"/>
      <w:r w:rsidRPr="003C7AB0">
        <w:t>Objet du document</w:t>
      </w:r>
      <w:bookmarkEnd w:id="2"/>
    </w:p>
    <w:p w14:paraId="6475D700" w14:textId="77777777" w:rsidR="0076460A" w:rsidRPr="003C7AB0" w:rsidRDefault="00987E48" w:rsidP="008421B1">
      <w:pPr>
        <w:pStyle w:val="Corpsdetexte"/>
      </w:pPr>
      <w:r>
        <w:t xml:space="preserve">Le dossier de conception fonctionnelle de l'application </w:t>
      </w:r>
      <w:r w:rsidRPr="00FC13BD">
        <w:rPr>
          <w:b/>
          <w:bCs/>
        </w:rPr>
        <w:t>PizzaFlow</w:t>
      </w:r>
      <w:r>
        <w:t xml:space="preserve"> est un document de référence pour le client et pour le prestataire.</w:t>
      </w:r>
      <w:r w:rsidR="00834E2A">
        <w:t xml:space="preserve"> L'application doit permettre d'accompagner le groupe </w:t>
      </w:r>
      <w:r w:rsidR="00834E2A" w:rsidRPr="00FC13BD">
        <w:rPr>
          <w:b/>
          <w:bCs/>
        </w:rPr>
        <w:t>OC Pizza</w:t>
      </w:r>
      <w:r w:rsidR="00834E2A">
        <w:t xml:space="preserve"> dans son expansion en permettant </w:t>
      </w:r>
      <w:r w:rsidR="00602883">
        <w:t>une meilleure gestion</w:t>
      </w:r>
      <w:r w:rsidR="00834E2A">
        <w:t xml:space="preserve"> des flux </w:t>
      </w:r>
      <w:r w:rsidR="00602883">
        <w:t>des produits et financiers tout en apportant une ouverture commerciale sur internet.</w:t>
      </w:r>
    </w:p>
    <w:p w14:paraId="17C60B2C" w14:textId="77777777" w:rsidR="0076460A" w:rsidRDefault="00602883" w:rsidP="008421B1">
      <w:pPr>
        <w:pStyle w:val="Corpsdetexte"/>
      </w:pPr>
      <w:r>
        <w:t>Ce document apporte les informations à l'intention de la maîtrise d'ouvrage et de la maîtrise d'œuvre.</w:t>
      </w:r>
      <w:r w:rsidR="00987E48">
        <w:t xml:space="preserve"> L'intégralité des fonctionnalités écrites au sein des spécifications devront être réalisées et fournies au client. Cependant ce document peut évoluer au cours du déroulement du projet en accord avec les parties prenantes.</w:t>
      </w:r>
    </w:p>
    <w:p w14:paraId="23A7473E" w14:textId="77777777" w:rsidR="0076460A" w:rsidRPr="003C7AB0" w:rsidRDefault="008276B1" w:rsidP="008421B1">
      <w:pPr>
        <w:pStyle w:val="Corpsdetexte"/>
      </w:pPr>
      <w:r w:rsidRPr="003C7AB0">
        <w:t>Les éléments du présent dossier découlent :</w:t>
      </w:r>
    </w:p>
    <w:p w14:paraId="6364C819" w14:textId="37922B7B" w:rsidR="0076460A" w:rsidRDefault="00F34875" w:rsidP="008421B1">
      <w:pPr>
        <w:pStyle w:val="Corpsdetexte"/>
        <w:numPr>
          <w:ilvl w:val="0"/>
          <w:numId w:val="3"/>
        </w:numPr>
      </w:pPr>
      <w:bookmarkStart w:id="3" w:name="_Hlk39676120"/>
      <w:r>
        <w:t>D</w:t>
      </w:r>
      <w:r w:rsidR="008276B1" w:rsidRPr="003C7AB0">
        <w:t>e</w:t>
      </w:r>
      <w:r w:rsidR="00987E48">
        <w:t xml:space="preserve">s besoins exprimés par le client </w:t>
      </w:r>
      <w:r w:rsidR="00987E48" w:rsidRPr="00FC13BD">
        <w:rPr>
          <w:b/>
          <w:bCs/>
        </w:rPr>
        <w:t>OC Pizza</w:t>
      </w:r>
      <w:r w:rsidR="00987E48">
        <w:t xml:space="preserve"> lors du premier contact</w:t>
      </w:r>
      <w:r w:rsidR="00A74107">
        <w:t>,</w:t>
      </w:r>
    </w:p>
    <w:p w14:paraId="2C5D583A" w14:textId="3A3536EA" w:rsidR="00987E48" w:rsidRPr="003C7AB0" w:rsidRDefault="00F34875" w:rsidP="008421B1">
      <w:pPr>
        <w:pStyle w:val="Corpsdetexte"/>
        <w:numPr>
          <w:ilvl w:val="0"/>
          <w:numId w:val="3"/>
        </w:numPr>
      </w:pPr>
      <w:r>
        <w:t>D</w:t>
      </w:r>
      <w:r w:rsidR="00987E48">
        <w:t xml:space="preserve">e l'analyse des besoins de </w:t>
      </w:r>
      <w:r w:rsidR="00987E48" w:rsidRPr="00FC13BD">
        <w:rPr>
          <w:b/>
          <w:bCs/>
        </w:rPr>
        <w:t>OC</w:t>
      </w:r>
      <w:r w:rsidR="00987E48">
        <w:t xml:space="preserve"> </w:t>
      </w:r>
      <w:r w:rsidR="00987E48" w:rsidRPr="00FC13BD">
        <w:rPr>
          <w:b/>
          <w:bCs/>
        </w:rPr>
        <w:t>Pizza</w:t>
      </w:r>
      <w:r w:rsidR="00A74107">
        <w:t>,</w:t>
      </w:r>
    </w:p>
    <w:p w14:paraId="140E6730" w14:textId="7099B181" w:rsidR="0076460A" w:rsidRDefault="00F34875" w:rsidP="008421B1">
      <w:pPr>
        <w:pStyle w:val="Corpsdetexte"/>
        <w:numPr>
          <w:ilvl w:val="0"/>
          <w:numId w:val="3"/>
        </w:numPr>
      </w:pPr>
      <w:r>
        <w:t>D</w:t>
      </w:r>
      <w:r w:rsidR="00987E48">
        <w:t xml:space="preserve">e </w:t>
      </w:r>
      <w:r w:rsidR="00BD76B3">
        <w:t xml:space="preserve">l'étude du marché et de la </w:t>
      </w:r>
      <w:r w:rsidR="00A74107">
        <w:t>concurrence.</w:t>
      </w:r>
    </w:p>
    <w:bookmarkEnd w:id="3"/>
    <w:p w14:paraId="0799662C" w14:textId="77777777" w:rsidR="00A74107" w:rsidRPr="003C7AB0" w:rsidRDefault="00A74107" w:rsidP="008421B1">
      <w:pPr>
        <w:pStyle w:val="Corpsdetexte"/>
      </w:pPr>
    </w:p>
    <w:p w14:paraId="22F14F46" w14:textId="77777777" w:rsidR="0076460A" w:rsidRPr="003C7AB0" w:rsidRDefault="008276B1" w:rsidP="008421B1">
      <w:pPr>
        <w:pStyle w:val="Titre2"/>
      </w:pPr>
      <w:bookmarkStart w:id="4" w:name="_Toc39658474"/>
      <w:r w:rsidRPr="003C7AB0">
        <w:t>Références</w:t>
      </w:r>
      <w:bookmarkEnd w:id="4"/>
    </w:p>
    <w:p w14:paraId="1E7AE721" w14:textId="77777777" w:rsidR="0076460A" w:rsidRPr="003C7AB0" w:rsidRDefault="008276B1" w:rsidP="008421B1">
      <w:pPr>
        <w:pStyle w:val="Corpsdetexte"/>
      </w:pPr>
      <w:r w:rsidRPr="003C7AB0">
        <w:t>Pour de plus amples informations, se référer également aux éléments suivants :</w:t>
      </w:r>
    </w:p>
    <w:p w14:paraId="6C01A764" w14:textId="289E0FC4" w:rsidR="0076460A" w:rsidRPr="003C7AB0" w:rsidRDefault="008276B1" w:rsidP="008421B1">
      <w:pPr>
        <w:pStyle w:val="Corpsdetexte"/>
        <w:numPr>
          <w:ilvl w:val="0"/>
          <w:numId w:val="4"/>
        </w:numPr>
      </w:pPr>
      <w:r w:rsidRPr="003C7AB0">
        <w:rPr>
          <w:b/>
          <w:bCs/>
        </w:rPr>
        <w:t xml:space="preserve">DCT - </w:t>
      </w:r>
      <w:r w:rsidR="00A74107" w:rsidRPr="00A74107">
        <w:rPr>
          <w:b/>
          <w:bCs/>
        </w:rPr>
        <w:t>PDOCPizza_02_technique</w:t>
      </w:r>
      <w:r w:rsidR="00A74107">
        <w:rPr>
          <w:b/>
          <w:bCs/>
        </w:rPr>
        <w:t xml:space="preserve"> </w:t>
      </w:r>
      <w:r w:rsidRPr="003C7AB0">
        <w:t>: Dossier de conception technique de l'application</w:t>
      </w:r>
      <w:r w:rsidR="00F34875">
        <w:t>.</w:t>
      </w:r>
    </w:p>
    <w:p w14:paraId="167F8F55" w14:textId="52CFA35A" w:rsidR="00A74107" w:rsidRPr="003C7AB0" w:rsidRDefault="00A74107" w:rsidP="008421B1">
      <w:pPr>
        <w:pStyle w:val="Corpsdetexte"/>
        <w:numPr>
          <w:ilvl w:val="0"/>
          <w:numId w:val="4"/>
        </w:numPr>
      </w:pPr>
      <w:r w:rsidRPr="003C7AB0">
        <w:rPr>
          <w:b/>
          <w:bCs/>
        </w:rPr>
        <w:t xml:space="preserve">DCT - </w:t>
      </w:r>
      <w:r w:rsidRPr="00A74107">
        <w:rPr>
          <w:b/>
          <w:bCs/>
        </w:rPr>
        <w:t>PDOCPizza_0</w:t>
      </w:r>
      <w:r>
        <w:rPr>
          <w:b/>
          <w:bCs/>
        </w:rPr>
        <w:t>3</w:t>
      </w:r>
      <w:r w:rsidRPr="00A74107">
        <w:rPr>
          <w:b/>
          <w:bCs/>
        </w:rPr>
        <w:t>_</w:t>
      </w:r>
      <w:r>
        <w:rPr>
          <w:b/>
          <w:bCs/>
        </w:rPr>
        <w:t xml:space="preserve">exploitation </w:t>
      </w:r>
      <w:r w:rsidRPr="003C7AB0">
        <w:t>: Dossier d</w:t>
      </w:r>
      <w:r>
        <w:t>'exploitation</w:t>
      </w:r>
      <w:r w:rsidRPr="003C7AB0">
        <w:t xml:space="preserve"> de l'application</w:t>
      </w:r>
      <w:r w:rsidR="00F34875">
        <w:t>.</w:t>
      </w:r>
    </w:p>
    <w:p w14:paraId="425EE3F9" w14:textId="77777777" w:rsidR="0076460A" w:rsidRPr="003C7AB0" w:rsidRDefault="0076460A" w:rsidP="008421B1">
      <w:pPr>
        <w:pStyle w:val="Corpsdetexte"/>
      </w:pPr>
    </w:p>
    <w:p w14:paraId="4D5C8FC3" w14:textId="77777777" w:rsidR="0076460A" w:rsidRPr="003C7AB0" w:rsidRDefault="008276B1" w:rsidP="008421B1">
      <w:pPr>
        <w:pStyle w:val="Titre2"/>
      </w:pPr>
      <w:bookmarkStart w:id="5" w:name="_Toc39658475"/>
      <w:r w:rsidRPr="003C7AB0">
        <w:t>Besoin du client</w:t>
      </w:r>
      <w:bookmarkEnd w:id="5"/>
    </w:p>
    <w:p w14:paraId="7304108A" w14:textId="77777777" w:rsidR="0076460A" w:rsidRDefault="008276B1" w:rsidP="008421B1">
      <w:pPr>
        <w:pStyle w:val="Titre3"/>
      </w:pPr>
      <w:bookmarkStart w:id="6" w:name="_Toc39658476"/>
      <w:r w:rsidRPr="003C7AB0">
        <w:t>Contexte</w:t>
      </w:r>
      <w:bookmarkEnd w:id="6"/>
    </w:p>
    <w:p w14:paraId="7DFB8321" w14:textId="77777777" w:rsidR="00A74107" w:rsidRDefault="00A74107" w:rsidP="008421B1">
      <w:pPr>
        <w:pStyle w:val="Corpsdetexte"/>
      </w:pPr>
      <w:r>
        <w:t xml:space="preserve">L'entreprise </w:t>
      </w:r>
      <w:r w:rsidRPr="00FC13BD">
        <w:rPr>
          <w:b/>
          <w:bCs/>
        </w:rPr>
        <w:t>OC</w:t>
      </w:r>
      <w:r>
        <w:t xml:space="preserve"> </w:t>
      </w:r>
      <w:r w:rsidRPr="00FC13BD">
        <w:rPr>
          <w:b/>
          <w:bCs/>
        </w:rPr>
        <w:t>PIZZA</w:t>
      </w:r>
      <w:r>
        <w:t>, un groupe en plein expansion spécialisé dans le commerce de la pizza en delivery ou en takeaway</w:t>
      </w:r>
      <w:r w:rsidR="00925BEA">
        <w:t xml:space="preserve"> cherche à mettre en place un système informatique pour mieux gérer ses magasins et s'ouvrir sur internet.</w:t>
      </w:r>
    </w:p>
    <w:p w14:paraId="34E272B7" w14:textId="77777777" w:rsidR="00925BEA" w:rsidRPr="00A74107" w:rsidRDefault="00925BEA" w:rsidP="008421B1">
      <w:pPr>
        <w:pStyle w:val="Corpsdetexte"/>
      </w:pPr>
    </w:p>
    <w:p w14:paraId="6E579558" w14:textId="77777777" w:rsidR="0076460A" w:rsidRDefault="008276B1" w:rsidP="008421B1">
      <w:pPr>
        <w:pStyle w:val="Titre3"/>
      </w:pPr>
      <w:bookmarkStart w:id="7" w:name="_Toc39658477"/>
      <w:r w:rsidRPr="003C7AB0">
        <w:t>Enjeux et Objectifs</w:t>
      </w:r>
      <w:bookmarkEnd w:id="7"/>
    </w:p>
    <w:p w14:paraId="31093A05" w14:textId="77777777" w:rsidR="00925BEA" w:rsidRDefault="004E7B26" w:rsidP="008421B1">
      <w:pPr>
        <w:pStyle w:val="Corpsdetexte"/>
        <w:numPr>
          <w:ilvl w:val="0"/>
          <w:numId w:val="11"/>
        </w:numPr>
      </w:pPr>
      <w:r w:rsidRPr="00F637B6">
        <w:rPr>
          <w:b/>
          <w:bCs/>
        </w:rPr>
        <w:t>Efficacité</w:t>
      </w:r>
      <w:r>
        <w:t xml:space="preserve"> : Automatiser</w:t>
      </w:r>
      <w:r w:rsidR="00925BEA">
        <w:t xml:space="preserve"> l</w:t>
      </w:r>
      <w:r>
        <w:t>e processus de</w:t>
      </w:r>
      <w:r w:rsidR="00925BEA">
        <w:t xml:space="preserve"> gestion des commandes d'un bout à l'autre de la chaine</w:t>
      </w:r>
      <w:r w:rsidR="00F61A12">
        <w:t xml:space="preserve"> pour fluidifier la gestion des magasins</w:t>
      </w:r>
      <w:r w:rsidR="00925BEA">
        <w:t>.</w:t>
      </w:r>
    </w:p>
    <w:p w14:paraId="4A039EC4" w14:textId="77777777" w:rsidR="00925BEA" w:rsidRDefault="00F637B6" w:rsidP="008421B1">
      <w:pPr>
        <w:pStyle w:val="Corpsdetexte"/>
        <w:numPr>
          <w:ilvl w:val="0"/>
          <w:numId w:val="11"/>
        </w:numPr>
      </w:pPr>
      <w:r w:rsidRPr="00F637B6">
        <w:rPr>
          <w:b/>
          <w:bCs/>
        </w:rPr>
        <w:t>Contrôle</w:t>
      </w:r>
      <w:r>
        <w:t xml:space="preserve"> : On doit suivre en temps </w:t>
      </w:r>
      <w:r w:rsidR="00925BEA">
        <w:t xml:space="preserve">réel l'évolution des commandes pour </w:t>
      </w:r>
      <w:r>
        <w:t>détecter les retards et prendre les mesures nécessaires</w:t>
      </w:r>
      <w:r w:rsidR="00925BEA">
        <w:t>.</w:t>
      </w:r>
    </w:p>
    <w:p w14:paraId="07EEB3F3" w14:textId="77777777" w:rsidR="00925BEA" w:rsidRDefault="00A96E16" w:rsidP="008421B1">
      <w:pPr>
        <w:pStyle w:val="Corpsdetexte"/>
        <w:numPr>
          <w:ilvl w:val="0"/>
          <w:numId w:val="11"/>
        </w:numPr>
      </w:pPr>
      <w:r w:rsidRPr="00A96E16">
        <w:rPr>
          <w:b/>
          <w:bCs/>
        </w:rPr>
        <w:t>Stock</w:t>
      </w:r>
      <w:r>
        <w:t xml:space="preserve"> : Suivre les stocks pour c</w:t>
      </w:r>
      <w:r w:rsidR="00925BEA">
        <w:t>onditionner l</w:t>
      </w:r>
      <w:r>
        <w:t>es</w:t>
      </w:r>
      <w:r w:rsidR="00925BEA">
        <w:t xml:space="preserve"> vente</w:t>
      </w:r>
      <w:r>
        <w:t>s</w:t>
      </w:r>
      <w:r w:rsidR="00925BEA">
        <w:t xml:space="preserve"> </w:t>
      </w:r>
      <w:r>
        <w:t>et éviter de proposer des produits en rupture</w:t>
      </w:r>
      <w:r w:rsidR="00925BEA">
        <w:t>.</w:t>
      </w:r>
      <w:r>
        <w:t xml:space="preserve"> Le stock doit être gérer localement par les managers et globalement par la comptabilité et le service des achats.</w:t>
      </w:r>
    </w:p>
    <w:p w14:paraId="6B7A3695" w14:textId="77777777" w:rsidR="004E43DA" w:rsidRDefault="004E43DA" w:rsidP="008421B1">
      <w:pPr>
        <w:pStyle w:val="Corpsdetexte"/>
        <w:numPr>
          <w:ilvl w:val="0"/>
          <w:numId w:val="11"/>
        </w:numPr>
      </w:pPr>
      <w:r>
        <w:rPr>
          <w:b/>
          <w:bCs/>
        </w:rPr>
        <w:t xml:space="preserve">Type de produits </w:t>
      </w:r>
      <w:r w:rsidRPr="004E43DA">
        <w:t>:</w:t>
      </w:r>
      <w:r>
        <w:t xml:space="preserve"> La comptabilité du stock doit s'adapter aux types de produits en fonction de leurs modes de livraisons et de leur mode de vente. Le magasin reçoit des sacs de farines et des caisses de boissons mais il vend la farine sous forme de pizza et les boissons à l'unité.</w:t>
      </w:r>
    </w:p>
    <w:p w14:paraId="4A8CF301" w14:textId="77777777" w:rsidR="004E43DA" w:rsidRDefault="004E43DA" w:rsidP="008421B1">
      <w:pPr>
        <w:pStyle w:val="Corpsdetexte"/>
        <w:numPr>
          <w:ilvl w:val="0"/>
          <w:numId w:val="11"/>
        </w:numPr>
      </w:pPr>
      <w:r>
        <w:rPr>
          <w:b/>
          <w:bCs/>
        </w:rPr>
        <w:t xml:space="preserve">Livraison </w:t>
      </w:r>
      <w:r w:rsidRPr="004E43DA">
        <w:t>:</w:t>
      </w:r>
      <w:r>
        <w:t xml:space="preserve"> Le manager ou le service des achats doit pouvoir modifier le stock lors d'une livraison.</w:t>
      </w:r>
    </w:p>
    <w:p w14:paraId="1C535764" w14:textId="77777777" w:rsidR="00022205" w:rsidRDefault="00022205" w:rsidP="008421B1">
      <w:pPr>
        <w:pStyle w:val="Corpsdetexte"/>
        <w:numPr>
          <w:ilvl w:val="0"/>
          <w:numId w:val="11"/>
        </w:numPr>
      </w:pPr>
      <w:r>
        <w:rPr>
          <w:b/>
          <w:bCs/>
        </w:rPr>
        <w:t xml:space="preserve">Référencement </w:t>
      </w:r>
      <w:r w:rsidRPr="00A96E16">
        <w:t>:</w:t>
      </w:r>
      <w:r>
        <w:t xml:space="preserve"> En rendant membre</w:t>
      </w:r>
      <w:r w:rsidR="00991AA1">
        <w:t xml:space="preserve"> un client, c</w:t>
      </w:r>
      <w:r>
        <w:t xml:space="preserve">ela permet </w:t>
      </w:r>
      <w:r w:rsidR="00991AA1">
        <w:t>de le</w:t>
      </w:r>
      <w:r>
        <w:t xml:space="preserve"> fidéliser.</w:t>
      </w:r>
    </w:p>
    <w:p w14:paraId="444C4BA1" w14:textId="77777777" w:rsidR="00A96E16" w:rsidRDefault="00A96E16" w:rsidP="008421B1">
      <w:pPr>
        <w:pStyle w:val="Corpsdetexte"/>
        <w:numPr>
          <w:ilvl w:val="0"/>
          <w:numId w:val="11"/>
        </w:numPr>
      </w:pPr>
      <w:r w:rsidRPr="00A96E16">
        <w:rPr>
          <w:b/>
          <w:bCs/>
        </w:rPr>
        <w:t>Suivi</w:t>
      </w:r>
      <w:r>
        <w:t xml:space="preserve"> : L'utilisateur doit pouvoir consulter l'avancement de sa commande et pouvoir si nécessaire la modifier avant préparation.</w:t>
      </w:r>
      <w:r w:rsidR="00F61A12">
        <w:t xml:space="preserve"> </w:t>
      </w:r>
    </w:p>
    <w:p w14:paraId="3DFE3116" w14:textId="77777777" w:rsidR="00A96E16" w:rsidRDefault="00A96E16" w:rsidP="008421B1">
      <w:pPr>
        <w:pStyle w:val="Corpsdetexte"/>
        <w:numPr>
          <w:ilvl w:val="0"/>
          <w:numId w:val="11"/>
        </w:numPr>
      </w:pPr>
      <w:r>
        <w:rPr>
          <w:b/>
          <w:bCs/>
        </w:rPr>
        <w:t xml:space="preserve">Paiement </w:t>
      </w:r>
      <w:r w:rsidRPr="00A96E16">
        <w:t>:</w:t>
      </w:r>
      <w:r>
        <w:t xml:space="preserve"> L'utilisateur doit pouvoir payer en ligne pour offrir un moyen de paiement pour sécuriser la commande et éviter la manipulation d'espèces.</w:t>
      </w:r>
    </w:p>
    <w:p w14:paraId="5BADEB69" w14:textId="77777777" w:rsidR="00022205" w:rsidRPr="00022205" w:rsidRDefault="00A96E16" w:rsidP="008421B1">
      <w:pPr>
        <w:pStyle w:val="Corpsdetexte"/>
        <w:numPr>
          <w:ilvl w:val="0"/>
          <w:numId w:val="11"/>
        </w:numPr>
      </w:pPr>
      <w:r w:rsidRPr="00A96E16">
        <w:rPr>
          <w:b/>
          <w:bCs/>
        </w:rPr>
        <w:t>Statistique</w:t>
      </w:r>
      <w:r>
        <w:t xml:space="preserve"> : </w:t>
      </w:r>
      <w:r w:rsidR="00F61A12">
        <w:t>C</w:t>
      </w:r>
      <w:r>
        <w:t xml:space="preserve">onserver une trace des commandes permet d'effectuer des statistiques sur les goûts des clients et proposer des produits conformes à leurs attentes. </w:t>
      </w:r>
    </w:p>
    <w:p w14:paraId="3A2D13DB" w14:textId="77777777" w:rsidR="00925BEA" w:rsidRDefault="00A96E16" w:rsidP="008421B1">
      <w:pPr>
        <w:pStyle w:val="Corpsdetexte"/>
        <w:numPr>
          <w:ilvl w:val="0"/>
          <w:numId w:val="11"/>
        </w:numPr>
      </w:pPr>
      <w:r w:rsidRPr="00022205">
        <w:rPr>
          <w:b/>
          <w:bCs/>
        </w:rPr>
        <w:t>Mémo</w:t>
      </w:r>
      <w:r>
        <w:t xml:space="preserve"> : Un aide</w:t>
      </w:r>
      <w:r w:rsidR="00925BEA">
        <w:t xml:space="preserve">-mémoire </w:t>
      </w:r>
      <w:r>
        <w:t xml:space="preserve">sera fourni </w:t>
      </w:r>
      <w:r w:rsidR="00925BEA">
        <w:t xml:space="preserve">aux pizzaiolos </w:t>
      </w:r>
      <w:r w:rsidR="00022205">
        <w:t>sur la procédure de</w:t>
      </w:r>
      <w:r w:rsidR="00925BEA">
        <w:t xml:space="preserve"> </w:t>
      </w:r>
      <w:r w:rsidR="00022205">
        <w:t>préparation de chaque</w:t>
      </w:r>
      <w:r w:rsidR="00925BEA">
        <w:t xml:space="preserve"> pizza.</w:t>
      </w:r>
      <w:r w:rsidR="00F61A12">
        <w:t xml:space="preserve"> </w:t>
      </w:r>
      <w:r w:rsidR="00022205">
        <w:t>Cela permet de</w:t>
      </w:r>
      <w:r w:rsidR="00F61A12">
        <w:t xml:space="preserve"> contrôler les quantités des ingrédients et garder une qualité optimale des produits</w:t>
      </w:r>
      <w:r w:rsidR="00022205">
        <w:t xml:space="preserve"> finaux</w:t>
      </w:r>
      <w:r w:rsidR="00F61A12">
        <w:t>.</w:t>
      </w:r>
    </w:p>
    <w:p w14:paraId="6E5F83EF" w14:textId="77777777" w:rsidR="00F61A12" w:rsidRDefault="00022205" w:rsidP="008421B1">
      <w:pPr>
        <w:pStyle w:val="Corpsdetexte"/>
        <w:numPr>
          <w:ilvl w:val="0"/>
          <w:numId w:val="11"/>
        </w:numPr>
      </w:pPr>
      <w:r w:rsidRPr="00022205">
        <w:rPr>
          <w:b/>
          <w:bCs/>
        </w:rPr>
        <w:t>Gestion</w:t>
      </w:r>
      <w:r>
        <w:t xml:space="preserve"> : </w:t>
      </w:r>
      <w:r w:rsidR="00F61A12">
        <w:t>Donner un outil aux managers pour gérer leur magasin et permettre à la direction et à la comptabilité d'effectuer un contrôle.</w:t>
      </w:r>
    </w:p>
    <w:p w14:paraId="61555DAF" w14:textId="77777777" w:rsidR="006B1A6C" w:rsidRDefault="006B1A6C" w:rsidP="008421B1">
      <w:pPr>
        <w:pStyle w:val="Corpsdetexte"/>
        <w:numPr>
          <w:ilvl w:val="0"/>
          <w:numId w:val="11"/>
        </w:numPr>
      </w:pPr>
      <w:r>
        <w:rPr>
          <w:b/>
          <w:bCs/>
        </w:rPr>
        <w:t xml:space="preserve">Portabilité </w:t>
      </w:r>
      <w:r w:rsidRPr="006B1A6C">
        <w:t>:</w:t>
      </w:r>
      <w:r>
        <w:t xml:space="preserve"> L'application doit être accessible depuis n'importe quel navigateur. L'affichage doit être responsif pour permettre un affichage optimum sur chaque écran.</w:t>
      </w:r>
    </w:p>
    <w:p w14:paraId="22F7F824" w14:textId="77777777" w:rsidR="006B1A6C" w:rsidRDefault="006B1A6C" w:rsidP="008421B1">
      <w:pPr>
        <w:pStyle w:val="Corpsdetexte"/>
        <w:numPr>
          <w:ilvl w:val="0"/>
          <w:numId w:val="11"/>
        </w:numPr>
      </w:pPr>
      <w:r>
        <w:rPr>
          <w:b/>
          <w:bCs/>
        </w:rPr>
        <w:t xml:space="preserve">Adaptatif </w:t>
      </w:r>
      <w:r w:rsidRPr="006B1A6C">
        <w:t>:</w:t>
      </w:r>
      <w:r>
        <w:t xml:space="preserve"> Le contenu de l'applicatif doit s'adapter en fonction des droits de l'utilisateur final. Chaque employé aura une vision de l'application adaptée à sa tâche.</w:t>
      </w:r>
      <w:r w:rsidR="002B4545">
        <w:t xml:space="preserve"> Le pizzaiolo, le livreur, le manager ou ne client verront des contenus différents.</w:t>
      </w:r>
    </w:p>
    <w:p w14:paraId="1DF73055" w14:textId="77777777" w:rsidR="006B1A6C" w:rsidRDefault="006B1A6C" w:rsidP="008421B1">
      <w:pPr>
        <w:pStyle w:val="Corpsdetexte"/>
        <w:numPr>
          <w:ilvl w:val="0"/>
          <w:numId w:val="11"/>
        </w:numPr>
      </w:pPr>
      <w:r>
        <w:rPr>
          <w:b/>
          <w:bCs/>
        </w:rPr>
        <w:t xml:space="preserve">Sécurité </w:t>
      </w:r>
      <w:r w:rsidRPr="006B1A6C">
        <w:t>:</w:t>
      </w:r>
      <w:r>
        <w:t xml:space="preserve"> L'application doit être sécurisé pour permettre aux utilisateurs de s'identifier pour pouvoir utiliser l'application et payer.</w:t>
      </w:r>
    </w:p>
    <w:p w14:paraId="2F05E9A6" w14:textId="77777777" w:rsidR="004E43DA" w:rsidRDefault="004E43DA" w:rsidP="008421B1">
      <w:pPr>
        <w:pStyle w:val="Corpsdetexte"/>
        <w:numPr>
          <w:ilvl w:val="0"/>
          <w:numId w:val="11"/>
        </w:numPr>
      </w:pPr>
      <w:r>
        <w:rPr>
          <w:b/>
          <w:bCs/>
        </w:rPr>
        <w:t xml:space="preserve">Scalable </w:t>
      </w:r>
      <w:r w:rsidRPr="004E43DA">
        <w:t>:</w:t>
      </w:r>
      <w:r>
        <w:t xml:space="preserve"> Le logiciel doit prendre en considération l'augmentation du nombre de magasins.</w:t>
      </w:r>
    </w:p>
    <w:p w14:paraId="10E144B2" w14:textId="77777777" w:rsidR="00C81AE6" w:rsidRPr="00022205" w:rsidRDefault="00C81AE6" w:rsidP="008421B1">
      <w:pPr>
        <w:pStyle w:val="Corpsdetexte"/>
        <w:numPr>
          <w:ilvl w:val="0"/>
          <w:numId w:val="11"/>
        </w:numPr>
      </w:pPr>
      <w:r>
        <w:rPr>
          <w:b/>
          <w:bCs/>
        </w:rPr>
        <w:t xml:space="preserve">Localisation </w:t>
      </w:r>
      <w:r w:rsidRPr="00C81AE6">
        <w:t>:</w:t>
      </w:r>
      <w:r>
        <w:t xml:space="preserve"> L'utilisateur doit être localiser pour permettre de connaître le magasin le plus proche pour optimiser la livraison.</w:t>
      </w:r>
    </w:p>
    <w:p w14:paraId="2D152DC4" w14:textId="77777777" w:rsidR="0076460A" w:rsidRPr="003C7AB0" w:rsidRDefault="008276B1" w:rsidP="008421B1">
      <w:pPr>
        <w:pStyle w:val="Titre1"/>
      </w:pPr>
      <w:bookmarkStart w:id="8" w:name="_Toc39658478"/>
      <w:r w:rsidRPr="003C7AB0">
        <w:t>Description générale de la solution</w:t>
      </w:r>
      <w:bookmarkEnd w:id="8"/>
    </w:p>
    <w:p w14:paraId="20898E86" w14:textId="77777777" w:rsidR="0076460A" w:rsidRPr="003C7AB0" w:rsidRDefault="0076460A" w:rsidP="008421B1">
      <w:pPr>
        <w:pStyle w:val="Corpsdetexte"/>
      </w:pPr>
    </w:p>
    <w:p w14:paraId="582D67BF" w14:textId="77777777" w:rsidR="0076460A" w:rsidRPr="003C7AB0" w:rsidRDefault="008276B1" w:rsidP="008421B1">
      <w:pPr>
        <w:pStyle w:val="Titre2"/>
      </w:pPr>
      <w:bookmarkStart w:id="9" w:name="_Toc39658479"/>
      <w:r w:rsidRPr="003C7AB0">
        <w:t>Les principe</w:t>
      </w:r>
      <w:r w:rsidR="00F61A12">
        <w:t>s</w:t>
      </w:r>
      <w:r w:rsidRPr="003C7AB0">
        <w:t xml:space="preserve"> de fonctionnement</w:t>
      </w:r>
      <w:bookmarkEnd w:id="9"/>
    </w:p>
    <w:p w14:paraId="60F1E5A6" w14:textId="2C2A4FA9" w:rsidR="00DF070B" w:rsidRDefault="00DF070B" w:rsidP="008421B1">
      <w:pPr>
        <w:pStyle w:val="Corpsdetexte"/>
      </w:pPr>
      <w:r>
        <w:t xml:space="preserve">On découpe le fonctionnement en </w:t>
      </w:r>
      <w:r w:rsidR="007C6CA5">
        <w:t>plusieurs</w:t>
      </w:r>
      <w:r>
        <w:t xml:space="preserve"> parties distinctes </w:t>
      </w:r>
      <w:r w:rsidR="007C6CA5">
        <w:t>dont deux principales</w:t>
      </w:r>
      <w:r>
        <w:t xml:space="preserve"> : la </w:t>
      </w:r>
      <w:r w:rsidR="007C6CA5">
        <w:t>V</w:t>
      </w:r>
      <w:r>
        <w:t xml:space="preserve">ente et la </w:t>
      </w:r>
      <w:r w:rsidR="007C6CA5">
        <w:t>P</w:t>
      </w:r>
      <w:r>
        <w:t>roduction.</w:t>
      </w:r>
      <w:r w:rsidR="007C6CA5">
        <w:t xml:space="preserve"> Le package Utilisateur a été ajouter pour gérer l'authentification et les données des clients et du personnel. Le package Gestion contiendra toutes les informations des transactions pour la comptabilité. </w:t>
      </w:r>
      <w:r w:rsidR="008216CC">
        <w:t>Quant</w:t>
      </w:r>
      <w:r w:rsidR="007C6CA5">
        <w:t xml:space="preserve"> au package Stock il sera en charge de la gestion du stock des produits des magasins.</w:t>
      </w:r>
    </w:p>
    <w:p w14:paraId="6E3EBDEB" w14:textId="77777777" w:rsidR="008216CC" w:rsidRDefault="008216CC" w:rsidP="008421B1">
      <w:pPr>
        <w:pStyle w:val="Corpsdetexte"/>
      </w:pPr>
    </w:p>
    <w:p w14:paraId="3B03F449" w14:textId="3BD533B5" w:rsidR="00DF070B" w:rsidRDefault="00EB43E8" w:rsidP="008421B1">
      <w:pPr>
        <w:pStyle w:val="Corpsdetexte"/>
        <w:rPr>
          <w:noProof/>
        </w:rPr>
      </w:pPr>
      <w:r>
        <w:rPr>
          <w:noProof/>
        </w:rPr>
        <w:drawing>
          <wp:inline distT="0" distB="0" distL="0" distR="0" wp14:anchorId="60C12D0C" wp14:editId="2C6F1068">
            <wp:extent cx="6115050" cy="44767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476750"/>
                    </a:xfrm>
                    <a:prstGeom prst="rect">
                      <a:avLst/>
                    </a:prstGeom>
                    <a:noFill/>
                    <a:ln>
                      <a:noFill/>
                    </a:ln>
                  </pic:spPr>
                </pic:pic>
              </a:graphicData>
            </a:graphic>
          </wp:inline>
        </w:drawing>
      </w:r>
    </w:p>
    <w:p w14:paraId="3E7A3FFC" w14:textId="77777777" w:rsidR="008216CC" w:rsidRDefault="008216CC" w:rsidP="008421B1">
      <w:pPr>
        <w:pStyle w:val="Corpsdetexte"/>
      </w:pPr>
    </w:p>
    <w:p w14:paraId="21BF6C56" w14:textId="77777777" w:rsidR="00DF070B" w:rsidRDefault="00DF070B" w:rsidP="008421B1">
      <w:pPr>
        <w:pStyle w:val="Corpsdetexte"/>
      </w:pPr>
      <w:r>
        <w:t>L'employé doit pouvoir effectuer les mêmes opérations que le client car il doit pouvoir saisir les commandes en magasin. Le livreur accède aussi au package vente pour pouvoir enregistrer le paiement si nécessaire à la réception de la livraison.</w:t>
      </w:r>
      <w:r w:rsidR="007C6CA5">
        <w:t xml:space="preserve"> Le manager doit accéder aux différents packages mais seulement pour son magasin alors que la direction aura les droits sur toutes les pizzérias.</w:t>
      </w:r>
    </w:p>
    <w:p w14:paraId="79E9CDEB" w14:textId="77777777" w:rsidR="00DF070B" w:rsidRDefault="00DF070B" w:rsidP="008421B1">
      <w:pPr>
        <w:pStyle w:val="Corpsdetexte"/>
      </w:pPr>
    </w:p>
    <w:p w14:paraId="198DB4D9" w14:textId="77777777" w:rsidR="0076460A" w:rsidRDefault="004E43DA" w:rsidP="008421B1">
      <w:pPr>
        <w:pStyle w:val="Corpsdetexte"/>
      </w:pPr>
      <w:r>
        <w:t xml:space="preserve">Les stocks doivent être mis à jour </w:t>
      </w:r>
      <w:r w:rsidR="00C81AE6">
        <w:t>à</w:t>
      </w:r>
      <w:r>
        <w:t xml:space="preserve"> chaque livraison </w:t>
      </w:r>
      <w:r w:rsidR="00C81AE6">
        <w:t xml:space="preserve">du fournisseur </w:t>
      </w:r>
      <w:r>
        <w:t>et à chaque vente.</w:t>
      </w:r>
    </w:p>
    <w:p w14:paraId="6C5FA1B3" w14:textId="77777777" w:rsidR="00015C36" w:rsidRDefault="004E43DA" w:rsidP="008421B1">
      <w:pPr>
        <w:pStyle w:val="Corpsdetexte"/>
      </w:pPr>
      <w:r>
        <w:t xml:space="preserve">L'utilisateur </w:t>
      </w:r>
      <w:r w:rsidR="00015C36">
        <w:t xml:space="preserve">doit s'inscrire et renseigner ses coordonnées pour pouvoir commander sur internet. Il effectue sa commande et choisi son adresse de livraison. Il peut être livré à son adresse, une autre ou au magasin pour un takeaway. </w:t>
      </w:r>
      <w:r w:rsidR="0002415E">
        <w:t xml:space="preserve">Lors de la validation de sa commande, les stocks sont mis à jour. </w:t>
      </w:r>
      <w:r w:rsidR="00015C36">
        <w:t xml:space="preserve">Il effectue le paiement soit en ligne par carte bancaire soit à réception avec un autre mode de paiement. </w:t>
      </w:r>
      <w:r w:rsidR="0002415E">
        <w:t xml:space="preserve">Une commande est modifiable tant qu'elle n'est pas en préparation et les stocks seront modifiés. </w:t>
      </w:r>
      <w:r w:rsidR="00015C36">
        <w:t>Lors de la réception de sa commande il finalise le paiement si nécessaire et valide la réception sur le portable du livreur.</w:t>
      </w:r>
    </w:p>
    <w:p w14:paraId="2BCB4B10" w14:textId="0D6F2043" w:rsidR="0002415E" w:rsidRDefault="0002415E" w:rsidP="008421B1">
      <w:pPr>
        <w:pStyle w:val="Corpsdetexte"/>
      </w:pPr>
      <w:r>
        <w:t xml:space="preserve">Le pizzaiolo consulte les commandes au fur à mesure qu'elles arrivent. Il en sélectionne une par ordre d'arrivée. La commande devient non modifiable et passe en statut en </w:t>
      </w:r>
      <w:r w:rsidR="00FE08BE">
        <w:t>fabrication</w:t>
      </w:r>
      <w:r>
        <w:t xml:space="preserve">. Il affiche l'aide-mémoire pour faire la pizza. Quand la pizza est prête il la passe en statut </w:t>
      </w:r>
      <w:r w:rsidR="00FE08BE">
        <w:t xml:space="preserve">fabrication </w:t>
      </w:r>
      <w:r>
        <w:t>terminée et passe à la commande suivante.</w:t>
      </w:r>
    </w:p>
    <w:p w14:paraId="310B622E" w14:textId="77777777" w:rsidR="0002415E" w:rsidRDefault="0002415E" w:rsidP="008421B1">
      <w:pPr>
        <w:pStyle w:val="Corpsdetexte"/>
      </w:pPr>
      <w:r>
        <w:t xml:space="preserve">Sur son smartphone, le livreur voit les commandes s'affichées dès qu'elles sont prêtes. Il complète la commande avec les boissons et part en livraison en suivant son GPS qui lui indique l'adresse de livraison. Lors de la remise de la commande au client, il complète l'encaissement si nécessaire et fait valider par le client la livraison sur son smartphone. La commande </w:t>
      </w:r>
      <w:r w:rsidR="0020799E">
        <w:t>passe en statut livrée.</w:t>
      </w:r>
    </w:p>
    <w:p w14:paraId="1CC24F7C" w14:textId="77777777" w:rsidR="00515E55" w:rsidRDefault="00515E55" w:rsidP="008421B1">
      <w:pPr>
        <w:pStyle w:val="Corpsdetexte"/>
      </w:pPr>
    </w:p>
    <w:p w14:paraId="65701A8A" w14:textId="77777777" w:rsidR="0076460A" w:rsidRPr="003C7AB0" w:rsidRDefault="008276B1" w:rsidP="008421B1">
      <w:pPr>
        <w:pStyle w:val="Titre2"/>
      </w:pPr>
      <w:bookmarkStart w:id="10" w:name="_Toc39658480"/>
      <w:r w:rsidRPr="003C7AB0">
        <w:t>Les acteurs</w:t>
      </w:r>
      <w:bookmarkEnd w:id="10"/>
    </w:p>
    <w:p w14:paraId="18B71FD0" w14:textId="77777777" w:rsidR="0020799E" w:rsidRDefault="00636454" w:rsidP="008421B1">
      <w:pPr>
        <w:pStyle w:val="Corpsdetexte"/>
      </w:pPr>
      <w:r>
        <w:rPr>
          <w:noProof/>
        </w:rPr>
        <w:drawing>
          <wp:inline distT="0" distB="0" distL="0" distR="0" wp14:anchorId="7B2658CF" wp14:editId="0929F71C">
            <wp:extent cx="6121400" cy="47307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400" cy="4730750"/>
                    </a:xfrm>
                    <a:prstGeom prst="rect">
                      <a:avLst/>
                    </a:prstGeom>
                    <a:noFill/>
                    <a:ln>
                      <a:noFill/>
                    </a:ln>
                  </pic:spPr>
                </pic:pic>
              </a:graphicData>
            </a:graphic>
          </wp:inline>
        </w:drawing>
      </w:r>
    </w:p>
    <w:p w14:paraId="444C35D2" w14:textId="77777777" w:rsidR="00636454" w:rsidRPr="0020799E" w:rsidRDefault="00636454" w:rsidP="008421B1">
      <w:pPr>
        <w:pStyle w:val="Corpsdetexte"/>
      </w:pPr>
    </w:p>
    <w:p w14:paraId="3AB9892A" w14:textId="77777777" w:rsidR="0020799E" w:rsidRPr="0020799E" w:rsidRDefault="0020799E" w:rsidP="008421B1">
      <w:pPr>
        <w:pStyle w:val="Titre3"/>
      </w:pPr>
      <w:bookmarkStart w:id="11" w:name="_Toc39658481"/>
      <w:r w:rsidRPr="0020799E">
        <w:t>Les acteurs principaux.</w:t>
      </w:r>
      <w:bookmarkEnd w:id="11"/>
    </w:p>
    <w:p w14:paraId="7ACFDBDB" w14:textId="77777777" w:rsidR="0020799E" w:rsidRPr="0020799E" w:rsidRDefault="0020799E" w:rsidP="008421B1">
      <w:pPr>
        <w:pStyle w:val="Corpsdetexte"/>
      </w:pPr>
      <w:r w:rsidRPr="0020799E">
        <w:t>Ils interagissent directement avec le système. Ils sont soit des clients ou soit des membres de l'entreprise.</w:t>
      </w:r>
    </w:p>
    <w:p w14:paraId="13326B54" w14:textId="77777777" w:rsidR="0020799E" w:rsidRPr="0020799E" w:rsidRDefault="0020799E" w:rsidP="008421B1">
      <w:pPr>
        <w:pStyle w:val="Corpsdetexte"/>
      </w:pPr>
    </w:p>
    <w:p w14:paraId="104C3848" w14:textId="77777777" w:rsidR="0020799E" w:rsidRPr="0020799E" w:rsidRDefault="0020799E" w:rsidP="008421B1">
      <w:pPr>
        <w:pStyle w:val="Titre4"/>
      </w:pPr>
      <w:bookmarkStart w:id="12" w:name="_Toc39658482"/>
      <w:r w:rsidRPr="0020799E">
        <w:t>Le Client.</w:t>
      </w:r>
      <w:bookmarkEnd w:id="12"/>
    </w:p>
    <w:p w14:paraId="5717CF90" w14:textId="18F2E69C" w:rsidR="0020799E" w:rsidRPr="0020799E" w:rsidRDefault="0020799E" w:rsidP="008421B1">
      <w:pPr>
        <w:pStyle w:val="Corpsdetexte"/>
      </w:pPr>
      <w:r w:rsidRPr="0020799E">
        <w:t>•</w:t>
      </w:r>
      <w:r w:rsidRPr="0020799E">
        <w:tab/>
        <w:t>S</w:t>
      </w:r>
      <w:r w:rsidR="00805811">
        <w:t>'enregistre</w:t>
      </w:r>
      <w:r w:rsidRPr="0020799E">
        <w:t xml:space="preserve"> ou s'identifie.</w:t>
      </w:r>
    </w:p>
    <w:p w14:paraId="4782A400" w14:textId="295FDB5E" w:rsidR="0020799E" w:rsidRPr="0020799E" w:rsidRDefault="0020799E" w:rsidP="008421B1">
      <w:pPr>
        <w:pStyle w:val="Corpsdetexte"/>
      </w:pPr>
      <w:r w:rsidRPr="0020799E">
        <w:t>•</w:t>
      </w:r>
      <w:r w:rsidRPr="0020799E">
        <w:tab/>
        <w:t>Consulte les p</w:t>
      </w:r>
      <w:r w:rsidR="00805811">
        <w:t>roduits</w:t>
      </w:r>
      <w:r w:rsidRPr="0020799E">
        <w:t xml:space="preserve"> disponibles.</w:t>
      </w:r>
    </w:p>
    <w:p w14:paraId="79DA61EC" w14:textId="77777777" w:rsidR="0020799E" w:rsidRPr="0020799E" w:rsidRDefault="0020799E" w:rsidP="008421B1">
      <w:pPr>
        <w:pStyle w:val="Corpsdetexte"/>
      </w:pPr>
      <w:r w:rsidRPr="0020799E">
        <w:t>•</w:t>
      </w:r>
      <w:r w:rsidRPr="0020799E">
        <w:tab/>
        <w:t>Ajoute des produits dans le panier.</w:t>
      </w:r>
    </w:p>
    <w:p w14:paraId="49EB9757" w14:textId="77777777" w:rsidR="0020799E" w:rsidRPr="0020799E" w:rsidRDefault="0020799E" w:rsidP="008421B1">
      <w:pPr>
        <w:pStyle w:val="Corpsdetexte"/>
      </w:pPr>
      <w:r w:rsidRPr="0020799E">
        <w:t>•</w:t>
      </w:r>
      <w:r w:rsidRPr="0020799E">
        <w:tab/>
        <w:t>Supprime des produits dans le panier.</w:t>
      </w:r>
    </w:p>
    <w:p w14:paraId="72141EB7" w14:textId="77777777" w:rsidR="00B84F32" w:rsidRDefault="0020799E" w:rsidP="00B84F32">
      <w:pPr>
        <w:pStyle w:val="Corpsdetexte"/>
      </w:pPr>
      <w:r w:rsidRPr="0020799E">
        <w:t>•</w:t>
      </w:r>
      <w:r w:rsidRPr="0020799E">
        <w:tab/>
        <w:t xml:space="preserve">Valide </w:t>
      </w:r>
      <w:r w:rsidR="00B84F32">
        <w:t>son panier.</w:t>
      </w:r>
    </w:p>
    <w:p w14:paraId="6E19C124" w14:textId="2FFE0492" w:rsidR="0020799E" w:rsidRPr="0020799E" w:rsidRDefault="00B84F32" w:rsidP="008421B1">
      <w:pPr>
        <w:pStyle w:val="Corpsdetexte"/>
      </w:pPr>
      <w:r w:rsidRPr="0020799E">
        <w:t>•</w:t>
      </w:r>
      <w:r w:rsidRPr="0020799E">
        <w:tab/>
        <w:t xml:space="preserve">Saisi </w:t>
      </w:r>
      <w:r>
        <w:t xml:space="preserve">une </w:t>
      </w:r>
      <w:r w:rsidRPr="0020799E">
        <w:t>adresse de livraison.</w:t>
      </w:r>
    </w:p>
    <w:p w14:paraId="1C9A2299" w14:textId="77777777" w:rsidR="0020799E" w:rsidRPr="0020799E" w:rsidRDefault="0020799E" w:rsidP="008421B1">
      <w:pPr>
        <w:pStyle w:val="Corpsdetexte"/>
      </w:pPr>
      <w:r w:rsidRPr="0020799E">
        <w:t>•</w:t>
      </w:r>
      <w:r w:rsidRPr="0020799E">
        <w:tab/>
        <w:t>Suit sa commande.</w:t>
      </w:r>
    </w:p>
    <w:p w14:paraId="602E0AF1" w14:textId="77777777" w:rsidR="0020799E" w:rsidRPr="0020799E" w:rsidRDefault="0020799E" w:rsidP="008421B1">
      <w:pPr>
        <w:pStyle w:val="Corpsdetexte"/>
      </w:pPr>
      <w:r w:rsidRPr="0020799E">
        <w:t>•</w:t>
      </w:r>
      <w:r w:rsidRPr="0020799E">
        <w:tab/>
        <w:t>Annule sa commande si elle n'est pas en préparation. (stock et remboursement)</w:t>
      </w:r>
    </w:p>
    <w:p w14:paraId="6166A4B4" w14:textId="77777777" w:rsidR="0020799E" w:rsidRPr="0020799E" w:rsidRDefault="0020799E" w:rsidP="008421B1">
      <w:pPr>
        <w:pStyle w:val="Corpsdetexte"/>
      </w:pPr>
      <w:r w:rsidRPr="0020799E">
        <w:t>•</w:t>
      </w:r>
      <w:r w:rsidRPr="0020799E">
        <w:tab/>
        <w:t>Modifie sa commande si elle n'est pas en préparation (stock, paiement et datation)</w:t>
      </w:r>
    </w:p>
    <w:p w14:paraId="39C96F79" w14:textId="77777777" w:rsidR="0020799E" w:rsidRPr="0020799E" w:rsidRDefault="0020799E" w:rsidP="008421B1">
      <w:pPr>
        <w:pStyle w:val="Corpsdetexte"/>
      </w:pPr>
      <w:r w:rsidRPr="0020799E">
        <w:t>•</w:t>
      </w:r>
      <w:r w:rsidRPr="0020799E">
        <w:tab/>
        <w:t>Paye sa commande (datation) (par internet, sur place ou à la livraison).</w:t>
      </w:r>
    </w:p>
    <w:p w14:paraId="7FC645E0" w14:textId="77777777" w:rsidR="0020799E" w:rsidRPr="0020799E" w:rsidRDefault="0020799E" w:rsidP="008421B1">
      <w:pPr>
        <w:pStyle w:val="Corpsdetexte"/>
      </w:pPr>
    </w:p>
    <w:p w14:paraId="7473A92B" w14:textId="77777777" w:rsidR="0020799E" w:rsidRPr="0020799E" w:rsidRDefault="0020799E" w:rsidP="008421B1">
      <w:pPr>
        <w:pStyle w:val="Titre4"/>
      </w:pPr>
      <w:bookmarkStart w:id="13" w:name="_Toc39658483"/>
      <w:r w:rsidRPr="0020799E">
        <w:t>Le Pizzaiolo.</w:t>
      </w:r>
      <w:bookmarkEnd w:id="13"/>
    </w:p>
    <w:p w14:paraId="142DCE22" w14:textId="77777777" w:rsidR="0020799E" w:rsidRPr="0020799E" w:rsidRDefault="0020799E" w:rsidP="008421B1">
      <w:pPr>
        <w:pStyle w:val="Corpsdetexte"/>
      </w:pPr>
      <w:r w:rsidRPr="0020799E">
        <w:t>•</w:t>
      </w:r>
      <w:r w:rsidRPr="0020799E">
        <w:tab/>
        <w:t>S'identifie.</w:t>
      </w:r>
    </w:p>
    <w:p w14:paraId="3C49BD67" w14:textId="77777777" w:rsidR="0020799E" w:rsidRPr="0020799E" w:rsidRDefault="0020799E" w:rsidP="008421B1">
      <w:pPr>
        <w:pStyle w:val="Corpsdetexte"/>
      </w:pPr>
      <w:r w:rsidRPr="0020799E">
        <w:t>•</w:t>
      </w:r>
      <w:r w:rsidRPr="0020799E">
        <w:tab/>
        <w:t>Visualise les commandes dans l'ordre d'arrivée.</w:t>
      </w:r>
    </w:p>
    <w:p w14:paraId="73F3E418" w14:textId="77777777" w:rsidR="0020799E" w:rsidRPr="0020799E" w:rsidRDefault="0020799E" w:rsidP="008421B1">
      <w:pPr>
        <w:pStyle w:val="Corpsdetexte"/>
      </w:pPr>
      <w:r w:rsidRPr="0020799E">
        <w:t>•</w:t>
      </w:r>
      <w:r w:rsidRPr="0020799E">
        <w:tab/>
        <w:t>Indique le démarrage d'une préparation (arrêt des modifications de commande).</w:t>
      </w:r>
    </w:p>
    <w:p w14:paraId="6E825817" w14:textId="77777777" w:rsidR="0020799E" w:rsidRPr="0020799E" w:rsidRDefault="0020799E" w:rsidP="008421B1">
      <w:pPr>
        <w:pStyle w:val="Corpsdetexte"/>
      </w:pPr>
      <w:r w:rsidRPr="0020799E">
        <w:t>•</w:t>
      </w:r>
      <w:r w:rsidRPr="0020799E">
        <w:tab/>
        <w:t>Consulte la recette.</w:t>
      </w:r>
    </w:p>
    <w:p w14:paraId="197A4F70" w14:textId="77777777" w:rsidR="0020799E" w:rsidRPr="0020799E" w:rsidRDefault="0020799E" w:rsidP="008421B1">
      <w:pPr>
        <w:pStyle w:val="Corpsdetexte"/>
      </w:pPr>
      <w:r w:rsidRPr="0020799E">
        <w:t>•</w:t>
      </w:r>
      <w:r w:rsidRPr="0020799E">
        <w:tab/>
        <w:t>Indique la fin de préparation (datation).</w:t>
      </w:r>
    </w:p>
    <w:p w14:paraId="04463084" w14:textId="77777777" w:rsidR="0020799E" w:rsidRPr="0020799E" w:rsidRDefault="0020799E" w:rsidP="008421B1">
      <w:pPr>
        <w:pStyle w:val="Corpsdetexte"/>
      </w:pPr>
    </w:p>
    <w:p w14:paraId="13BFED9B" w14:textId="77777777" w:rsidR="0020799E" w:rsidRPr="0020799E" w:rsidRDefault="0020799E" w:rsidP="008421B1">
      <w:pPr>
        <w:pStyle w:val="Titre4"/>
      </w:pPr>
      <w:bookmarkStart w:id="14" w:name="_Toc39658484"/>
      <w:r w:rsidRPr="0020799E">
        <w:t>Le Livreur.</w:t>
      </w:r>
      <w:bookmarkEnd w:id="14"/>
    </w:p>
    <w:p w14:paraId="450B08E2" w14:textId="77777777" w:rsidR="0020799E" w:rsidRPr="0020799E" w:rsidRDefault="0020799E" w:rsidP="008421B1">
      <w:pPr>
        <w:pStyle w:val="Corpsdetexte"/>
      </w:pPr>
      <w:r w:rsidRPr="0020799E">
        <w:t>•</w:t>
      </w:r>
      <w:r w:rsidRPr="0020799E">
        <w:tab/>
        <w:t>S'identifie.</w:t>
      </w:r>
    </w:p>
    <w:p w14:paraId="53609B12" w14:textId="77777777" w:rsidR="0020799E" w:rsidRPr="0020799E" w:rsidRDefault="0020799E" w:rsidP="008421B1">
      <w:pPr>
        <w:pStyle w:val="Corpsdetexte"/>
      </w:pPr>
      <w:r w:rsidRPr="0020799E">
        <w:t>•</w:t>
      </w:r>
      <w:r w:rsidRPr="0020799E">
        <w:tab/>
        <w:t>Visualise les commandes prêtes à livrer dans l'ordre d'arrivée.</w:t>
      </w:r>
    </w:p>
    <w:p w14:paraId="3C29DAA1" w14:textId="77777777" w:rsidR="0020799E" w:rsidRPr="0020799E" w:rsidRDefault="0020799E" w:rsidP="008421B1">
      <w:pPr>
        <w:pStyle w:val="Corpsdetexte"/>
      </w:pPr>
      <w:r w:rsidRPr="0020799E">
        <w:t>•</w:t>
      </w:r>
      <w:r w:rsidRPr="0020799E">
        <w:tab/>
        <w:t>Signale qu'il emporte une livraison (datation).</w:t>
      </w:r>
    </w:p>
    <w:p w14:paraId="2CB52B34" w14:textId="77777777" w:rsidR="0020799E" w:rsidRPr="0020799E" w:rsidRDefault="0020799E" w:rsidP="008421B1">
      <w:pPr>
        <w:pStyle w:val="Corpsdetexte"/>
      </w:pPr>
      <w:r w:rsidRPr="0020799E">
        <w:t>•</w:t>
      </w:r>
      <w:r w:rsidRPr="0020799E">
        <w:tab/>
        <w:t>Indique que la commande est livrée (datation, signature du client sur un smartphone ?)</w:t>
      </w:r>
    </w:p>
    <w:p w14:paraId="3D474621" w14:textId="77777777" w:rsidR="0020799E" w:rsidRPr="0020799E" w:rsidRDefault="0020799E" w:rsidP="008421B1">
      <w:pPr>
        <w:pStyle w:val="Corpsdetexte"/>
      </w:pPr>
    </w:p>
    <w:p w14:paraId="725A2A77" w14:textId="77777777" w:rsidR="0020799E" w:rsidRPr="0020799E" w:rsidRDefault="0020799E" w:rsidP="008421B1">
      <w:pPr>
        <w:pStyle w:val="Titre4"/>
      </w:pPr>
      <w:bookmarkStart w:id="15" w:name="_Toc39658485"/>
      <w:r w:rsidRPr="0020799E">
        <w:t>L'Employé.</w:t>
      </w:r>
      <w:bookmarkEnd w:id="15"/>
    </w:p>
    <w:p w14:paraId="081C0634" w14:textId="77777777" w:rsidR="0020799E" w:rsidRPr="0020799E" w:rsidRDefault="0020799E" w:rsidP="008421B1">
      <w:pPr>
        <w:pStyle w:val="Corpsdetexte"/>
      </w:pPr>
      <w:r w:rsidRPr="0020799E">
        <w:t>•</w:t>
      </w:r>
      <w:r w:rsidRPr="0020799E">
        <w:tab/>
        <w:t>S'identifie.</w:t>
      </w:r>
    </w:p>
    <w:p w14:paraId="3626ACD1" w14:textId="77777777" w:rsidR="0020799E" w:rsidRPr="0020799E" w:rsidRDefault="0020799E" w:rsidP="008421B1">
      <w:pPr>
        <w:pStyle w:val="Corpsdetexte"/>
      </w:pPr>
      <w:r w:rsidRPr="0020799E">
        <w:t>•</w:t>
      </w:r>
      <w:r w:rsidRPr="0020799E">
        <w:tab/>
        <w:t>Consulte les pizzas disponibles.</w:t>
      </w:r>
    </w:p>
    <w:p w14:paraId="04C0A30C" w14:textId="77777777" w:rsidR="0020799E" w:rsidRPr="0020799E" w:rsidRDefault="0020799E" w:rsidP="008421B1">
      <w:pPr>
        <w:pStyle w:val="Corpsdetexte"/>
      </w:pPr>
      <w:r w:rsidRPr="0020799E">
        <w:t>•</w:t>
      </w:r>
      <w:r w:rsidRPr="0020799E">
        <w:tab/>
        <w:t>Saisie les commandes des clients (local et téléphone).</w:t>
      </w:r>
    </w:p>
    <w:p w14:paraId="6D3BC405" w14:textId="77777777" w:rsidR="0020799E" w:rsidRPr="0020799E" w:rsidRDefault="0020799E" w:rsidP="008421B1">
      <w:pPr>
        <w:pStyle w:val="Corpsdetexte"/>
      </w:pPr>
      <w:r w:rsidRPr="0020799E">
        <w:t>•</w:t>
      </w:r>
      <w:r w:rsidRPr="0020799E">
        <w:tab/>
        <w:t>Annule ou modifie les commandes des clients (local et téléphone).</w:t>
      </w:r>
    </w:p>
    <w:p w14:paraId="28DBEAA8" w14:textId="77777777" w:rsidR="0020799E" w:rsidRPr="0020799E" w:rsidRDefault="0020799E" w:rsidP="008421B1">
      <w:pPr>
        <w:pStyle w:val="Corpsdetexte"/>
      </w:pPr>
      <w:r w:rsidRPr="0020799E">
        <w:t>•</w:t>
      </w:r>
      <w:r w:rsidRPr="0020799E">
        <w:tab/>
        <w:t>Signale la livraison de la commande au client (takeoff).</w:t>
      </w:r>
    </w:p>
    <w:p w14:paraId="17C5E5CE" w14:textId="77777777" w:rsidR="0020799E" w:rsidRPr="0020799E" w:rsidRDefault="0020799E" w:rsidP="008421B1">
      <w:pPr>
        <w:pStyle w:val="Corpsdetexte"/>
      </w:pPr>
    </w:p>
    <w:p w14:paraId="1E0DE136" w14:textId="77777777" w:rsidR="0020799E" w:rsidRPr="0020799E" w:rsidRDefault="0020799E" w:rsidP="008421B1">
      <w:pPr>
        <w:pStyle w:val="Titre4"/>
      </w:pPr>
      <w:bookmarkStart w:id="16" w:name="_Toc39658486"/>
      <w:r w:rsidRPr="0020799E">
        <w:t>Le responsable.</w:t>
      </w:r>
      <w:bookmarkEnd w:id="16"/>
    </w:p>
    <w:p w14:paraId="15859223" w14:textId="77777777" w:rsidR="0020799E" w:rsidRPr="0020799E" w:rsidRDefault="0020799E" w:rsidP="008421B1">
      <w:pPr>
        <w:pStyle w:val="Corpsdetexte"/>
      </w:pPr>
      <w:r w:rsidRPr="0020799E">
        <w:t>•</w:t>
      </w:r>
      <w:r w:rsidRPr="0020799E">
        <w:tab/>
        <w:t>S'identifie.</w:t>
      </w:r>
    </w:p>
    <w:p w14:paraId="40440110" w14:textId="77777777" w:rsidR="0020799E" w:rsidRPr="0020799E" w:rsidRDefault="0020799E" w:rsidP="008421B1">
      <w:pPr>
        <w:pStyle w:val="Corpsdetexte"/>
      </w:pPr>
      <w:r w:rsidRPr="0020799E">
        <w:t>•</w:t>
      </w:r>
      <w:r w:rsidRPr="0020799E">
        <w:tab/>
        <w:t>Consulte les pizzas disponibles.</w:t>
      </w:r>
    </w:p>
    <w:p w14:paraId="0BE98D12" w14:textId="77777777" w:rsidR="0020799E" w:rsidRPr="0020799E" w:rsidRDefault="0020799E" w:rsidP="008421B1">
      <w:pPr>
        <w:pStyle w:val="Corpsdetexte"/>
      </w:pPr>
      <w:r w:rsidRPr="0020799E">
        <w:t>•</w:t>
      </w:r>
      <w:r w:rsidRPr="0020799E">
        <w:tab/>
        <w:t>Saisie les commandes des clients (local et téléphone).</w:t>
      </w:r>
    </w:p>
    <w:p w14:paraId="19D59F3E" w14:textId="77777777" w:rsidR="0020799E" w:rsidRPr="0020799E" w:rsidRDefault="0020799E" w:rsidP="008421B1">
      <w:pPr>
        <w:pStyle w:val="Corpsdetexte"/>
      </w:pPr>
      <w:r w:rsidRPr="0020799E">
        <w:t>•</w:t>
      </w:r>
      <w:r w:rsidRPr="0020799E">
        <w:tab/>
        <w:t>Annule ou modifie les commandes des clients (local et téléphone).</w:t>
      </w:r>
    </w:p>
    <w:p w14:paraId="334ACDBD" w14:textId="77777777" w:rsidR="0020799E" w:rsidRPr="0020799E" w:rsidRDefault="0020799E" w:rsidP="008421B1">
      <w:pPr>
        <w:pStyle w:val="Corpsdetexte"/>
      </w:pPr>
      <w:r w:rsidRPr="0020799E">
        <w:t>•</w:t>
      </w:r>
      <w:r w:rsidRPr="0020799E">
        <w:tab/>
        <w:t>Signale la livraison de la commande au client (takeoff).</w:t>
      </w:r>
    </w:p>
    <w:p w14:paraId="57C398AF" w14:textId="77777777" w:rsidR="0020799E" w:rsidRPr="0020799E" w:rsidRDefault="0020799E" w:rsidP="008421B1">
      <w:pPr>
        <w:pStyle w:val="Corpsdetexte"/>
      </w:pPr>
      <w:r w:rsidRPr="0020799E">
        <w:t>•</w:t>
      </w:r>
      <w:r w:rsidRPr="0020799E">
        <w:tab/>
        <w:t>Visualise les commandes en cours du magasin.</w:t>
      </w:r>
    </w:p>
    <w:p w14:paraId="05C5674A" w14:textId="77777777" w:rsidR="0020799E" w:rsidRPr="0020799E" w:rsidRDefault="0020799E" w:rsidP="008421B1">
      <w:pPr>
        <w:pStyle w:val="Corpsdetexte"/>
      </w:pPr>
      <w:r w:rsidRPr="0020799E">
        <w:t>•</w:t>
      </w:r>
      <w:r w:rsidRPr="0020799E">
        <w:tab/>
        <w:t>Vérifie les stocks du magasin.</w:t>
      </w:r>
    </w:p>
    <w:p w14:paraId="01184313" w14:textId="77777777" w:rsidR="0020799E" w:rsidRPr="0020799E" w:rsidRDefault="0020799E" w:rsidP="008421B1">
      <w:pPr>
        <w:pStyle w:val="Corpsdetexte"/>
      </w:pPr>
      <w:r w:rsidRPr="0020799E">
        <w:t>•</w:t>
      </w:r>
      <w:r w:rsidRPr="0020799E">
        <w:tab/>
        <w:t>Commande les matières premières du magasin.</w:t>
      </w:r>
    </w:p>
    <w:p w14:paraId="1AD1E46E" w14:textId="77777777" w:rsidR="0020799E" w:rsidRPr="0020799E" w:rsidRDefault="0020799E" w:rsidP="008421B1">
      <w:pPr>
        <w:pStyle w:val="Corpsdetexte"/>
      </w:pPr>
    </w:p>
    <w:p w14:paraId="0135101B" w14:textId="77777777" w:rsidR="0020799E" w:rsidRPr="0020799E" w:rsidRDefault="0020799E" w:rsidP="008421B1">
      <w:pPr>
        <w:pStyle w:val="Titre4"/>
      </w:pPr>
      <w:bookmarkStart w:id="17" w:name="_Toc39658487"/>
      <w:r w:rsidRPr="0020799E">
        <w:t>La Direction Franck &amp; Lola.</w:t>
      </w:r>
      <w:bookmarkEnd w:id="17"/>
    </w:p>
    <w:p w14:paraId="6BB78701" w14:textId="77777777" w:rsidR="0020799E" w:rsidRPr="0020799E" w:rsidRDefault="0020799E" w:rsidP="008421B1">
      <w:pPr>
        <w:pStyle w:val="Corpsdetexte"/>
      </w:pPr>
      <w:r w:rsidRPr="0020799E">
        <w:t>•</w:t>
      </w:r>
      <w:r w:rsidRPr="0020799E">
        <w:tab/>
        <w:t>S'identifie.</w:t>
      </w:r>
    </w:p>
    <w:p w14:paraId="7AC3137B" w14:textId="77777777" w:rsidR="0020799E" w:rsidRPr="0020799E" w:rsidRDefault="0020799E" w:rsidP="008421B1">
      <w:pPr>
        <w:pStyle w:val="Corpsdetexte"/>
      </w:pPr>
      <w:r w:rsidRPr="0020799E">
        <w:t>•</w:t>
      </w:r>
      <w:r w:rsidRPr="0020799E">
        <w:tab/>
        <w:t>Consulte les pizzas disponibles.</w:t>
      </w:r>
    </w:p>
    <w:p w14:paraId="28CF48DA" w14:textId="77777777" w:rsidR="0020799E" w:rsidRPr="0020799E" w:rsidRDefault="0020799E" w:rsidP="008421B1">
      <w:pPr>
        <w:pStyle w:val="Corpsdetexte"/>
      </w:pPr>
      <w:r w:rsidRPr="0020799E">
        <w:t>•</w:t>
      </w:r>
      <w:r w:rsidRPr="0020799E">
        <w:tab/>
        <w:t>Visualise les commandes en cours des magasins.</w:t>
      </w:r>
    </w:p>
    <w:p w14:paraId="332A8DB7" w14:textId="77777777" w:rsidR="0020799E" w:rsidRPr="0020799E" w:rsidRDefault="0020799E" w:rsidP="008421B1">
      <w:pPr>
        <w:pStyle w:val="Corpsdetexte"/>
      </w:pPr>
      <w:r w:rsidRPr="0020799E">
        <w:t>•</w:t>
      </w:r>
      <w:r w:rsidRPr="0020799E">
        <w:tab/>
        <w:t>Vérifie les stocks des magasins.</w:t>
      </w:r>
    </w:p>
    <w:p w14:paraId="028B7A01" w14:textId="77777777" w:rsidR="0020799E" w:rsidRPr="0020799E" w:rsidRDefault="0020799E" w:rsidP="008421B1">
      <w:pPr>
        <w:pStyle w:val="Corpsdetexte"/>
      </w:pPr>
      <w:r w:rsidRPr="0020799E">
        <w:t>•</w:t>
      </w:r>
      <w:r w:rsidRPr="0020799E">
        <w:tab/>
        <w:t>Commande les matières premières des magasins.</w:t>
      </w:r>
    </w:p>
    <w:p w14:paraId="3BD427A5" w14:textId="77777777" w:rsidR="0020799E" w:rsidRPr="0020799E" w:rsidRDefault="0020799E" w:rsidP="008421B1">
      <w:pPr>
        <w:pStyle w:val="Corpsdetexte"/>
      </w:pPr>
    </w:p>
    <w:p w14:paraId="5501B005" w14:textId="77777777" w:rsidR="0020799E" w:rsidRPr="0020799E" w:rsidRDefault="0020799E" w:rsidP="008421B1">
      <w:pPr>
        <w:pStyle w:val="Titre3"/>
      </w:pPr>
      <w:bookmarkStart w:id="18" w:name="_Toc39658488"/>
      <w:r w:rsidRPr="0020799E">
        <w:t>Les acteurs génériques.</w:t>
      </w:r>
      <w:bookmarkEnd w:id="18"/>
    </w:p>
    <w:p w14:paraId="3CCAA0CF" w14:textId="77777777" w:rsidR="0020799E" w:rsidRPr="0020799E" w:rsidRDefault="0020799E" w:rsidP="008421B1">
      <w:pPr>
        <w:pStyle w:val="Titre4"/>
      </w:pPr>
      <w:bookmarkStart w:id="19" w:name="_Toc39658489"/>
      <w:r w:rsidRPr="0020799E">
        <w:t>L'Acheteur.</w:t>
      </w:r>
      <w:bookmarkEnd w:id="19"/>
    </w:p>
    <w:p w14:paraId="4487FBBE" w14:textId="77777777" w:rsidR="0020799E" w:rsidRPr="0020799E" w:rsidRDefault="0020799E" w:rsidP="008421B1">
      <w:pPr>
        <w:pStyle w:val="Corpsdetexte"/>
      </w:pPr>
      <w:r w:rsidRPr="0020799E">
        <w:t>Le Responsable et l'Employé pouvant effectuer les mêmes opérations d'achat que le Client, on utilise un acteur Acheteur pour factoriser les tâches liées à la réalisation d'un achat.</w:t>
      </w:r>
    </w:p>
    <w:p w14:paraId="2FD179FF" w14:textId="77777777" w:rsidR="0020799E" w:rsidRPr="0020799E" w:rsidRDefault="0020799E" w:rsidP="008421B1">
      <w:pPr>
        <w:pStyle w:val="Corpsdetexte"/>
      </w:pPr>
    </w:p>
    <w:p w14:paraId="1241FA8A" w14:textId="77777777" w:rsidR="0020799E" w:rsidRPr="0020799E" w:rsidRDefault="0020799E" w:rsidP="008421B1">
      <w:pPr>
        <w:pStyle w:val="Titre4"/>
      </w:pPr>
      <w:bookmarkStart w:id="20" w:name="_Toc39658490"/>
      <w:r w:rsidRPr="0020799E">
        <w:t>Le Manager.</w:t>
      </w:r>
      <w:bookmarkEnd w:id="20"/>
    </w:p>
    <w:p w14:paraId="08353DE1" w14:textId="77777777" w:rsidR="0020799E" w:rsidRPr="0020799E" w:rsidRDefault="0020799E" w:rsidP="008421B1">
      <w:pPr>
        <w:pStyle w:val="Corpsdetexte"/>
      </w:pPr>
      <w:r w:rsidRPr="0020799E">
        <w:t>Le Responsable et la Direction ont des tâches communes de gestion du magasin. Pour mieux les identifier et les séparées, on crée l'acteur Manager qui se charge des tâches de gestion uniquement.</w:t>
      </w:r>
    </w:p>
    <w:p w14:paraId="7D93879F" w14:textId="77777777" w:rsidR="0020799E" w:rsidRPr="0020799E" w:rsidRDefault="0020799E" w:rsidP="008421B1">
      <w:pPr>
        <w:pStyle w:val="Corpsdetexte"/>
      </w:pPr>
    </w:p>
    <w:p w14:paraId="1FC6E962" w14:textId="77777777" w:rsidR="0020799E" w:rsidRPr="0020799E" w:rsidRDefault="0020799E" w:rsidP="008421B1">
      <w:pPr>
        <w:pStyle w:val="Titre3"/>
      </w:pPr>
      <w:bookmarkStart w:id="21" w:name="_Toc39658491"/>
      <w:r w:rsidRPr="0020799E">
        <w:t>Les acteurs secondaires.</w:t>
      </w:r>
      <w:bookmarkEnd w:id="21"/>
    </w:p>
    <w:p w14:paraId="2CF40994" w14:textId="77777777" w:rsidR="0020799E" w:rsidRPr="0020799E" w:rsidRDefault="0020799E" w:rsidP="008421B1">
      <w:pPr>
        <w:pStyle w:val="Corpsdetexte"/>
      </w:pPr>
      <w:r w:rsidRPr="0020799E">
        <w:t>Ils sont liés au système mais n'agissent pas directement avec lui. Ils n'ont pas été cités par le client.</w:t>
      </w:r>
    </w:p>
    <w:p w14:paraId="2920365A" w14:textId="77777777" w:rsidR="0020799E" w:rsidRPr="0020799E" w:rsidRDefault="0020799E" w:rsidP="008421B1">
      <w:pPr>
        <w:pStyle w:val="Corpsdetexte"/>
      </w:pPr>
    </w:p>
    <w:p w14:paraId="53D1EE64" w14:textId="77777777" w:rsidR="0020799E" w:rsidRPr="0020799E" w:rsidRDefault="0020799E" w:rsidP="008421B1">
      <w:pPr>
        <w:pStyle w:val="Titre4"/>
      </w:pPr>
      <w:bookmarkStart w:id="22" w:name="_Toc39658492"/>
      <w:r w:rsidRPr="0020799E">
        <w:t>La Banque.</w:t>
      </w:r>
      <w:bookmarkEnd w:id="22"/>
    </w:p>
    <w:p w14:paraId="37B3480C" w14:textId="77777777" w:rsidR="0020799E" w:rsidRPr="0020799E" w:rsidRDefault="0020799E" w:rsidP="008421B1">
      <w:pPr>
        <w:pStyle w:val="Corpsdetexte"/>
      </w:pPr>
      <w:r w:rsidRPr="0020799E">
        <w:t>Elle valide les encaissements par carte bancaire sur le site et dans les boutiques.</w:t>
      </w:r>
    </w:p>
    <w:p w14:paraId="73DFC667" w14:textId="77777777" w:rsidR="0020799E" w:rsidRPr="0020799E" w:rsidRDefault="0020799E" w:rsidP="008421B1">
      <w:pPr>
        <w:pStyle w:val="Corpsdetexte"/>
      </w:pPr>
    </w:p>
    <w:p w14:paraId="6ACB59A6" w14:textId="77777777" w:rsidR="0020799E" w:rsidRPr="0020799E" w:rsidRDefault="0020799E" w:rsidP="008421B1">
      <w:pPr>
        <w:pStyle w:val="Titre4"/>
      </w:pPr>
      <w:bookmarkStart w:id="23" w:name="_Toc39658493"/>
      <w:r w:rsidRPr="0020799E">
        <w:t>Le Fournisseur.</w:t>
      </w:r>
      <w:bookmarkEnd w:id="23"/>
    </w:p>
    <w:p w14:paraId="163B1571" w14:textId="77777777" w:rsidR="0076460A" w:rsidRDefault="0020799E" w:rsidP="008421B1">
      <w:pPr>
        <w:pStyle w:val="Corpsdetexte"/>
      </w:pPr>
      <w:r w:rsidRPr="0020799E">
        <w:t>Il reçoie les commandes de réapprovisionnement des magasins.</w:t>
      </w:r>
    </w:p>
    <w:p w14:paraId="73B24552" w14:textId="77777777" w:rsidR="00104F5D" w:rsidRDefault="00104F5D" w:rsidP="008421B1">
      <w:pPr>
        <w:pStyle w:val="Corpsdetexte"/>
      </w:pPr>
    </w:p>
    <w:p w14:paraId="191A609D" w14:textId="77777777" w:rsidR="00636454" w:rsidRPr="007179DC" w:rsidRDefault="00636454" w:rsidP="008421B1"/>
    <w:p w14:paraId="23F92A66" w14:textId="77777777" w:rsidR="00636454" w:rsidRPr="00636454" w:rsidRDefault="00636454" w:rsidP="008421B1">
      <w:pPr>
        <w:pStyle w:val="Titre3"/>
      </w:pPr>
      <w:bookmarkStart w:id="24" w:name="_Toc18000802"/>
      <w:bookmarkStart w:id="25" w:name="_Toc39658494"/>
      <w:r w:rsidRPr="00636454">
        <w:t>Les acteurs des user stories.</w:t>
      </w:r>
      <w:bookmarkEnd w:id="24"/>
      <w:bookmarkEnd w:id="25"/>
    </w:p>
    <w:tbl>
      <w:tblPr>
        <w:tblStyle w:val="Grilledutableau"/>
        <w:tblW w:w="0" w:type="auto"/>
        <w:tblLook w:val="04A0" w:firstRow="1" w:lastRow="0" w:firstColumn="1" w:lastColumn="0" w:noHBand="0" w:noVBand="1"/>
      </w:tblPr>
      <w:tblGrid>
        <w:gridCol w:w="2409"/>
        <w:gridCol w:w="1257"/>
        <w:gridCol w:w="1149"/>
        <w:gridCol w:w="4247"/>
      </w:tblGrid>
      <w:tr w:rsidR="00636454" w14:paraId="572B1C72" w14:textId="77777777" w:rsidTr="00636454">
        <w:tc>
          <w:tcPr>
            <w:tcW w:w="2409" w:type="dxa"/>
          </w:tcPr>
          <w:p w14:paraId="28DC49D9" w14:textId="77777777" w:rsidR="00636454" w:rsidRDefault="00636454" w:rsidP="008421B1">
            <w:r>
              <w:t>Représentation</w:t>
            </w:r>
          </w:p>
        </w:tc>
        <w:tc>
          <w:tcPr>
            <w:tcW w:w="1257" w:type="dxa"/>
          </w:tcPr>
          <w:p w14:paraId="2609C58D" w14:textId="77777777" w:rsidR="00636454" w:rsidRDefault="00636454" w:rsidP="008421B1">
            <w:r>
              <w:t>Nom</w:t>
            </w:r>
          </w:p>
        </w:tc>
        <w:tc>
          <w:tcPr>
            <w:tcW w:w="1149" w:type="dxa"/>
          </w:tcPr>
          <w:p w14:paraId="5FEC8325" w14:textId="77777777" w:rsidR="00636454" w:rsidRDefault="00636454" w:rsidP="008421B1">
            <w:r>
              <w:t>Acteur</w:t>
            </w:r>
          </w:p>
        </w:tc>
        <w:tc>
          <w:tcPr>
            <w:tcW w:w="4247" w:type="dxa"/>
          </w:tcPr>
          <w:p w14:paraId="0F7002E1" w14:textId="77777777" w:rsidR="00636454" w:rsidRDefault="00636454" w:rsidP="008421B1"/>
        </w:tc>
      </w:tr>
      <w:tr w:rsidR="00636454" w:rsidRPr="007179DC" w14:paraId="6B473904" w14:textId="77777777" w:rsidTr="00636454">
        <w:tc>
          <w:tcPr>
            <w:tcW w:w="2409" w:type="dxa"/>
          </w:tcPr>
          <w:p w14:paraId="2BEF2FC9" w14:textId="77777777" w:rsidR="00636454" w:rsidRDefault="00636454" w:rsidP="008421B1">
            <w:r>
              <w:rPr>
                <w:noProof/>
              </w:rPr>
              <w:drawing>
                <wp:inline distT="0" distB="0" distL="0" distR="0" wp14:anchorId="29F9B508" wp14:editId="6BA2AECC">
                  <wp:extent cx="720000" cy="774000"/>
                  <wp:effectExtent l="0" t="0" r="4445"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1257" w:type="dxa"/>
          </w:tcPr>
          <w:p w14:paraId="1208FADA" w14:textId="77777777" w:rsidR="00636454" w:rsidRDefault="00636454" w:rsidP="008421B1">
            <w:r>
              <w:t>Franck</w:t>
            </w:r>
          </w:p>
        </w:tc>
        <w:tc>
          <w:tcPr>
            <w:tcW w:w="1149" w:type="dxa"/>
          </w:tcPr>
          <w:p w14:paraId="7D8C45F2" w14:textId="77777777" w:rsidR="00636454" w:rsidRDefault="00636454" w:rsidP="008421B1">
            <w:r>
              <w:t>Client</w:t>
            </w:r>
          </w:p>
        </w:tc>
        <w:tc>
          <w:tcPr>
            <w:tcW w:w="4247" w:type="dxa"/>
          </w:tcPr>
          <w:p w14:paraId="0964636E" w14:textId="77777777" w:rsidR="00636454" w:rsidRPr="00636454" w:rsidRDefault="00636454" w:rsidP="008421B1">
            <w:r w:rsidRPr="00636454">
              <w:t>Aime se faire livrer les pizzas pour les matchs de baseball entre copain le vendredi soir.</w:t>
            </w:r>
          </w:p>
        </w:tc>
      </w:tr>
      <w:tr w:rsidR="00636454" w:rsidRPr="007179DC" w14:paraId="283E3BE6" w14:textId="77777777" w:rsidTr="00636454">
        <w:tc>
          <w:tcPr>
            <w:tcW w:w="2409" w:type="dxa"/>
          </w:tcPr>
          <w:p w14:paraId="2663484A" w14:textId="77777777" w:rsidR="00636454" w:rsidRDefault="00636454" w:rsidP="008421B1">
            <w:r>
              <w:rPr>
                <w:noProof/>
              </w:rPr>
              <w:drawing>
                <wp:inline distT="0" distB="0" distL="0" distR="0" wp14:anchorId="5B18BF78" wp14:editId="5F764611">
                  <wp:extent cx="720000" cy="86040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860400"/>
                          </a:xfrm>
                          <a:prstGeom prst="rect">
                            <a:avLst/>
                          </a:prstGeom>
                          <a:noFill/>
                          <a:ln>
                            <a:noFill/>
                          </a:ln>
                        </pic:spPr>
                      </pic:pic>
                    </a:graphicData>
                  </a:graphic>
                </wp:inline>
              </w:drawing>
            </w:r>
          </w:p>
        </w:tc>
        <w:tc>
          <w:tcPr>
            <w:tcW w:w="1257" w:type="dxa"/>
          </w:tcPr>
          <w:p w14:paraId="49D8FFD8" w14:textId="77777777" w:rsidR="00636454" w:rsidRDefault="00636454" w:rsidP="008421B1">
            <w:r>
              <w:t>Jennifer</w:t>
            </w:r>
          </w:p>
        </w:tc>
        <w:tc>
          <w:tcPr>
            <w:tcW w:w="1149" w:type="dxa"/>
          </w:tcPr>
          <w:p w14:paraId="24DBEDD1" w14:textId="77777777" w:rsidR="00636454" w:rsidRDefault="00636454" w:rsidP="008421B1">
            <w:r>
              <w:t>Employé</w:t>
            </w:r>
          </w:p>
        </w:tc>
        <w:tc>
          <w:tcPr>
            <w:tcW w:w="4247" w:type="dxa"/>
          </w:tcPr>
          <w:p w14:paraId="243F376E" w14:textId="77777777" w:rsidR="00636454" w:rsidRPr="00636454" w:rsidRDefault="00636454" w:rsidP="008421B1">
            <w:r w:rsidRPr="00636454">
              <w:t>Toujours le sourire et le petit mot pour se faire apprécier par les autres</w:t>
            </w:r>
          </w:p>
        </w:tc>
      </w:tr>
      <w:tr w:rsidR="00636454" w:rsidRPr="007179DC" w14:paraId="4FD337D3" w14:textId="77777777" w:rsidTr="00636454">
        <w:tc>
          <w:tcPr>
            <w:tcW w:w="2409" w:type="dxa"/>
          </w:tcPr>
          <w:p w14:paraId="768C9E39" w14:textId="77777777" w:rsidR="00636454" w:rsidRDefault="00636454" w:rsidP="008421B1">
            <w:r>
              <w:rPr>
                <w:noProof/>
              </w:rPr>
              <w:drawing>
                <wp:inline distT="0" distB="0" distL="0" distR="0" wp14:anchorId="576AF475" wp14:editId="3D311721">
                  <wp:extent cx="720000" cy="820800"/>
                  <wp:effectExtent l="0" t="0" r="444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00" cy="820800"/>
                          </a:xfrm>
                          <a:prstGeom prst="rect">
                            <a:avLst/>
                          </a:prstGeom>
                          <a:noFill/>
                          <a:ln>
                            <a:noFill/>
                          </a:ln>
                        </pic:spPr>
                      </pic:pic>
                    </a:graphicData>
                  </a:graphic>
                </wp:inline>
              </w:drawing>
            </w:r>
          </w:p>
        </w:tc>
        <w:tc>
          <w:tcPr>
            <w:tcW w:w="1257" w:type="dxa"/>
          </w:tcPr>
          <w:p w14:paraId="0B9EEF57" w14:textId="77777777" w:rsidR="00636454" w:rsidRDefault="00636454" w:rsidP="008421B1">
            <w:r>
              <w:t>Luigi</w:t>
            </w:r>
          </w:p>
        </w:tc>
        <w:tc>
          <w:tcPr>
            <w:tcW w:w="1149" w:type="dxa"/>
          </w:tcPr>
          <w:p w14:paraId="6B508F2E" w14:textId="77777777" w:rsidR="00636454" w:rsidRDefault="00636454" w:rsidP="008421B1">
            <w:r>
              <w:t>Pizzaiolo</w:t>
            </w:r>
          </w:p>
        </w:tc>
        <w:tc>
          <w:tcPr>
            <w:tcW w:w="4247" w:type="dxa"/>
          </w:tcPr>
          <w:p w14:paraId="0C91C8DB" w14:textId="77777777" w:rsidR="00636454" w:rsidRPr="00636454" w:rsidRDefault="00636454" w:rsidP="008421B1">
            <w:r w:rsidRPr="00636454">
              <w:t>Pas besoin de charlotte pour les cheveux. Grande dextérité pour préparer les ingrédients avec son couteau favori.</w:t>
            </w:r>
          </w:p>
        </w:tc>
      </w:tr>
      <w:tr w:rsidR="00636454" w:rsidRPr="007179DC" w14:paraId="65D94EC1" w14:textId="77777777" w:rsidTr="00636454">
        <w:tc>
          <w:tcPr>
            <w:tcW w:w="2409" w:type="dxa"/>
          </w:tcPr>
          <w:p w14:paraId="75117151" w14:textId="77777777" w:rsidR="00636454" w:rsidRDefault="00636454" w:rsidP="008421B1">
            <w:r>
              <w:rPr>
                <w:noProof/>
              </w:rPr>
              <w:drawing>
                <wp:inline distT="0" distB="0" distL="0" distR="0" wp14:anchorId="1F5112AD" wp14:editId="0446277B">
                  <wp:extent cx="720000" cy="770400"/>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70400"/>
                          </a:xfrm>
                          <a:prstGeom prst="rect">
                            <a:avLst/>
                          </a:prstGeom>
                          <a:noFill/>
                          <a:ln>
                            <a:noFill/>
                          </a:ln>
                        </pic:spPr>
                      </pic:pic>
                    </a:graphicData>
                  </a:graphic>
                </wp:inline>
              </w:drawing>
            </w:r>
          </w:p>
        </w:tc>
        <w:tc>
          <w:tcPr>
            <w:tcW w:w="1257" w:type="dxa"/>
          </w:tcPr>
          <w:p w14:paraId="39351E32" w14:textId="77777777" w:rsidR="00636454" w:rsidRDefault="00636454" w:rsidP="008421B1">
            <w:r>
              <w:t>Valentin</w:t>
            </w:r>
          </w:p>
        </w:tc>
        <w:tc>
          <w:tcPr>
            <w:tcW w:w="1149" w:type="dxa"/>
          </w:tcPr>
          <w:p w14:paraId="45D4420D" w14:textId="77777777" w:rsidR="00636454" w:rsidRDefault="00636454" w:rsidP="008421B1">
            <w:r>
              <w:t>Livreur</w:t>
            </w:r>
          </w:p>
        </w:tc>
        <w:tc>
          <w:tcPr>
            <w:tcW w:w="4247" w:type="dxa"/>
          </w:tcPr>
          <w:p w14:paraId="7AF6B70C" w14:textId="77777777" w:rsidR="00636454" w:rsidRPr="00636454" w:rsidRDefault="00636454" w:rsidP="008421B1">
            <w:r w:rsidRPr="00636454">
              <w:t>Rapide comme l'éclair et jovial pour mettre le client de bonne humeur.</w:t>
            </w:r>
          </w:p>
        </w:tc>
      </w:tr>
      <w:tr w:rsidR="00636454" w:rsidRPr="007179DC" w14:paraId="18EAE3B5" w14:textId="77777777" w:rsidTr="00636454">
        <w:tc>
          <w:tcPr>
            <w:tcW w:w="2409" w:type="dxa"/>
          </w:tcPr>
          <w:p w14:paraId="5CAF24A4" w14:textId="77777777" w:rsidR="00636454" w:rsidRDefault="00636454" w:rsidP="008421B1">
            <w:pPr>
              <w:rPr>
                <w:noProof/>
              </w:rPr>
            </w:pPr>
            <w:r>
              <w:rPr>
                <w:noProof/>
              </w:rPr>
              <w:drawing>
                <wp:inline distT="0" distB="0" distL="0" distR="0" wp14:anchorId="126548BE" wp14:editId="52A45732">
                  <wp:extent cx="720000" cy="900000"/>
                  <wp:effectExtent l="0" t="0" r="444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900000"/>
                          </a:xfrm>
                          <a:prstGeom prst="rect">
                            <a:avLst/>
                          </a:prstGeom>
                          <a:noFill/>
                          <a:ln>
                            <a:noFill/>
                          </a:ln>
                        </pic:spPr>
                      </pic:pic>
                    </a:graphicData>
                  </a:graphic>
                </wp:inline>
              </w:drawing>
            </w:r>
          </w:p>
        </w:tc>
        <w:tc>
          <w:tcPr>
            <w:tcW w:w="1257" w:type="dxa"/>
          </w:tcPr>
          <w:p w14:paraId="461DA250" w14:textId="77777777" w:rsidR="00636454" w:rsidRDefault="00636454" w:rsidP="008421B1">
            <w:r>
              <w:t>Maguy</w:t>
            </w:r>
          </w:p>
        </w:tc>
        <w:tc>
          <w:tcPr>
            <w:tcW w:w="1149" w:type="dxa"/>
          </w:tcPr>
          <w:p w14:paraId="79E89EC4" w14:textId="77777777" w:rsidR="00636454" w:rsidRDefault="00636454" w:rsidP="008421B1">
            <w:r>
              <w:t>Manager</w:t>
            </w:r>
          </w:p>
        </w:tc>
        <w:tc>
          <w:tcPr>
            <w:tcW w:w="4247" w:type="dxa"/>
          </w:tcPr>
          <w:p w14:paraId="6C1FBEE2" w14:textId="77777777" w:rsidR="00636454" w:rsidRPr="00636454" w:rsidRDefault="00636454" w:rsidP="008421B1">
            <w:r w:rsidRPr="00636454">
              <w:t>Je m'appelle Marguerite mais tout le monde m'appelle Maguy. La pizza c'est mon monde et je tiens à la satisfaction du client pour augmenter mon chiffre d'affaire.</w:t>
            </w:r>
          </w:p>
        </w:tc>
      </w:tr>
    </w:tbl>
    <w:p w14:paraId="062E571F" w14:textId="77777777" w:rsidR="00636454" w:rsidRPr="00636454" w:rsidRDefault="00636454" w:rsidP="008421B1"/>
    <w:p w14:paraId="3AD0F4DD" w14:textId="77777777" w:rsidR="00636454" w:rsidRDefault="00636454" w:rsidP="008421B1">
      <w:pPr>
        <w:pStyle w:val="Corpsdetexte"/>
      </w:pPr>
    </w:p>
    <w:p w14:paraId="7D4E8964" w14:textId="77777777" w:rsidR="00636454" w:rsidRPr="003C7AB0" w:rsidRDefault="00636454" w:rsidP="008421B1">
      <w:pPr>
        <w:pStyle w:val="Corpsdetexte"/>
      </w:pPr>
    </w:p>
    <w:p w14:paraId="48F9A9A1" w14:textId="77777777" w:rsidR="0076460A" w:rsidRDefault="008276B1" w:rsidP="008421B1">
      <w:pPr>
        <w:pStyle w:val="Titre2"/>
      </w:pPr>
      <w:bookmarkStart w:id="26" w:name="_Toc39658495"/>
      <w:r w:rsidRPr="003C7AB0">
        <w:t>Les cas d’utilisation généraux</w:t>
      </w:r>
      <w:bookmarkEnd w:id="26"/>
    </w:p>
    <w:p w14:paraId="2CED5956" w14:textId="77777777" w:rsidR="009B6DB5" w:rsidRDefault="009B6DB5" w:rsidP="009B6DB5">
      <w:pPr>
        <w:pStyle w:val="Corpsdetexte"/>
      </w:pPr>
      <w:r>
        <w:t xml:space="preserve">Le premier package est celui qui permet de gérer l'authentification des clients et aussi du tous les utilisateurs du système comme les employés. </w:t>
      </w:r>
    </w:p>
    <w:p w14:paraId="2888F589" w14:textId="77777777" w:rsidR="009B6DB5" w:rsidRPr="009B6DB5" w:rsidRDefault="009B6DB5" w:rsidP="009B6DB5">
      <w:pPr>
        <w:pStyle w:val="Corpsdetexte"/>
      </w:pPr>
    </w:p>
    <w:p w14:paraId="29405293" w14:textId="77777777" w:rsidR="009B6DB5" w:rsidRDefault="009B6DB5" w:rsidP="009B6DB5">
      <w:pPr>
        <w:pStyle w:val="Titre3"/>
      </w:pPr>
      <w:bookmarkStart w:id="27" w:name="_Toc39658496"/>
      <w:r>
        <w:t>La package Utilisateur</w:t>
      </w:r>
      <w:bookmarkEnd w:id="27"/>
    </w:p>
    <w:p w14:paraId="23ACA806" w14:textId="77777777" w:rsidR="009B6DB5" w:rsidRDefault="009B6DB5" w:rsidP="009B6DB5">
      <w:pPr>
        <w:pStyle w:val="Corpsdetexte"/>
      </w:pPr>
      <w:r>
        <w:t>Dans ce package on va voir tous les cas d'utilisation pour gérer les utilisateurs. C'est lui qui permet de manipuler les informations propres aux clients comme leur adresse de livraison, leur magasin, leurs identifiants de connexion et leur moyen de paiement.</w:t>
      </w:r>
    </w:p>
    <w:p w14:paraId="31B6A0C2" w14:textId="77777777" w:rsidR="009B6DB5" w:rsidRDefault="009B6DB5" w:rsidP="009B6DB5">
      <w:pPr>
        <w:pStyle w:val="Corpsdetexte"/>
      </w:pPr>
    </w:p>
    <w:p w14:paraId="4641FD41" w14:textId="77777777" w:rsidR="009B6DB5" w:rsidRDefault="009B6DB5" w:rsidP="009B6DB5">
      <w:pPr>
        <w:pStyle w:val="Corpsdetexte"/>
      </w:pPr>
      <w:r>
        <w:rPr>
          <w:noProof/>
        </w:rPr>
        <w:drawing>
          <wp:inline distT="0" distB="0" distL="0" distR="0" wp14:anchorId="05B1FF85" wp14:editId="18A44971">
            <wp:extent cx="6115050" cy="41433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4143375"/>
                    </a:xfrm>
                    <a:prstGeom prst="rect">
                      <a:avLst/>
                    </a:prstGeom>
                    <a:noFill/>
                    <a:ln>
                      <a:noFill/>
                    </a:ln>
                  </pic:spPr>
                </pic:pic>
              </a:graphicData>
            </a:graphic>
          </wp:inline>
        </w:drawing>
      </w:r>
    </w:p>
    <w:p w14:paraId="6C9D8B17" w14:textId="77777777" w:rsidR="009B6DB5" w:rsidRDefault="009B6DB5" w:rsidP="009B6DB5">
      <w:pPr>
        <w:pStyle w:val="Corpsdetexte"/>
      </w:pPr>
      <w:r>
        <w:t>Toute personne qui veut utiliser le système doit s'authentifier. Si l'utilisateur n'existe pas il s'enregistre (Ajouter). L'employé doit pouvoir aussi enregistrer et sélectionner un client pour saisir sa commande sur place ou par téléphone. Par mesure de sécurité, seul le manager peut supprimer un utilisateur. C'est le seul a pouvoir attribuer des droits autre que simple utilisateur pour les employé.</w:t>
      </w:r>
    </w:p>
    <w:p w14:paraId="72EDE172" w14:textId="77777777" w:rsidR="009B6DB5" w:rsidRPr="009B6DB5" w:rsidRDefault="009B6DB5" w:rsidP="009B6DB5">
      <w:pPr>
        <w:pStyle w:val="Corpsdetexte"/>
      </w:pPr>
    </w:p>
    <w:p w14:paraId="2AEEC86E" w14:textId="77777777" w:rsidR="009B6DB5" w:rsidRDefault="009B6DB5" w:rsidP="009B6DB5">
      <w:pPr>
        <w:pStyle w:val="Titre3"/>
      </w:pPr>
      <w:bookmarkStart w:id="28" w:name="_Toc39658497"/>
      <w:r>
        <w:t>La package Stock</w:t>
      </w:r>
      <w:bookmarkEnd w:id="28"/>
    </w:p>
    <w:p w14:paraId="258BDABC" w14:textId="2E569C93" w:rsidR="009B6DB5" w:rsidRDefault="009B6DB5" w:rsidP="009B6DB5">
      <w:pPr>
        <w:pStyle w:val="Corpsdetexte"/>
      </w:pPr>
      <w:r>
        <w:t xml:space="preserve">Les produits sont gérés dans le package </w:t>
      </w:r>
      <w:r w:rsidR="008F0C80" w:rsidRPr="008F0C80">
        <w:t>"</w:t>
      </w:r>
      <w:r w:rsidRPr="008F0C80">
        <w:t>Stock</w:t>
      </w:r>
      <w:r w:rsidR="008F0C80" w:rsidRPr="008F0C80">
        <w:t>"</w:t>
      </w:r>
      <w:r>
        <w:t>. C'est ici que l'on effectue le paramétrage des produits, les commandes fournisseurs et leurs réceptions. C'est ici que l'on demande la liste des produits disponibles d'un magasin et que l'on modifie le stock lors de la validation d'un panier ou la modification d'une commande.</w:t>
      </w:r>
    </w:p>
    <w:p w14:paraId="01532FAC" w14:textId="77777777" w:rsidR="009B6DB5" w:rsidRDefault="009B6DB5" w:rsidP="009B6DB5">
      <w:pPr>
        <w:pStyle w:val="Corpsdetexte"/>
      </w:pPr>
    </w:p>
    <w:p w14:paraId="6F5896FF" w14:textId="758FDD93" w:rsidR="009B6DB5" w:rsidRDefault="006B520B" w:rsidP="009B6DB5">
      <w:pPr>
        <w:pStyle w:val="Corpsdetexte"/>
      </w:pPr>
      <w:r>
        <w:rPr>
          <w:noProof/>
        </w:rPr>
        <w:drawing>
          <wp:inline distT="0" distB="0" distL="0" distR="0" wp14:anchorId="0D6D8465" wp14:editId="3A449EE0">
            <wp:extent cx="6115050" cy="4495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4495800"/>
                    </a:xfrm>
                    <a:prstGeom prst="rect">
                      <a:avLst/>
                    </a:prstGeom>
                    <a:noFill/>
                    <a:ln>
                      <a:noFill/>
                    </a:ln>
                  </pic:spPr>
                </pic:pic>
              </a:graphicData>
            </a:graphic>
          </wp:inline>
        </w:drawing>
      </w:r>
    </w:p>
    <w:p w14:paraId="34A5B9B6" w14:textId="5E0565CA" w:rsidR="009B6DB5" w:rsidRDefault="009B6DB5" w:rsidP="009B6DB5">
      <w:pPr>
        <w:pStyle w:val="Corpsdetexte"/>
      </w:pPr>
      <w:r>
        <w:t xml:space="preserve">L'affichage des produits des tributaire du cas d'utilisation "Localisation" car la vente se fait en fonction du magasin et de la localisation du client. </w:t>
      </w:r>
      <w:r w:rsidR="001A3471">
        <w:t>C'est uniquement quand le client valide son panier que le stock est modifié et pas avant. Il faut vérifier que les produits sont toujours disponibles. Le seul acteur qui agit directement sur le package "Stock" est le manager. Le système peut envoyer directement les commandes aux fournisseurs et les fournisseurs peuvent renvoyer le bon de livraison pour éviter la saisie manuelle.</w:t>
      </w:r>
    </w:p>
    <w:p w14:paraId="3FE2B50C" w14:textId="77777777" w:rsidR="001A3471" w:rsidRPr="009B6DB5" w:rsidRDefault="001A3471" w:rsidP="009B6DB5">
      <w:pPr>
        <w:pStyle w:val="Corpsdetexte"/>
      </w:pPr>
    </w:p>
    <w:p w14:paraId="54D250E9" w14:textId="77486BC4" w:rsidR="009B6DB5" w:rsidRDefault="009B6DB5" w:rsidP="009B6DB5">
      <w:pPr>
        <w:pStyle w:val="Titre3"/>
      </w:pPr>
      <w:bookmarkStart w:id="29" w:name="_Toc39658498"/>
      <w:r>
        <w:t>La package Vente</w:t>
      </w:r>
      <w:bookmarkEnd w:id="29"/>
    </w:p>
    <w:p w14:paraId="305B3950" w14:textId="1B1AD4BC" w:rsidR="001A3471" w:rsidRDefault="001A3471" w:rsidP="001A3471">
      <w:pPr>
        <w:pStyle w:val="Corpsdetexte"/>
      </w:pPr>
      <w:r>
        <w:t>Ce package est le cœur du système et permet aux clients et aux employés de saisir des commandes. Les deux acteurs sont l'acteur générique "Acheteur" et le système "Banque" pour la validation et l'enregistrement des règlements par carte bancaire et par chèque.</w:t>
      </w:r>
    </w:p>
    <w:p w14:paraId="6F5FF501" w14:textId="77777777" w:rsidR="001A3471" w:rsidRPr="001A3471" w:rsidRDefault="001A3471" w:rsidP="001A3471">
      <w:pPr>
        <w:pStyle w:val="Corpsdetexte"/>
      </w:pPr>
    </w:p>
    <w:p w14:paraId="2376D3A9" w14:textId="65F3ED9C" w:rsidR="009B6DB5" w:rsidRDefault="006B520B" w:rsidP="009B6DB5">
      <w:pPr>
        <w:pStyle w:val="Corpsdetexte"/>
      </w:pPr>
      <w:r>
        <w:rPr>
          <w:noProof/>
        </w:rPr>
        <w:drawing>
          <wp:inline distT="0" distB="0" distL="0" distR="0" wp14:anchorId="0CA88F58" wp14:editId="08D1714B">
            <wp:extent cx="6105525" cy="37909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790950"/>
                    </a:xfrm>
                    <a:prstGeom prst="rect">
                      <a:avLst/>
                    </a:prstGeom>
                    <a:noFill/>
                    <a:ln>
                      <a:noFill/>
                    </a:ln>
                  </pic:spPr>
                </pic:pic>
              </a:graphicData>
            </a:graphic>
          </wp:inline>
        </w:drawing>
      </w:r>
    </w:p>
    <w:p w14:paraId="7544B42F" w14:textId="41A0AD32" w:rsidR="001A3471" w:rsidRDefault="001A3471" w:rsidP="009B6DB5">
      <w:pPr>
        <w:pStyle w:val="Corpsdetexte"/>
      </w:pPr>
      <w:r>
        <w:t>Toute action dans ce package fait appel au cas d'utilisation "S'authentifier" du package "Utilisateur". Si c'est l'employé qui effectue la commande, il doit faire appel au cas d'utilisation "Sélectionner" du package "Utilisateur". L'enregistrement du paiement n'est pas systématique car le client peut régler à la réception de la commande.</w:t>
      </w:r>
      <w:r w:rsidR="008F0C80">
        <w:t xml:space="preserve"> Le client pourra consulter sa commande en cours et les employés toutes les commandes en cours. La modification des commandes est possible uniquement si elles ne sont pas passé encore en préparation. La modification d'une commande fait aussi appel au cas d'utilisation "Modifier" du package "Stock".</w:t>
      </w:r>
    </w:p>
    <w:p w14:paraId="20A2CC25" w14:textId="77777777" w:rsidR="009B6DB5" w:rsidRPr="009B6DB5" w:rsidRDefault="009B6DB5" w:rsidP="009B6DB5">
      <w:pPr>
        <w:pStyle w:val="Corpsdetexte"/>
      </w:pPr>
    </w:p>
    <w:p w14:paraId="207E6170" w14:textId="4BC17B8F" w:rsidR="009B6DB5" w:rsidRDefault="009B6DB5" w:rsidP="009B6DB5">
      <w:pPr>
        <w:pStyle w:val="Titre3"/>
      </w:pPr>
      <w:bookmarkStart w:id="30" w:name="_Toc39658499"/>
      <w:r>
        <w:t>La package Production</w:t>
      </w:r>
      <w:bookmarkEnd w:id="30"/>
    </w:p>
    <w:p w14:paraId="58ADF3B7" w14:textId="6E6185DC" w:rsidR="008F0C80" w:rsidRDefault="008F0C80" w:rsidP="008F0C80">
      <w:pPr>
        <w:pStyle w:val="Corpsdetexte"/>
      </w:pPr>
      <w:r>
        <w:t>En retrouve dans ce package la fabrication et toutes les étapes de la vie de la commande après la validation du panier.</w:t>
      </w:r>
    </w:p>
    <w:p w14:paraId="2E592AC8" w14:textId="77777777" w:rsidR="008F0C80" w:rsidRPr="008F0C80" w:rsidRDefault="008F0C80" w:rsidP="008F0C80">
      <w:pPr>
        <w:pStyle w:val="Corpsdetexte"/>
      </w:pPr>
    </w:p>
    <w:p w14:paraId="2B6CCFCB" w14:textId="5E2B2A80" w:rsidR="009B6DB5" w:rsidRDefault="00805811" w:rsidP="009B6DB5">
      <w:pPr>
        <w:pStyle w:val="Corpsdetexte"/>
      </w:pPr>
      <w:r>
        <w:rPr>
          <w:noProof/>
        </w:rPr>
        <w:drawing>
          <wp:inline distT="0" distB="0" distL="0" distR="0" wp14:anchorId="531C735C" wp14:editId="3BF08FFD">
            <wp:extent cx="6105525" cy="38576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3857625"/>
                    </a:xfrm>
                    <a:prstGeom prst="rect">
                      <a:avLst/>
                    </a:prstGeom>
                    <a:noFill/>
                    <a:ln>
                      <a:noFill/>
                    </a:ln>
                  </pic:spPr>
                </pic:pic>
              </a:graphicData>
            </a:graphic>
          </wp:inline>
        </w:drawing>
      </w:r>
    </w:p>
    <w:p w14:paraId="390A5D72" w14:textId="77777777" w:rsidR="00805811" w:rsidRPr="009B6DB5" w:rsidRDefault="00805811" w:rsidP="009B6DB5">
      <w:pPr>
        <w:pStyle w:val="Corpsdetexte"/>
      </w:pPr>
    </w:p>
    <w:p w14:paraId="086C6AE1" w14:textId="7A452A0F" w:rsidR="009B6DB5" w:rsidRDefault="008F0C80" w:rsidP="009B6DB5">
      <w:pPr>
        <w:pStyle w:val="Corpsdetexte"/>
      </w:pPr>
      <w:r>
        <w:t xml:space="preserve">On retrouve comme acteur tous les employés de la pizzeria. Chaque opération fait appel au cas d'utilisation "Modifier statut" pour connaître l'évolution de la commande. Le Pizzaiolo sélectionne une commande dans la liste des commandes en cours et </w:t>
      </w:r>
      <w:r w:rsidR="00836D93">
        <w:t xml:space="preserve">indique qu'il commence la fabrication. Il consulte si nécessaire la recette. A la fin de la cuisson, il fait appel au cas d'utilisation "Terminer fabrication" pour indiquer que la commande peut être donner au client. Si la commande doit être livrer le livreur sélectionne "Commencer livraison". Quand le livreur fait valider la livraison par le client et encaisse le paiement si nécessaire. Il met fin à la livraison en appelant le cas d'utilisation "Terminer livraison". L'employé peut aussi terminer la livraison si la </w:t>
      </w:r>
      <w:r w:rsidR="00675B1A">
        <w:t>commande</w:t>
      </w:r>
      <w:r w:rsidR="00836D93">
        <w:t xml:space="preserve"> est en takeaway.</w:t>
      </w:r>
    </w:p>
    <w:p w14:paraId="478697D0" w14:textId="77777777" w:rsidR="008F0C80" w:rsidRPr="009B6DB5" w:rsidRDefault="008F0C80" w:rsidP="009B6DB5">
      <w:pPr>
        <w:pStyle w:val="Corpsdetexte"/>
      </w:pPr>
    </w:p>
    <w:p w14:paraId="424CDBD5" w14:textId="77777777" w:rsidR="009B6DB5" w:rsidRDefault="009B6DB5" w:rsidP="009B6DB5">
      <w:pPr>
        <w:pStyle w:val="Titre3"/>
      </w:pPr>
      <w:bookmarkStart w:id="31" w:name="_Toc39658500"/>
      <w:r>
        <w:t>La package Gestion</w:t>
      </w:r>
      <w:bookmarkEnd w:id="31"/>
    </w:p>
    <w:p w14:paraId="199A46A9" w14:textId="32132BC1" w:rsidR="009B6DB5" w:rsidRDefault="00805811" w:rsidP="008421B1">
      <w:r>
        <w:t xml:space="preserve">Cette partie sert uniquement à la gestion d'un magasin pour son Manager et de l'ensemble des magasins pour la Direction. </w:t>
      </w:r>
    </w:p>
    <w:p w14:paraId="4E95716C" w14:textId="77777777" w:rsidR="009B6DB5" w:rsidRDefault="009B6DB5" w:rsidP="008421B1"/>
    <w:p w14:paraId="562D26A2" w14:textId="77777777" w:rsidR="009B6DB5" w:rsidRDefault="009B6DB5" w:rsidP="008421B1">
      <w:r>
        <w:rPr>
          <w:noProof/>
        </w:rPr>
        <w:drawing>
          <wp:inline distT="0" distB="0" distL="0" distR="0" wp14:anchorId="30E33F9B" wp14:editId="190BE59E">
            <wp:extent cx="6143625" cy="34099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625" cy="3409950"/>
                    </a:xfrm>
                    <a:prstGeom prst="rect">
                      <a:avLst/>
                    </a:prstGeom>
                    <a:noFill/>
                    <a:ln>
                      <a:noFill/>
                    </a:ln>
                  </pic:spPr>
                </pic:pic>
              </a:graphicData>
            </a:graphic>
          </wp:inline>
        </w:drawing>
      </w:r>
    </w:p>
    <w:p w14:paraId="1D2FEBFF" w14:textId="77777777" w:rsidR="009B6DB5" w:rsidRDefault="009B6DB5" w:rsidP="008421B1"/>
    <w:p w14:paraId="527D52A1" w14:textId="77777777" w:rsidR="007179DC" w:rsidRDefault="007179DC" w:rsidP="008421B1"/>
    <w:p w14:paraId="2CD7BEC9" w14:textId="77777777" w:rsidR="007179DC" w:rsidRDefault="007179DC" w:rsidP="008421B1"/>
    <w:p w14:paraId="6BBEE5C1" w14:textId="77777777" w:rsidR="007179DC" w:rsidRDefault="007179DC" w:rsidP="008421B1"/>
    <w:p w14:paraId="367E01D8" w14:textId="77777777" w:rsidR="00AD56E3" w:rsidRDefault="00AD56E3" w:rsidP="008421B1"/>
    <w:p w14:paraId="1B197996" w14:textId="77777777" w:rsidR="00AD56E3" w:rsidRDefault="00AD56E3" w:rsidP="008421B1"/>
    <w:p w14:paraId="3B5A3939" w14:textId="77777777" w:rsidR="00AD56E3" w:rsidRDefault="00AD56E3" w:rsidP="008421B1"/>
    <w:p w14:paraId="0F520F5C" w14:textId="77777777" w:rsidR="00AD56E3" w:rsidRDefault="00AD56E3" w:rsidP="008421B1"/>
    <w:p w14:paraId="5A23F31E" w14:textId="77777777" w:rsidR="00AD56E3" w:rsidRDefault="00AD56E3" w:rsidP="008421B1"/>
    <w:p w14:paraId="3032B6AB" w14:textId="77777777" w:rsidR="00AD56E3" w:rsidRDefault="00AD56E3">
      <w:pPr>
        <w:widowControl/>
        <w:suppressAutoHyphens w:val="0"/>
        <w:jc w:val="left"/>
      </w:pPr>
      <w:r>
        <w:br w:type="page"/>
      </w:r>
    </w:p>
    <w:p w14:paraId="24967FC3" w14:textId="77777777" w:rsidR="00AD56E3" w:rsidRDefault="00AD56E3" w:rsidP="00AD56E3">
      <w:pPr>
        <w:pStyle w:val="Titre1"/>
        <w:jc w:val="left"/>
      </w:pPr>
      <w:bookmarkStart w:id="32" w:name="_Toc39658501"/>
      <w:r>
        <w:rPr>
          <w:rFonts w:eastAsia="DejaVu Sans" w:cs="DejaVu Sans"/>
        </w:rPr>
        <w:t>Le domaine fonctionnel</w:t>
      </w:r>
      <w:bookmarkEnd w:id="32"/>
    </w:p>
    <w:p w14:paraId="49F4E056" w14:textId="03C60C8D" w:rsidR="00AD56E3" w:rsidRDefault="00AD56E3" w:rsidP="005F6358">
      <w:pPr>
        <w:pStyle w:val="Titre2"/>
      </w:pPr>
      <w:bookmarkStart w:id="33" w:name="_Toc39658502"/>
      <w:r>
        <w:t>La partie utilisateur</w:t>
      </w:r>
      <w:r w:rsidR="005F6358">
        <w:t xml:space="preserve"> du diagramme de classes</w:t>
      </w:r>
      <w:bookmarkEnd w:id="33"/>
    </w:p>
    <w:p w14:paraId="524F31E9" w14:textId="77777777" w:rsidR="00AD56E3" w:rsidRDefault="00AD56E3" w:rsidP="008421B1">
      <w:r>
        <w:rPr>
          <w:noProof/>
        </w:rPr>
        <w:drawing>
          <wp:inline distT="0" distB="0" distL="0" distR="0" wp14:anchorId="78749CBC" wp14:editId="2CADDD4C">
            <wp:extent cx="6115050" cy="3886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886200"/>
                    </a:xfrm>
                    <a:prstGeom prst="rect">
                      <a:avLst/>
                    </a:prstGeom>
                    <a:noFill/>
                    <a:ln>
                      <a:noFill/>
                    </a:ln>
                  </pic:spPr>
                </pic:pic>
              </a:graphicData>
            </a:graphic>
          </wp:inline>
        </w:drawing>
      </w:r>
    </w:p>
    <w:p w14:paraId="433A9C59" w14:textId="77777777" w:rsidR="00AD56E3" w:rsidRDefault="00AD56E3" w:rsidP="008421B1"/>
    <w:p w14:paraId="14E3CA6C" w14:textId="03DA6AB0" w:rsidR="00996AD6" w:rsidRDefault="00AD56E3" w:rsidP="00996AD6">
      <w:r>
        <w:t>La classe "</w:t>
      </w:r>
      <w:r w:rsidRPr="00970B34">
        <w:rPr>
          <w:b/>
          <w:bCs/>
        </w:rPr>
        <w:t>User</w:t>
      </w:r>
      <w:r>
        <w:t xml:space="preserve">" contient les informations aussi bien des clients que du personnel de </w:t>
      </w:r>
      <w:r w:rsidRPr="00970B34">
        <w:rPr>
          <w:b/>
          <w:bCs/>
        </w:rPr>
        <w:t>OC</w:t>
      </w:r>
      <w:r>
        <w:t xml:space="preserve"> </w:t>
      </w:r>
      <w:r w:rsidRPr="00970B34">
        <w:rPr>
          <w:b/>
          <w:bCs/>
        </w:rPr>
        <w:t>PIZZA</w:t>
      </w:r>
      <w:r>
        <w:t xml:space="preserve">. L'identification </w:t>
      </w:r>
      <w:r w:rsidR="00970B34">
        <w:t>se fait par l'</w:t>
      </w:r>
      <w:r w:rsidR="00970B34" w:rsidRPr="00970B34">
        <w:rPr>
          <w:b/>
          <w:bCs/>
        </w:rPr>
        <w:t>email</w:t>
      </w:r>
      <w:r w:rsidR="00970B34">
        <w:t xml:space="preserve"> et le mot de passe (</w:t>
      </w:r>
      <w:r w:rsidR="00970B34" w:rsidRPr="00970B34">
        <w:rPr>
          <w:b/>
          <w:bCs/>
        </w:rPr>
        <w:t>password</w:t>
      </w:r>
      <w:r w:rsidR="00970B34">
        <w:t>) d'où l'unicité de l'attribut "</w:t>
      </w:r>
      <w:r w:rsidR="00970B34" w:rsidRPr="00970B34">
        <w:rPr>
          <w:b/>
          <w:bCs/>
        </w:rPr>
        <w:t>email</w:t>
      </w:r>
      <w:r w:rsidR="00970B34">
        <w:t>". L'attribut "</w:t>
      </w:r>
      <w:r w:rsidR="00970B34" w:rsidRPr="00970B34">
        <w:rPr>
          <w:b/>
          <w:bCs/>
        </w:rPr>
        <w:t>role</w:t>
      </w:r>
      <w:r w:rsidR="00970B34">
        <w:t>" permet de renseigner les droits de l'utilisateur sur les opérations qu'il peut effectuer. On enregistre l'adresse du client pour que celui-ci n'ait pas à saisir à chaque fois l'adresse de livraison</w:t>
      </w:r>
      <w:r w:rsidR="00996AD6">
        <w:t>. Les attributs en bleus ne sont pas obligatoires comme "info" qui pourra contenir des informations complémentaires pour la livraison. L'utilisation d'une classe pour les rôles permet d'être plus flexible.</w:t>
      </w:r>
    </w:p>
    <w:p w14:paraId="499F4D61" w14:textId="77777777" w:rsidR="00970B34" w:rsidRDefault="00970B34" w:rsidP="008421B1"/>
    <w:p w14:paraId="7F68606B" w14:textId="79780A1D" w:rsidR="00970B34" w:rsidRDefault="00970B34" w:rsidP="005F6358">
      <w:pPr>
        <w:pStyle w:val="Titre2"/>
      </w:pPr>
      <w:bookmarkStart w:id="34" w:name="_Toc39658503"/>
      <w:r>
        <w:t>La partie produit</w:t>
      </w:r>
      <w:r w:rsidR="005F6358">
        <w:t xml:space="preserve"> du diagramme de classes</w:t>
      </w:r>
      <w:bookmarkEnd w:id="34"/>
    </w:p>
    <w:p w14:paraId="53BC0B2A" w14:textId="5907D1BB" w:rsidR="004D57D8" w:rsidRDefault="004D57D8" w:rsidP="008421B1">
      <w:r>
        <w:rPr>
          <w:noProof/>
        </w:rPr>
        <w:drawing>
          <wp:inline distT="0" distB="0" distL="0" distR="0" wp14:anchorId="4EFF547D" wp14:editId="57EA77EE">
            <wp:extent cx="6115050" cy="55626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5562600"/>
                    </a:xfrm>
                    <a:prstGeom prst="rect">
                      <a:avLst/>
                    </a:prstGeom>
                    <a:noFill/>
                    <a:ln>
                      <a:noFill/>
                    </a:ln>
                  </pic:spPr>
                </pic:pic>
              </a:graphicData>
            </a:graphic>
          </wp:inline>
        </w:drawing>
      </w:r>
    </w:p>
    <w:p w14:paraId="7D9F9A3B" w14:textId="77777777" w:rsidR="00970B34" w:rsidRDefault="00970B34" w:rsidP="008421B1"/>
    <w:p w14:paraId="6EECD3C0" w14:textId="77777777" w:rsidR="00970B34" w:rsidRDefault="00970B34" w:rsidP="008421B1">
      <w:r>
        <w:t>On doit pouvoir gérer aussi bien les pizzas qui sont des produits composés que les boissons ou les ingrédients. Certains produits ont l'information du prix d'achat hors taxes (</w:t>
      </w:r>
      <w:r w:rsidRPr="005F46AC">
        <w:rPr>
          <w:b/>
          <w:bCs/>
        </w:rPr>
        <w:t>buyingPriceWot</w:t>
      </w:r>
      <w:r>
        <w:t>)</w:t>
      </w:r>
      <w:r w:rsidR="005F46AC">
        <w:t xml:space="preserve"> par unité (</w:t>
      </w:r>
      <w:r w:rsidR="005F46AC" w:rsidRPr="005F46AC">
        <w:rPr>
          <w:b/>
          <w:bCs/>
        </w:rPr>
        <w:t>unit</w:t>
      </w:r>
      <w:r w:rsidR="005F46AC">
        <w:t>) et du code fournisseur (</w:t>
      </w:r>
      <w:r w:rsidR="005F46AC" w:rsidRPr="005F46AC">
        <w:rPr>
          <w:b/>
          <w:bCs/>
        </w:rPr>
        <w:t>reference</w:t>
      </w:r>
      <w:r w:rsidR="005F46AC">
        <w:t>) comme les matières premières. Les produits vendables doivent avoir en plus du prix de vente hors taxes (</w:t>
      </w:r>
      <w:r w:rsidR="005F46AC" w:rsidRPr="005F46AC">
        <w:rPr>
          <w:b/>
          <w:bCs/>
        </w:rPr>
        <w:t>salePriceWot</w:t>
      </w:r>
      <w:r w:rsidR="005F46AC">
        <w:t>), le taux des différentes taxes à emporter (</w:t>
      </w:r>
      <w:r w:rsidR="005F46AC" w:rsidRPr="005F46AC">
        <w:rPr>
          <w:b/>
          <w:bCs/>
        </w:rPr>
        <w:t>takeAwayVat</w:t>
      </w:r>
      <w:r w:rsidR="005F46AC">
        <w:t>) et livrer (</w:t>
      </w:r>
      <w:r w:rsidR="005F46AC" w:rsidRPr="005F46AC">
        <w:rPr>
          <w:b/>
          <w:bCs/>
        </w:rPr>
        <w:t>deliveryVat</w:t>
      </w:r>
      <w:r w:rsidR="005F46AC">
        <w:t>) pour calculer le prix final en fonction du mode de livraison. La classe "</w:t>
      </w:r>
      <w:r w:rsidR="005F46AC" w:rsidRPr="005F46AC">
        <w:rPr>
          <w:b/>
          <w:bCs/>
        </w:rPr>
        <w:t>Preparation</w:t>
      </w:r>
      <w:r w:rsidR="005F46AC">
        <w:t>" permet d'enregistrer les procédures de fabrication des pizzas. La classe "</w:t>
      </w:r>
      <w:r w:rsidR="005F46AC" w:rsidRPr="00CB3C59">
        <w:rPr>
          <w:b/>
          <w:bCs/>
        </w:rPr>
        <w:t>Composition</w:t>
      </w:r>
      <w:r w:rsidR="005F46AC">
        <w:t xml:space="preserve">" renferme les informations sur les allergènes des produits. </w:t>
      </w:r>
      <w:r w:rsidR="00CB3C59">
        <w:t>"</w:t>
      </w:r>
      <w:r w:rsidR="00CB3C59" w:rsidRPr="00CB3C59">
        <w:rPr>
          <w:b/>
          <w:bCs/>
        </w:rPr>
        <w:t>Category</w:t>
      </w:r>
      <w:r w:rsidR="00CB3C59">
        <w:t>" sert a ranger les différents produits dans des catégories distinctes (ingrédient, boisson, emballage…). La classe "</w:t>
      </w:r>
      <w:r w:rsidR="00CB3C59" w:rsidRPr="00CB3C59">
        <w:rPr>
          <w:b/>
          <w:bCs/>
        </w:rPr>
        <w:t>Component</w:t>
      </w:r>
      <w:r w:rsidR="00CB3C59">
        <w:t xml:space="preserve">" permet de faire la liaison entre un ingrédient de base et un produit contenant. On parle ici de contenant et non de produit fini car on peut étendre à la gestion des caisses de produits. En effet, on achète les boissons en caisse et on les vend à l'unité. On doit donc avoir une relation entre chaque boisson et sa caisse pour une meilleur gestion. </w:t>
      </w:r>
    </w:p>
    <w:p w14:paraId="0E845295" w14:textId="3B870CE6" w:rsidR="00CB3C59" w:rsidRDefault="00CB3C59" w:rsidP="008421B1">
      <w:r>
        <w:t xml:space="preserve">La classe "Stock" contient les informations du </w:t>
      </w:r>
      <w:r w:rsidRPr="00996AD6">
        <w:t>stock</w:t>
      </w:r>
      <w:r>
        <w:t xml:space="preserve"> de chaque produit dans chaque magasin (</w:t>
      </w:r>
      <w:r w:rsidRPr="00CB3C59">
        <w:rPr>
          <w:b/>
          <w:bCs/>
        </w:rPr>
        <w:t>shop</w:t>
      </w:r>
      <w:r>
        <w:t xml:space="preserve">). La vente est conditionnée au stock de chaque magasin. On ne peut pas vendre un produit que l'on </w:t>
      </w:r>
      <w:r w:rsidR="000D14A8">
        <w:t>n'</w:t>
      </w:r>
      <w:r>
        <w:t>a pas en stock.</w:t>
      </w:r>
      <w:r w:rsidR="000D14A8">
        <w:t xml:space="preserve"> Il est nécessaire aussi d'avoir les informations des fournisseurs (</w:t>
      </w:r>
      <w:r w:rsidR="000D14A8" w:rsidRPr="00996AD6">
        <w:rPr>
          <w:b/>
          <w:bCs/>
        </w:rPr>
        <w:t>Supplier</w:t>
      </w:r>
      <w:r w:rsidR="000D14A8">
        <w:t xml:space="preserve">) pour </w:t>
      </w:r>
      <w:r w:rsidR="005801C3">
        <w:t>la comptabilité et les commandes de matières premières automatiques.</w:t>
      </w:r>
    </w:p>
    <w:p w14:paraId="0560CBEA" w14:textId="77777777" w:rsidR="005801C3" w:rsidRDefault="005801C3" w:rsidP="008421B1"/>
    <w:p w14:paraId="6D7B82CF" w14:textId="0D290229" w:rsidR="005801C3" w:rsidRDefault="005801C3" w:rsidP="005F6358">
      <w:pPr>
        <w:pStyle w:val="Titre2"/>
      </w:pPr>
      <w:bookmarkStart w:id="35" w:name="_Toc39658504"/>
      <w:r>
        <w:t>La partie paiement</w:t>
      </w:r>
      <w:r w:rsidR="005F6358">
        <w:t xml:space="preserve"> du diagramme de classes</w:t>
      </w:r>
      <w:bookmarkEnd w:id="35"/>
    </w:p>
    <w:p w14:paraId="36561EE2" w14:textId="77777777" w:rsidR="005801C3" w:rsidRDefault="005801C3" w:rsidP="008421B1">
      <w:r>
        <w:rPr>
          <w:noProof/>
        </w:rPr>
        <w:drawing>
          <wp:inline distT="0" distB="0" distL="0" distR="0" wp14:anchorId="3990ECF8" wp14:editId="07DFB705">
            <wp:extent cx="6115050" cy="30384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14:paraId="20EB9C4B" w14:textId="77777777" w:rsidR="00CB3C59" w:rsidRDefault="00CB3C59" w:rsidP="008421B1"/>
    <w:p w14:paraId="09D7BB12" w14:textId="77777777" w:rsidR="00CB3C59" w:rsidRDefault="005801C3" w:rsidP="008421B1">
      <w:r>
        <w:t>Un client est susceptible d'utiliser plusieurs modes de paiement que l'on doit gérer pour la comptabilité. La classe "</w:t>
      </w:r>
      <w:r w:rsidRPr="005801C3">
        <w:rPr>
          <w:b/>
          <w:bCs/>
        </w:rPr>
        <w:t>Payment</w:t>
      </w:r>
      <w:r>
        <w:t>" est la classe générale dont dérive les autres classes des différents modes de paiement. La classe "</w:t>
      </w:r>
      <w:r w:rsidRPr="005801C3">
        <w:rPr>
          <w:b/>
          <w:bCs/>
        </w:rPr>
        <w:t>Payment</w:t>
      </w:r>
      <w:r>
        <w:t>" sera utilisée telle que pour les paiements en espèce. La classe "</w:t>
      </w:r>
      <w:r w:rsidRPr="005801C3">
        <w:rPr>
          <w:b/>
          <w:bCs/>
        </w:rPr>
        <w:t>Company</w:t>
      </w:r>
      <w:r>
        <w:t>" contient les noms des différents établissements bancaires et de titres restaurants.</w:t>
      </w:r>
    </w:p>
    <w:p w14:paraId="34306281" w14:textId="77777777" w:rsidR="005801C3" w:rsidRDefault="005801C3" w:rsidP="008421B1"/>
    <w:p w14:paraId="3F3FB4D9" w14:textId="51298A36" w:rsidR="005801C3" w:rsidRDefault="005801C3" w:rsidP="005F6358">
      <w:pPr>
        <w:pStyle w:val="Titre2"/>
      </w:pPr>
      <w:bookmarkStart w:id="36" w:name="_Toc39658505"/>
      <w:r>
        <w:t>La partie commande</w:t>
      </w:r>
      <w:r w:rsidR="005F6358">
        <w:t xml:space="preserve"> du diagramme de classes</w:t>
      </w:r>
      <w:bookmarkEnd w:id="36"/>
    </w:p>
    <w:p w14:paraId="0A09B556" w14:textId="77777777" w:rsidR="005801C3" w:rsidRDefault="005801C3" w:rsidP="005801C3">
      <w:pPr>
        <w:pStyle w:val="Corpsdetexte"/>
      </w:pPr>
      <w:r>
        <w:rPr>
          <w:noProof/>
        </w:rPr>
        <w:drawing>
          <wp:inline distT="0" distB="0" distL="0" distR="0" wp14:anchorId="2C7CF4E3" wp14:editId="50CB7989">
            <wp:extent cx="6115050" cy="4067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4067175"/>
                    </a:xfrm>
                    <a:prstGeom prst="rect">
                      <a:avLst/>
                    </a:prstGeom>
                    <a:noFill/>
                    <a:ln>
                      <a:noFill/>
                    </a:ln>
                  </pic:spPr>
                </pic:pic>
              </a:graphicData>
            </a:graphic>
          </wp:inline>
        </w:drawing>
      </w:r>
    </w:p>
    <w:p w14:paraId="317E692D" w14:textId="77777777" w:rsidR="005801C3" w:rsidRDefault="00665296" w:rsidP="005801C3">
      <w:pPr>
        <w:pStyle w:val="Corpsdetexte"/>
      </w:pPr>
      <w:r>
        <w:t>L'utilisateur rempli un panier (</w:t>
      </w:r>
      <w:r w:rsidRPr="00665296">
        <w:rPr>
          <w:b/>
          <w:bCs/>
        </w:rPr>
        <w:t>Basket</w:t>
      </w:r>
      <w:r>
        <w:t>) avec les produits disponibles à la vente dans le magasin sélectionné. Un panier contient les informations sur la date, l'heure, le mode de livraison, le prix total en fonction de ce mode. La table "</w:t>
      </w:r>
      <w:r w:rsidRPr="00665296">
        <w:rPr>
          <w:b/>
          <w:bCs/>
        </w:rPr>
        <w:t>BasketLine</w:t>
      </w:r>
      <w:r>
        <w:t>" fait le lien entre les produits commandés et le panier. Une fois que le panier et validé par l'utilisateur, les données sont transférées dans les classes "</w:t>
      </w:r>
      <w:r w:rsidRPr="00665296">
        <w:rPr>
          <w:b/>
          <w:bCs/>
        </w:rPr>
        <w:t>Commande</w:t>
      </w:r>
      <w:r>
        <w:t>" et "</w:t>
      </w:r>
      <w:r w:rsidRPr="00665296">
        <w:rPr>
          <w:b/>
          <w:bCs/>
        </w:rPr>
        <w:t>CommandLine</w:t>
      </w:r>
      <w:r>
        <w:t>". L'utilisation d'un panier séparé permet de garder les informations des achats en cours si l'utilisateur quitte la session avant de valider ses achats. Au moment de la validation du panier (</w:t>
      </w:r>
      <w:r w:rsidRPr="00665296">
        <w:rPr>
          <w:b/>
          <w:bCs/>
        </w:rPr>
        <w:t>Basket</w:t>
      </w:r>
      <w:r>
        <w:t>), on demande l'adresse de livraison, on vérifie que les produits sont disponibles, on met à jour le stock et on propose le paiement.</w:t>
      </w:r>
    </w:p>
    <w:p w14:paraId="5995C162" w14:textId="77777777" w:rsidR="00665296" w:rsidRDefault="00665296" w:rsidP="005801C3">
      <w:pPr>
        <w:pStyle w:val="Corpsdetexte"/>
      </w:pPr>
      <w:r>
        <w:t xml:space="preserve">On </w:t>
      </w:r>
      <w:r w:rsidRPr="00FF6931">
        <w:rPr>
          <w:b/>
          <w:bCs/>
        </w:rPr>
        <w:t>remarque</w:t>
      </w:r>
      <w:r>
        <w:t xml:space="preserve"> qu'une même commande peut avoir plusieurs types de paiement. En effet un client peut payer en titre restaurant et compléter en espèces.</w:t>
      </w:r>
    </w:p>
    <w:p w14:paraId="6128A4DE" w14:textId="77777777" w:rsidR="00665296" w:rsidRDefault="00665296" w:rsidP="005801C3">
      <w:pPr>
        <w:pStyle w:val="Corpsdetexte"/>
      </w:pPr>
      <w:r>
        <w:t>C'est dans la classe "</w:t>
      </w:r>
      <w:r w:rsidRPr="00FF6931">
        <w:rPr>
          <w:b/>
          <w:bCs/>
        </w:rPr>
        <w:t>Commande</w:t>
      </w:r>
      <w:r>
        <w:t xml:space="preserve">" que l'on enregistrera aussi les différents temps des étapes de la commande pour surveiller </w:t>
      </w:r>
      <w:r w:rsidR="00FF6931">
        <w:t>la rapidité des flux.</w:t>
      </w:r>
    </w:p>
    <w:p w14:paraId="6F49B170" w14:textId="77777777" w:rsidR="005801C3" w:rsidRDefault="005801C3" w:rsidP="005801C3">
      <w:pPr>
        <w:pStyle w:val="Corpsdetexte"/>
      </w:pPr>
    </w:p>
    <w:p w14:paraId="7928F8E4" w14:textId="41339DA4" w:rsidR="00FF6931" w:rsidRDefault="005F6358" w:rsidP="005F6358">
      <w:pPr>
        <w:pStyle w:val="Titre2"/>
      </w:pPr>
      <w:bookmarkStart w:id="37" w:name="_Toc39658506"/>
      <w:r>
        <w:t>Le diagramme de classes</w:t>
      </w:r>
      <w:bookmarkEnd w:id="37"/>
    </w:p>
    <w:p w14:paraId="33E12F8D" w14:textId="521E57A1" w:rsidR="00FF6931" w:rsidRDefault="00FF6931" w:rsidP="00FF6931">
      <w:pPr>
        <w:pStyle w:val="Corpsdetexte"/>
        <w:rPr>
          <w:noProof/>
        </w:rPr>
      </w:pPr>
    </w:p>
    <w:p w14:paraId="7114AD3A" w14:textId="2D4CEFDF" w:rsidR="00B84F32" w:rsidRDefault="00B84F32" w:rsidP="00FF6931">
      <w:pPr>
        <w:pStyle w:val="Corpsdetexte"/>
      </w:pPr>
      <w:r>
        <w:rPr>
          <w:noProof/>
        </w:rPr>
        <w:drawing>
          <wp:inline distT="0" distB="0" distL="0" distR="0" wp14:anchorId="5A4A2617" wp14:editId="1F9EE647">
            <wp:extent cx="6115050" cy="42386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3927"/>
                    <a:stretch/>
                  </pic:blipFill>
                  <pic:spPr bwMode="auto">
                    <a:xfrm>
                      <a:off x="0" y="0"/>
                      <a:ext cx="6115050"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60E9FD47" w14:textId="77777777" w:rsidR="00FF6931" w:rsidRDefault="00FF6931" w:rsidP="00FF6931">
      <w:pPr>
        <w:pStyle w:val="Corpsdetexte"/>
      </w:pPr>
      <w:r>
        <w:t>On obtient donc ce modèle physique de données.</w:t>
      </w:r>
    </w:p>
    <w:p w14:paraId="0BA66A75" w14:textId="77777777" w:rsidR="00C81AE6" w:rsidRDefault="00C81AE6" w:rsidP="00FF6931">
      <w:pPr>
        <w:pStyle w:val="Corpsdetexte"/>
      </w:pPr>
    </w:p>
    <w:p w14:paraId="0A4EBFEE" w14:textId="77777777" w:rsidR="00C81AE6" w:rsidRDefault="00C81AE6" w:rsidP="005F6358">
      <w:pPr>
        <w:pStyle w:val="Titre2"/>
      </w:pPr>
      <w:bookmarkStart w:id="38" w:name="_Toc39658507"/>
      <w:r>
        <w:t>Règles de gestion</w:t>
      </w:r>
      <w:bookmarkEnd w:id="38"/>
    </w:p>
    <w:p w14:paraId="0A25D47F" w14:textId="53D5E5AD" w:rsidR="00C81AE6" w:rsidRDefault="00B84F32" w:rsidP="00B84F32">
      <w:pPr>
        <w:pStyle w:val="Corpsdetexte"/>
        <w:numPr>
          <w:ilvl w:val="0"/>
          <w:numId w:val="45"/>
        </w:numPr>
      </w:pPr>
      <w:r>
        <w:t xml:space="preserve">Un "User" est un utilisateur du système </w:t>
      </w:r>
      <w:r w:rsidRPr="00B84F32">
        <w:rPr>
          <w:b/>
          <w:bCs/>
        </w:rPr>
        <w:t>PizzaFlow</w:t>
      </w:r>
      <w:r>
        <w:t>, c'est un client ou un membre du personnel.</w:t>
      </w:r>
    </w:p>
    <w:p w14:paraId="4FD8F464" w14:textId="24CCCF5A" w:rsidR="00B84F32" w:rsidRDefault="00B84F32" w:rsidP="00B84F32">
      <w:pPr>
        <w:pStyle w:val="Corpsdetexte"/>
        <w:numPr>
          <w:ilvl w:val="0"/>
          <w:numId w:val="45"/>
        </w:numPr>
      </w:pPr>
      <w:r>
        <w:t>Un produit peut être simple comme une boisson ou un ingrédient ou composé comme une pizza ou une caisse de boissons.</w:t>
      </w:r>
    </w:p>
    <w:p w14:paraId="603B64BE" w14:textId="538E984F" w:rsidR="00B84F32" w:rsidRDefault="00B84F32" w:rsidP="00B84F32">
      <w:pPr>
        <w:pStyle w:val="Corpsdetexte"/>
        <w:numPr>
          <w:ilvl w:val="0"/>
          <w:numId w:val="45"/>
        </w:numPr>
      </w:pPr>
      <w:r>
        <w:t xml:space="preserve">Les produits </w:t>
      </w:r>
      <w:r w:rsidR="004D57D8">
        <w:t>a</w:t>
      </w:r>
      <w:r>
        <w:t>chetés ont un fournisseur (Supplier), un prix d'achat hors taxes (</w:t>
      </w:r>
      <w:r w:rsidR="004D57D8">
        <w:t>buyingPriceWot) par unité (unit), une composition.</w:t>
      </w:r>
    </w:p>
    <w:p w14:paraId="2AAE1062" w14:textId="77C8A05A" w:rsidR="004D57D8" w:rsidRDefault="004D57D8" w:rsidP="00B84F32">
      <w:pPr>
        <w:pStyle w:val="Corpsdetexte"/>
        <w:numPr>
          <w:ilvl w:val="0"/>
          <w:numId w:val="45"/>
        </w:numPr>
      </w:pPr>
      <w:r>
        <w:t>Les produits vendus ont un prix de vente hors taxes (salePriceWot), les deux types de taxes pour les ventes à emporter ou à livrer (takeAwayVat et deliveryVat).</w:t>
      </w:r>
    </w:p>
    <w:p w14:paraId="66BC9028" w14:textId="0A1C4411" w:rsidR="004D57D8" w:rsidRDefault="004D57D8" w:rsidP="00B84F32">
      <w:pPr>
        <w:pStyle w:val="Corpsdetexte"/>
        <w:numPr>
          <w:ilvl w:val="0"/>
          <w:numId w:val="45"/>
        </w:numPr>
      </w:pPr>
      <w:r>
        <w:t>Les produits composé</w:t>
      </w:r>
      <w:r w:rsidR="00E15831">
        <w:t>s</w:t>
      </w:r>
      <w:r>
        <w:t xml:space="preserve"> ont une liste de composant dans la classe "Component" et pour les pizza</w:t>
      </w:r>
      <w:r w:rsidR="00E15831">
        <w:t>s</w:t>
      </w:r>
      <w:r>
        <w:t xml:space="preserve"> ils ont leur mise en œuvre dans "Preparation".</w:t>
      </w:r>
    </w:p>
    <w:p w14:paraId="4DAF4717" w14:textId="2072C9A3" w:rsidR="004D57D8" w:rsidRDefault="004D57D8" w:rsidP="00B84F32">
      <w:pPr>
        <w:pStyle w:val="Corpsdetexte"/>
        <w:numPr>
          <w:ilvl w:val="0"/>
          <w:numId w:val="45"/>
        </w:numPr>
      </w:pPr>
      <w:r>
        <w:t>Pour pouvoir faire une commande il faut s'identifier.</w:t>
      </w:r>
    </w:p>
    <w:p w14:paraId="6EAE3233" w14:textId="38F0152A" w:rsidR="004D57D8" w:rsidRDefault="004D57D8" w:rsidP="00B84F32">
      <w:pPr>
        <w:pStyle w:val="Corpsdetexte"/>
        <w:numPr>
          <w:ilvl w:val="0"/>
          <w:numId w:val="45"/>
        </w:numPr>
      </w:pPr>
      <w:r>
        <w:t>L'utilisateur constitue un panier en fonction des produits à la vente dans le magasin sélectionné.</w:t>
      </w:r>
    </w:p>
    <w:p w14:paraId="6D68BE9A" w14:textId="796BF8BE" w:rsidR="004D57D8" w:rsidRDefault="004D57D8" w:rsidP="00B84F32">
      <w:pPr>
        <w:pStyle w:val="Corpsdetexte"/>
        <w:numPr>
          <w:ilvl w:val="0"/>
          <w:numId w:val="45"/>
        </w:numPr>
      </w:pPr>
      <w:r>
        <w:t>Lors de la validation du panier, on vérifie que les produits sont disponibles et on modifie le stock.</w:t>
      </w:r>
      <w:r w:rsidR="00E15831">
        <w:t xml:space="preserve"> Signaler au client si un produit n'est plus disponible pour qu'il puisse modifier son panier.</w:t>
      </w:r>
    </w:p>
    <w:p w14:paraId="3E32968C" w14:textId="29EE00D8" w:rsidR="00E15831" w:rsidRDefault="00E15831" w:rsidP="00B84F32">
      <w:pPr>
        <w:pStyle w:val="Corpsdetexte"/>
        <w:numPr>
          <w:ilvl w:val="0"/>
          <w:numId w:val="45"/>
        </w:numPr>
      </w:pPr>
      <w:r>
        <w:t>L'heure de validation du panier et enregistré est la commande passe au statut "en attente".</w:t>
      </w:r>
    </w:p>
    <w:p w14:paraId="549CFBDE" w14:textId="1BCE8EEE" w:rsidR="004D57D8" w:rsidRDefault="004D57D8" w:rsidP="00B84F32">
      <w:pPr>
        <w:pStyle w:val="Corpsdetexte"/>
        <w:numPr>
          <w:ilvl w:val="0"/>
          <w:numId w:val="45"/>
        </w:numPr>
      </w:pPr>
      <w:r>
        <w:t>Pour valider un panier on doit saisir une adresse de livraison qui est par défaut celle du client.</w:t>
      </w:r>
    </w:p>
    <w:p w14:paraId="5E4E0F22" w14:textId="48A83B3E" w:rsidR="00E15831" w:rsidRDefault="00E15831" w:rsidP="00B84F32">
      <w:pPr>
        <w:pStyle w:val="Corpsdetexte"/>
        <w:numPr>
          <w:ilvl w:val="0"/>
          <w:numId w:val="45"/>
        </w:numPr>
      </w:pPr>
      <w:r>
        <w:t>On doit proposer au client le paiement de la commande.</w:t>
      </w:r>
    </w:p>
    <w:p w14:paraId="389176AB" w14:textId="3FF13012" w:rsidR="004D57D8" w:rsidRDefault="004D57D8" w:rsidP="00B84F32">
      <w:pPr>
        <w:pStyle w:val="Corpsdetexte"/>
        <w:numPr>
          <w:ilvl w:val="0"/>
          <w:numId w:val="45"/>
        </w:numPr>
      </w:pPr>
      <w:r>
        <w:t xml:space="preserve">Une commande peut être modifiée </w:t>
      </w:r>
      <w:r w:rsidR="00E15831">
        <w:t>si elle n'est pas passée en préparation et l'heure de validation de la commande est remplacée par l'heure de modification.</w:t>
      </w:r>
    </w:p>
    <w:p w14:paraId="4B96F4C2" w14:textId="25122F5C" w:rsidR="00E15831" w:rsidRDefault="00E15831" w:rsidP="00B84F32">
      <w:pPr>
        <w:pStyle w:val="Corpsdetexte"/>
        <w:numPr>
          <w:ilvl w:val="0"/>
          <w:numId w:val="45"/>
        </w:numPr>
      </w:pPr>
      <w:r>
        <w:t>Le pizzaiolo prend la première commande validée et la passe au statut "</w:t>
      </w:r>
      <w:r w:rsidR="00FE08BE">
        <w:t>E</w:t>
      </w:r>
      <w:r>
        <w:t xml:space="preserve">n </w:t>
      </w:r>
      <w:r w:rsidR="00FE08BE">
        <w:t>fabrication</w:t>
      </w:r>
      <w:r>
        <w:t>". Elle n'est plus modifiable. L'heure est enregistrée.</w:t>
      </w:r>
    </w:p>
    <w:p w14:paraId="7E8DDAB0" w14:textId="70CDF5AC" w:rsidR="00E15831" w:rsidRDefault="00E15831" w:rsidP="00B84F32">
      <w:pPr>
        <w:pStyle w:val="Corpsdetexte"/>
        <w:numPr>
          <w:ilvl w:val="0"/>
          <w:numId w:val="45"/>
        </w:numPr>
      </w:pPr>
      <w:r>
        <w:t>Le pizzaiolo peut consulter les recettes.</w:t>
      </w:r>
    </w:p>
    <w:p w14:paraId="2856C6B7" w14:textId="5543EDF7" w:rsidR="00E15831" w:rsidRDefault="00E15831" w:rsidP="00B84F32">
      <w:pPr>
        <w:pStyle w:val="Corpsdetexte"/>
        <w:numPr>
          <w:ilvl w:val="0"/>
          <w:numId w:val="45"/>
        </w:numPr>
      </w:pPr>
      <w:r>
        <w:t>Le pizzaiolo passe la commande au statut "préparé" quand la commande est prête à être retirée et l'heure est enregistrée.</w:t>
      </w:r>
    </w:p>
    <w:p w14:paraId="2A0CFBD1" w14:textId="276EFFD1" w:rsidR="00E15831" w:rsidRDefault="00E15831" w:rsidP="00B84F32">
      <w:pPr>
        <w:pStyle w:val="Corpsdetexte"/>
        <w:numPr>
          <w:ilvl w:val="0"/>
          <w:numId w:val="45"/>
        </w:numPr>
      </w:pPr>
      <w:r>
        <w:t>Le Livreur visualise les commande prêtes à être livrer. Il sélectionne la première et la met au statut "en livraison". L'heure est enregistrée.</w:t>
      </w:r>
    </w:p>
    <w:p w14:paraId="6858BAC2" w14:textId="61BF152C" w:rsidR="00E15831" w:rsidRDefault="00E15831" w:rsidP="00B84F32">
      <w:pPr>
        <w:pStyle w:val="Corpsdetexte"/>
        <w:numPr>
          <w:ilvl w:val="0"/>
          <w:numId w:val="45"/>
        </w:numPr>
      </w:pPr>
      <w:r>
        <w:t>Le livreur donne la commande au client, encaisse le règlement si nécessaire e</w:t>
      </w:r>
      <w:r w:rsidR="00E640D2">
        <w:t>t passe la livraison au statut "terminé".</w:t>
      </w:r>
    </w:p>
    <w:p w14:paraId="768ECA49" w14:textId="2FFD752C" w:rsidR="00E640D2" w:rsidRDefault="00E640D2" w:rsidP="00B84F32">
      <w:pPr>
        <w:pStyle w:val="Corpsdetexte"/>
        <w:numPr>
          <w:ilvl w:val="0"/>
          <w:numId w:val="45"/>
        </w:numPr>
      </w:pPr>
      <w:r>
        <w:t>L'employé visualise les commandes prêtes à emporter.</w:t>
      </w:r>
    </w:p>
    <w:p w14:paraId="2984E257" w14:textId="7F1B9F66" w:rsidR="00E640D2" w:rsidRPr="00C81AE6" w:rsidRDefault="00E640D2" w:rsidP="00E640D2">
      <w:pPr>
        <w:pStyle w:val="Corpsdetexte"/>
        <w:numPr>
          <w:ilvl w:val="0"/>
          <w:numId w:val="45"/>
        </w:numPr>
      </w:pPr>
      <w:r>
        <w:t>Quand le client retire sa commande, l'employé encaisse le règlement si nécessaire et passe la livraison au statut "terminé".</w:t>
      </w:r>
    </w:p>
    <w:p w14:paraId="6855C71A" w14:textId="4992A13C" w:rsidR="00C81AE6" w:rsidRDefault="00C81AE6" w:rsidP="00FF6931">
      <w:pPr>
        <w:pStyle w:val="Corpsdetexte"/>
      </w:pPr>
    </w:p>
    <w:p w14:paraId="19404DF8" w14:textId="77777777" w:rsidR="00996AD6" w:rsidRDefault="00996AD6" w:rsidP="00FF6931">
      <w:pPr>
        <w:pStyle w:val="Corpsdetexte"/>
      </w:pPr>
    </w:p>
    <w:p w14:paraId="02F3C430" w14:textId="77777777" w:rsidR="00A175C0" w:rsidRDefault="00A175C0" w:rsidP="008421B1">
      <w:pPr>
        <w:pStyle w:val="Corpsdetexte"/>
      </w:pPr>
    </w:p>
    <w:p w14:paraId="2CCE28E6" w14:textId="2BA6D394" w:rsidR="00AD7F33" w:rsidRDefault="00AD7F33" w:rsidP="008421B1">
      <w:pPr>
        <w:pStyle w:val="Corpsdetexte"/>
      </w:pPr>
    </w:p>
    <w:p w14:paraId="02D32E37" w14:textId="77777777" w:rsidR="00D20CB0" w:rsidRDefault="00D20CB0" w:rsidP="00D20CB0">
      <w:pPr>
        <w:pStyle w:val="Titre1"/>
        <w:jc w:val="left"/>
      </w:pPr>
      <w:bookmarkStart w:id="39" w:name="_Toc39658508"/>
      <w:r>
        <w:t>Les workflows</w:t>
      </w:r>
      <w:bookmarkEnd w:id="39"/>
    </w:p>
    <w:p w14:paraId="7EB29748" w14:textId="4982EF63" w:rsidR="00D20CB0" w:rsidRDefault="00D20CB0" w:rsidP="00D20CB0">
      <w:pPr>
        <w:pStyle w:val="Titre2"/>
        <w:jc w:val="left"/>
      </w:pPr>
      <w:bookmarkStart w:id="40" w:name="_Toc39658509"/>
      <w:r>
        <w:t xml:space="preserve">Le workflow </w:t>
      </w:r>
      <w:r w:rsidR="005F6358">
        <w:t>de l'authentification</w:t>
      </w:r>
      <w:bookmarkEnd w:id="40"/>
    </w:p>
    <w:p w14:paraId="3A0F94FB" w14:textId="7E024E73" w:rsidR="00D20CB0" w:rsidRDefault="00ED0AD4" w:rsidP="005F6358">
      <w:pPr>
        <w:pStyle w:val="Corpsdetexte"/>
        <w:jc w:val="center"/>
      </w:pPr>
      <w:r>
        <w:rPr>
          <w:noProof/>
        </w:rPr>
        <w:drawing>
          <wp:inline distT="0" distB="0" distL="0" distR="0" wp14:anchorId="502CD2A0" wp14:editId="66419BC9">
            <wp:extent cx="6115050" cy="62579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6257925"/>
                    </a:xfrm>
                    <a:prstGeom prst="rect">
                      <a:avLst/>
                    </a:prstGeom>
                    <a:noFill/>
                    <a:ln>
                      <a:noFill/>
                    </a:ln>
                  </pic:spPr>
                </pic:pic>
              </a:graphicData>
            </a:graphic>
          </wp:inline>
        </w:drawing>
      </w:r>
    </w:p>
    <w:p w14:paraId="462F6B15" w14:textId="196EAAAB" w:rsidR="005F6358" w:rsidRDefault="005F6358" w:rsidP="005F6358">
      <w:pPr>
        <w:pStyle w:val="Titre2"/>
      </w:pPr>
      <w:bookmarkStart w:id="41" w:name="_Toc39658510"/>
      <w:r w:rsidRPr="005F6358">
        <w:t>Le workflow de la constit</w:t>
      </w:r>
      <w:r>
        <w:t>ution du panier</w:t>
      </w:r>
      <w:bookmarkEnd w:id="41"/>
    </w:p>
    <w:p w14:paraId="4596105A" w14:textId="6C98BC54" w:rsidR="005F6358" w:rsidRDefault="005F6358" w:rsidP="005F6358">
      <w:pPr>
        <w:pStyle w:val="Corpsdetexte"/>
        <w:jc w:val="center"/>
      </w:pPr>
      <w:r>
        <w:rPr>
          <w:noProof/>
        </w:rPr>
        <w:drawing>
          <wp:inline distT="0" distB="0" distL="0" distR="0" wp14:anchorId="451FAECE" wp14:editId="62BAEB56">
            <wp:extent cx="4743450" cy="6147275"/>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8878" cy="6167270"/>
                    </a:xfrm>
                    <a:prstGeom prst="rect">
                      <a:avLst/>
                    </a:prstGeom>
                    <a:noFill/>
                    <a:ln>
                      <a:noFill/>
                    </a:ln>
                  </pic:spPr>
                </pic:pic>
              </a:graphicData>
            </a:graphic>
          </wp:inline>
        </w:drawing>
      </w:r>
    </w:p>
    <w:p w14:paraId="398382A8" w14:textId="0CAF67E3" w:rsidR="005F6358" w:rsidRDefault="005F6358" w:rsidP="005F6358">
      <w:pPr>
        <w:pStyle w:val="Corpsdetexte"/>
      </w:pPr>
    </w:p>
    <w:p w14:paraId="40313825" w14:textId="3B43C4A0" w:rsidR="004848F7" w:rsidRDefault="004848F7" w:rsidP="005F6358">
      <w:pPr>
        <w:pStyle w:val="Corpsdetexte"/>
      </w:pPr>
    </w:p>
    <w:p w14:paraId="31DAF828" w14:textId="386EDBB1" w:rsidR="004848F7" w:rsidRDefault="004848F7" w:rsidP="005F6358">
      <w:pPr>
        <w:pStyle w:val="Corpsdetexte"/>
      </w:pPr>
    </w:p>
    <w:p w14:paraId="0FEEE1E1" w14:textId="77777777" w:rsidR="004848F7" w:rsidRPr="005F6358" w:rsidRDefault="004848F7" w:rsidP="005F6358">
      <w:pPr>
        <w:pStyle w:val="Corpsdetexte"/>
      </w:pPr>
    </w:p>
    <w:p w14:paraId="0701DF2C" w14:textId="6E26E41C" w:rsidR="005F6358" w:rsidRPr="005F6358" w:rsidRDefault="005F6358" w:rsidP="005F6358">
      <w:pPr>
        <w:pStyle w:val="Titre2"/>
      </w:pPr>
      <w:bookmarkStart w:id="42" w:name="_Toc39658511"/>
      <w:r w:rsidRPr="005F6358">
        <w:t xml:space="preserve">Le workflow de la </w:t>
      </w:r>
      <w:r>
        <w:t>validation du panier</w:t>
      </w:r>
      <w:bookmarkEnd w:id="42"/>
    </w:p>
    <w:p w14:paraId="6B0BF424" w14:textId="4CE375B9" w:rsidR="0056364A" w:rsidRDefault="00ED0AD4" w:rsidP="005F6358">
      <w:pPr>
        <w:jc w:val="center"/>
      </w:pPr>
      <w:r>
        <w:rPr>
          <w:noProof/>
        </w:rPr>
        <w:drawing>
          <wp:inline distT="0" distB="0" distL="0" distR="0" wp14:anchorId="4F85ABD9" wp14:editId="4A389AE2">
            <wp:extent cx="3971610" cy="732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9710" cy="7339663"/>
                    </a:xfrm>
                    <a:prstGeom prst="rect">
                      <a:avLst/>
                    </a:prstGeom>
                    <a:noFill/>
                    <a:ln>
                      <a:noFill/>
                    </a:ln>
                  </pic:spPr>
                </pic:pic>
              </a:graphicData>
            </a:graphic>
          </wp:inline>
        </w:drawing>
      </w:r>
    </w:p>
    <w:p w14:paraId="695D4F37" w14:textId="13BAC2B5" w:rsidR="004848F7" w:rsidRDefault="004848F7" w:rsidP="004848F7">
      <w:pPr>
        <w:pStyle w:val="Titre2"/>
      </w:pPr>
      <w:bookmarkStart w:id="43" w:name="_Toc39658512"/>
      <w:r>
        <w:t>Le workflow de la préparation</w:t>
      </w:r>
      <w:bookmarkEnd w:id="43"/>
    </w:p>
    <w:p w14:paraId="4DFBEF3C" w14:textId="2B8A6C7F" w:rsidR="004848F7" w:rsidRDefault="00C148CD" w:rsidP="004848F7">
      <w:pPr>
        <w:pStyle w:val="Corpsdetexte"/>
        <w:jc w:val="center"/>
        <w:rPr>
          <w:lang w:val="en-GB"/>
        </w:rPr>
      </w:pPr>
      <w:r>
        <w:rPr>
          <w:noProof/>
          <w:lang w:val="en-GB"/>
        </w:rPr>
        <w:drawing>
          <wp:inline distT="0" distB="0" distL="0" distR="0" wp14:anchorId="08BBC324" wp14:editId="525F71AE">
            <wp:extent cx="5753100" cy="723170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372" cy="7238327"/>
                    </a:xfrm>
                    <a:prstGeom prst="rect">
                      <a:avLst/>
                    </a:prstGeom>
                    <a:noFill/>
                    <a:ln>
                      <a:noFill/>
                    </a:ln>
                  </pic:spPr>
                </pic:pic>
              </a:graphicData>
            </a:graphic>
          </wp:inline>
        </w:drawing>
      </w:r>
    </w:p>
    <w:p w14:paraId="6350479E" w14:textId="6757C6DF" w:rsidR="004848F7" w:rsidRDefault="004848F7" w:rsidP="004848F7">
      <w:pPr>
        <w:pStyle w:val="Titre2"/>
      </w:pPr>
      <w:bookmarkStart w:id="44" w:name="_Toc39658513"/>
      <w:r>
        <w:t>Le workflow de la distribution</w:t>
      </w:r>
      <w:bookmarkEnd w:id="44"/>
    </w:p>
    <w:p w14:paraId="10999B84" w14:textId="48579A85" w:rsidR="004848F7" w:rsidRDefault="00C148CD" w:rsidP="00623B1B">
      <w:pPr>
        <w:pStyle w:val="Corpsdetexte"/>
        <w:jc w:val="center"/>
      </w:pPr>
      <w:r>
        <w:rPr>
          <w:noProof/>
        </w:rPr>
        <w:drawing>
          <wp:inline distT="0" distB="0" distL="0" distR="0" wp14:anchorId="706D4812" wp14:editId="1302A629">
            <wp:extent cx="5124450" cy="7213781"/>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2353" cy="7238984"/>
                    </a:xfrm>
                    <a:prstGeom prst="rect">
                      <a:avLst/>
                    </a:prstGeom>
                    <a:noFill/>
                    <a:ln>
                      <a:noFill/>
                    </a:ln>
                  </pic:spPr>
                </pic:pic>
              </a:graphicData>
            </a:graphic>
          </wp:inline>
        </w:drawing>
      </w:r>
    </w:p>
    <w:p w14:paraId="6F28FF2D" w14:textId="77777777" w:rsidR="004848F7" w:rsidRPr="003C7AB0" w:rsidRDefault="004848F7" w:rsidP="004848F7">
      <w:pPr>
        <w:pStyle w:val="Titre1"/>
      </w:pPr>
      <w:bookmarkStart w:id="45" w:name="_Toc39658514"/>
      <w:r w:rsidRPr="003C7AB0">
        <w:t>Application Web</w:t>
      </w:r>
      <w:bookmarkEnd w:id="45"/>
    </w:p>
    <w:p w14:paraId="12D26500" w14:textId="08820CD2" w:rsidR="004848F7" w:rsidRDefault="00EA0C44" w:rsidP="004848F7">
      <w:pPr>
        <w:pStyle w:val="Corpsdetexte"/>
      </w:pPr>
      <w:r>
        <w:t>L'application Web permet à OC Pizza de s'ouvrir à internet en permettant aux utilisateurs d'effectuer leurs commandes à distance. Cette application est aussi utilisée en magasin pour permettre aux employés de saisir les commandes sur place et par téléphone.</w:t>
      </w:r>
    </w:p>
    <w:p w14:paraId="2C796A06" w14:textId="77777777" w:rsidR="004848F7" w:rsidRPr="003C7AB0" w:rsidRDefault="004848F7" w:rsidP="004848F7">
      <w:pPr>
        <w:pStyle w:val="Corpsdetexte"/>
      </w:pPr>
    </w:p>
    <w:p w14:paraId="48E5246C" w14:textId="77777777" w:rsidR="004848F7" w:rsidRPr="003C7AB0" w:rsidRDefault="004848F7" w:rsidP="004848F7">
      <w:pPr>
        <w:pStyle w:val="Titre2"/>
      </w:pPr>
      <w:bookmarkStart w:id="46" w:name="_Toc39658515"/>
      <w:r w:rsidRPr="003C7AB0">
        <w:t>Les acteurs</w:t>
      </w:r>
      <w:bookmarkEnd w:id="46"/>
    </w:p>
    <w:p w14:paraId="19B31E93" w14:textId="4C609116" w:rsidR="004848F7" w:rsidRDefault="00EA0C44" w:rsidP="004848F7">
      <w:pPr>
        <w:pStyle w:val="Corpsdetexte"/>
      </w:pPr>
      <w:r>
        <w:t>Il y a deux acteurs</w:t>
      </w:r>
      <w:r w:rsidR="00794C6C">
        <w:t xml:space="preserve"> :</w:t>
      </w:r>
    </w:p>
    <w:p w14:paraId="2FAAD694" w14:textId="170DF922" w:rsidR="00794C6C" w:rsidRDefault="00794C6C" w:rsidP="00794C6C">
      <w:pPr>
        <w:pStyle w:val="Corpsdetexte"/>
        <w:numPr>
          <w:ilvl w:val="0"/>
          <w:numId w:val="46"/>
        </w:numPr>
      </w:pPr>
      <w:r>
        <w:t xml:space="preserve">Le client </w:t>
      </w:r>
      <w:r w:rsidR="00D95547">
        <w:t>qui</w:t>
      </w:r>
      <w:r>
        <w:t xml:space="preserve"> effectue la commande en dehors des magasins depuis son ordinateur ou son smartphone.</w:t>
      </w:r>
    </w:p>
    <w:p w14:paraId="1C3E328C" w14:textId="490B3A3C" w:rsidR="00794C6C" w:rsidRDefault="00794C6C" w:rsidP="00794C6C">
      <w:pPr>
        <w:pStyle w:val="Corpsdetexte"/>
        <w:numPr>
          <w:ilvl w:val="0"/>
          <w:numId w:val="46"/>
        </w:numPr>
      </w:pPr>
      <w:r>
        <w:t>L'employé qui effectue la commande dans le magasin pour un client devant lui ou au téléphone.</w:t>
      </w:r>
    </w:p>
    <w:p w14:paraId="455A81EC" w14:textId="6B999441" w:rsidR="00794C6C" w:rsidRDefault="00794C6C" w:rsidP="00794C6C">
      <w:pPr>
        <w:pStyle w:val="Corpsdetexte"/>
      </w:pPr>
      <w:r>
        <w:t>Ces deux acteurs sont symbolisés par l'acteur générique appelé Acheteur.</w:t>
      </w:r>
    </w:p>
    <w:p w14:paraId="7DD97B12" w14:textId="77777777" w:rsidR="00794C6C" w:rsidRPr="003C7AB0" w:rsidRDefault="00794C6C" w:rsidP="00794C6C">
      <w:pPr>
        <w:pStyle w:val="Corpsdetexte"/>
      </w:pPr>
    </w:p>
    <w:p w14:paraId="07A8B0FE" w14:textId="77777777" w:rsidR="004848F7" w:rsidRPr="003C7AB0" w:rsidRDefault="004848F7" w:rsidP="004848F7">
      <w:pPr>
        <w:pStyle w:val="Titre2"/>
      </w:pPr>
      <w:bookmarkStart w:id="47" w:name="_Toc39658516"/>
      <w:r w:rsidRPr="003C7AB0">
        <w:t>Les cas d’utilisation</w:t>
      </w:r>
      <w:bookmarkEnd w:id="47"/>
    </w:p>
    <w:p w14:paraId="07027977" w14:textId="41967687" w:rsidR="00794C6C" w:rsidRDefault="00794C6C" w:rsidP="004848F7">
      <w:pPr>
        <w:pStyle w:val="Corpsdetexte"/>
      </w:pPr>
      <w:r>
        <w:t>On retrouve les cas d'utilisation du package &lt;&lt;Vente&gt;&gt;.</w:t>
      </w:r>
    </w:p>
    <w:p w14:paraId="5C38BB03" w14:textId="2BF9775E" w:rsidR="004848F7" w:rsidRDefault="009815B0" w:rsidP="004848F7">
      <w:pPr>
        <w:pStyle w:val="Corpsdetexte"/>
      </w:pPr>
      <w:r>
        <w:rPr>
          <w:noProof/>
        </w:rPr>
        <w:drawing>
          <wp:inline distT="0" distB="0" distL="0" distR="0" wp14:anchorId="6B373F17" wp14:editId="5525F373">
            <wp:extent cx="6105525" cy="3790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790950"/>
                    </a:xfrm>
                    <a:prstGeom prst="rect">
                      <a:avLst/>
                    </a:prstGeom>
                    <a:noFill/>
                    <a:ln>
                      <a:noFill/>
                    </a:ln>
                  </pic:spPr>
                </pic:pic>
              </a:graphicData>
            </a:graphic>
          </wp:inline>
        </w:drawing>
      </w:r>
    </w:p>
    <w:p w14:paraId="49902432" w14:textId="77777777" w:rsidR="00794C6C" w:rsidRDefault="00794C6C" w:rsidP="004848F7">
      <w:pPr>
        <w:pStyle w:val="Corpsdetexte"/>
      </w:pPr>
    </w:p>
    <w:p w14:paraId="12F289F5" w14:textId="77777777" w:rsidR="003C4788" w:rsidRPr="003C4788" w:rsidRDefault="003C4788" w:rsidP="008421B1">
      <w:pPr>
        <w:pStyle w:val="Titre3"/>
      </w:pPr>
      <w:bookmarkStart w:id="48" w:name="_Toc39658517"/>
      <w:r w:rsidRPr="003C4788">
        <w:t>Cas d'utilisation &lt;&lt;Afficher les produits&gt;&gt;</w:t>
      </w:r>
      <w:bookmarkEnd w:id="48"/>
    </w:p>
    <w:p w14:paraId="7DA342E2" w14:textId="77777777" w:rsidR="003C4788" w:rsidRPr="00A81C10" w:rsidRDefault="003C4788" w:rsidP="008421B1">
      <w:pPr>
        <w:pStyle w:val="Titre4"/>
      </w:pPr>
      <w:bookmarkStart w:id="49" w:name="_Toc39658518"/>
      <w:r>
        <w:t>Identification</w:t>
      </w:r>
      <w:bookmarkEnd w:id="49"/>
    </w:p>
    <w:tbl>
      <w:tblPr>
        <w:tblStyle w:val="Grilledutableau"/>
        <w:tblW w:w="9067" w:type="dxa"/>
        <w:tblLook w:val="04A0" w:firstRow="1" w:lastRow="0" w:firstColumn="1" w:lastColumn="0" w:noHBand="0" w:noVBand="1"/>
      </w:tblPr>
      <w:tblGrid>
        <w:gridCol w:w="2119"/>
        <w:gridCol w:w="6948"/>
      </w:tblGrid>
      <w:tr w:rsidR="003C4788" w14:paraId="040E4578" w14:textId="77777777" w:rsidTr="007179DC">
        <w:tc>
          <w:tcPr>
            <w:tcW w:w="0" w:type="auto"/>
            <w:shd w:val="clear" w:color="auto" w:fill="E7E6E6" w:themeFill="background2"/>
          </w:tcPr>
          <w:p w14:paraId="7B49D1DB" w14:textId="77777777" w:rsidR="003C4788" w:rsidRPr="00A14E6E" w:rsidRDefault="003C4788" w:rsidP="008421B1">
            <w:r w:rsidRPr="00A14E6E">
              <w:t>Numéro</w:t>
            </w:r>
          </w:p>
        </w:tc>
        <w:tc>
          <w:tcPr>
            <w:tcW w:w="6948" w:type="dxa"/>
            <w:shd w:val="clear" w:color="auto" w:fill="E7E6E6" w:themeFill="background2"/>
          </w:tcPr>
          <w:p w14:paraId="5A04C534" w14:textId="77777777" w:rsidR="003C4788" w:rsidRPr="00264A5C" w:rsidRDefault="003C4788" w:rsidP="008421B1">
            <w:r w:rsidRPr="00264A5C">
              <w:t>1</w:t>
            </w:r>
          </w:p>
        </w:tc>
      </w:tr>
      <w:tr w:rsidR="003C4788" w:rsidRPr="007179DC" w14:paraId="46292AD5" w14:textId="77777777" w:rsidTr="007179DC">
        <w:tc>
          <w:tcPr>
            <w:tcW w:w="0" w:type="auto"/>
          </w:tcPr>
          <w:p w14:paraId="328BBD73" w14:textId="77777777" w:rsidR="003C4788" w:rsidRPr="00A14E6E" w:rsidRDefault="003C4788" w:rsidP="008421B1">
            <w:r w:rsidRPr="00A14E6E">
              <w:t>Nom</w:t>
            </w:r>
          </w:p>
        </w:tc>
        <w:tc>
          <w:tcPr>
            <w:tcW w:w="6948" w:type="dxa"/>
          </w:tcPr>
          <w:p w14:paraId="35EFA8BD" w14:textId="3DE418B9" w:rsidR="003C4788" w:rsidRPr="003C4788" w:rsidRDefault="003C4788" w:rsidP="008421B1">
            <w:r w:rsidRPr="003C4788">
              <w:t xml:space="preserve">Afficher les produits (package </w:t>
            </w:r>
            <w:r w:rsidR="0050214A">
              <w:t>stock</w:t>
            </w:r>
            <w:r w:rsidRPr="003C4788">
              <w:t>)</w:t>
            </w:r>
          </w:p>
        </w:tc>
      </w:tr>
      <w:tr w:rsidR="003C4788" w:rsidRPr="007179DC" w14:paraId="020AD7F3" w14:textId="77777777" w:rsidTr="007179DC">
        <w:tc>
          <w:tcPr>
            <w:tcW w:w="0" w:type="auto"/>
            <w:shd w:val="clear" w:color="auto" w:fill="E7E6E6" w:themeFill="background2"/>
          </w:tcPr>
          <w:p w14:paraId="345D14DB" w14:textId="77777777" w:rsidR="003C4788" w:rsidRPr="00A14E6E" w:rsidRDefault="003C4788" w:rsidP="008421B1">
            <w:r w:rsidRPr="00A14E6E">
              <w:t>A</w:t>
            </w:r>
            <w:r>
              <w:t>c</w:t>
            </w:r>
            <w:r w:rsidRPr="00A14E6E">
              <w:t>teur(s)</w:t>
            </w:r>
          </w:p>
        </w:tc>
        <w:tc>
          <w:tcPr>
            <w:tcW w:w="6948" w:type="dxa"/>
            <w:shd w:val="clear" w:color="auto" w:fill="E7E6E6" w:themeFill="background2"/>
          </w:tcPr>
          <w:p w14:paraId="71F5E97A" w14:textId="77777777" w:rsidR="003C4788" w:rsidRPr="003C4788" w:rsidRDefault="003C4788" w:rsidP="008421B1">
            <w:r w:rsidRPr="003C4788">
              <w:t>Acheteur (Client, Employé ou Pizzaiolo)</w:t>
            </w:r>
          </w:p>
        </w:tc>
      </w:tr>
      <w:tr w:rsidR="003C4788" w:rsidRPr="007179DC" w14:paraId="2FD2D5CA" w14:textId="77777777" w:rsidTr="007179DC">
        <w:tc>
          <w:tcPr>
            <w:tcW w:w="0" w:type="auto"/>
          </w:tcPr>
          <w:p w14:paraId="750B24AB" w14:textId="77777777" w:rsidR="003C4788" w:rsidRPr="00A14E6E" w:rsidRDefault="003C4788" w:rsidP="008421B1">
            <w:r w:rsidRPr="00A14E6E">
              <w:t>Description succincte</w:t>
            </w:r>
          </w:p>
        </w:tc>
        <w:tc>
          <w:tcPr>
            <w:tcW w:w="6948" w:type="dxa"/>
          </w:tcPr>
          <w:p w14:paraId="478AB872" w14:textId="77777777" w:rsidR="003C4788" w:rsidRPr="003C4788" w:rsidRDefault="003C4788" w:rsidP="008421B1">
            <w:r w:rsidRPr="003C4788">
              <w:t>Les acteurs voient les produits disponibles en fonction des stocks du magasin spécifié. Le magasin est soit sélectionné par géolocalisation ou soit par le client. Une description de la composition des pizzas est affichée sur simple clic sur l'image du produit correspondant.</w:t>
            </w:r>
          </w:p>
        </w:tc>
      </w:tr>
      <w:tr w:rsidR="003C4788" w:rsidRPr="00BB5484" w14:paraId="375DAF35" w14:textId="77777777" w:rsidTr="007179DC">
        <w:tc>
          <w:tcPr>
            <w:tcW w:w="0" w:type="auto"/>
            <w:shd w:val="clear" w:color="auto" w:fill="E7E6E6" w:themeFill="background2"/>
          </w:tcPr>
          <w:p w14:paraId="46608132" w14:textId="77777777" w:rsidR="003C4788" w:rsidRPr="00A14E6E" w:rsidRDefault="003C4788" w:rsidP="008421B1">
            <w:r w:rsidRPr="00A14E6E">
              <w:t>Auteur</w:t>
            </w:r>
          </w:p>
        </w:tc>
        <w:tc>
          <w:tcPr>
            <w:tcW w:w="6948" w:type="dxa"/>
            <w:shd w:val="clear" w:color="auto" w:fill="E7E6E6" w:themeFill="background2"/>
          </w:tcPr>
          <w:p w14:paraId="7F493AB2" w14:textId="77777777" w:rsidR="003C4788" w:rsidRPr="00FD3206" w:rsidRDefault="003C4788" w:rsidP="008421B1">
            <w:pPr>
              <w:rPr>
                <w:lang w:val="pt-PT"/>
              </w:rPr>
            </w:pPr>
            <w:r w:rsidRPr="00FD3206">
              <w:rPr>
                <w:lang w:val="pt-PT"/>
              </w:rPr>
              <w:t>P.-E.DOS SANTOS FACAO</w:t>
            </w:r>
          </w:p>
        </w:tc>
      </w:tr>
      <w:tr w:rsidR="003C4788" w14:paraId="0C58BF58" w14:textId="77777777" w:rsidTr="007179DC">
        <w:tc>
          <w:tcPr>
            <w:tcW w:w="0" w:type="auto"/>
          </w:tcPr>
          <w:p w14:paraId="20175780" w14:textId="77777777" w:rsidR="003C4788" w:rsidRPr="00A14E6E" w:rsidRDefault="003C4788" w:rsidP="008421B1">
            <w:r w:rsidRPr="00A14E6E">
              <w:t>Date(s)</w:t>
            </w:r>
          </w:p>
        </w:tc>
        <w:tc>
          <w:tcPr>
            <w:tcW w:w="6948" w:type="dxa"/>
          </w:tcPr>
          <w:p w14:paraId="3A849BC6" w14:textId="00F0FD4E" w:rsidR="003C4788" w:rsidRPr="00A14E6E" w:rsidRDefault="009815B0" w:rsidP="008421B1">
            <w:r>
              <w:t xml:space="preserve">06/05/20 </w:t>
            </w:r>
            <w:r w:rsidRPr="00A14E6E">
              <w:t>(</w:t>
            </w:r>
            <w:r>
              <w:t>troisième</w:t>
            </w:r>
            <w:r w:rsidRPr="00A14E6E">
              <w:t xml:space="preserve"> rédaction)</w:t>
            </w:r>
          </w:p>
        </w:tc>
      </w:tr>
      <w:tr w:rsidR="003C4788" w14:paraId="6540B174" w14:textId="77777777" w:rsidTr="007179DC">
        <w:tc>
          <w:tcPr>
            <w:tcW w:w="0" w:type="auto"/>
            <w:shd w:val="clear" w:color="auto" w:fill="E7E6E6" w:themeFill="background2"/>
          </w:tcPr>
          <w:p w14:paraId="43B1403A" w14:textId="77777777" w:rsidR="003C4788" w:rsidRPr="00A14E6E" w:rsidRDefault="003C4788" w:rsidP="008421B1">
            <w:r w:rsidRPr="00A14E6E">
              <w:t>Préconditions</w:t>
            </w:r>
          </w:p>
        </w:tc>
        <w:tc>
          <w:tcPr>
            <w:tcW w:w="6948" w:type="dxa"/>
            <w:shd w:val="clear" w:color="auto" w:fill="E7E6E6" w:themeFill="background2"/>
          </w:tcPr>
          <w:p w14:paraId="01F9BFD3" w14:textId="77777777" w:rsidR="003C4788" w:rsidRPr="00A14E6E" w:rsidRDefault="003C4788" w:rsidP="008421B1">
            <w:r>
              <w:t>Aucune</w:t>
            </w:r>
          </w:p>
        </w:tc>
      </w:tr>
      <w:tr w:rsidR="003C4788" w:rsidRPr="007179DC" w14:paraId="15FCABAF" w14:textId="77777777" w:rsidTr="007179DC">
        <w:tc>
          <w:tcPr>
            <w:tcW w:w="0" w:type="auto"/>
          </w:tcPr>
          <w:p w14:paraId="7DE4AAFF" w14:textId="77777777" w:rsidR="003C4788" w:rsidRPr="00A14E6E" w:rsidRDefault="003C4788" w:rsidP="008421B1">
            <w:r w:rsidRPr="00A14E6E">
              <w:t>Démarrage</w:t>
            </w:r>
          </w:p>
        </w:tc>
        <w:tc>
          <w:tcPr>
            <w:tcW w:w="6948" w:type="dxa"/>
          </w:tcPr>
          <w:p w14:paraId="4880F325" w14:textId="77777777" w:rsidR="003C4788" w:rsidRPr="003C4788" w:rsidRDefault="003C4788" w:rsidP="008421B1">
            <w:r w:rsidRPr="003C4788">
              <w:t>L'utilisateur demande la page des produits.</w:t>
            </w:r>
          </w:p>
        </w:tc>
      </w:tr>
    </w:tbl>
    <w:p w14:paraId="195318DE" w14:textId="77777777" w:rsidR="003C4788" w:rsidRPr="003C4788" w:rsidRDefault="003C4788" w:rsidP="008421B1"/>
    <w:p w14:paraId="23EDAA48" w14:textId="77777777" w:rsidR="003C4788" w:rsidRPr="003C4788" w:rsidRDefault="003C4788" w:rsidP="008421B1">
      <w:pPr>
        <w:pStyle w:val="Titre4"/>
      </w:pPr>
      <w:bookmarkStart w:id="50" w:name="_Toc39658519"/>
      <w:r w:rsidRPr="003C4788">
        <w:t>Le dialogue : le scénario nominal.</w:t>
      </w:r>
      <w:bookmarkEnd w:id="50"/>
    </w:p>
    <w:tbl>
      <w:tblPr>
        <w:tblStyle w:val="Grilledutableau"/>
        <w:tblW w:w="0" w:type="auto"/>
        <w:tblLook w:val="04A0" w:firstRow="1" w:lastRow="0" w:firstColumn="1" w:lastColumn="0" w:noHBand="0" w:noVBand="1"/>
      </w:tblPr>
      <w:tblGrid>
        <w:gridCol w:w="2127"/>
        <w:gridCol w:w="3914"/>
        <w:gridCol w:w="3021"/>
      </w:tblGrid>
      <w:tr w:rsidR="003C4788" w14:paraId="263F39FD" w14:textId="77777777" w:rsidTr="007179DC">
        <w:tc>
          <w:tcPr>
            <w:tcW w:w="2127" w:type="dxa"/>
            <w:shd w:val="clear" w:color="auto" w:fill="E7E6E6" w:themeFill="background2"/>
          </w:tcPr>
          <w:p w14:paraId="6FAA5762" w14:textId="77777777" w:rsidR="003C4788" w:rsidRPr="00264A5C" w:rsidRDefault="003C4788" w:rsidP="008421B1">
            <w:r w:rsidRPr="00264A5C">
              <w:t>Étape du scénario</w:t>
            </w:r>
          </w:p>
        </w:tc>
        <w:tc>
          <w:tcPr>
            <w:tcW w:w="3914" w:type="dxa"/>
            <w:shd w:val="clear" w:color="auto" w:fill="E7E6E6" w:themeFill="background2"/>
          </w:tcPr>
          <w:p w14:paraId="74E73286" w14:textId="77777777" w:rsidR="003C4788" w:rsidRPr="00264A5C" w:rsidRDefault="003C4788" w:rsidP="008421B1">
            <w:r w:rsidRPr="00264A5C">
              <w:t>Utilisateur</w:t>
            </w:r>
          </w:p>
        </w:tc>
        <w:tc>
          <w:tcPr>
            <w:tcW w:w="3021" w:type="dxa"/>
            <w:shd w:val="clear" w:color="auto" w:fill="E7E6E6" w:themeFill="background2"/>
          </w:tcPr>
          <w:p w14:paraId="648A3C7B" w14:textId="77777777" w:rsidR="003C4788" w:rsidRPr="00264A5C" w:rsidRDefault="003C4788" w:rsidP="008421B1">
            <w:r w:rsidRPr="00264A5C">
              <w:t>Système</w:t>
            </w:r>
          </w:p>
        </w:tc>
      </w:tr>
      <w:tr w:rsidR="003C4788" w:rsidRPr="007179DC" w14:paraId="10FA9E99" w14:textId="77777777" w:rsidTr="007179DC">
        <w:tc>
          <w:tcPr>
            <w:tcW w:w="2127" w:type="dxa"/>
          </w:tcPr>
          <w:p w14:paraId="62A069B0" w14:textId="77777777" w:rsidR="003C4788" w:rsidRPr="00264A5C" w:rsidRDefault="003C4788" w:rsidP="008421B1">
            <w:r w:rsidRPr="00264A5C">
              <w:t>1.</w:t>
            </w:r>
          </w:p>
        </w:tc>
        <w:tc>
          <w:tcPr>
            <w:tcW w:w="3914" w:type="dxa"/>
          </w:tcPr>
          <w:p w14:paraId="3F03696B" w14:textId="77777777" w:rsidR="003C4788" w:rsidRDefault="003C4788" w:rsidP="008421B1"/>
        </w:tc>
        <w:tc>
          <w:tcPr>
            <w:tcW w:w="3021" w:type="dxa"/>
          </w:tcPr>
          <w:p w14:paraId="00EFF79B" w14:textId="77777777" w:rsidR="003C4788" w:rsidRPr="003C4788" w:rsidRDefault="003C4788" w:rsidP="008421B1">
            <w:r w:rsidRPr="003C4788">
              <w:t>Appel du cas d'utilisation &lt;&lt;Se géolocaliser&gt;&gt;</w:t>
            </w:r>
          </w:p>
        </w:tc>
      </w:tr>
      <w:tr w:rsidR="003C4788" w:rsidRPr="007179DC" w14:paraId="464B5DB6" w14:textId="77777777" w:rsidTr="007179DC">
        <w:tc>
          <w:tcPr>
            <w:tcW w:w="2127" w:type="dxa"/>
            <w:shd w:val="clear" w:color="auto" w:fill="E7E6E6" w:themeFill="background2"/>
          </w:tcPr>
          <w:p w14:paraId="79A30A47" w14:textId="77777777" w:rsidR="003C4788" w:rsidRPr="00264A5C" w:rsidRDefault="003C4788" w:rsidP="008421B1">
            <w:r w:rsidRPr="00264A5C">
              <w:t>2.</w:t>
            </w:r>
          </w:p>
        </w:tc>
        <w:tc>
          <w:tcPr>
            <w:tcW w:w="3914" w:type="dxa"/>
            <w:shd w:val="clear" w:color="auto" w:fill="E7E6E6" w:themeFill="background2"/>
          </w:tcPr>
          <w:p w14:paraId="7ECE420F" w14:textId="77777777" w:rsidR="003C4788" w:rsidRDefault="003C4788" w:rsidP="008421B1"/>
        </w:tc>
        <w:tc>
          <w:tcPr>
            <w:tcW w:w="3021" w:type="dxa"/>
            <w:shd w:val="clear" w:color="auto" w:fill="E7E6E6" w:themeFill="background2"/>
          </w:tcPr>
          <w:p w14:paraId="49C93036" w14:textId="77777777" w:rsidR="003C4788" w:rsidRPr="003C4788" w:rsidRDefault="003C4788" w:rsidP="008421B1">
            <w:r w:rsidRPr="003C4788">
              <w:t>Sélection du magasin le plus proche.</w:t>
            </w:r>
          </w:p>
        </w:tc>
      </w:tr>
      <w:tr w:rsidR="003C4788" w:rsidRPr="007179DC" w14:paraId="6DCAE1C4" w14:textId="77777777" w:rsidTr="007179DC">
        <w:tc>
          <w:tcPr>
            <w:tcW w:w="2127" w:type="dxa"/>
          </w:tcPr>
          <w:p w14:paraId="5456DDA4" w14:textId="77777777" w:rsidR="003C4788" w:rsidRPr="00264A5C" w:rsidRDefault="003C4788" w:rsidP="008421B1">
            <w:r w:rsidRPr="00264A5C">
              <w:t>3.</w:t>
            </w:r>
          </w:p>
        </w:tc>
        <w:tc>
          <w:tcPr>
            <w:tcW w:w="3914" w:type="dxa"/>
          </w:tcPr>
          <w:p w14:paraId="2381C435" w14:textId="77777777" w:rsidR="003C4788" w:rsidRDefault="003C4788" w:rsidP="008421B1"/>
        </w:tc>
        <w:tc>
          <w:tcPr>
            <w:tcW w:w="3021" w:type="dxa"/>
          </w:tcPr>
          <w:p w14:paraId="4450E0BF" w14:textId="77777777" w:rsidR="003C4788" w:rsidRPr="003C4788" w:rsidRDefault="003C4788" w:rsidP="008421B1">
            <w:r w:rsidRPr="003C4788">
              <w:t>Affichage de la page des catégories.</w:t>
            </w:r>
          </w:p>
        </w:tc>
      </w:tr>
      <w:tr w:rsidR="003C4788" w14:paraId="0835E51E" w14:textId="77777777" w:rsidTr="007179DC">
        <w:tc>
          <w:tcPr>
            <w:tcW w:w="2127" w:type="dxa"/>
            <w:shd w:val="clear" w:color="auto" w:fill="E7E6E6" w:themeFill="background2"/>
          </w:tcPr>
          <w:p w14:paraId="1B440900" w14:textId="77777777" w:rsidR="003C4788" w:rsidRPr="00264A5C" w:rsidRDefault="003C4788" w:rsidP="008421B1">
            <w:r w:rsidRPr="00264A5C">
              <w:t>4.</w:t>
            </w:r>
          </w:p>
        </w:tc>
        <w:tc>
          <w:tcPr>
            <w:tcW w:w="3914" w:type="dxa"/>
            <w:shd w:val="clear" w:color="auto" w:fill="E7E6E6" w:themeFill="background2"/>
          </w:tcPr>
          <w:p w14:paraId="1C1A14F3" w14:textId="77777777" w:rsidR="003C4788" w:rsidRDefault="003C4788" w:rsidP="008421B1">
            <w:r>
              <w:t>Demande une catégorie.</w:t>
            </w:r>
          </w:p>
        </w:tc>
        <w:tc>
          <w:tcPr>
            <w:tcW w:w="3021" w:type="dxa"/>
            <w:shd w:val="clear" w:color="auto" w:fill="E7E6E6" w:themeFill="background2"/>
          </w:tcPr>
          <w:p w14:paraId="2FA280DA" w14:textId="77777777" w:rsidR="003C4788" w:rsidRDefault="003C4788" w:rsidP="008421B1"/>
        </w:tc>
      </w:tr>
      <w:tr w:rsidR="003C4788" w:rsidRPr="007179DC" w14:paraId="066EA6DB" w14:textId="77777777" w:rsidTr="007179DC">
        <w:tc>
          <w:tcPr>
            <w:tcW w:w="2127" w:type="dxa"/>
            <w:shd w:val="clear" w:color="auto" w:fill="FFFFFF" w:themeFill="background1"/>
          </w:tcPr>
          <w:p w14:paraId="16A37309" w14:textId="77777777" w:rsidR="003C4788" w:rsidRPr="00264A5C" w:rsidRDefault="003C4788" w:rsidP="008421B1">
            <w:r>
              <w:t>5</w:t>
            </w:r>
            <w:r w:rsidRPr="00264A5C">
              <w:t>.</w:t>
            </w:r>
          </w:p>
        </w:tc>
        <w:tc>
          <w:tcPr>
            <w:tcW w:w="3914" w:type="dxa"/>
            <w:shd w:val="clear" w:color="auto" w:fill="FFFFFF" w:themeFill="background1"/>
          </w:tcPr>
          <w:p w14:paraId="1780F085" w14:textId="77777777" w:rsidR="003C4788" w:rsidRDefault="003C4788" w:rsidP="008421B1"/>
        </w:tc>
        <w:tc>
          <w:tcPr>
            <w:tcW w:w="3021" w:type="dxa"/>
            <w:shd w:val="clear" w:color="auto" w:fill="FFFFFF" w:themeFill="background1"/>
          </w:tcPr>
          <w:p w14:paraId="4897E666" w14:textId="77777777" w:rsidR="003C4788" w:rsidRPr="003C4788" w:rsidRDefault="003C4788" w:rsidP="008421B1">
            <w:r w:rsidRPr="003C4788">
              <w:t>Recherche les produits de la catégorie disponibles dans le magasin.</w:t>
            </w:r>
          </w:p>
        </w:tc>
      </w:tr>
      <w:tr w:rsidR="003C4788" w:rsidRPr="007179DC" w14:paraId="78CE2135" w14:textId="77777777" w:rsidTr="007179DC">
        <w:tc>
          <w:tcPr>
            <w:tcW w:w="2127" w:type="dxa"/>
            <w:shd w:val="clear" w:color="auto" w:fill="E7E6E6" w:themeFill="background2"/>
          </w:tcPr>
          <w:p w14:paraId="5E03E431" w14:textId="77777777" w:rsidR="003C4788" w:rsidRPr="00264A5C" w:rsidRDefault="003C4788" w:rsidP="008421B1">
            <w:r>
              <w:t>6</w:t>
            </w:r>
            <w:r w:rsidRPr="00264A5C">
              <w:t>.</w:t>
            </w:r>
          </w:p>
        </w:tc>
        <w:tc>
          <w:tcPr>
            <w:tcW w:w="3914" w:type="dxa"/>
            <w:shd w:val="clear" w:color="auto" w:fill="E7E6E6" w:themeFill="background2"/>
          </w:tcPr>
          <w:p w14:paraId="56561453" w14:textId="77777777" w:rsidR="003C4788" w:rsidRDefault="003C4788" w:rsidP="008421B1"/>
        </w:tc>
        <w:tc>
          <w:tcPr>
            <w:tcW w:w="3021" w:type="dxa"/>
            <w:shd w:val="clear" w:color="auto" w:fill="E7E6E6" w:themeFill="background2"/>
          </w:tcPr>
          <w:p w14:paraId="3F569CE7" w14:textId="77777777" w:rsidR="003C4788" w:rsidRPr="003C4788" w:rsidRDefault="003C4788" w:rsidP="008421B1">
            <w:r w:rsidRPr="003C4788">
              <w:t>Affichage de la page des produits de la catégorie.</w:t>
            </w:r>
          </w:p>
        </w:tc>
      </w:tr>
      <w:tr w:rsidR="003C4788" w:rsidRPr="007179DC" w14:paraId="58E5F389" w14:textId="77777777" w:rsidTr="007179DC">
        <w:tc>
          <w:tcPr>
            <w:tcW w:w="2127" w:type="dxa"/>
            <w:shd w:val="clear" w:color="auto" w:fill="auto"/>
          </w:tcPr>
          <w:p w14:paraId="16DCDF8C" w14:textId="77777777" w:rsidR="003C4788" w:rsidRDefault="003C4788" w:rsidP="008421B1">
            <w:r>
              <w:t>7.</w:t>
            </w:r>
          </w:p>
        </w:tc>
        <w:tc>
          <w:tcPr>
            <w:tcW w:w="3914" w:type="dxa"/>
            <w:shd w:val="clear" w:color="auto" w:fill="auto"/>
          </w:tcPr>
          <w:p w14:paraId="3278C9EA" w14:textId="77777777" w:rsidR="003C4788" w:rsidRPr="003C4788" w:rsidRDefault="003C4788" w:rsidP="008421B1">
            <w:r w:rsidRPr="003C4788">
              <w:t>Sélectionne un produit parmi ceux affichés.</w:t>
            </w:r>
          </w:p>
        </w:tc>
        <w:tc>
          <w:tcPr>
            <w:tcW w:w="3021" w:type="dxa"/>
            <w:shd w:val="clear" w:color="auto" w:fill="auto"/>
          </w:tcPr>
          <w:p w14:paraId="5EE6D77E" w14:textId="77777777" w:rsidR="003C4788" w:rsidRPr="003C4788" w:rsidRDefault="003C4788" w:rsidP="008421B1"/>
        </w:tc>
      </w:tr>
      <w:tr w:rsidR="003C4788" w14:paraId="05F66C4F" w14:textId="77777777" w:rsidTr="007179DC">
        <w:tc>
          <w:tcPr>
            <w:tcW w:w="2127" w:type="dxa"/>
            <w:shd w:val="clear" w:color="auto" w:fill="E7E6E6" w:themeFill="background2"/>
          </w:tcPr>
          <w:p w14:paraId="08BCA4CA" w14:textId="77777777" w:rsidR="003C4788" w:rsidRDefault="003C4788" w:rsidP="008421B1">
            <w:r>
              <w:t>8.</w:t>
            </w:r>
          </w:p>
        </w:tc>
        <w:tc>
          <w:tcPr>
            <w:tcW w:w="3914" w:type="dxa"/>
            <w:shd w:val="clear" w:color="auto" w:fill="E7E6E6" w:themeFill="background2"/>
          </w:tcPr>
          <w:p w14:paraId="480AA0F0" w14:textId="77777777" w:rsidR="003C4788" w:rsidRDefault="003C4788" w:rsidP="008421B1"/>
        </w:tc>
        <w:tc>
          <w:tcPr>
            <w:tcW w:w="3021" w:type="dxa"/>
            <w:shd w:val="clear" w:color="auto" w:fill="E7E6E6" w:themeFill="background2"/>
          </w:tcPr>
          <w:p w14:paraId="5ACD02EF" w14:textId="77777777" w:rsidR="003C4788" w:rsidRDefault="003C4788" w:rsidP="008421B1">
            <w:r>
              <w:t>Affichage de la composition</w:t>
            </w:r>
          </w:p>
        </w:tc>
      </w:tr>
      <w:tr w:rsidR="003C4788" w:rsidRPr="007179DC" w14:paraId="1F52B320" w14:textId="77777777" w:rsidTr="007179DC">
        <w:tc>
          <w:tcPr>
            <w:tcW w:w="2127" w:type="dxa"/>
            <w:shd w:val="clear" w:color="auto" w:fill="auto"/>
          </w:tcPr>
          <w:p w14:paraId="59A5D23D" w14:textId="77777777" w:rsidR="003C4788" w:rsidRDefault="003C4788" w:rsidP="008421B1">
            <w:r>
              <w:t>9.</w:t>
            </w:r>
          </w:p>
        </w:tc>
        <w:tc>
          <w:tcPr>
            <w:tcW w:w="3914" w:type="dxa"/>
            <w:shd w:val="clear" w:color="auto" w:fill="auto"/>
          </w:tcPr>
          <w:p w14:paraId="497F4933" w14:textId="77777777" w:rsidR="003C4788" w:rsidRPr="003C4788" w:rsidRDefault="003C4788" w:rsidP="008421B1">
            <w:r w:rsidRPr="003C4788">
              <w:t>Quitte la description du produit.</w:t>
            </w:r>
          </w:p>
        </w:tc>
        <w:tc>
          <w:tcPr>
            <w:tcW w:w="3021" w:type="dxa"/>
            <w:shd w:val="clear" w:color="auto" w:fill="auto"/>
          </w:tcPr>
          <w:p w14:paraId="3327F79B" w14:textId="77777777" w:rsidR="003C4788" w:rsidRPr="003C4788" w:rsidRDefault="003C4788" w:rsidP="008421B1"/>
        </w:tc>
      </w:tr>
      <w:tr w:rsidR="003C4788" w14:paraId="5D0D12B7" w14:textId="77777777" w:rsidTr="007179DC">
        <w:tc>
          <w:tcPr>
            <w:tcW w:w="2127" w:type="dxa"/>
            <w:shd w:val="clear" w:color="auto" w:fill="E7E6E6" w:themeFill="background2"/>
          </w:tcPr>
          <w:p w14:paraId="42AEA6D8" w14:textId="77777777" w:rsidR="003C4788" w:rsidRDefault="003C4788" w:rsidP="008421B1">
            <w:r>
              <w:t>10.</w:t>
            </w:r>
          </w:p>
        </w:tc>
        <w:tc>
          <w:tcPr>
            <w:tcW w:w="3914" w:type="dxa"/>
            <w:shd w:val="clear" w:color="auto" w:fill="E7E6E6" w:themeFill="background2"/>
          </w:tcPr>
          <w:p w14:paraId="41438C9A" w14:textId="77777777" w:rsidR="003C4788" w:rsidRDefault="003C4788" w:rsidP="008421B1"/>
        </w:tc>
        <w:tc>
          <w:tcPr>
            <w:tcW w:w="3021" w:type="dxa"/>
            <w:shd w:val="clear" w:color="auto" w:fill="E7E6E6" w:themeFill="background2"/>
          </w:tcPr>
          <w:p w14:paraId="5775CB82" w14:textId="77777777" w:rsidR="003C4788" w:rsidRDefault="003C4788" w:rsidP="008421B1">
            <w:r w:rsidRPr="003C4788">
              <w:t xml:space="preserve">Retourne à l'affichage des produits de la catégorie. </w:t>
            </w:r>
            <w:r>
              <w:t>(étape 7)</w:t>
            </w:r>
          </w:p>
        </w:tc>
      </w:tr>
    </w:tbl>
    <w:p w14:paraId="5993E42D" w14:textId="77777777" w:rsidR="003C4788" w:rsidRDefault="003C4788" w:rsidP="008421B1"/>
    <w:p w14:paraId="19A56931" w14:textId="77777777" w:rsidR="003C4788" w:rsidRDefault="003C4788" w:rsidP="008421B1">
      <w:r>
        <w:tab/>
      </w:r>
    </w:p>
    <w:p w14:paraId="79C14447" w14:textId="77777777" w:rsidR="003C4788" w:rsidRPr="003C4788" w:rsidRDefault="003C4788" w:rsidP="008421B1">
      <w:pPr>
        <w:pStyle w:val="Titre4"/>
      </w:pPr>
      <w:bookmarkStart w:id="51" w:name="_Toc39658520"/>
      <w:r w:rsidRPr="003C4788">
        <w:t>Le dialogue : les scénarios alternatifs/d'exception.</w:t>
      </w:r>
      <w:bookmarkEnd w:id="51"/>
    </w:p>
    <w:tbl>
      <w:tblPr>
        <w:tblStyle w:val="Grilledutableau"/>
        <w:tblW w:w="0" w:type="auto"/>
        <w:tblLook w:val="04A0" w:firstRow="1" w:lastRow="0" w:firstColumn="1" w:lastColumn="0" w:noHBand="0" w:noVBand="1"/>
      </w:tblPr>
      <w:tblGrid>
        <w:gridCol w:w="2127"/>
        <w:gridCol w:w="3914"/>
        <w:gridCol w:w="3021"/>
      </w:tblGrid>
      <w:tr w:rsidR="003C4788" w:rsidRPr="00A81C10" w14:paraId="6DE05313" w14:textId="77777777" w:rsidTr="007179DC">
        <w:tc>
          <w:tcPr>
            <w:tcW w:w="2127" w:type="dxa"/>
            <w:shd w:val="clear" w:color="auto" w:fill="E7E6E6" w:themeFill="background2"/>
          </w:tcPr>
          <w:p w14:paraId="066562F0" w14:textId="77777777" w:rsidR="003C4788" w:rsidRPr="00264A5C" w:rsidRDefault="003C4788" w:rsidP="008421B1">
            <w:r w:rsidRPr="00264A5C">
              <w:t>Étape du scénario</w:t>
            </w:r>
          </w:p>
        </w:tc>
        <w:tc>
          <w:tcPr>
            <w:tcW w:w="3914" w:type="dxa"/>
            <w:shd w:val="clear" w:color="auto" w:fill="E7E6E6" w:themeFill="background2"/>
          </w:tcPr>
          <w:p w14:paraId="7A915080" w14:textId="77777777" w:rsidR="003C4788" w:rsidRPr="00264A5C" w:rsidRDefault="003C4788" w:rsidP="008421B1">
            <w:r w:rsidRPr="00264A5C">
              <w:t>Utilisateur</w:t>
            </w:r>
          </w:p>
        </w:tc>
        <w:tc>
          <w:tcPr>
            <w:tcW w:w="3021" w:type="dxa"/>
            <w:shd w:val="clear" w:color="auto" w:fill="E7E6E6" w:themeFill="background2"/>
          </w:tcPr>
          <w:p w14:paraId="33CA2AFF" w14:textId="77777777" w:rsidR="003C4788" w:rsidRPr="00264A5C" w:rsidRDefault="003C4788" w:rsidP="008421B1">
            <w:r w:rsidRPr="00264A5C">
              <w:t>Système</w:t>
            </w:r>
          </w:p>
        </w:tc>
      </w:tr>
      <w:tr w:rsidR="003C4788" w:rsidRPr="007179DC" w14:paraId="237A4909" w14:textId="77777777" w:rsidTr="007179DC">
        <w:tc>
          <w:tcPr>
            <w:tcW w:w="2127" w:type="dxa"/>
          </w:tcPr>
          <w:p w14:paraId="51DFE2F5" w14:textId="77777777" w:rsidR="003C4788" w:rsidRPr="00264A5C" w:rsidRDefault="003C4788" w:rsidP="008421B1">
            <w:r>
              <w:t>4</w:t>
            </w:r>
            <w:r w:rsidRPr="00264A5C">
              <w:t>.a</w:t>
            </w:r>
          </w:p>
        </w:tc>
        <w:tc>
          <w:tcPr>
            <w:tcW w:w="3914" w:type="dxa"/>
          </w:tcPr>
          <w:p w14:paraId="1512AFF1" w14:textId="77777777" w:rsidR="003C4788" w:rsidRPr="003C4788" w:rsidRDefault="003C4788" w:rsidP="008421B1">
            <w:r w:rsidRPr="003C4788">
              <w:t>Il décide de quitter la consultation de la catégorie</w:t>
            </w:r>
          </w:p>
        </w:tc>
        <w:tc>
          <w:tcPr>
            <w:tcW w:w="3021" w:type="dxa"/>
          </w:tcPr>
          <w:p w14:paraId="08F4695A" w14:textId="77777777" w:rsidR="003C4788" w:rsidRPr="003C4788" w:rsidRDefault="003C4788" w:rsidP="008421B1"/>
        </w:tc>
      </w:tr>
      <w:tr w:rsidR="003C4788" w:rsidRPr="007179DC" w14:paraId="793041D7" w14:textId="77777777" w:rsidTr="007179DC">
        <w:tc>
          <w:tcPr>
            <w:tcW w:w="2127" w:type="dxa"/>
            <w:shd w:val="clear" w:color="auto" w:fill="E7E6E6" w:themeFill="background2"/>
          </w:tcPr>
          <w:p w14:paraId="25509F9C" w14:textId="77777777" w:rsidR="003C4788" w:rsidRPr="00264A5C" w:rsidRDefault="003C4788" w:rsidP="008421B1">
            <w:r>
              <w:t>4.b</w:t>
            </w:r>
          </w:p>
        </w:tc>
        <w:tc>
          <w:tcPr>
            <w:tcW w:w="3914" w:type="dxa"/>
            <w:shd w:val="clear" w:color="auto" w:fill="E7E6E6" w:themeFill="background2"/>
          </w:tcPr>
          <w:p w14:paraId="2107E623" w14:textId="77777777" w:rsidR="003C4788" w:rsidRPr="003C4788" w:rsidRDefault="003C4788" w:rsidP="008421B1">
            <w:r w:rsidRPr="003C4788">
              <w:t>Il décide de quitter le site d'OC Pizza.</w:t>
            </w:r>
          </w:p>
        </w:tc>
        <w:tc>
          <w:tcPr>
            <w:tcW w:w="3021" w:type="dxa"/>
            <w:shd w:val="clear" w:color="auto" w:fill="E7E6E6" w:themeFill="background2"/>
          </w:tcPr>
          <w:p w14:paraId="4714849C" w14:textId="77777777" w:rsidR="003C4788" w:rsidRPr="003C4788" w:rsidRDefault="003C4788" w:rsidP="008421B1"/>
        </w:tc>
      </w:tr>
      <w:tr w:rsidR="003C4788" w:rsidRPr="007179DC" w14:paraId="7B5A09FF" w14:textId="77777777" w:rsidTr="007179DC">
        <w:tc>
          <w:tcPr>
            <w:tcW w:w="2127" w:type="dxa"/>
            <w:shd w:val="clear" w:color="auto" w:fill="auto"/>
          </w:tcPr>
          <w:p w14:paraId="4B5AC7E5" w14:textId="77777777" w:rsidR="003C4788" w:rsidRDefault="003C4788" w:rsidP="008421B1">
            <w:r>
              <w:t>7.a</w:t>
            </w:r>
          </w:p>
        </w:tc>
        <w:tc>
          <w:tcPr>
            <w:tcW w:w="3914" w:type="dxa"/>
            <w:shd w:val="clear" w:color="auto" w:fill="auto"/>
          </w:tcPr>
          <w:p w14:paraId="74B38084" w14:textId="77777777" w:rsidR="003C4788" w:rsidRPr="003C4788" w:rsidRDefault="003C4788" w:rsidP="008421B1">
            <w:r w:rsidRPr="003C4788">
              <w:t>Il décide de quitter la consultation de la catégorie</w:t>
            </w:r>
          </w:p>
        </w:tc>
        <w:tc>
          <w:tcPr>
            <w:tcW w:w="3021" w:type="dxa"/>
            <w:shd w:val="clear" w:color="auto" w:fill="auto"/>
          </w:tcPr>
          <w:p w14:paraId="25565079" w14:textId="77777777" w:rsidR="003C4788" w:rsidRPr="003C4788" w:rsidRDefault="003C4788" w:rsidP="008421B1"/>
        </w:tc>
      </w:tr>
      <w:tr w:rsidR="003C4788" w:rsidRPr="007179DC" w14:paraId="4C8FA72B" w14:textId="77777777" w:rsidTr="007179DC">
        <w:tc>
          <w:tcPr>
            <w:tcW w:w="2127" w:type="dxa"/>
            <w:shd w:val="clear" w:color="auto" w:fill="E7E6E6" w:themeFill="background2"/>
          </w:tcPr>
          <w:p w14:paraId="483E65E3" w14:textId="77777777" w:rsidR="003C4788" w:rsidRDefault="003C4788" w:rsidP="008421B1">
            <w:r>
              <w:t>7.b</w:t>
            </w:r>
          </w:p>
        </w:tc>
        <w:tc>
          <w:tcPr>
            <w:tcW w:w="3914" w:type="dxa"/>
            <w:shd w:val="clear" w:color="auto" w:fill="E7E6E6" w:themeFill="background2"/>
          </w:tcPr>
          <w:p w14:paraId="1CD77ED2" w14:textId="77777777" w:rsidR="003C4788" w:rsidRPr="003C4788" w:rsidRDefault="003C4788" w:rsidP="008421B1">
            <w:r w:rsidRPr="003C4788">
              <w:t>Il décide de quitter le site d'OC Pizza.</w:t>
            </w:r>
          </w:p>
        </w:tc>
        <w:tc>
          <w:tcPr>
            <w:tcW w:w="3021" w:type="dxa"/>
            <w:shd w:val="clear" w:color="auto" w:fill="E7E6E6" w:themeFill="background2"/>
          </w:tcPr>
          <w:p w14:paraId="12291176" w14:textId="77777777" w:rsidR="003C4788" w:rsidRPr="003C4788" w:rsidRDefault="003C4788" w:rsidP="008421B1"/>
        </w:tc>
      </w:tr>
      <w:tr w:rsidR="003C4788" w:rsidRPr="007179DC" w14:paraId="770044E1" w14:textId="77777777" w:rsidTr="007179DC">
        <w:tc>
          <w:tcPr>
            <w:tcW w:w="2127" w:type="dxa"/>
            <w:shd w:val="clear" w:color="auto" w:fill="auto"/>
          </w:tcPr>
          <w:p w14:paraId="3E0D0B84" w14:textId="77777777" w:rsidR="003C4788" w:rsidRDefault="003C4788" w:rsidP="008421B1">
            <w:r>
              <w:t>9.a</w:t>
            </w:r>
          </w:p>
        </w:tc>
        <w:tc>
          <w:tcPr>
            <w:tcW w:w="3914" w:type="dxa"/>
            <w:shd w:val="clear" w:color="auto" w:fill="auto"/>
          </w:tcPr>
          <w:p w14:paraId="157F9A34" w14:textId="77777777" w:rsidR="003C4788" w:rsidRPr="003C4788" w:rsidRDefault="003C4788" w:rsidP="008421B1">
            <w:r w:rsidRPr="003C4788">
              <w:t>Il décide de quitter la consultation de la catégorie</w:t>
            </w:r>
          </w:p>
        </w:tc>
        <w:tc>
          <w:tcPr>
            <w:tcW w:w="3021" w:type="dxa"/>
            <w:shd w:val="clear" w:color="auto" w:fill="auto"/>
          </w:tcPr>
          <w:p w14:paraId="5B4B68CC" w14:textId="77777777" w:rsidR="003C4788" w:rsidRPr="003C4788" w:rsidRDefault="003C4788" w:rsidP="008421B1"/>
        </w:tc>
      </w:tr>
      <w:tr w:rsidR="003C4788" w:rsidRPr="007179DC" w14:paraId="76439E79" w14:textId="77777777" w:rsidTr="007179DC">
        <w:tc>
          <w:tcPr>
            <w:tcW w:w="2127" w:type="dxa"/>
            <w:shd w:val="clear" w:color="auto" w:fill="E7E6E6" w:themeFill="background2"/>
          </w:tcPr>
          <w:p w14:paraId="605F65B8" w14:textId="77777777" w:rsidR="003C4788" w:rsidRDefault="003C4788" w:rsidP="008421B1">
            <w:r>
              <w:t>9.b</w:t>
            </w:r>
          </w:p>
        </w:tc>
        <w:tc>
          <w:tcPr>
            <w:tcW w:w="3914" w:type="dxa"/>
            <w:shd w:val="clear" w:color="auto" w:fill="E7E6E6" w:themeFill="background2"/>
          </w:tcPr>
          <w:p w14:paraId="46CE38F5" w14:textId="77777777" w:rsidR="003C4788" w:rsidRPr="003C4788" w:rsidRDefault="003C4788" w:rsidP="008421B1">
            <w:r w:rsidRPr="003C4788">
              <w:t>Il décide de quitter le site d'OC Pizza.</w:t>
            </w:r>
          </w:p>
        </w:tc>
        <w:tc>
          <w:tcPr>
            <w:tcW w:w="3021" w:type="dxa"/>
            <w:shd w:val="clear" w:color="auto" w:fill="E7E6E6" w:themeFill="background2"/>
          </w:tcPr>
          <w:p w14:paraId="706BE52B" w14:textId="77777777" w:rsidR="003C4788" w:rsidRPr="003C4788" w:rsidRDefault="003C4788" w:rsidP="008421B1"/>
        </w:tc>
      </w:tr>
    </w:tbl>
    <w:p w14:paraId="1B2391E7" w14:textId="77777777" w:rsidR="003C4788" w:rsidRPr="003C4788" w:rsidRDefault="003C4788" w:rsidP="008421B1">
      <w:r w:rsidRPr="003C4788">
        <w:tab/>
      </w:r>
    </w:p>
    <w:p w14:paraId="3EA10DD4" w14:textId="77777777" w:rsidR="003C4788" w:rsidRPr="00527D7D" w:rsidRDefault="003C4788" w:rsidP="008421B1">
      <w:pPr>
        <w:pStyle w:val="Paragraphedeliste"/>
        <w:numPr>
          <w:ilvl w:val="0"/>
          <w:numId w:val="29"/>
        </w:numPr>
      </w:pPr>
      <w:r>
        <w:t>Exception E1 : après point N°1 : utilisateur authentifié.</w:t>
      </w:r>
    </w:p>
    <w:tbl>
      <w:tblPr>
        <w:tblStyle w:val="Grilledutableau"/>
        <w:tblW w:w="0" w:type="auto"/>
        <w:tblLook w:val="04A0" w:firstRow="1" w:lastRow="0" w:firstColumn="1" w:lastColumn="0" w:noHBand="0" w:noVBand="1"/>
      </w:tblPr>
      <w:tblGrid>
        <w:gridCol w:w="2127"/>
        <w:gridCol w:w="3914"/>
        <w:gridCol w:w="3021"/>
      </w:tblGrid>
      <w:tr w:rsidR="003C4788" w:rsidRPr="00A81C10" w14:paraId="54ABF02B" w14:textId="77777777" w:rsidTr="007179DC">
        <w:tc>
          <w:tcPr>
            <w:tcW w:w="2127" w:type="dxa"/>
            <w:shd w:val="clear" w:color="auto" w:fill="E7E6E6" w:themeFill="background2"/>
          </w:tcPr>
          <w:p w14:paraId="439C5FB9" w14:textId="77777777" w:rsidR="003C4788" w:rsidRPr="00264A5C" w:rsidRDefault="003C4788" w:rsidP="008421B1">
            <w:r w:rsidRPr="00264A5C">
              <w:t>Étape du scénario</w:t>
            </w:r>
          </w:p>
        </w:tc>
        <w:tc>
          <w:tcPr>
            <w:tcW w:w="3914" w:type="dxa"/>
            <w:shd w:val="clear" w:color="auto" w:fill="E7E6E6" w:themeFill="background2"/>
          </w:tcPr>
          <w:p w14:paraId="611110A6" w14:textId="77777777" w:rsidR="003C4788" w:rsidRPr="00264A5C" w:rsidRDefault="003C4788" w:rsidP="008421B1">
            <w:r w:rsidRPr="00264A5C">
              <w:t>Utilisateur</w:t>
            </w:r>
          </w:p>
        </w:tc>
        <w:tc>
          <w:tcPr>
            <w:tcW w:w="3021" w:type="dxa"/>
            <w:shd w:val="clear" w:color="auto" w:fill="E7E6E6" w:themeFill="background2"/>
          </w:tcPr>
          <w:p w14:paraId="66B8A557" w14:textId="77777777" w:rsidR="003C4788" w:rsidRPr="00264A5C" w:rsidRDefault="003C4788" w:rsidP="008421B1">
            <w:r w:rsidRPr="00264A5C">
              <w:t>Système</w:t>
            </w:r>
          </w:p>
        </w:tc>
      </w:tr>
      <w:tr w:rsidR="003C4788" w:rsidRPr="007179DC" w14:paraId="6ECDE44B" w14:textId="77777777" w:rsidTr="007179DC">
        <w:tc>
          <w:tcPr>
            <w:tcW w:w="2127" w:type="dxa"/>
          </w:tcPr>
          <w:p w14:paraId="63297B3C" w14:textId="77777777" w:rsidR="003C4788" w:rsidRPr="00264A5C" w:rsidRDefault="003C4788" w:rsidP="008421B1">
            <w:r>
              <w:t>2</w:t>
            </w:r>
            <w:r w:rsidRPr="00264A5C">
              <w:t>.a</w:t>
            </w:r>
          </w:p>
        </w:tc>
        <w:tc>
          <w:tcPr>
            <w:tcW w:w="3914" w:type="dxa"/>
          </w:tcPr>
          <w:p w14:paraId="49698FED" w14:textId="77777777" w:rsidR="003C4788" w:rsidRDefault="003C4788" w:rsidP="008421B1"/>
        </w:tc>
        <w:tc>
          <w:tcPr>
            <w:tcW w:w="3021" w:type="dxa"/>
          </w:tcPr>
          <w:p w14:paraId="71C35CD9" w14:textId="77777777" w:rsidR="003C4788" w:rsidRPr="003C4788" w:rsidRDefault="003C4788" w:rsidP="008421B1">
            <w:r w:rsidRPr="003C4788">
              <w:t>Sélection du magasin du client.</w:t>
            </w:r>
          </w:p>
        </w:tc>
      </w:tr>
      <w:tr w:rsidR="003C4788" w14:paraId="7AD74B47" w14:textId="77777777" w:rsidTr="007179DC">
        <w:tc>
          <w:tcPr>
            <w:tcW w:w="2127" w:type="dxa"/>
            <w:shd w:val="clear" w:color="auto" w:fill="E7E6E6" w:themeFill="background2"/>
          </w:tcPr>
          <w:p w14:paraId="6BBC0E00" w14:textId="77777777" w:rsidR="003C4788" w:rsidRPr="00264A5C" w:rsidRDefault="003C4788" w:rsidP="008421B1">
            <w:r>
              <w:t>2</w:t>
            </w:r>
            <w:r w:rsidRPr="00264A5C">
              <w:t>.b</w:t>
            </w:r>
          </w:p>
        </w:tc>
        <w:tc>
          <w:tcPr>
            <w:tcW w:w="3914" w:type="dxa"/>
            <w:shd w:val="clear" w:color="auto" w:fill="E7E6E6" w:themeFill="background2"/>
          </w:tcPr>
          <w:p w14:paraId="2872007A" w14:textId="77777777" w:rsidR="003C4788" w:rsidRDefault="003C4788" w:rsidP="008421B1">
            <w:r>
              <w:t>Reprise au point 4</w:t>
            </w:r>
          </w:p>
        </w:tc>
        <w:tc>
          <w:tcPr>
            <w:tcW w:w="3021" w:type="dxa"/>
            <w:shd w:val="clear" w:color="auto" w:fill="E7E6E6" w:themeFill="background2"/>
          </w:tcPr>
          <w:p w14:paraId="38890025" w14:textId="77777777" w:rsidR="003C4788" w:rsidRDefault="003C4788" w:rsidP="008421B1"/>
        </w:tc>
      </w:tr>
    </w:tbl>
    <w:p w14:paraId="306FD9B5" w14:textId="77777777" w:rsidR="003C4788" w:rsidRPr="0013565C" w:rsidRDefault="003C4788" w:rsidP="008421B1"/>
    <w:p w14:paraId="4DFFB26B" w14:textId="77777777" w:rsidR="003C4788" w:rsidRPr="00527D7D" w:rsidRDefault="003C4788" w:rsidP="008421B1">
      <w:pPr>
        <w:pStyle w:val="Paragraphedeliste"/>
        <w:numPr>
          <w:ilvl w:val="0"/>
          <w:numId w:val="29"/>
        </w:numPr>
      </w:pPr>
      <w:r>
        <w:t>Exception E2 : après point N°2 : géolocalisation non activée.</w:t>
      </w:r>
    </w:p>
    <w:tbl>
      <w:tblPr>
        <w:tblStyle w:val="Grilledutableau"/>
        <w:tblW w:w="0" w:type="auto"/>
        <w:tblLook w:val="04A0" w:firstRow="1" w:lastRow="0" w:firstColumn="1" w:lastColumn="0" w:noHBand="0" w:noVBand="1"/>
      </w:tblPr>
      <w:tblGrid>
        <w:gridCol w:w="2127"/>
        <w:gridCol w:w="3914"/>
        <w:gridCol w:w="3021"/>
      </w:tblGrid>
      <w:tr w:rsidR="003C4788" w:rsidRPr="00A81C10" w14:paraId="5D0ECE0C" w14:textId="77777777" w:rsidTr="007179DC">
        <w:tc>
          <w:tcPr>
            <w:tcW w:w="2127" w:type="dxa"/>
            <w:shd w:val="clear" w:color="auto" w:fill="E7E6E6" w:themeFill="background2"/>
          </w:tcPr>
          <w:p w14:paraId="656C9F84" w14:textId="77777777" w:rsidR="003C4788" w:rsidRPr="00264A5C" w:rsidRDefault="003C4788" w:rsidP="008421B1">
            <w:r w:rsidRPr="00264A5C">
              <w:t>Étape du scénario</w:t>
            </w:r>
          </w:p>
        </w:tc>
        <w:tc>
          <w:tcPr>
            <w:tcW w:w="3914" w:type="dxa"/>
            <w:shd w:val="clear" w:color="auto" w:fill="E7E6E6" w:themeFill="background2"/>
          </w:tcPr>
          <w:p w14:paraId="13307355" w14:textId="77777777" w:rsidR="003C4788" w:rsidRPr="00264A5C" w:rsidRDefault="003C4788" w:rsidP="008421B1">
            <w:r w:rsidRPr="00264A5C">
              <w:t>Utilisateur</w:t>
            </w:r>
          </w:p>
        </w:tc>
        <w:tc>
          <w:tcPr>
            <w:tcW w:w="3021" w:type="dxa"/>
            <w:shd w:val="clear" w:color="auto" w:fill="E7E6E6" w:themeFill="background2"/>
          </w:tcPr>
          <w:p w14:paraId="44C53854" w14:textId="77777777" w:rsidR="003C4788" w:rsidRPr="00264A5C" w:rsidRDefault="003C4788" w:rsidP="008421B1">
            <w:r w:rsidRPr="00264A5C">
              <w:t>Système</w:t>
            </w:r>
          </w:p>
        </w:tc>
      </w:tr>
      <w:tr w:rsidR="003C4788" w:rsidRPr="007179DC" w14:paraId="44A26E09" w14:textId="77777777" w:rsidTr="007179DC">
        <w:tc>
          <w:tcPr>
            <w:tcW w:w="2127" w:type="dxa"/>
          </w:tcPr>
          <w:p w14:paraId="1C0392E7" w14:textId="77777777" w:rsidR="003C4788" w:rsidRPr="00264A5C" w:rsidRDefault="003C4788" w:rsidP="008421B1">
            <w:r>
              <w:t>3</w:t>
            </w:r>
            <w:r w:rsidRPr="00264A5C">
              <w:t>.a</w:t>
            </w:r>
          </w:p>
        </w:tc>
        <w:tc>
          <w:tcPr>
            <w:tcW w:w="3914" w:type="dxa"/>
          </w:tcPr>
          <w:p w14:paraId="50277B03" w14:textId="77777777" w:rsidR="003C4788" w:rsidRDefault="003C4788" w:rsidP="008421B1"/>
        </w:tc>
        <w:tc>
          <w:tcPr>
            <w:tcW w:w="3021" w:type="dxa"/>
          </w:tcPr>
          <w:p w14:paraId="15A70CCA" w14:textId="77777777" w:rsidR="003C4788" w:rsidRPr="003C4788" w:rsidRDefault="003C4788" w:rsidP="008421B1">
            <w:r w:rsidRPr="003C4788">
              <w:t>Demande à l'utilisateur de choisir un magasin.</w:t>
            </w:r>
          </w:p>
        </w:tc>
      </w:tr>
      <w:tr w:rsidR="003C4788" w:rsidRPr="007179DC" w14:paraId="559AC64A" w14:textId="77777777" w:rsidTr="007179DC">
        <w:tc>
          <w:tcPr>
            <w:tcW w:w="2127" w:type="dxa"/>
            <w:shd w:val="clear" w:color="auto" w:fill="E7E6E6" w:themeFill="background2"/>
          </w:tcPr>
          <w:p w14:paraId="26642224" w14:textId="77777777" w:rsidR="003C4788" w:rsidRPr="00264A5C" w:rsidRDefault="003C4788" w:rsidP="008421B1">
            <w:r>
              <w:t>3</w:t>
            </w:r>
            <w:r w:rsidRPr="00264A5C">
              <w:t>.b</w:t>
            </w:r>
          </w:p>
        </w:tc>
        <w:tc>
          <w:tcPr>
            <w:tcW w:w="3914" w:type="dxa"/>
            <w:shd w:val="clear" w:color="auto" w:fill="E7E6E6" w:themeFill="background2"/>
          </w:tcPr>
          <w:p w14:paraId="6A7E94DE" w14:textId="77777777" w:rsidR="003C4788" w:rsidRPr="003C4788" w:rsidRDefault="003C4788" w:rsidP="008421B1">
            <w:r w:rsidRPr="003C4788">
              <w:t>Sélectionne un magasin dans la liste</w:t>
            </w:r>
          </w:p>
        </w:tc>
        <w:tc>
          <w:tcPr>
            <w:tcW w:w="3021" w:type="dxa"/>
            <w:shd w:val="clear" w:color="auto" w:fill="E7E6E6" w:themeFill="background2"/>
          </w:tcPr>
          <w:p w14:paraId="15220808" w14:textId="77777777" w:rsidR="003C4788" w:rsidRPr="003C4788" w:rsidRDefault="003C4788" w:rsidP="008421B1"/>
        </w:tc>
      </w:tr>
      <w:tr w:rsidR="003C4788" w14:paraId="2E255EDB" w14:textId="77777777" w:rsidTr="007179DC">
        <w:tc>
          <w:tcPr>
            <w:tcW w:w="2127" w:type="dxa"/>
          </w:tcPr>
          <w:p w14:paraId="2DB5E53E" w14:textId="77777777" w:rsidR="003C4788" w:rsidRPr="00264A5C" w:rsidRDefault="003C4788" w:rsidP="008421B1">
            <w:r>
              <w:t>3</w:t>
            </w:r>
            <w:r w:rsidRPr="00264A5C">
              <w:t>.c</w:t>
            </w:r>
          </w:p>
        </w:tc>
        <w:tc>
          <w:tcPr>
            <w:tcW w:w="3914" w:type="dxa"/>
          </w:tcPr>
          <w:p w14:paraId="362845A1" w14:textId="77777777" w:rsidR="003C4788" w:rsidRDefault="003C4788" w:rsidP="008421B1">
            <w:r>
              <w:t>Reprise au point 4.</w:t>
            </w:r>
          </w:p>
        </w:tc>
        <w:tc>
          <w:tcPr>
            <w:tcW w:w="3021" w:type="dxa"/>
          </w:tcPr>
          <w:p w14:paraId="4203FD9E" w14:textId="77777777" w:rsidR="003C4788" w:rsidRDefault="003C4788" w:rsidP="008421B1"/>
        </w:tc>
      </w:tr>
    </w:tbl>
    <w:p w14:paraId="6AB4C3D5" w14:textId="77777777" w:rsidR="003C4788" w:rsidRDefault="003C4788" w:rsidP="008421B1"/>
    <w:p w14:paraId="33C9BF23" w14:textId="77777777" w:rsidR="003C4788" w:rsidRPr="003C4788" w:rsidRDefault="003C4788" w:rsidP="008421B1">
      <w:pPr>
        <w:pStyle w:val="Titre4"/>
      </w:pPr>
      <w:bookmarkStart w:id="52" w:name="_Toc39658521"/>
      <w:r w:rsidRPr="003C4788">
        <w:t>La fin et les postconditions.</w:t>
      </w:r>
      <w:bookmarkEnd w:id="52"/>
    </w:p>
    <w:tbl>
      <w:tblPr>
        <w:tblStyle w:val="Grilledutableau"/>
        <w:tblW w:w="0" w:type="auto"/>
        <w:tblLook w:val="04A0" w:firstRow="1" w:lastRow="0" w:firstColumn="1" w:lastColumn="0" w:noHBand="0" w:noVBand="1"/>
      </w:tblPr>
      <w:tblGrid>
        <w:gridCol w:w="2127"/>
        <w:gridCol w:w="6935"/>
      </w:tblGrid>
      <w:tr w:rsidR="003C4788" w:rsidRPr="007179DC" w14:paraId="3E3B072F" w14:textId="77777777" w:rsidTr="007179DC">
        <w:tc>
          <w:tcPr>
            <w:tcW w:w="2127" w:type="dxa"/>
            <w:shd w:val="clear" w:color="auto" w:fill="E7E6E6" w:themeFill="background2"/>
          </w:tcPr>
          <w:p w14:paraId="5DB665C0" w14:textId="77777777" w:rsidR="003C4788" w:rsidRPr="00264A5C" w:rsidRDefault="003C4788" w:rsidP="008421B1">
            <w:r w:rsidRPr="00264A5C">
              <w:t>Fin</w:t>
            </w:r>
          </w:p>
        </w:tc>
        <w:tc>
          <w:tcPr>
            <w:tcW w:w="6935" w:type="dxa"/>
            <w:shd w:val="clear" w:color="auto" w:fill="E7E6E6" w:themeFill="background2"/>
          </w:tcPr>
          <w:p w14:paraId="396A4DE4" w14:textId="77777777" w:rsidR="003C4788" w:rsidRPr="003C4788" w:rsidRDefault="003C4788" w:rsidP="008421B1">
            <w:r w:rsidRPr="003C4788">
              <w:t>Scénario nominal : aux points 4, 7 ou 9, sur décision de l'utilisateur.</w:t>
            </w:r>
          </w:p>
        </w:tc>
      </w:tr>
      <w:tr w:rsidR="003C4788" w14:paraId="5E4E91B1" w14:textId="77777777" w:rsidTr="007179DC">
        <w:tc>
          <w:tcPr>
            <w:tcW w:w="2127" w:type="dxa"/>
          </w:tcPr>
          <w:p w14:paraId="798F6A5E" w14:textId="77777777" w:rsidR="003C4788" w:rsidRPr="00264A5C" w:rsidRDefault="003C4788" w:rsidP="008421B1">
            <w:r w:rsidRPr="00264A5C">
              <w:t>Postconditions</w:t>
            </w:r>
          </w:p>
        </w:tc>
        <w:tc>
          <w:tcPr>
            <w:tcW w:w="6935" w:type="dxa"/>
          </w:tcPr>
          <w:p w14:paraId="0DF07F41" w14:textId="77777777" w:rsidR="003C4788" w:rsidRDefault="003C4788" w:rsidP="008421B1">
            <w:r>
              <w:t>Aucune</w:t>
            </w:r>
          </w:p>
        </w:tc>
      </w:tr>
    </w:tbl>
    <w:p w14:paraId="07380C2B" w14:textId="77777777" w:rsidR="003C4788" w:rsidRDefault="003C4788" w:rsidP="008421B1"/>
    <w:p w14:paraId="0C37916F" w14:textId="77777777" w:rsidR="003C4788" w:rsidRDefault="003C4788" w:rsidP="008421B1">
      <w:pPr>
        <w:pStyle w:val="Titre4"/>
      </w:pPr>
      <w:bookmarkStart w:id="53" w:name="_Toc39658522"/>
      <w:r>
        <w:t>Compléments.</w:t>
      </w:r>
      <w:bookmarkEnd w:id="53"/>
    </w:p>
    <w:tbl>
      <w:tblPr>
        <w:tblStyle w:val="Grilledutableau"/>
        <w:tblW w:w="0" w:type="auto"/>
        <w:tblLook w:val="04A0" w:firstRow="1" w:lastRow="0" w:firstColumn="1" w:lastColumn="0" w:noHBand="0" w:noVBand="1"/>
      </w:tblPr>
      <w:tblGrid>
        <w:gridCol w:w="2127"/>
        <w:gridCol w:w="6935"/>
      </w:tblGrid>
      <w:tr w:rsidR="003C4788" w:rsidRPr="00A81C10" w14:paraId="52B5954A" w14:textId="77777777" w:rsidTr="007179DC">
        <w:tc>
          <w:tcPr>
            <w:tcW w:w="2127" w:type="dxa"/>
            <w:shd w:val="clear" w:color="auto" w:fill="E7E6E6" w:themeFill="background2"/>
          </w:tcPr>
          <w:p w14:paraId="4AD3118F" w14:textId="77777777" w:rsidR="003C4788" w:rsidRPr="00264A5C" w:rsidRDefault="003C4788" w:rsidP="008421B1">
            <w:r w:rsidRPr="00264A5C">
              <w:t>Ergonomie</w:t>
            </w:r>
          </w:p>
        </w:tc>
        <w:tc>
          <w:tcPr>
            <w:tcW w:w="6935" w:type="dxa"/>
            <w:shd w:val="clear" w:color="auto" w:fill="E7E6E6" w:themeFill="background2"/>
          </w:tcPr>
          <w:p w14:paraId="1E558AAB" w14:textId="77777777" w:rsidR="003C4788" w:rsidRPr="00527D7D" w:rsidRDefault="003C4788" w:rsidP="008421B1"/>
        </w:tc>
      </w:tr>
      <w:tr w:rsidR="003C4788" w14:paraId="43CB955C" w14:textId="77777777" w:rsidTr="007179DC">
        <w:tc>
          <w:tcPr>
            <w:tcW w:w="2127" w:type="dxa"/>
          </w:tcPr>
          <w:p w14:paraId="1B2D298D" w14:textId="77777777" w:rsidR="003C4788" w:rsidRPr="00264A5C" w:rsidRDefault="003C4788" w:rsidP="008421B1">
            <w:r w:rsidRPr="00264A5C">
              <w:t>Performances attendues</w:t>
            </w:r>
          </w:p>
        </w:tc>
        <w:tc>
          <w:tcPr>
            <w:tcW w:w="6935" w:type="dxa"/>
          </w:tcPr>
          <w:p w14:paraId="2E9FCEC1" w14:textId="77777777" w:rsidR="003C4788" w:rsidRDefault="003C4788" w:rsidP="008421B1"/>
        </w:tc>
      </w:tr>
      <w:tr w:rsidR="003C4788" w14:paraId="12DE559A" w14:textId="77777777" w:rsidTr="007179DC">
        <w:tc>
          <w:tcPr>
            <w:tcW w:w="2127" w:type="dxa"/>
            <w:shd w:val="clear" w:color="auto" w:fill="E7E6E6" w:themeFill="background2"/>
          </w:tcPr>
          <w:p w14:paraId="742DBCB1" w14:textId="77777777" w:rsidR="003C4788" w:rsidRPr="00264A5C" w:rsidRDefault="003C4788" w:rsidP="008421B1">
            <w:r w:rsidRPr="00264A5C">
              <w:t>Problèmes non résolus</w:t>
            </w:r>
          </w:p>
        </w:tc>
        <w:tc>
          <w:tcPr>
            <w:tcW w:w="6935" w:type="dxa"/>
            <w:shd w:val="clear" w:color="auto" w:fill="E7E6E6" w:themeFill="background2"/>
          </w:tcPr>
          <w:p w14:paraId="19ACBD14" w14:textId="77777777" w:rsidR="003C4788" w:rsidRDefault="003C4788" w:rsidP="008421B1"/>
        </w:tc>
      </w:tr>
    </w:tbl>
    <w:p w14:paraId="7686A44C" w14:textId="77777777" w:rsidR="003C4788" w:rsidRDefault="003C4788" w:rsidP="008421B1"/>
    <w:p w14:paraId="2659F005" w14:textId="77777777" w:rsidR="003C4788" w:rsidRDefault="003C4788" w:rsidP="008421B1">
      <w:pPr>
        <w:pStyle w:val="Titre4"/>
      </w:pPr>
      <w:bookmarkStart w:id="54" w:name="_Toc39658523"/>
      <w:r>
        <w:t>User Story.</w:t>
      </w:r>
      <w:bookmarkEnd w:id="54"/>
    </w:p>
    <w:p w14:paraId="6359C5C2"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56712156" w14:textId="77777777" w:rsidTr="007179DC">
        <w:tc>
          <w:tcPr>
            <w:tcW w:w="1413" w:type="dxa"/>
          </w:tcPr>
          <w:p w14:paraId="06048A6F" w14:textId="77777777" w:rsidR="003C4788" w:rsidRDefault="003C4788" w:rsidP="008421B1">
            <w:r>
              <w:rPr>
                <w:noProof/>
              </w:rPr>
              <w:drawing>
                <wp:inline distT="0" distB="0" distL="0" distR="0" wp14:anchorId="073799D8" wp14:editId="7B159DA6">
                  <wp:extent cx="720000" cy="774000"/>
                  <wp:effectExtent l="0" t="0" r="4445"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773F6776" w14:textId="77777777" w:rsidR="003C4788" w:rsidRPr="003C4788" w:rsidRDefault="003C4788" w:rsidP="008421B1">
            <w:r w:rsidRPr="003C4788">
              <w:t>En tant que Franck je veux cliquer sur la catégorie "Pizzas" dans "Afficher les produits" pour consulter le choix de pizza en sélectionner une pour voir sa composition.</w:t>
            </w:r>
          </w:p>
        </w:tc>
      </w:tr>
    </w:tbl>
    <w:p w14:paraId="4D18C9AA"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32597030" w14:textId="77777777" w:rsidTr="007179DC">
        <w:tc>
          <w:tcPr>
            <w:tcW w:w="1413" w:type="dxa"/>
          </w:tcPr>
          <w:p w14:paraId="4AFD6E67" w14:textId="77777777" w:rsidR="003C4788" w:rsidRDefault="003C4788" w:rsidP="008421B1">
            <w:r>
              <w:rPr>
                <w:noProof/>
              </w:rPr>
              <w:drawing>
                <wp:inline distT="0" distB="0" distL="0" distR="0" wp14:anchorId="074DF3A0" wp14:editId="54880097">
                  <wp:extent cx="720000" cy="774000"/>
                  <wp:effectExtent l="0" t="0" r="4445"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7781319E" w14:textId="77777777" w:rsidR="003C4788" w:rsidRPr="003C4788" w:rsidRDefault="003C4788" w:rsidP="008421B1">
            <w:r w:rsidRPr="003C4788">
              <w:t>En tant que Franck je veux cliquer sur la catégorie "Boissons" dans "Afficher les produits" pour ajouter une boisson à ma commande.</w:t>
            </w:r>
          </w:p>
        </w:tc>
      </w:tr>
    </w:tbl>
    <w:p w14:paraId="2C31A998"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32A06C23" w14:textId="77777777" w:rsidTr="007179DC">
        <w:tc>
          <w:tcPr>
            <w:tcW w:w="1413" w:type="dxa"/>
          </w:tcPr>
          <w:p w14:paraId="084402FD" w14:textId="77777777" w:rsidR="003C4788" w:rsidRDefault="003C4788" w:rsidP="008421B1">
            <w:r>
              <w:rPr>
                <w:noProof/>
              </w:rPr>
              <w:drawing>
                <wp:inline distT="0" distB="0" distL="0" distR="0" wp14:anchorId="008B74EE" wp14:editId="01117A4C">
                  <wp:extent cx="720000" cy="860400"/>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860400"/>
                          </a:xfrm>
                          <a:prstGeom prst="rect">
                            <a:avLst/>
                          </a:prstGeom>
                          <a:noFill/>
                          <a:ln>
                            <a:noFill/>
                          </a:ln>
                        </pic:spPr>
                      </pic:pic>
                    </a:graphicData>
                  </a:graphic>
                </wp:inline>
              </w:drawing>
            </w:r>
          </w:p>
        </w:tc>
        <w:tc>
          <w:tcPr>
            <w:tcW w:w="7649" w:type="dxa"/>
          </w:tcPr>
          <w:p w14:paraId="3433646D" w14:textId="77777777" w:rsidR="003C4788" w:rsidRPr="003C4788" w:rsidRDefault="003C4788" w:rsidP="008421B1">
            <w:r w:rsidRPr="003C4788">
              <w:t>En tant que Jennifer je veux cliquer sur la catégorie "Pizzas" dans "Afficher les produits" pour ajouter une pizza à la commande d'un client.</w:t>
            </w:r>
          </w:p>
        </w:tc>
      </w:tr>
    </w:tbl>
    <w:p w14:paraId="0B456E27" w14:textId="77777777" w:rsidR="003C4788" w:rsidRPr="003C4788" w:rsidRDefault="003C4788" w:rsidP="008421B1">
      <w:pPr>
        <w:pStyle w:val="Titre3"/>
      </w:pPr>
      <w:bookmarkStart w:id="55" w:name="_Toc39658524"/>
      <w:r w:rsidRPr="003C4788">
        <w:t>Cas d'utilisation &lt;&lt;Ajouter un produit&gt;&gt;</w:t>
      </w:r>
      <w:bookmarkEnd w:id="55"/>
    </w:p>
    <w:p w14:paraId="019F72AA" w14:textId="77777777" w:rsidR="003C4788" w:rsidRPr="00A81C10" w:rsidRDefault="003C4788" w:rsidP="008421B1">
      <w:pPr>
        <w:pStyle w:val="Titre4"/>
      </w:pPr>
      <w:bookmarkStart w:id="56" w:name="_Toc39658525"/>
      <w:r>
        <w:t>Identification</w:t>
      </w:r>
      <w:bookmarkEnd w:id="56"/>
    </w:p>
    <w:tbl>
      <w:tblPr>
        <w:tblStyle w:val="Grilledutableau"/>
        <w:tblW w:w="9067" w:type="dxa"/>
        <w:tblLook w:val="04A0" w:firstRow="1" w:lastRow="0" w:firstColumn="1" w:lastColumn="0" w:noHBand="0" w:noVBand="1"/>
      </w:tblPr>
      <w:tblGrid>
        <w:gridCol w:w="2119"/>
        <w:gridCol w:w="6948"/>
      </w:tblGrid>
      <w:tr w:rsidR="003C4788" w14:paraId="7EF40EBB" w14:textId="77777777" w:rsidTr="007179DC">
        <w:tc>
          <w:tcPr>
            <w:tcW w:w="0" w:type="auto"/>
            <w:shd w:val="clear" w:color="auto" w:fill="E7E6E6" w:themeFill="background2"/>
          </w:tcPr>
          <w:p w14:paraId="5CFE827A" w14:textId="77777777" w:rsidR="003C4788" w:rsidRPr="00A14E6E" w:rsidRDefault="003C4788" w:rsidP="008421B1">
            <w:r w:rsidRPr="00A14E6E">
              <w:t>Numéro</w:t>
            </w:r>
          </w:p>
        </w:tc>
        <w:tc>
          <w:tcPr>
            <w:tcW w:w="6948" w:type="dxa"/>
            <w:shd w:val="clear" w:color="auto" w:fill="E7E6E6" w:themeFill="background2"/>
          </w:tcPr>
          <w:p w14:paraId="2AE06E4B" w14:textId="77777777" w:rsidR="003C4788" w:rsidRPr="00264A5C" w:rsidRDefault="003C4788" w:rsidP="008421B1">
            <w:r>
              <w:t>2</w:t>
            </w:r>
          </w:p>
        </w:tc>
      </w:tr>
      <w:tr w:rsidR="003C4788" w:rsidRPr="007179DC" w14:paraId="14DB9192" w14:textId="77777777" w:rsidTr="007179DC">
        <w:tc>
          <w:tcPr>
            <w:tcW w:w="0" w:type="auto"/>
          </w:tcPr>
          <w:p w14:paraId="73E613D1" w14:textId="77777777" w:rsidR="003C4788" w:rsidRPr="00A14E6E" w:rsidRDefault="003C4788" w:rsidP="008421B1">
            <w:r w:rsidRPr="00A14E6E">
              <w:t>Nom</w:t>
            </w:r>
          </w:p>
        </w:tc>
        <w:tc>
          <w:tcPr>
            <w:tcW w:w="6948" w:type="dxa"/>
          </w:tcPr>
          <w:p w14:paraId="5C932ABE" w14:textId="60ABE170" w:rsidR="003C4788" w:rsidRPr="003C4788" w:rsidRDefault="003C4788" w:rsidP="008421B1">
            <w:r w:rsidRPr="003C4788">
              <w:t xml:space="preserve">Ajouter un produit (package </w:t>
            </w:r>
            <w:r w:rsidR="009815B0">
              <w:t>Vente</w:t>
            </w:r>
            <w:r w:rsidRPr="003C4788">
              <w:t>)</w:t>
            </w:r>
          </w:p>
        </w:tc>
      </w:tr>
      <w:tr w:rsidR="003C4788" w14:paraId="47CD02FF" w14:textId="77777777" w:rsidTr="007179DC">
        <w:tc>
          <w:tcPr>
            <w:tcW w:w="0" w:type="auto"/>
            <w:shd w:val="clear" w:color="auto" w:fill="E7E6E6" w:themeFill="background2"/>
          </w:tcPr>
          <w:p w14:paraId="466C39A6" w14:textId="77777777" w:rsidR="003C4788" w:rsidRPr="00A14E6E" w:rsidRDefault="003C4788" w:rsidP="008421B1">
            <w:r w:rsidRPr="00A14E6E">
              <w:t>A</w:t>
            </w:r>
            <w:r>
              <w:t>c</w:t>
            </w:r>
            <w:r w:rsidRPr="00A14E6E">
              <w:t>teur(s)</w:t>
            </w:r>
          </w:p>
        </w:tc>
        <w:tc>
          <w:tcPr>
            <w:tcW w:w="6948" w:type="dxa"/>
            <w:shd w:val="clear" w:color="auto" w:fill="E7E6E6" w:themeFill="background2"/>
          </w:tcPr>
          <w:p w14:paraId="40EC6434" w14:textId="77777777" w:rsidR="003C4788" w:rsidRPr="00A14E6E" w:rsidRDefault="003C4788" w:rsidP="008421B1">
            <w:r>
              <w:t>Acheteur (Client ou Employé)</w:t>
            </w:r>
          </w:p>
        </w:tc>
      </w:tr>
      <w:tr w:rsidR="003C4788" w14:paraId="69781B07" w14:textId="77777777" w:rsidTr="007179DC">
        <w:tc>
          <w:tcPr>
            <w:tcW w:w="0" w:type="auto"/>
          </w:tcPr>
          <w:p w14:paraId="1EF8BDE4" w14:textId="77777777" w:rsidR="003C4788" w:rsidRPr="00A14E6E" w:rsidRDefault="003C4788" w:rsidP="008421B1">
            <w:r w:rsidRPr="00A14E6E">
              <w:t>Description succincte</w:t>
            </w:r>
          </w:p>
        </w:tc>
        <w:tc>
          <w:tcPr>
            <w:tcW w:w="6948" w:type="dxa"/>
          </w:tcPr>
          <w:p w14:paraId="479991B8" w14:textId="77777777" w:rsidR="003C4788" w:rsidRPr="00A14E6E" w:rsidRDefault="003C4788" w:rsidP="008421B1">
            <w:r w:rsidRPr="003C4788">
              <w:t xml:space="preserve">L'ajout d'un produit doit être possible depuis internet par le Client et au magasin par l'Employé. </w:t>
            </w:r>
            <w:r>
              <w:t xml:space="preserve">L'opération est possible même si l'utilisateur n'est pas identifié. </w:t>
            </w:r>
          </w:p>
        </w:tc>
      </w:tr>
      <w:tr w:rsidR="003C4788" w:rsidRPr="00EB43E8" w14:paraId="543117AB" w14:textId="77777777" w:rsidTr="007179DC">
        <w:tc>
          <w:tcPr>
            <w:tcW w:w="0" w:type="auto"/>
            <w:shd w:val="clear" w:color="auto" w:fill="E7E6E6" w:themeFill="background2"/>
          </w:tcPr>
          <w:p w14:paraId="3FB1DDEB" w14:textId="77777777" w:rsidR="003C4788" w:rsidRPr="00A14E6E" w:rsidRDefault="003C4788" w:rsidP="008421B1">
            <w:r w:rsidRPr="00A14E6E">
              <w:t>Auteur</w:t>
            </w:r>
          </w:p>
        </w:tc>
        <w:tc>
          <w:tcPr>
            <w:tcW w:w="6948" w:type="dxa"/>
            <w:shd w:val="clear" w:color="auto" w:fill="E7E6E6" w:themeFill="background2"/>
          </w:tcPr>
          <w:p w14:paraId="259B5C4F"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00CC3D1F" w14:textId="77777777" w:rsidTr="007179DC">
        <w:tc>
          <w:tcPr>
            <w:tcW w:w="0" w:type="auto"/>
          </w:tcPr>
          <w:p w14:paraId="7A65D435" w14:textId="77777777" w:rsidR="003C4788" w:rsidRPr="00A14E6E" w:rsidRDefault="003C4788" w:rsidP="008421B1">
            <w:r w:rsidRPr="00A14E6E">
              <w:t>Date(s)</w:t>
            </w:r>
          </w:p>
        </w:tc>
        <w:tc>
          <w:tcPr>
            <w:tcW w:w="6948" w:type="dxa"/>
          </w:tcPr>
          <w:p w14:paraId="2F8AF455" w14:textId="5DBA6450" w:rsidR="003C4788" w:rsidRPr="00A14E6E" w:rsidRDefault="009815B0" w:rsidP="008421B1">
            <w:r>
              <w:t>06/05/20</w:t>
            </w:r>
            <w:r w:rsidR="003C4788">
              <w:t xml:space="preserve"> </w:t>
            </w:r>
            <w:r w:rsidR="003C4788" w:rsidRPr="00A14E6E">
              <w:t>(</w:t>
            </w:r>
            <w:r>
              <w:t>troisième</w:t>
            </w:r>
            <w:r w:rsidR="003C4788" w:rsidRPr="00A14E6E">
              <w:t xml:space="preserve"> rédaction)</w:t>
            </w:r>
          </w:p>
        </w:tc>
      </w:tr>
      <w:tr w:rsidR="003C4788" w:rsidRPr="007179DC" w14:paraId="573C3325" w14:textId="77777777" w:rsidTr="007179DC">
        <w:tc>
          <w:tcPr>
            <w:tcW w:w="0" w:type="auto"/>
            <w:shd w:val="clear" w:color="auto" w:fill="E7E6E6" w:themeFill="background2"/>
          </w:tcPr>
          <w:p w14:paraId="36517261" w14:textId="77777777" w:rsidR="003C4788" w:rsidRPr="00A14E6E" w:rsidRDefault="003C4788" w:rsidP="008421B1">
            <w:r w:rsidRPr="00A14E6E">
              <w:t>Préconditions</w:t>
            </w:r>
          </w:p>
        </w:tc>
        <w:tc>
          <w:tcPr>
            <w:tcW w:w="6948" w:type="dxa"/>
            <w:shd w:val="clear" w:color="auto" w:fill="E7E6E6" w:themeFill="background2"/>
          </w:tcPr>
          <w:p w14:paraId="6D9DBBD8" w14:textId="77777777" w:rsidR="003C4788" w:rsidRPr="003C4788" w:rsidRDefault="003C4788" w:rsidP="008421B1">
            <w:r w:rsidRPr="003C4788">
              <w:t>L'utilisateur est sur la page d'affichage des produits d'une catégorie.</w:t>
            </w:r>
          </w:p>
        </w:tc>
      </w:tr>
      <w:tr w:rsidR="003C4788" w:rsidRPr="007179DC" w14:paraId="1A8CA213" w14:textId="77777777" w:rsidTr="007179DC">
        <w:tc>
          <w:tcPr>
            <w:tcW w:w="0" w:type="auto"/>
          </w:tcPr>
          <w:p w14:paraId="3B82FF03" w14:textId="77777777" w:rsidR="003C4788" w:rsidRPr="00A14E6E" w:rsidRDefault="003C4788" w:rsidP="008421B1">
            <w:r w:rsidRPr="00A14E6E">
              <w:t>Démarrage</w:t>
            </w:r>
          </w:p>
        </w:tc>
        <w:tc>
          <w:tcPr>
            <w:tcW w:w="6948" w:type="dxa"/>
          </w:tcPr>
          <w:p w14:paraId="2B7DF780" w14:textId="77777777" w:rsidR="003C4788" w:rsidRPr="003C4788" w:rsidRDefault="003C4788" w:rsidP="008421B1">
            <w:r w:rsidRPr="003C4788">
              <w:t>Demande l'ajout d'un produit au panier par un clic sur le bouton ajouter de l'encart du produit dans une catégorie.</w:t>
            </w:r>
          </w:p>
        </w:tc>
      </w:tr>
    </w:tbl>
    <w:p w14:paraId="20326BB3" w14:textId="77777777" w:rsidR="003C4788" w:rsidRPr="003C4788" w:rsidRDefault="003C4788" w:rsidP="008421B1"/>
    <w:p w14:paraId="495A7FBA" w14:textId="77777777" w:rsidR="003C4788" w:rsidRPr="003C4788" w:rsidRDefault="003C4788" w:rsidP="008421B1">
      <w:pPr>
        <w:pStyle w:val="Titre4"/>
      </w:pPr>
      <w:bookmarkStart w:id="57" w:name="_Toc39658526"/>
      <w:r w:rsidRPr="003C4788">
        <w:t>Le dialogue : le scénario nominal.</w:t>
      </w:r>
      <w:bookmarkEnd w:id="57"/>
    </w:p>
    <w:tbl>
      <w:tblPr>
        <w:tblStyle w:val="Grilledutableau"/>
        <w:tblW w:w="0" w:type="auto"/>
        <w:tblLook w:val="04A0" w:firstRow="1" w:lastRow="0" w:firstColumn="1" w:lastColumn="0" w:noHBand="0" w:noVBand="1"/>
      </w:tblPr>
      <w:tblGrid>
        <w:gridCol w:w="2127"/>
        <w:gridCol w:w="3914"/>
        <w:gridCol w:w="3021"/>
      </w:tblGrid>
      <w:tr w:rsidR="003C4788" w14:paraId="7A7E8729" w14:textId="77777777" w:rsidTr="007179DC">
        <w:tc>
          <w:tcPr>
            <w:tcW w:w="2127" w:type="dxa"/>
            <w:shd w:val="clear" w:color="auto" w:fill="E7E6E6" w:themeFill="background2"/>
          </w:tcPr>
          <w:p w14:paraId="2FE2EA46" w14:textId="77777777" w:rsidR="003C4788" w:rsidRPr="00264A5C" w:rsidRDefault="003C4788" w:rsidP="008421B1">
            <w:r w:rsidRPr="00264A5C">
              <w:t>Étape du scénario</w:t>
            </w:r>
          </w:p>
        </w:tc>
        <w:tc>
          <w:tcPr>
            <w:tcW w:w="3914" w:type="dxa"/>
            <w:shd w:val="clear" w:color="auto" w:fill="E7E6E6" w:themeFill="background2"/>
          </w:tcPr>
          <w:p w14:paraId="2F4241E4" w14:textId="77777777" w:rsidR="003C4788" w:rsidRPr="00264A5C" w:rsidRDefault="003C4788" w:rsidP="008421B1">
            <w:r w:rsidRPr="00264A5C">
              <w:t>Utilisateur</w:t>
            </w:r>
          </w:p>
        </w:tc>
        <w:tc>
          <w:tcPr>
            <w:tcW w:w="3021" w:type="dxa"/>
            <w:shd w:val="clear" w:color="auto" w:fill="E7E6E6" w:themeFill="background2"/>
          </w:tcPr>
          <w:p w14:paraId="1BE6A617" w14:textId="77777777" w:rsidR="003C4788" w:rsidRPr="00264A5C" w:rsidRDefault="003C4788" w:rsidP="008421B1">
            <w:r w:rsidRPr="00264A5C">
              <w:t>Système</w:t>
            </w:r>
          </w:p>
        </w:tc>
      </w:tr>
      <w:tr w:rsidR="003C4788" w:rsidRPr="007179DC" w14:paraId="0D649FCC" w14:textId="77777777" w:rsidTr="007179DC">
        <w:tc>
          <w:tcPr>
            <w:tcW w:w="2127" w:type="dxa"/>
          </w:tcPr>
          <w:p w14:paraId="631422AF" w14:textId="77777777" w:rsidR="003C4788" w:rsidRPr="00264A5C" w:rsidRDefault="003C4788" w:rsidP="008421B1">
            <w:r w:rsidRPr="00264A5C">
              <w:t>1.</w:t>
            </w:r>
          </w:p>
        </w:tc>
        <w:tc>
          <w:tcPr>
            <w:tcW w:w="3914" w:type="dxa"/>
          </w:tcPr>
          <w:p w14:paraId="168377E8" w14:textId="77777777" w:rsidR="003C4788" w:rsidRDefault="003C4788" w:rsidP="008421B1"/>
        </w:tc>
        <w:tc>
          <w:tcPr>
            <w:tcW w:w="3021" w:type="dxa"/>
          </w:tcPr>
          <w:p w14:paraId="4C9BBB13" w14:textId="77777777" w:rsidR="003C4788" w:rsidRPr="003C4788" w:rsidRDefault="003C4788" w:rsidP="008421B1">
            <w:r w:rsidRPr="003C4788">
              <w:t>Il affiche la page des produits d'une catégorie</w:t>
            </w:r>
          </w:p>
        </w:tc>
      </w:tr>
      <w:tr w:rsidR="003C4788" w:rsidRPr="007179DC" w14:paraId="46F9ED39" w14:textId="77777777" w:rsidTr="007179DC">
        <w:tc>
          <w:tcPr>
            <w:tcW w:w="2127" w:type="dxa"/>
            <w:shd w:val="clear" w:color="auto" w:fill="E7E6E6" w:themeFill="background2"/>
          </w:tcPr>
          <w:p w14:paraId="68530B0E" w14:textId="77777777" w:rsidR="003C4788" w:rsidRPr="00264A5C" w:rsidRDefault="003C4788" w:rsidP="008421B1">
            <w:r w:rsidRPr="00264A5C">
              <w:t>2.</w:t>
            </w:r>
          </w:p>
        </w:tc>
        <w:tc>
          <w:tcPr>
            <w:tcW w:w="3914" w:type="dxa"/>
            <w:shd w:val="clear" w:color="auto" w:fill="E7E6E6" w:themeFill="background2"/>
          </w:tcPr>
          <w:p w14:paraId="54DC0FE5" w14:textId="77777777" w:rsidR="003C4788" w:rsidRPr="003C4788" w:rsidRDefault="003C4788" w:rsidP="008421B1">
            <w:r w:rsidRPr="003C4788">
              <w:t>Il décide d'appuyer sur le bouton ajouter d'un produit.</w:t>
            </w:r>
          </w:p>
        </w:tc>
        <w:tc>
          <w:tcPr>
            <w:tcW w:w="3021" w:type="dxa"/>
            <w:shd w:val="clear" w:color="auto" w:fill="E7E6E6" w:themeFill="background2"/>
          </w:tcPr>
          <w:p w14:paraId="195AAF0B" w14:textId="77777777" w:rsidR="003C4788" w:rsidRPr="003C4788" w:rsidRDefault="003C4788" w:rsidP="008421B1"/>
        </w:tc>
      </w:tr>
      <w:tr w:rsidR="003C4788" w14:paraId="066E560C" w14:textId="77777777" w:rsidTr="007179DC">
        <w:tc>
          <w:tcPr>
            <w:tcW w:w="2127" w:type="dxa"/>
          </w:tcPr>
          <w:p w14:paraId="7D0E6E55" w14:textId="77777777" w:rsidR="003C4788" w:rsidRPr="00264A5C" w:rsidRDefault="003C4788" w:rsidP="008421B1">
            <w:r w:rsidRPr="00264A5C">
              <w:t>3.</w:t>
            </w:r>
          </w:p>
        </w:tc>
        <w:tc>
          <w:tcPr>
            <w:tcW w:w="3914" w:type="dxa"/>
          </w:tcPr>
          <w:p w14:paraId="2DABAFC9" w14:textId="77777777" w:rsidR="003C4788" w:rsidRDefault="003C4788" w:rsidP="008421B1"/>
        </w:tc>
        <w:tc>
          <w:tcPr>
            <w:tcW w:w="3021" w:type="dxa"/>
          </w:tcPr>
          <w:p w14:paraId="2E838411" w14:textId="77777777" w:rsidR="003C4788" w:rsidRDefault="003C4788" w:rsidP="008421B1">
            <w:r>
              <w:t>Vérification du stock.</w:t>
            </w:r>
          </w:p>
        </w:tc>
      </w:tr>
      <w:tr w:rsidR="003C4788" w:rsidRPr="007179DC" w14:paraId="09D6D169" w14:textId="77777777" w:rsidTr="007179DC">
        <w:tc>
          <w:tcPr>
            <w:tcW w:w="2127" w:type="dxa"/>
            <w:shd w:val="clear" w:color="auto" w:fill="E7E6E6" w:themeFill="background2"/>
          </w:tcPr>
          <w:p w14:paraId="51E7C3FA" w14:textId="77777777" w:rsidR="003C4788" w:rsidRPr="00264A5C" w:rsidRDefault="003C4788" w:rsidP="008421B1">
            <w:r w:rsidRPr="00264A5C">
              <w:t>4.</w:t>
            </w:r>
          </w:p>
        </w:tc>
        <w:tc>
          <w:tcPr>
            <w:tcW w:w="3914" w:type="dxa"/>
            <w:shd w:val="clear" w:color="auto" w:fill="E7E6E6" w:themeFill="background2"/>
          </w:tcPr>
          <w:p w14:paraId="435641CF" w14:textId="77777777" w:rsidR="003C4788" w:rsidRDefault="003C4788" w:rsidP="008421B1"/>
        </w:tc>
        <w:tc>
          <w:tcPr>
            <w:tcW w:w="3021" w:type="dxa"/>
            <w:shd w:val="clear" w:color="auto" w:fill="E7E6E6" w:themeFill="background2"/>
          </w:tcPr>
          <w:p w14:paraId="5F2782EE" w14:textId="77777777" w:rsidR="003C4788" w:rsidRPr="003C4788" w:rsidRDefault="003C4788" w:rsidP="008421B1">
            <w:r w:rsidRPr="003C4788">
              <w:t>Appel du cas d’utilisation « Constituer panier »</w:t>
            </w:r>
          </w:p>
        </w:tc>
      </w:tr>
      <w:tr w:rsidR="003C4788" w:rsidRPr="007179DC" w14:paraId="518D2DBB" w14:textId="77777777" w:rsidTr="007179DC">
        <w:tc>
          <w:tcPr>
            <w:tcW w:w="2127" w:type="dxa"/>
            <w:shd w:val="clear" w:color="auto" w:fill="auto"/>
          </w:tcPr>
          <w:p w14:paraId="112C60AB" w14:textId="77777777" w:rsidR="003C4788" w:rsidRPr="00264A5C" w:rsidRDefault="003C4788" w:rsidP="008421B1">
            <w:r>
              <w:t>5.</w:t>
            </w:r>
          </w:p>
        </w:tc>
        <w:tc>
          <w:tcPr>
            <w:tcW w:w="3914" w:type="dxa"/>
            <w:shd w:val="clear" w:color="auto" w:fill="auto"/>
          </w:tcPr>
          <w:p w14:paraId="6E854A73" w14:textId="77777777" w:rsidR="003C4788" w:rsidRDefault="003C4788" w:rsidP="008421B1"/>
        </w:tc>
        <w:tc>
          <w:tcPr>
            <w:tcW w:w="3021" w:type="dxa"/>
            <w:shd w:val="clear" w:color="auto" w:fill="auto"/>
          </w:tcPr>
          <w:p w14:paraId="0A85FED0" w14:textId="77777777" w:rsidR="003C4788" w:rsidRPr="003C4788" w:rsidRDefault="003C4788" w:rsidP="008421B1">
            <w:r w:rsidRPr="003C4788">
              <w:t>Modifie l'affichage du compteur de l'encart produit correspondant.</w:t>
            </w:r>
          </w:p>
        </w:tc>
      </w:tr>
      <w:tr w:rsidR="003C4788" w:rsidRPr="007179DC" w14:paraId="159828AB" w14:textId="77777777" w:rsidTr="007179DC">
        <w:tc>
          <w:tcPr>
            <w:tcW w:w="2127" w:type="dxa"/>
            <w:shd w:val="clear" w:color="auto" w:fill="E7E6E6" w:themeFill="background2"/>
          </w:tcPr>
          <w:p w14:paraId="3020334E" w14:textId="77777777" w:rsidR="003C4788" w:rsidRDefault="003C4788" w:rsidP="008421B1">
            <w:r>
              <w:t>6.</w:t>
            </w:r>
          </w:p>
        </w:tc>
        <w:tc>
          <w:tcPr>
            <w:tcW w:w="3914" w:type="dxa"/>
            <w:shd w:val="clear" w:color="auto" w:fill="E7E6E6" w:themeFill="background2"/>
          </w:tcPr>
          <w:p w14:paraId="5E5CFF0A" w14:textId="77777777" w:rsidR="003C4788" w:rsidRDefault="003C4788" w:rsidP="008421B1"/>
        </w:tc>
        <w:tc>
          <w:tcPr>
            <w:tcW w:w="3021" w:type="dxa"/>
            <w:shd w:val="clear" w:color="auto" w:fill="E7E6E6" w:themeFill="background2"/>
          </w:tcPr>
          <w:p w14:paraId="30B11C51" w14:textId="77777777" w:rsidR="003C4788" w:rsidRPr="003C4788" w:rsidRDefault="003C4788" w:rsidP="008421B1">
            <w:r w:rsidRPr="003C4788">
              <w:t>Rend actif le bouton supprimer du produit s'il n'était pas actif.</w:t>
            </w:r>
          </w:p>
        </w:tc>
      </w:tr>
      <w:tr w:rsidR="003C4788" w:rsidRPr="007179DC" w14:paraId="6FA1A042" w14:textId="77777777" w:rsidTr="007179DC">
        <w:tc>
          <w:tcPr>
            <w:tcW w:w="2127" w:type="dxa"/>
            <w:shd w:val="clear" w:color="auto" w:fill="auto"/>
          </w:tcPr>
          <w:p w14:paraId="095CE86A" w14:textId="77777777" w:rsidR="003C4788" w:rsidRDefault="003C4788" w:rsidP="008421B1">
            <w:r>
              <w:t>7.</w:t>
            </w:r>
          </w:p>
        </w:tc>
        <w:tc>
          <w:tcPr>
            <w:tcW w:w="3914" w:type="dxa"/>
            <w:shd w:val="clear" w:color="auto" w:fill="auto"/>
          </w:tcPr>
          <w:p w14:paraId="4C4CD824" w14:textId="77777777" w:rsidR="003C4788" w:rsidRPr="003C4788" w:rsidRDefault="003C4788" w:rsidP="008421B1">
            <w:r w:rsidRPr="003C4788">
              <w:t>Il décide de valider la commande</w:t>
            </w:r>
          </w:p>
        </w:tc>
        <w:tc>
          <w:tcPr>
            <w:tcW w:w="3021" w:type="dxa"/>
            <w:shd w:val="clear" w:color="auto" w:fill="auto"/>
          </w:tcPr>
          <w:p w14:paraId="3B0CA84F" w14:textId="77777777" w:rsidR="003C4788" w:rsidRPr="003C4788" w:rsidRDefault="003C4788" w:rsidP="008421B1"/>
        </w:tc>
      </w:tr>
      <w:tr w:rsidR="003C4788" w:rsidRPr="007179DC" w14:paraId="13D7BD97" w14:textId="77777777" w:rsidTr="007179DC">
        <w:tc>
          <w:tcPr>
            <w:tcW w:w="2127" w:type="dxa"/>
            <w:shd w:val="clear" w:color="auto" w:fill="E7E6E6" w:themeFill="background2"/>
          </w:tcPr>
          <w:p w14:paraId="268E01B5" w14:textId="77777777" w:rsidR="003C4788" w:rsidRDefault="003C4788" w:rsidP="008421B1">
            <w:r>
              <w:t>8.</w:t>
            </w:r>
          </w:p>
        </w:tc>
        <w:tc>
          <w:tcPr>
            <w:tcW w:w="3914" w:type="dxa"/>
            <w:shd w:val="clear" w:color="auto" w:fill="E7E6E6" w:themeFill="background2"/>
          </w:tcPr>
          <w:p w14:paraId="30E44ECD" w14:textId="77777777" w:rsidR="003C4788" w:rsidRDefault="003C4788" w:rsidP="008421B1"/>
        </w:tc>
        <w:tc>
          <w:tcPr>
            <w:tcW w:w="3021" w:type="dxa"/>
            <w:shd w:val="clear" w:color="auto" w:fill="E7E6E6" w:themeFill="background2"/>
          </w:tcPr>
          <w:p w14:paraId="41AFE457" w14:textId="77777777" w:rsidR="003C4788" w:rsidRPr="003C4788" w:rsidRDefault="003C4788" w:rsidP="008421B1">
            <w:r w:rsidRPr="003C4788">
              <w:t>Appel du cas d’utilisation « Valider commande »</w:t>
            </w:r>
          </w:p>
        </w:tc>
      </w:tr>
    </w:tbl>
    <w:p w14:paraId="5691177B" w14:textId="77777777" w:rsidR="003C4788" w:rsidRPr="003C4788" w:rsidRDefault="003C4788" w:rsidP="008421B1"/>
    <w:p w14:paraId="173EAA6B" w14:textId="77777777" w:rsidR="003C4788" w:rsidRPr="003C4788" w:rsidRDefault="003C4788" w:rsidP="008421B1">
      <w:pPr>
        <w:pStyle w:val="Titre4"/>
      </w:pPr>
      <w:bookmarkStart w:id="58" w:name="_Toc39658527"/>
      <w:r w:rsidRPr="003C4788">
        <w:t>Le dialogue : les scénarios alternatifs/d'exception.</w:t>
      </w:r>
      <w:bookmarkEnd w:id="58"/>
    </w:p>
    <w:tbl>
      <w:tblPr>
        <w:tblStyle w:val="Grilledutableau"/>
        <w:tblW w:w="0" w:type="auto"/>
        <w:tblLook w:val="04A0" w:firstRow="1" w:lastRow="0" w:firstColumn="1" w:lastColumn="0" w:noHBand="0" w:noVBand="1"/>
      </w:tblPr>
      <w:tblGrid>
        <w:gridCol w:w="2127"/>
        <w:gridCol w:w="3914"/>
        <w:gridCol w:w="3021"/>
      </w:tblGrid>
      <w:tr w:rsidR="003C4788" w:rsidRPr="00A81C10" w14:paraId="73D01F0B" w14:textId="77777777" w:rsidTr="007179DC">
        <w:tc>
          <w:tcPr>
            <w:tcW w:w="2127" w:type="dxa"/>
            <w:shd w:val="clear" w:color="auto" w:fill="E7E6E6" w:themeFill="background2"/>
          </w:tcPr>
          <w:p w14:paraId="5A1C9174" w14:textId="77777777" w:rsidR="003C4788" w:rsidRPr="00264A5C" w:rsidRDefault="003C4788" w:rsidP="008421B1">
            <w:r w:rsidRPr="00264A5C">
              <w:t>Étape du scénario</w:t>
            </w:r>
          </w:p>
        </w:tc>
        <w:tc>
          <w:tcPr>
            <w:tcW w:w="3914" w:type="dxa"/>
            <w:shd w:val="clear" w:color="auto" w:fill="E7E6E6" w:themeFill="background2"/>
          </w:tcPr>
          <w:p w14:paraId="1504ED07" w14:textId="77777777" w:rsidR="003C4788" w:rsidRPr="00264A5C" w:rsidRDefault="003C4788" w:rsidP="008421B1">
            <w:r w:rsidRPr="00264A5C">
              <w:t>Utilisateur</w:t>
            </w:r>
          </w:p>
        </w:tc>
        <w:tc>
          <w:tcPr>
            <w:tcW w:w="3021" w:type="dxa"/>
            <w:shd w:val="clear" w:color="auto" w:fill="E7E6E6" w:themeFill="background2"/>
          </w:tcPr>
          <w:p w14:paraId="7905EFDE" w14:textId="77777777" w:rsidR="003C4788" w:rsidRPr="00264A5C" w:rsidRDefault="003C4788" w:rsidP="008421B1">
            <w:r w:rsidRPr="00264A5C">
              <w:t>Système</w:t>
            </w:r>
          </w:p>
        </w:tc>
      </w:tr>
      <w:tr w:rsidR="003C4788" w:rsidRPr="007179DC" w14:paraId="2CF3FB31" w14:textId="77777777" w:rsidTr="007179DC">
        <w:tc>
          <w:tcPr>
            <w:tcW w:w="2127" w:type="dxa"/>
          </w:tcPr>
          <w:p w14:paraId="1243CB88" w14:textId="77777777" w:rsidR="003C4788" w:rsidRPr="00264A5C" w:rsidRDefault="003C4788" w:rsidP="008421B1">
            <w:r>
              <w:t>2</w:t>
            </w:r>
            <w:r w:rsidRPr="00264A5C">
              <w:t>.a</w:t>
            </w:r>
          </w:p>
        </w:tc>
        <w:tc>
          <w:tcPr>
            <w:tcW w:w="3914" w:type="dxa"/>
          </w:tcPr>
          <w:p w14:paraId="4DE3CE7D" w14:textId="77777777" w:rsidR="003C4788" w:rsidRPr="003C4788" w:rsidRDefault="003C4788" w:rsidP="008421B1">
            <w:r w:rsidRPr="003C4788">
              <w:t>Il décide de changer de catégorie</w:t>
            </w:r>
          </w:p>
        </w:tc>
        <w:tc>
          <w:tcPr>
            <w:tcW w:w="3021" w:type="dxa"/>
          </w:tcPr>
          <w:p w14:paraId="37756016" w14:textId="77777777" w:rsidR="003C4788" w:rsidRPr="003C4788" w:rsidRDefault="003C4788" w:rsidP="008421B1"/>
        </w:tc>
      </w:tr>
      <w:tr w:rsidR="003C4788" w14:paraId="71CE4E31" w14:textId="77777777" w:rsidTr="007179DC">
        <w:tc>
          <w:tcPr>
            <w:tcW w:w="2127" w:type="dxa"/>
            <w:shd w:val="clear" w:color="auto" w:fill="E7E6E6" w:themeFill="background2"/>
          </w:tcPr>
          <w:p w14:paraId="26F8606B" w14:textId="77777777" w:rsidR="003C4788" w:rsidRPr="003C4788" w:rsidRDefault="003C4788" w:rsidP="008421B1"/>
        </w:tc>
        <w:tc>
          <w:tcPr>
            <w:tcW w:w="3914" w:type="dxa"/>
            <w:shd w:val="clear" w:color="auto" w:fill="E7E6E6" w:themeFill="background2"/>
          </w:tcPr>
          <w:p w14:paraId="2197A5A4" w14:textId="77777777" w:rsidR="003C4788" w:rsidRPr="003C4788" w:rsidRDefault="003C4788" w:rsidP="008421B1"/>
        </w:tc>
        <w:tc>
          <w:tcPr>
            <w:tcW w:w="3021" w:type="dxa"/>
            <w:shd w:val="clear" w:color="auto" w:fill="E7E6E6" w:themeFill="background2"/>
          </w:tcPr>
          <w:p w14:paraId="51BA43F7" w14:textId="77777777" w:rsidR="003C4788" w:rsidRDefault="003C4788" w:rsidP="008421B1">
            <w:r>
              <w:t>Reprise au point 1</w:t>
            </w:r>
          </w:p>
        </w:tc>
      </w:tr>
      <w:tr w:rsidR="003C4788" w:rsidRPr="007179DC" w14:paraId="66F3B016" w14:textId="77777777" w:rsidTr="007179DC">
        <w:tc>
          <w:tcPr>
            <w:tcW w:w="2127" w:type="dxa"/>
          </w:tcPr>
          <w:p w14:paraId="129AAA7C" w14:textId="77777777" w:rsidR="003C4788" w:rsidRPr="00264A5C" w:rsidRDefault="003C4788" w:rsidP="008421B1">
            <w:r>
              <w:t>7.a</w:t>
            </w:r>
          </w:p>
        </w:tc>
        <w:tc>
          <w:tcPr>
            <w:tcW w:w="3914" w:type="dxa"/>
          </w:tcPr>
          <w:p w14:paraId="528B141D" w14:textId="77777777" w:rsidR="003C4788" w:rsidRPr="003C4788" w:rsidRDefault="003C4788" w:rsidP="008421B1">
            <w:r w:rsidRPr="003C4788">
              <w:t>Il décide d'ajouter un autre produit</w:t>
            </w:r>
          </w:p>
        </w:tc>
        <w:tc>
          <w:tcPr>
            <w:tcW w:w="3021" w:type="dxa"/>
          </w:tcPr>
          <w:p w14:paraId="3C8F77CC" w14:textId="77777777" w:rsidR="003C4788" w:rsidRPr="003C4788" w:rsidRDefault="003C4788" w:rsidP="008421B1"/>
        </w:tc>
      </w:tr>
      <w:tr w:rsidR="003C4788" w14:paraId="7DF20319" w14:textId="77777777" w:rsidTr="007179DC">
        <w:tc>
          <w:tcPr>
            <w:tcW w:w="2127" w:type="dxa"/>
            <w:shd w:val="clear" w:color="auto" w:fill="E7E6E6" w:themeFill="background2"/>
          </w:tcPr>
          <w:p w14:paraId="2DB73A2C" w14:textId="77777777" w:rsidR="003C4788" w:rsidRPr="003C4788" w:rsidRDefault="003C4788" w:rsidP="008421B1"/>
        </w:tc>
        <w:tc>
          <w:tcPr>
            <w:tcW w:w="3914" w:type="dxa"/>
            <w:shd w:val="clear" w:color="auto" w:fill="E7E6E6" w:themeFill="background2"/>
          </w:tcPr>
          <w:p w14:paraId="693F7F53" w14:textId="77777777" w:rsidR="003C4788" w:rsidRPr="003C4788" w:rsidRDefault="003C4788" w:rsidP="008421B1"/>
        </w:tc>
        <w:tc>
          <w:tcPr>
            <w:tcW w:w="3021" w:type="dxa"/>
            <w:shd w:val="clear" w:color="auto" w:fill="E7E6E6" w:themeFill="background2"/>
          </w:tcPr>
          <w:p w14:paraId="44048F15" w14:textId="77777777" w:rsidR="003C4788" w:rsidRDefault="003C4788" w:rsidP="008421B1">
            <w:r>
              <w:t>Reprise au point 2</w:t>
            </w:r>
          </w:p>
        </w:tc>
      </w:tr>
      <w:tr w:rsidR="003C4788" w:rsidRPr="007179DC" w14:paraId="55E44E95" w14:textId="77777777" w:rsidTr="007179DC">
        <w:tc>
          <w:tcPr>
            <w:tcW w:w="2127" w:type="dxa"/>
          </w:tcPr>
          <w:p w14:paraId="486DDA8E" w14:textId="77777777" w:rsidR="003C4788" w:rsidRPr="00264A5C" w:rsidRDefault="003C4788" w:rsidP="008421B1">
            <w:r>
              <w:t>7.b</w:t>
            </w:r>
          </w:p>
        </w:tc>
        <w:tc>
          <w:tcPr>
            <w:tcW w:w="3914" w:type="dxa"/>
          </w:tcPr>
          <w:p w14:paraId="396658D2" w14:textId="77777777" w:rsidR="003C4788" w:rsidRPr="003C4788" w:rsidRDefault="003C4788" w:rsidP="008421B1">
            <w:r w:rsidRPr="003C4788">
              <w:t>Il décide de changer de catégorie</w:t>
            </w:r>
          </w:p>
        </w:tc>
        <w:tc>
          <w:tcPr>
            <w:tcW w:w="3021" w:type="dxa"/>
          </w:tcPr>
          <w:p w14:paraId="266A44F6" w14:textId="77777777" w:rsidR="003C4788" w:rsidRPr="003C4788" w:rsidRDefault="003C4788" w:rsidP="008421B1"/>
        </w:tc>
      </w:tr>
      <w:tr w:rsidR="003C4788" w14:paraId="3C10C903" w14:textId="77777777" w:rsidTr="007179DC">
        <w:tc>
          <w:tcPr>
            <w:tcW w:w="2127" w:type="dxa"/>
            <w:shd w:val="clear" w:color="auto" w:fill="E7E6E6" w:themeFill="background2"/>
          </w:tcPr>
          <w:p w14:paraId="32A79354" w14:textId="77777777" w:rsidR="003C4788" w:rsidRPr="003C4788" w:rsidRDefault="003C4788" w:rsidP="008421B1"/>
        </w:tc>
        <w:tc>
          <w:tcPr>
            <w:tcW w:w="3914" w:type="dxa"/>
            <w:shd w:val="clear" w:color="auto" w:fill="E7E6E6" w:themeFill="background2"/>
          </w:tcPr>
          <w:p w14:paraId="61CBD841" w14:textId="77777777" w:rsidR="003C4788" w:rsidRPr="003C4788" w:rsidRDefault="003C4788" w:rsidP="008421B1"/>
        </w:tc>
        <w:tc>
          <w:tcPr>
            <w:tcW w:w="3021" w:type="dxa"/>
            <w:shd w:val="clear" w:color="auto" w:fill="E7E6E6" w:themeFill="background2"/>
          </w:tcPr>
          <w:p w14:paraId="64340E2D" w14:textId="77777777" w:rsidR="003C4788" w:rsidRDefault="003C4788" w:rsidP="008421B1">
            <w:r>
              <w:t>Reprise au point 1</w:t>
            </w:r>
          </w:p>
        </w:tc>
      </w:tr>
    </w:tbl>
    <w:p w14:paraId="6AFC4ACF" w14:textId="77777777" w:rsidR="003C4788" w:rsidRDefault="003C4788" w:rsidP="008421B1"/>
    <w:p w14:paraId="6BCED56B" w14:textId="77777777" w:rsidR="003C4788" w:rsidRPr="00527D7D" w:rsidRDefault="003C4788" w:rsidP="008421B1">
      <w:pPr>
        <w:pStyle w:val="Paragraphedeliste"/>
        <w:numPr>
          <w:ilvl w:val="0"/>
          <w:numId w:val="29"/>
        </w:numPr>
      </w:pPr>
      <w:r>
        <w:t>Exception E1 : après point N°1 : quitte le site d'OC Pizza.</w:t>
      </w:r>
    </w:p>
    <w:tbl>
      <w:tblPr>
        <w:tblStyle w:val="Grilledutableau"/>
        <w:tblW w:w="0" w:type="auto"/>
        <w:tblLook w:val="04A0" w:firstRow="1" w:lastRow="0" w:firstColumn="1" w:lastColumn="0" w:noHBand="0" w:noVBand="1"/>
      </w:tblPr>
      <w:tblGrid>
        <w:gridCol w:w="2127"/>
        <w:gridCol w:w="3914"/>
        <w:gridCol w:w="3021"/>
      </w:tblGrid>
      <w:tr w:rsidR="003C4788" w:rsidRPr="00A81C10" w14:paraId="66855C31" w14:textId="77777777" w:rsidTr="007179DC">
        <w:tc>
          <w:tcPr>
            <w:tcW w:w="2127" w:type="dxa"/>
            <w:shd w:val="clear" w:color="auto" w:fill="E7E6E6" w:themeFill="background2"/>
          </w:tcPr>
          <w:p w14:paraId="78DE4B33" w14:textId="77777777" w:rsidR="003C4788" w:rsidRPr="00264A5C" w:rsidRDefault="003C4788" w:rsidP="008421B1">
            <w:r w:rsidRPr="00264A5C">
              <w:t>Étape du scénario</w:t>
            </w:r>
          </w:p>
        </w:tc>
        <w:tc>
          <w:tcPr>
            <w:tcW w:w="3914" w:type="dxa"/>
            <w:shd w:val="clear" w:color="auto" w:fill="E7E6E6" w:themeFill="background2"/>
          </w:tcPr>
          <w:p w14:paraId="02F7E1EF" w14:textId="77777777" w:rsidR="003C4788" w:rsidRPr="00264A5C" w:rsidRDefault="003C4788" w:rsidP="008421B1">
            <w:r w:rsidRPr="00264A5C">
              <w:t>Utilisateur</w:t>
            </w:r>
          </w:p>
        </w:tc>
        <w:tc>
          <w:tcPr>
            <w:tcW w:w="3021" w:type="dxa"/>
            <w:shd w:val="clear" w:color="auto" w:fill="E7E6E6" w:themeFill="background2"/>
          </w:tcPr>
          <w:p w14:paraId="7AA351C8" w14:textId="77777777" w:rsidR="003C4788" w:rsidRPr="00264A5C" w:rsidRDefault="003C4788" w:rsidP="008421B1">
            <w:r w:rsidRPr="00264A5C">
              <w:t>Système</w:t>
            </w:r>
          </w:p>
        </w:tc>
      </w:tr>
      <w:tr w:rsidR="003C4788" w:rsidRPr="007179DC" w14:paraId="697BF328" w14:textId="77777777" w:rsidTr="007179DC">
        <w:tc>
          <w:tcPr>
            <w:tcW w:w="2127" w:type="dxa"/>
          </w:tcPr>
          <w:p w14:paraId="252EC25B" w14:textId="77777777" w:rsidR="003C4788" w:rsidRPr="00264A5C" w:rsidRDefault="003C4788" w:rsidP="008421B1">
            <w:r>
              <w:t>2</w:t>
            </w:r>
            <w:r w:rsidRPr="00264A5C">
              <w:t>.</w:t>
            </w:r>
            <w:r>
              <w:t>1</w:t>
            </w:r>
          </w:p>
        </w:tc>
        <w:tc>
          <w:tcPr>
            <w:tcW w:w="3914" w:type="dxa"/>
          </w:tcPr>
          <w:p w14:paraId="0DE2EEE2" w14:textId="77777777" w:rsidR="003C4788" w:rsidRPr="003C4788" w:rsidRDefault="003C4788" w:rsidP="008421B1">
            <w:r w:rsidRPr="003C4788">
              <w:t>Il décide de quitter le site d'OC Pizza.</w:t>
            </w:r>
          </w:p>
        </w:tc>
        <w:tc>
          <w:tcPr>
            <w:tcW w:w="3021" w:type="dxa"/>
          </w:tcPr>
          <w:p w14:paraId="55F31510" w14:textId="77777777" w:rsidR="003C4788" w:rsidRPr="003C4788" w:rsidRDefault="003C4788" w:rsidP="008421B1"/>
        </w:tc>
      </w:tr>
      <w:tr w:rsidR="003C4788" w14:paraId="0B69B42F" w14:textId="77777777" w:rsidTr="007179DC">
        <w:tc>
          <w:tcPr>
            <w:tcW w:w="2127" w:type="dxa"/>
            <w:shd w:val="clear" w:color="auto" w:fill="E7E6E6" w:themeFill="background2"/>
          </w:tcPr>
          <w:p w14:paraId="532C3865" w14:textId="77777777" w:rsidR="003C4788" w:rsidRPr="00264A5C" w:rsidRDefault="003C4788" w:rsidP="008421B1">
            <w:r>
              <w:t>2.2</w:t>
            </w:r>
          </w:p>
        </w:tc>
        <w:tc>
          <w:tcPr>
            <w:tcW w:w="3914" w:type="dxa"/>
            <w:shd w:val="clear" w:color="auto" w:fill="E7E6E6" w:themeFill="background2"/>
          </w:tcPr>
          <w:p w14:paraId="627C65FD" w14:textId="77777777" w:rsidR="003C4788" w:rsidRDefault="003C4788" w:rsidP="008421B1"/>
        </w:tc>
        <w:tc>
          <w:tcPr>
            <w:tcW w:w="3021" w:type="dxa"/>
            <w:shd w:val="clear" w:color="auto" w:fill="E7E6E6" w:themeFill="background2"/>
          </w:tcPr>
          <w:p w14:paraId="596178F2" w14:textId="77777777" w:rsidR="003C4788" w:rsidRDefault="003C4788" w:rsidP="008421B1">
            <w:r>
              <w:t>Supprime le panier.</w:t>
            </w:r>
          </w:p>
        </w:tc>
      </w:tr>
      <w:tr w:rsidR="003C4788" w14:paraId="1F30AD85" w14:textId="77777777" w:rsidTr="007179DC">
        <w:tc>
          <w:tcPr>
            <w:tcW w:w="2127" w:type="dxa"/>
          </w:tcPr>
          <w:p w14:paraId="71322180" w14:textId="77777777" w:rsidR="003C4788" w:rsidRPr="00264A5C" w:rsidRDefault="003C4788" w:rsidP="008421B1">
            <w:r>
              <w:t>2.3</w:t>
            </w:r>
          </w:p>
        </w:tc>
        <w:tc>
          <w:tcPr>
            <w:tcW w:w="3914" w:type="dxa"/>
          </w:tcPr>
          <w:p w14:paraId="2B3C0EB5" w14:textId="77777777" w:rsidR="003C4788" w:rsidRDefault="003C4788" w:rsidP="008421B1"/>
        </w:tc>
        <w:tc>
          <w:tcPr>
            <w:tcW w:w="3021" w:type="dxa"/>
          </w:tcPr>
          <w:p w14:paraId="3A0CFC1D" w14:textId="77777777" w:rsidR="003C4788" w:rsidRDefault="003C4788" w:rsidP="008421B1">
            <w:r>
              <w:t>Arrêt du cas d'utilisation</w:t>
            </w:r>
          </w:p>
        </w:tc>
      </w:tr>
    </w:tbl>
    <w:p w14:paraId="297D77A6" w14:textId="77777777" w:rsidR="003C4788" w:rsidRDefault="003C4788" w:rsidP="008421B1"/>
    <w:p w14:paraId="4D63D4D9" w14:textId="77777777" w:rsidR="003C4788" w:rsidRPr="00527D7D" w:rsidRDefault="003C4788" w:rsidP="008421B1">
      <w:pPr>
        <w:pStyle w:val="Paragraphedeliste"/>
        <w:numPr>
          <w:ilvl w:val="0"/>
          <w:numId w:val="29"/>
        </w:numPr>
      </w:pPr>
      <w:r>
        <w:t>Exception E2 : après point N°6 : quitte le site d'OC Pizza.</w:t>
      </w:r>
    </w:p>
    <w:tbl>
      <w:tblPr>
        <w:tblStyle w:val="Grilledutableau"/>
        <w:tblW w:w="0" w:type="auto"/>
        <w:tblLook w:val="04A0" w:firstRow="1" w:lastRow="0" w:firstColumn="1" w:lastColumn="0" w:noHBand="0" w:noVBand="1"/>
      </w:tblPr>
      <w:tblGrid>
        <w:gridCol w:w="2127"/>
        <w:gridCol w:w="3914"/>
        <w:gridCol w:w="3021"/>
      </w:tblGrid>
      <w:tr w:rsidR="003C4788" w:rsidRPr="00A81C10" w14:paraId="0CE6BCDF" w14:textId="77777777" w:rsidTr="007179DC">
        <w:tc>
          <w:tcPr>
            <w:tcW w:w="2127" w:type="dxa"/>
            <w:shd w:val="clear" w:color="auto" w:fill="E7E6E6" w:themeFill="background2"/>
          </w:tcPr>
          <w:p w14:paraId="09E975DB" w14:textId="77777777" w:rsidR="003C4788" w:rsidRPr="00264A5C" w:rsidRDefault="003C4788" w:rsidP="008421B1">
            <w:r w:rsidRPr="00264A5C">
              <w:t>Étape du scénario</w:t>
            </w:r>
          </w:p>
        </w:tc>
        <w:tc>
          <w:tcPr>
            <w:tcW w:w="3914" w:type="dxa"/>
            <w:shd w:val="clear" w:color="auto" w:fill="E7E6E6" w:themeFill="background2"/>
          </w:tcPr>
          <w:p w14:paraId="5C5B110C" w14:textId="77777777" w:rsidR="003C4788" w:rsidRPr="00264A5C" w:rsidRDefault="003C4788" w:rsidP="008421B1">
            <w:r w:rsidRPr="00264A5C">
              <w:t>Utilisateur</w:t>
            </w:r>
          </w:p>
        </w:tc>
        <w:tc>
          <w:tcPr>
            <w:tcW w:w="3021" w:type="dxa"/>
            <w:shd w:val="clear" w:color="auto" w:fill="E7E6E6" w:themeFill="background2"/>
          </w:tcPr>
          <w:p w14:paraId="2CA9E5EF" w14:textId="77777777" w:rsidR="003C4788" w:rsidRPr="00264A5C" w:rsidRDefault="003C4788" w:rsidP="008421B1">
            <w:r w:rsidRPr="00264A5C">
              <w:t>Système</w:t>
            </w:r>
          </w:p>
        </w:tc>
      </w:tr>
      <w:tr w:rsidR="003C4788" w:rsidRPr="007179DC" w14:paraId="213545D5" w14:textId="77777777" w:rsidTr="007179DC">
        <w:tc>
          <w:tcPr>
            <w:tcW w:w="2127" w:type="dxa"/>
          </w:tcPr>
          <w:p w14:paraId="0AE86F96" w14:textId="77777777" w:rsidR="003C4788" w:rsidRPr="00264A5C" w:rsidRDefault="003C4788" w:rsidP="008421B1">
            <w:r>
              <w:t>7</w:t>
            </w:r>
            <w:r w:rsidRPr="00264A5C">
              <w:t>.</w:t>
            </w:r>
            <w:r>
              <w:t>1</w:t>
            </w:r>
          </w:p>
        </w:tc>
        <w:tc>
          <w:tcPr>
            <w:tcW w:w="3914" w:type="dxa"/>
          </w:tcPr>
          <w:p w14:paraId="120D864A" w14:textId="77777777" w:rsidR="003C4788" w:rsidRPr="003C4788" w:rsidRDefault="003C4788" w:rsidP="008421B1">
            <w:r w:rsidRPr="003C4788">
              <w:t>Il décide de quitter le site d'OC Pizza.</w:t>
            </w:r>
          </w:p>
        </w:tc>
        <w:tc>
          <w:tcPr>
            <w:tcW w:w="3021" w:type="dxa"/>
          </w:tcPr>
          <w:p w14:paraId="2BE59296" w14:textId="77777777" w:rsidR="003C4788" w:rsidRPr="003C4788" w:rsidRDefault="003C4788" w:rsidP="008421B1"/>
        </w:tc>
      </w:tr>
      <w:tr w:rsidR="003C4788" w14:paraId="2B876B82" w14:textId="77777777" w:rsidTr="007179DC">
        <w:tc>
          <w:tcPr>
            <w:tcW w:w="2127" w:type="dxa"/>
            <w:shd w:val="clear" w:color="auto" w:fill="E7E6E6" w:themeFill="background2"/>
          </w:tcPr>
          <w:p w14:paraId="13C4BED8" w14:textId="77777777" w:rsidR="003C4788" w:rsidRPr="00264A5C" w:rsidRDefault="003C4788" w:rsidP="008421B1">
            <w:r>
              <w:t>7.2</w:t>
            </w:r>
          </w:p>
        </w:tc>
        <w:tc>
          <w:tcPr>
            <w:tcW w:w="3914" w:type="dxa"/>
            <w:shd w:val="clear" w:color="auto" w:fill="E7E6E6" w:themeFill="background2"/>
          </w:tcPr>
          <w:p w14:paraId="7DDA1C5D" w14:textId="77777777" w:rsidR="003C4788" w:rsidRDefault="003C4788" w:rsidP="008421B1"/>
        </w:tc>
        <w:tc>
          <w:tcPr>
            <w:tcW w:w="3021" w:type="dxa"/>
            <w:shd w:val="clear" w:color="auto" w:fill="E7E6E6" w:themeFill="background2"/>
          </w:tcPr>
          <w:p w14:paraId="337F08F5" w14:textId="77777777" w:rsidR="003C4788" w:rsidRDefault="003C4788" w:rsidP="008421B1">
            <w:r>
              <w:t>Supprime le panier.</w:t>
            </w:r>
          </w:p>
        </w:tc>
      </w:tr>
      <w:tr w:rsidR="003C4788" w14:paraId="56B71F5C" w14:textId="77777777" w:rsidTr="007179DC">
        <w:tc>
          <w:tcPr>
            <w:tcW w:w="2127" w:type="dxa"/>
          </w:tcPr>
          <w:p w14:paraId="05341F2A" w14:textId="77777777" w:rsidR="003C4788" w:rsidRPr="00264A5C" w:rsidRDefault="003C4788" w:rsidP="008421B1">
            <w:r>
              <w:t>7.3</w:t>
            </w:r>
          </w:p>
        </w:tc>
        <w:tc>
          <w:tcPr>
            <w:tcW w:w="3914" w:type="dxa"/>
          </w:tcPr>
          <w:p w14:paraId="3B9C45EE" w14:textId="77777777" w:rsidR="003C4788" w:rsidRDefault="003C4788" w:rsidP="008421B1"/>
        </w:tc>
        <w:tc>
          <w:tcPr>
            <w:tcW w:w="3021" w:type="dxa"/>
          </w:tcPr>
          <w:p w14:paraId="753393B9" w14:textId="77777777" w:rsidR="003C4788" w:rsidRDefault="003C4788" w:rsidP="008421B1">
            <w:r>
              <w:t>Arrêt du cas d'utilisation</w:t>
            </w:r>
          </w:p>
        </w:tc>
      </w:tr>
    </w:tbl>
    <w:p w14:paraId="4A3AEFB4" w14:textId="77777777" w:rsidR="003C4788" w:rsidRDefault="003C4788" w:rsidP="008421B1"/>
    <w:p w14:paraId="520A99B7" w14:textId="77777777" w:rsidR="003C4788" w:rsidRPr="003C4788" w:rsidRDefault="003C4788" w:rsidP="008421B1">
      <w:pPr>
        <w:pStyle w:val="Titre4"/>
      </w:pPr>
      <w:bookmarkStart w:id="59" w:name="_Toc39658528"/>
      <w:r w:rsidRPr="003C4788">
        <w:t>La fin et les postconditions.</w:t>
      </w:r>
      <w:bookmarkEnd w:id="59"/>
    </w:p>
    <w:tbl>
      <w:tblPr>
        <w:tblStyle w:val="Grilledutableau"/>
        <w:tblW w:w="0" w:type="auto"/>
        <w:tblLook w:val="04A0" w:firstRow="1" w:lastRow="0" w:firstColumn="1" w:lastColumn="0" w:noHBand="0" w:noVBand="1"/>
      </w:tblPr>
      <w:tblGrid>
        <w:gridCol w:w="2127"/>
        <w:gridCol w:w="6935"/>
      </w:tblGrid>
      <w:tr w:rsidR="003C4788" w:rsidRPr="007179DC" w14:paraId="3C3C5C08" w14:textId="77777777" w:rsidTr="007179DC">
        <w:tc>
          <w:tcPr>
            <w:tcW w:w="2127" w:type="dxa"/>
            <w:shd w:val="clear" w:color="auto" w:fill="E7E6E6" w:themeFill="background2"/>
          </w:tcPr>
          <w:p w14:paraId="7BB7ECB3" w14:textId="77777777" w:rsidR="003C4788" w:rsidRPr="00264A5C" w:rsidRDefault="003C4788" w:rsidP="008421B1">
            <w:r w:rsidRPr="00264A5C">
              <w:t>Fin</w:t>
            </w:r>
          </w:p>
        </w:tc>
        <w:tc>
          <w:tcPr>
            <w:tcW w:w="6935" w:type="dxa"/>
            <w:shd w:val="clear" w:color="auto" w:fill="E7E6E6" w:themeFill="background2"/>
          </w:tcPr>
          <w:p w14:paraId="5A008C75" w14:textId="77777777" w:rsidR="003C4788" w:rsidRPr="003C4788" w:rsidRDefault="003C4788" w:rsidP="008421B1">
            <w:r w:rsidRPr="003C4788">
              <w:t>Scénario nominal : après le point 8 Appel du cas d’utilisation « Valider commande »</w:t>
            </w:r>
          </w:p>
          <w:p w14:paraId="6219410A" w14:textId="77777777" w:rsidR="003C4788" w:rsidRPr="003C4788" w:rsidRDefault="003C4788" w:rsidP="008421B1"/>
          <w:p w14:paraId="7DE102FB" w14:textId="77777777" w:rsidR="003C4788" w:rsidRPr="003C4788" w:rsidRDefault="003C4788" w:rsidP="008421B1">
            <w:r w:rsidRPr="003C4788">
              <w:t>Scénario d'exception : après les points 2 et 7 si l'utilisateur quitte le site d'OC Pizza.</w:t>
            </w:r>
          </w:p>
        </w:tc>
      </w:tr>
      <w:tr w:rsidR="003C4788" w:rsidRPr="007179DC" w14:paraId="0CFB1F00" w14:textId="77777777" w:rsidTr="007179DC">
        <w:tc>
          <w:tcPr>
            <w:tcW w:w="2127" w:type="dxa"/>
          </w:tcPr>
          <w:p w14:paraId="72A37AB1" w14:textId="77777777" w:rsidR="003C4788" w:rsidRPr="00264A5C" w:rsidRDefault="003C4788" w:rsidP="008421B1">
            <w:r w:rsidRPr="00264A5C">
              <w:t>Postconditions</w:t>
            </w:r>
          </w:p>
        </w:tc>
        <w:tc>
          <w:tcPr>
            <w:tcW w:w="6935" w:type="dxa"/>
          </w:tcPr>
          <w:p w14:paraId="04A6C5B3" w14:textId="77777777" w:rsidR="003C4788" w:rsidRPr="003C4788" w:rsidRDefault="003C4788" w:rsidP="008421B1">
            <w:r w:rsidRPr="003C4788">
              <w:t>Un produit est ajouté au panier.</w:t>
            </w:r>
          </w:p>
        </w:tc>
      </w:tr>
    </w:tbl>
    <w:p w14:paraId="18E0F49B" w14:textId="77777777" w:rsidR="003C4788" w:rsidRPr="003C4788" w:rsidRDefault="003C4788" w:rsidP="008421B1"/>
    <w:p w14:paraId="09149B3B" w14:textId="77777777" w:rsidR="003C4788" w:rsidRDefault="003C4788" w:rsidP="008421B1">
      <w:pPr>
        <w:pStyle w:val="Titre4"/>
      </w:pPr>
      <w:bookmarkStart w:id="60" w:name="_Toc39658529"/>
      <w:r>
        <w:t>Compléments.</w:t>
      </w:r>
      <w:bookmarkEnd w:id="60"/>
    </w:p>
    <w:tbl>
      <w:tblPr>
        <w:tblStyle w:val="Grilledutableau"/>
        <w:tblW w:w="0" w:type="auto"/>
        <w:tblLook w:val="04A0" w:firstRow="1" w:lastRow="0" w:firstColumn="1" w:lastColumn="0" w:noHBand="0" w:noVBand="1"/>
      </w:tblPr>
      <w:tblGrid>
        <w:gridCol w:w="2127"/>
        <w:gridCol w:w="6935"/>
      </w:tblGrid>
      <w:tr w:rsidR="003C4788" w:rsidRPr="007179DC" w14:paraId="49B39626" w14:textId="77777777" w:rsidTr="007179DC">
        <w:tc>
          <w:tcPr>
            <w:tcW w:w="2127" w:type="dxa"/>
            <w:shd w:val="clear" w:color="auto" w:fill="E7E6E6" w:themeFill="background2"/>
          </w:tcPr>
          <w:p w14:paraId="7693CD65" w14:textId="77777777" w:rsidR="003C4788" w:rsidRPr="00264A5C" w:rsidRDefault="003C4788" w:rsidP="008421B1">
            <w:r w:rsidRPr="00264A5C">
              <w:t>Ergonomie</w:t>
            </w:r>
          </w:p>
        </w:tc>
        <w:tc>
          <w:tcPr>
            <w:tcW w:w="6935" w:type="dxa"/>
            <w:shd w:val="clear" w:color="auto" w:fill="E7E6E6" w:themeFill="background2"/>
          </w:tcPr>
          <w:p w14:paraId="1F3B86EB" w14:textId="77777777" w:rsidR="003C4788" w:rsidRPr="003C4788" w:rsidRDefault="003C4788" w:rsidP="008421B1">
            <w:r w:rsidRPr="003C4788">
              <w:t xml:space="preserve">Affichage sous l'image du produit des boutons ajouter et supprimer et d'un conteur indiquant la quantité du produit dans le panier. </w:t>
            </w:r>
          </w:p>
        </w:tc>
      </w:tr>
      <w:tr w:rsidR="003C4788" w14:paraId="4638788A" w14:textId="77777777" w:rsidTr="007179DC">
        <w:tc>
          <w:tcPr>
            <w:tcW w:w="2127" w:type="dxa"/>
          </w:tcPr>
          <w:p w14:paraId="0994132A" w14:textId="77777777" w:rsidR="003C4788" w:rsidRPr="00264A5C" w:rsidRDefault="003C4788" w:rsidP="008421B1">
            <w:r w:rsidRPr="00264A5C">
              <w:t>Performances attendues</w:t>
            </w:r>
          </w:p>
        </w:tc>
        <w:tc>
          <w:tcPr>
            <w:tcW w:w="6935" w:type="dxa"/>
          </w:tcPr>
          <w:p w14:paraId="10AFE031" w14:textId="77777777" w:rsidR="003C4788" w:rsidRPr="00F065E7" w:rsidRDefault="003C4788" w:rsidP="008421B1"/>
        </w:tc>
      </w:tr>
      <w:tr w:rsidR="003C4788" w14:paraId="505F4007" w14:textId="77777777" w:rsidTr="007179DC">
        <w:tc>
          <w:tcPr>
            <w:tcW w:w="2127" w:type="dxa"/>
            <w:shd w:val="clear" w:color="auto" w:fill="E7E6E6" w:themeFill="background2"/>
          </w:tcPr>
          <w:p w14:paraId="7F751D92" w14:textId="77777777" w:rsidR="003C4788" w:rsidRPr="00264A5C" w:rsidRDefault="003C4788" w:rsidP="008421B1">
            <w:r w:rsidRPr="00264A5C">
              <w:t>Problèmes non résolus</w:t>
            </w:r>
          </w:p>
        </w:tc>
        <w:tc>
          <w:tcPr>
            <w:tcW w:w="6935" w:type="dxa"/>
            <w:shd w:val="clear" w:color="auto" w:fill="E7E6E6" w:themeFill="background2"/>
          </w:tcPr>
          <w:p w14:paraId="4AFC6944" w14:textId="77777777" w:rsidR="003C4788" w:rsidRDefault="003C4788" w:rsidP="008421B1"/>
        </w:tc>
      </w:tr>
    </w:tbl>
    <w:p w14:paraId="71281CB7" w14:textId="77777777" w:rsidR="003C4788" w:rsidRDefault="003C4788" w:rsidP="008421B1"/>
    <w:p w14:paraId="2AE27FF5" w14:textId="77777777" w:rsidR="003C4788" w:rsidRDefault="003C4788" w:rsidP="008421B1">
      <w:pPr>
        <w:pStyle w:val="Titre4"/>
      </w:pPr>
      <w:bookmarkStart w:id="61" w:name="_Toc39658530"/>
      <w:r>
        <w:t>User Story.</w:t>
      </w:r>
      <w:bookmarkEnd w:id="61"/>
    </w:p>
    <w:p w14:paraId="4E53ADFF"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1C180F15" w14:textId="77777777" w:rsidTr="007179DC">
        <w:tc>
          <w:tcPr>
            <w:tcW w:w="1413" w:type="dxa"/>
          </w:tcPr>
          <w:p w14:paraId="7B47013A" w14:textId="77777777" w:rsidR="003C4788" w:rsidRDefault="003C4788" w:rsidP="008421B1">
            <w:r>
              <w:rPr>
                <w:noProof/>
              </w:rPr>
              <w:drawing>
                <wp:inline distT="0" distB="0" distL="0" distR="0" wp14:anchorId="168D730E" wp14:editId="4B839CF6">
                  <wp:extent cx="720000" cy="774000"/>
                  <wp:effectExtent l="0" t="0" r="4445"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6E06F5FE" w14:textId="77777777" w:rsidR="003C4788" w:rsidRPr="003C4788" w:rsidRDefault="003C4788" w:rsidP="008421B1">
            <w:r w:rsidRPr="003C4788">
              <w:t>En tant que Franck je veux cliquer sur un bouton "Ajouter" sous l'image du produit pour l'ajouter au panier.</w:t>
            </w:r>
          </w:p>
        </w:tc>
      </w:tr>
    </w:tbl>
    <w:p w14:paraId="62074B34" w14:textId="77777777" w:rsidR="003C4788" w:rsidRPr="003C4788" w:rsidRDefault="003C4788" w:rsidP="008421B1">
      <w:r w:rsidRPr="003C4788">
        <w:br w:type="page"/>
      </w:r>
    </w:p>
    <w:p w14:paraId="4CDCFB08" w14:textId="77777777" w:rsidR="003C4788" w:rsidRPr="003C4788" w:rsidRDefault="003C4788" w:rsidP="008421B1">
      <w:pPr>
        <w:pStyle w:val="Titre3"/>
      </w:pPr>
      <w:bookmarkStart w:id="62" w:name="_Toc39658531"/>
      <w:r w:rsidRPr="003C4788">
        <w:t>Cas d'utilisation &lt;&lt;Supprimer un produit&gt;&gt;</w:t>
      </w:r>
      <w:bookmarkEnd w:id="62"/>
    </w:p>
    <w:p w14:paraId="54974662" w14:textId="77777777" w:rsidR="003C4788" w:rsidRPr="00A81C10" w:rsidRDefault="003C4788" w:rsidP="008421B1">
      <w:pPr>
        <w:pStyle w:val="Titre4"/>
      </w:pPr>
      <w:bookmarkStart w:id="63" w:name="_Toc39658532"/>
      <w:r>
        <w:t>Identification</w:t>
      </w:r>
      <w:bookmarkEnd w:id="63"/>
    </w:p>
    <w:tbl>
      <w:tblPr>
        <w:tblStyle w:val="Grilledutableau"/>
        <w:tblW w:w="9067" w:type="dxa"/>
        <w:tblLook w:val="04A0" w:firstRow="1" w:lastRow="0" w:firstColumn="1" w:lastColumn="0" w:noHBand="0" w:noVBand="1"/>
      </w:tblPr>
      <w:tblGrid>
        <w:gridCol w:w="2119"/>
        <w:gridCol w:w="6948"/>
      </w:tblGrid>
      <w:tr w:rsidR="003C4788" w14:paraId="2A901B20" w14:textId="77777777" w:rsidTr="007179DC">
        <w:tc>
          <w:tcPr>
            <w:tcW w:w="0" w:type="auto"/>
            <w:shd w:val="clear" w:color="auto" w:fill="E7E6E6" w:themeFill="background2"/>
          </w:tcPr>
          <w:p w14:paraId="4A740DB2" w14:textId="77777777" w:rsidR="003C4788" w:rsidRPr="00A14E6E" w:rsidRDefault="003C4788" w:rsidP="008421B1">
            <w:r w:rsidRPr="00A14E6E">
              <w:t>Numéro</w:t>
            </w:r>
          </w:p>
        </w:tc>
        <w:tc>
          <w:tcPr>
            <w:tcW w:w="6948" w:type="dxa"/>
            <w:shd w:val="clear" w:color="auto" w:fill="E7E6E6" w:themeFill="background2"/>
          </w:tcPr>
          <w:p w14:paraId="613E3550" w14:textId="77777777" w:rsidR="003C4788" w:rsidRPr="00264A5C" w:rsidRDefault="003C4788" w:rsidP="008421B1">
            <w:r>
              <w:t>3</w:t>
            </w:r>
          </w:p>
        </w:tc>
      </w:tr>
      <w:tr w:rsidR="003C4788" w:rsidRPr="007179DC" w14:paraId="52E0A3D4" w14:textId="77777777" w:rsidTr="007179DC">
        <w:tc>
          <w:tcPr>
            <w:tcW w:w="0" w:type="auto"/>
          </w:tcPr>
          <w:p w14:paraId="756D6507" w14:textId="77777777" w:rsidR="003C4788" w:rsidRPr="00A14E6E" w:rsidRDefault="003C4788" w:rsidP="008421B1">
            <w:r w:rsidRPr="00A14E6E">
              <w:t>Nom</w:t>
            </w:r>
          </w:p>
        </w:tc>
        <w:tc>
          <w:tcPr>
            <w:tcW w:w="6948" w:type="dxa"/>
          </w:tcPr>
          <w:p w14:paraId="00C9A58C" w14:textId="470FBA84" w:rsidR="003C4788" w:rsidRPr="003C4788" w:rsidRDefault="003C4788" w:rsidP="008421B1">
            <w:r w:rsidRPr="003C4788">
              <w:t xml:space="preserve">Supprimer un produit (package </w:t>
            </w:r>
            <w:r w:rsidR="009815B0">
              <w:t>Vente</w:t>
            </w:r>
            <w:r w:rsidRPr="003C4788">
              <w:t>)</w:t>
            </w:r>
          </w:p>
        </w:tc>
      </w:tr>
      <w:tr w:rsidR="003C4788" w14:paraId="148820A9" w14:textId="77777777" w:rsidTr="007179DC">
        <w:tc>
          <w:tcPr>
            <w:tcW w:w="0" w:type="auto"/>
            <w:shd w:val="clear" w:color="auto" w:fill="E7E6E6" w:themeFill="background2"/>
          </w:tcPr>
          <w:p w14:paraId="0EF9F029" w14:textId="77777777" w:rsidR="003C4788" w:rsidRPr="00A14E6E" w:rsidRDefault="003C4788" w:rsidP="008421B1">
            <w:r w:rsidRPr="00A14E6E">
              <w:t>A</w:t>
            </w:r>
            <w:r>
              <w:t>c</w:t>
            </w:r>
            <w:r w:rsidRPr="00A14E6E">
              <w:t>teur(s)</w:t>
            </w:r>
          </w:p>
        </w:tc>
        <w:tc>
          <w:tcPr>
            <w:tcW w:w="6948" w:type="dxa"/>
            <w:shd w:val="clear" w:color="auto" w:fill="E7E6E6" w:themeFill="background2"/>
          </w:tcPr>
          <w:p w14:paraId="257F024E" w14:textId="77777777" w:rsidR="003C4788" w:rsidRPr="00A14E6E" w:rsidRDefault="003C4788" w:rsidP="008421B1">
            <w:r>
              <w:t>Acheteur (Client ou Employé)</w:t>
            </w:r>
          </w:p>
        </w:tc>
      </w:tr>
      <w:tr w:rsidR="003C4788" w:rsidRPr="007179DC" w14:paraId="63E4385E" w14:textId="77777777" w:rsidTr="007179DC">
        <w:tc>
          <w:tcPr>
            <w:tcW w:w="0" w:type="auto"/>
          </w:tcPr>
          <w:p w14:paraId="4559C152" w14:textId="77777777" w:rsidR="003C4788" w:rsidRPr="00A14E6E" w:rsidRDefault="003C4788" w:rsidP="008421B1">
            <w:r w:rsidRPr="00A14E6E">
              <w:t>Description succincte</w:t>
            </w:r>
          </w:p>
        </w:tc>
        <w:tc>
          <w:tcPr>
            <w:tcW w:w="6948" w:type="dxa"/>
          </w:tcPr>
          <w:p w14:paraId="1F5A3D09" w14:textId="77777777" w:rsidR="003C4788" w:rsidRPr="003C4788" w:rsidRDefault="003C4788" w:rsidP="008421B1">
            <w:r w:rsidRPr="003C4788">
              <w:t xml:space="preserve">La suppression d'un produit doit être possible depuis internet par le Client et au magasin par l'Employé. L'opération est possible même si l'utilisateur n'est pas identifié et si le produit existe dans son panier. </w:t>
            </w:r>
          </w:p>
        </w:tc>
      </w:tr>
      <w:tr w:rsidR="003C4788" w:rsidRPr="00EB43E8" w14:paraId="477B776D" w14:textId="77777777" w:rsidTr="007179DC">
        <w:tc>
          <w:tcPr>
            <w:tcW w:w="0" w:type="auto"/>
            <w:shd w:val="clear" w:color="auto" w:fill="E7E6E6" w:themeFill="background2"/>
          </w:tcPr>
          <w:p w14:paraId="45534D88" w14:textId="77777777" w:rsidR="003C4788" w:rsidRPr="00A14E6E" w:rsidRDefault="003C4788" w:rsidP="008421B1">
            <w:r w:rsidRPr="00A14E6E">
              <w:t>Auteur</w:t>
            </w:r>
          </w:p>
        </w:tc>
        <w:tc>
          <w:tcPr>
            <w:tcW w:w="6948" w:type="dxa"/>
            <w:shd w:val="clear" w:color="auto" w:fill="E7E6E6" w:themeFill="background2"/>
          </w:tcPr>
          <w:p w14:paraId="27D23D04"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4CD8BD4E" w14:textId="77777777" w:rsidTr="007179DC">
        <w:tc>
          <w:tcPr>
            <w:tcW w:w="0" w:type="auto"/>
          </w:tcPr>
          <w:p w14:paraId="66A17A8B" w14:textId="77777777" w:rsidR="003C4788" w:rsidRPr="00A14E6E" w:rsidRDefault="003C4788" w:rsidP="008421B1">
            <w:r w:rsidRPr="00A14E6E">
              <w:t>Date(s)</w:t>
            </w:r>
          </w:p>
        </w:tc>
        <w:tc>
          <w:tcPr>
            <w:tcW w:w="6948" w:type="dxa"/>
          </w:tcPr>
          <w:p w14:paraId="5BE7208E" w14:textId="38F0B537" w:rsidR="003C4788" w:rsidRPr="00A14E6E" w:rsidRDefault="009815B0" w:rsidP="008421B1">
            <w:r>
              <w:t>06/05/20</w:t>
            </w:r>
            <w:r w:rsidR="003C4788">
              <w:t xml:space="preserve"> </w:t>
            </w:r>
            <w:r w:rsidR="003C4788" w:rsidRPr="00A14E6E">
              <w:t>(</w:t>
            </w:r>
            <w:r>
              <w:t>troisième</w:t>
            </w:r>
            <w:r w:rsidR="003C4788" w:rsidRPr="00A14E6E">
              <w:t xml:space="preserve"> rédaction)</w:t>
            </w:r>
          </w:p>
        </w:tc>
      </w:tr>
      <w:tr w:rsidR="003C4788" w:rsidRPr="007179DC" w14:paraId="00F7EF95" w14:textId="77777777" w:rsidTr="007179DC">
        <w:tc>
          <w:tcPr>
            <w:tcW w:w="0" w:type="auto"/>
            <w:shd w:val="clear" w:color="auto" w:fill="E7E6E6" w:themeFill="background2"/>
          </w:tcPr>
          <w:p w14:paraId="31E32B62" w14:textId="77777777" w:rsidR="003C4788" w:rsidRPr="00A14E6E" w:rsidRDefault="003C4788" w:rsidP="008421B1">
            <w:r w:rsidRPr="00A14E6E">
              <w:t>Préconditions</w:t>
            </w:r>
          </w:p>
        </w:tc>
        <w:tc>
          <w:tcPr>
            <w:tcW w:w="6948" w:type="dxa"/>
            <w:shd w:val="clear" w:color="auto" w:fill="E7E6E6" w:themeFill="background2"/>
          </w:tcPr>
          <w:p w14:paraId="73042477" w14:textId="77777777" w:rsidR="003C4788" w:rsidRPr="003C4788" w:rsidRDefault="003C4788" w:rsidP="008421B1">
            <w:r w:rsidRPr="003C4788">
              <w:t>La commande n'a pas été validée. L'utilisateur est sur la page d'affichage des produits d'une catégorie.</w:t>
            </w:r>
          </w:p>
        </w:tc>
      </w:tr>
      <w:tr w:rsidR="003C4788" w:rsidRPr="007179DC" w14:paraId="2098A8C0" w14:textId="77777777" w:rsidTr="007179DC">
        <w:tc>
          <w:tcPr>
            <w:tcW w:w="0" w:type="auto"/>
          </w:tcPr>
          <w:p w14:paraId="42AECE77" w14:textId="77777777" w:rsidR="003C4788" w:rsidRPr="00A14E6E" w:rsidRDefault="003C4788" w:rsidP="008421B1">
            <w:r w:rsidRPr="00A14E6E">
              <w:t>Démarrage</w:t>
            </w:r>
          </w:p>
        </w:tc>
        <w:tc>
          <w:tcPr>
            <w:tcW w:w="6948" w:type="dxa"/>
          </w:tcPr>
          <w:p w14:paraId="473392EF" w14:textId="77777777" w:rsidR="003C4788" w:rsidRPr="003C4788" w:rsidRDefault="003C4788" w:rsidP="008421B1">
            <w:r w:rsidRPr="003C4788">
              <w:t>Demande la suppression d'un produit au panier par un clic sur le bouton supprimer de l'encart du produit dans une catégorie.</w:t>
            </w:r>
          </w:p>
        </w:tc>
      </w:tr>
    </w:tbl>
    <w:p w14:paraId="1B8EA3FF" w14:textId="77777777" w:rsidR="003C4788" w:rsidRPr="003C4788" w:rsidRDefault="003C4788" w:rsidP="008421B1"/>
    <w:p w14:paraId="4A3623BC" w14:textId="77777777" w:rsidR="003C4788" w:rsidRPr="003C4788" w:rsidRDefault="003C4788" w:rsidP="008421B1">
      <w:pPr>
        <w:pStyle w:val="Titre4"/>
      </w:pPr>
      <w:bookmarkStart w:id="64" w:name="_Toc39658533"/>
      <w:r w:rsidRPr="003C4788">
        <w:t>Le dialogue : le scénario nominal.</w:t>
      </w:r>
      <w:bookmarkEnd w:id="64"/>
    </w:p>
    <w:tbl>
      <w:tblPr>
        <w:tblStyle w:val="Grilledutableau"/>
        <w:tblW w:w="0" w:type="auto"/>
        <w:tblLook w:val="04A0" w:firstRow="1" w:lastRow="0" w:firstColumn="1" w:lastColumn="0" w:noHBand="0" w:noVBand="1"/>
      </w:tblPr>
      <w:tblGrid>
        <w:gridCol w:w="2127"/>
        <w:gridCol w:w="3914"/>
        <w:gridCol w:w="3021"/>
      </w:tblGrid>
      <w:tr w:rsidR="003C4788" w14:paraId="4FF5744A" w14:textId="77777777" w:rsidTr="007179DC">
        <w:tc>
          <w:tcPr>
            <w:tcW w:w="2127" w:type="dxa"/>
            <w:shd w:val="clear" w:color="auto" w:fill="E7E6E6" w:themeFill="background2"/>
          </w:tcPr>
          <w:p w14:paraId="1A05C2AF" w14:textId="77777777" w:rsidR="003C4788" w:rsidRPr="00264A5C" w:rsidRDefault="003C4788" w:rsidP="008421B1">
            <w:r w:rsidRPr="00264A5C">
              <w:t>Étape du scénario</w:t>
            </w:r>
          </w:p>
        </w:tc>
        <w:tc>
          <w:tcPr>
            <w:tcW w:w="3914" w:type="dxa"/>
            <w:shd w:val="clear" w:color="auto" w:fill="E7E6E6" w:themeFill="background2"/>
          </w:tcPr>
          <w:p w14:paraId="6A0A6FD0" w14:textId="77777777" w:rsidR="003C4788" w:rsidRPr="00264A5C" w:rsidRDefault="003C4788" w:rsidP="008421B1">
            <w:r w:rsidRPr="00264A5C">
              <w:t>Utilisateur</w:t>
            </w:r>
          </w:p>
        </w:tc>
        <w:tc>
          <w:tcPr>
            <w:tcW w:w="3021" w:type="dxa"/>
            <w:shd w:val="clear" w:color="auto" w:fill="E7E6E6" w:themeFill="background2"/>
          </w:tcPr>
          <w:p w14:paraId="2D708044" w14:textId="77777777" w:rsidR="003C4788" w:rsidRPr="00264A5C" w:rsidRDefault="003C4788" w:rsidP="008421B1">
            <w:r w:rsidRPr="00264A5C">
              <w:t>Système</w:t>
            </w:r>
          </w:p>
        </w:tc>
      </w:tr>
      <w:tr w:rsidR="003C4788" w:rsidRPr="007179DC" w14:paraId="20CE7A97" w14:textId="77777777" w:rsidTr="007179DC">
        <w:tc>
          <w:tcPr>
            <w:tcW w:w="2127" w:type="dxa"/>
          </w:tcPr>
          <w:p w14:paraId="167B0E95" w14:textId="77777777" w:rsidR="003C4788" w:rsidRPr="00264A5C" w:rsidRDefault="003C4788" w:rsidP="008421B1">
            <w:r w:rsidRPr="00264A5C">
              <w:t>1.</w:t>
            </w:r>
          </w:p>
        </w:tc>
        <w:tc>
          <w:tcPr>
            <w:tcW w:w="3914" w:type="dxa"/>
          </w:tcPr>
          <w:p w14:paraId="09EB197D" w14:textId="77777777" w:rsidR="003C4788" w:rsidRDefault="003C4788" w:rsidP="008421B1"/>
        </w:tc>
        <w:tc>
          <w:tcPr>
            <w:tcW w:w="3021" w:type="dxa"/>
          </w:tcPr>
          <w:p w14:paraId="1B3D7C19" w14:textId="77777777" w:rsidR="003C4788" w:rsidRPr="003C4788" w:rsidRDefault="003C4788" w:rsidP="008421B1">
            <w:r w:rsidRPr="003C4788">
              <w:t>Il affiche la page des produits d'une catégorie</w:t>
            </w:r>
          </w:p>
        </w:tc>
      </w:tr>
      <w:tr w:rsidR="003C4788" w:rsidRPr="007179DC" w14:paraId="1FE893F7" w14:textId="77777777" w:rsidTr="007179DC">
        <w:tc>
          <w:tcPr>
            <w:tcW w:w="2127" w:type="dxa"/>
            <w:shd w:val="clear" w:color="auto" w:fill="E7E6E6" w:themeFill="background2"/>
          </w:tcPr>
          <w:p w14:paraId="2C41AC7A" w14:textId="77777777" w:rsidR="003C4788" w:rsidRPr="00264A5C" w:rsidRDefault="003C4788" w:rsidP="008421B1">
            <w:r w:rsidRPr="00264A5C">
              <w:t>2.</w:t>
            </w:r>
          </w:p>
        </w:tc>
        <w:tc>
          <w:tcPr>
            <w:tcW w:w="3914" w:type="dxa"/>
            <w:shd w:val="clear" w:color="auto" w:fill="E7E6E6" w:themeFill="background2"/>
          </w:tcPr>
          <w:p w14:paraId="6E8291F2" w14:textId="77777777" w:rsidR="003C4788" w:rsidRPr="003C4788" w:rsidRDefault="003C4788" w:rsidP="008421B1">
            <w:r w:rsidRPr="003C4788">
              <w:t>Il décide d'appuyer sur le bouton supprimer d'un produit.</w:t>
            </w:r>
          </w:p>
        </w:tc>
        <w:tc>
          <w:tcPr>
            <w:tcW w:w="3021" w:type="dxa"/>
            <w:shd w:val="clear" w:color="auto" w:fill="E7E6E6" w:themeFill="background2"/>
          </w:tcPr>
          <w:p w14:paraId="2225D1A6" w14:textId="77777777" w:rsidR="003C4788" w:rsidRPr="003C4788" w:rsidRDefault="003C4788" w:rsidP="008421B1"/>
        </w:tc>
      </w:tr>
      <w:tr w:rsidR="003C4788" w:rsidRPr="007179DC" w14:paraId="16CD4872" w14:textId="77777777" w:rsidTr="007179DC">
        <w:tc>
          <w:tcPr>
            <w:tcW w:w="2127" w:type="dxa"/>
          </w:tcPr>
          <w:p w14:paraId="38812939" w14:textId="77777777" w:rsidR="003C4788" w:rsidRPr="00264A5C" w:rsidRDefault="003C4788" w:rsidP="008421B1">
            <w:r w:rsidRPr="00264A5C">
              <w:t>3.</w:t>
            </w:r>
          </w:p>
        </w:tc>
        <w:tc>
          <w:tcPr>
            <w:tcW w:w="3914" w:type="dxa"/>
          </w:tcPr>
          <w:p w14:paraId="4E1735EA" w14:textId="77777777" w:rsidR="003C4788" w:rsidRDefault="003C4788" w:rsidP="008421B1"/>
        </w:tc>
        <w:tc>
          <w:tcPr>
            <w:tcW w:w="3021" w:type="dxa"/>
          </w:tcPr>
          <w:p w14:paraId="6B7C336A" w14:textId="77777777" w:rsidR="003C4788" w:rsidRPr="003C4788" w:rsidRDefault="003C4788" w:rsidP="008421B1">
            <w:r w:rsidRPr="003C4788">
              <w:t>Appel du cas d’utilisation « Constituer panier »</w:t>
            </w:r>
          </w:p>
        </w:tc>
      </w:tr>
      <w:tr w:rsidR="003C4788" w:rsidRPr="007179DC" w14:paraId="09A69EA8" w14:textId="77777777" w:rsidTr="007179DC">
        <w:tc>
          <w:tcPr>
            <w:tcW w:w="2127" w:type="dxa"/>
            <w:shd w:val="clear" w:color="auto" w:fill="E7E6E6" w:themeFill="background2"/>
          </w:tcPr>
          <w:p w14:paraId="5C60F649" w14:textId="77777777" w:rsidR="003C4788" w:rsidRPr="00264A5C" w:rsidRDefault="003C4788" w:rsidP="008421B1">
            <w:r w:rsidRPr="00264A5C">
              <w:t>4.</w:t>
            </w:r>
          </w:p>
        </w:tc>
        <w:tc>
          <w:tcPr>
            <w:tcW w:w="3914" w:type="dxa"/>
            <w:shd w:val="clear" w:color="auto" w:fill="E7E6E6" w:themeFill="background2"/>
          </w:tcPr>
          <w:p w14:paraId="0ED52331" w14:textId="77777777" w:rsidR="003C4788" w:rsidRDefault="003C4788" w:rsidP="008421B1"/>
        </w:tc>
        <w:tc>
          <w:tcPr>
            <w:tcW w:w="3021" w:type="dxa"/>
            <w:shd w:val="clear" w:color="auto" w:fill="E7E6E6" w:themeFill="background2"/>
          </w:tcPr>
          <w:p w14:paraId="21B3CC05" w14:textId="77777777" w:rsidR="003C4788" w:rsidRPr="003C4788" w:rsidRDefault="003C4788" w:rsidP="008421B1">
            <w:r w:rsidRPr="003C4788">
              <w:t>Modifie l'affichage du compteur de l'encart produit correspondant.</w:t>
            </w:r>
          </w:p>
        </w:tc>
      </w:tr>
      <w:tr w:rsidR="003C4788" w:rsidRPr="007179DC" w14:paraId="6AA2EE92" w14:textId="77777777" w:rsidTr="007179DC">
        <w:tc>
          <w:tcPr>
            <w:tcW w:w="2127" w:type="dxa"/>
            <w:shd w:val="clear" w:color="auto" w:fill="auto"/>
          </w:tcPr>
          <w:p w14:paraId="58214768" w14:textId="77777777" w:rsidR="003C4788" w:rsidRPr="00264A5C" w:rsidRDefault="003C4788" w:rsidP="008421B1">
            <w:r>
              <w:t>5.</w:t>
            </w:r>
          </w:p>
        </w:tc>
        <w:tc>
          <w:tcPr>
            <w:tcW w:w="3914" w:type="dxa"/>
            <w:shd w:val="clear" w:color="auto" w:fill="auto"/>
          </w:tcPr>
          <w:p w14:paraId="0FBD395A" w14:textId="77777777" w:rsidR="003C4788" w:rsidRDefault="003C4788" w:rsidP="008421B1"/>
        </w:tc>
        <w:tc>
          <w:tcPr>
            <w:tcW w:w="3021" w:type="dxa"/>
            <w:shd w:val="clear" w:color="auto" w:fill="auto"/>
          </w:tcPr>
          <w:p w14:paraId="694DD9A1" w14:textId="77777777" w:rsidR="003C4788" w:rsidRPr="003C4788" w:rsidRDefault="003C4788" w:rsidP="008421B1">
            <w:r w:rsidRPr="003C4788">
              <w:t>Désactive le bouton supprimer du produit s'il n'y a plus de produit correspondant dans le panier.</w:t>
            </w:r>
          </w:p>
        </w:tc>
      </w:tr>
      <w:tr w:rsidR="003C4788" w:rsidRPr="007179DC" w14:paraId="71292F25" w14:textId="77777777" w:rsidTr="007179DC">
        <w:tc>
          <w:tcPr>
            <w:tcW w:w="2127" w:type="dxa"/>
            <w:shd w:val="clear" w:color="auto" w:fill="E7E6E6" w:themeFill="background2"/>
          </w:tcPr>
          <w:p w14:paraId="07A74543" w14:textId="77777777" w:rsidR="003C4788" w:rsidRDefault="003C4788" w:rsidP="008421B1">
            <w:r>
              <w:t>6.</w:t>
            </w:r>
          </w:p>
        </w:tc>
        <w:tc>
          <w:tcPr>
            <w:tcW w:w="3914" w:type="dxa"/>
            <w:shd w:val="clear" w:color="auto" w:fill="E7E6E6" w:themeFill="background2"/>
          </w:tcPr>
          <w:p w14:paraId="3718D63C" w14:textId="77777777" w:rsidR="003C4788" w:rsidRPr="003C4788" w:rsidRDefault="003C4788" w:rsidP="008421B1">
            <w:r w:rsidRPr="003C4788">
              <w:t>Il décide de valider la commande</w:t>
            </w:r>
          </w:p>
        </w:tc>
        <w:tc>
          <w:tcPr>
            <w:tcW w:w="3021" w:type="dxa"/>
            <w:shd w:val="clear" w:color="auto" w:fill="E7E6E6" w:themeFill="background2"/>
          </w:tcPr>
          <w:p w14:paraId="4EDF8CCB" w14:textId="77777777" w:rsidR="003C4788" w:rsidRPr="003C4788" w:rsidRDefault="003C4788" w:rsidP="008421B1"/>
        </w:tc>
      </w:tr>
      <w:tr w:rsidR="003C4788" w:rsidRPr="007179DC" w14:paraId="3B2AC3D7" w14:textId="77777777" w:rsidTr="007179DC">
        <w:tc>
          <w:tcPr>
            <w:tcW w:w="2127" w:type="dxa"/>
            <w:shd w:val="clear" w:color="auto" w:fill="auto"/>
          </w:tcPr>
          <w:p w14:paraId="540291C1" w14:textId="77777777" w:rsidR="003C4788" w:rsidRDefault="003C4788" w:rsidP="008421B1">
            <w:r>
              <w:t>7.</w:t>
            </w:r>
          </w:p>
        </w:tc>
        <w:tc>
          <w:tcPr>
            <w:tcW w:w="3914" w:type="dxa"/>
            <w:shd w:val="clear" w:color="auto" w:fill="auto"/>
          </w:tcPr>
          <w:p w14:paraId="019E87F0" w14:textId="77777777" w:rsidR="003C4788" w:rsidRDefault="003C4788" w:rsidP="008421B1"/>
        </w:tc>
        <w:tc>
          <w:tcPr>
            <w:tcW w:w="3021" w:type="dxa"/>
            <w:shd w:val="clear" w:color="auto" w:fill="auto"/>
          </w:tcPr>
          <w:p w14:paraId="39D1A81A" w14:textId="77777777" w:rsidR="003C4788" w:rsidRPr="003C4788" w:rsidRDefault="003C4788" w:rsidP="008421B1">
            <w:r w:rsidRPr="003C4788">
              <w:t>Appel du cas d’utilisation « Valider commande »</w:t>
            </w:r>
          </w:p>
        </w:tc>
      </w:tr>
    </w:tbl>
    <w:p w14:paraId="72A7DE9A" w14:textId="77777777" w:rsidR="003C4788" w:rsidRPr="003C4788" w:rsidRDefault="003C4788" w:rsidP="008421B1"/>
    <w:p w14:paraId="2D13AF6F" w14:textId="77777777" w:rsidR="003C4788" w:rsidRPr="003C4788" w:rsidRDefault="003C4788" w:rsidP="008421B1">
      <w:pPr>
        <w:pStyle w:val="Titre4"/>
      </w:pPr>
      <w:bookmarkStart w:id="65" w:name="_Toc39658534"/>
      <w:r w:rsidRPr="003C4788">
        <w:t>Le dialogue : les scénarios alternatifs/d'exception.</w:t>
      </w:r>
      <w:bookmarkEnd w:id="65"/>
    </w:p>
    <w:tbl>
      <w:tblPr>
        <w:tblStyle w:val="Grilledutableau"/>
        <w:tblW w:w="0" w:type="auto"/>
        <w:tblLook w:val="04A0" w:firstRow="1" w:lastRow="0" w:firstColumn="1" w:lastColumn="0" w:noHBand="0" w:noVBand="1"/>
      </w:tblPr>
      <w:tblGrid>
        <w:gridCol w:w="2127"/>
        <w:gridCol w:w="3914"/>
        <w:gridCol w:w="3021"/>
      </w:tblGrid>
      <w:tr w:rsidR="003C4788" w:rsidRPr="00A81C10" w14:paraId="113C43F5" w14:textId="77777777" w:rsidTr="007179DC">
        <w:tc>
          <w:tcPr>
            <w:tcW w:w="2127" w:type="dxa"/>
            <w:shd w:val="clear" w:color="auto" w:fill="E7E6E6" w:themeFill="background2"/>
          </w:tcPr>
          <w:p w14:paraId="673E07F8" w14:textId="77777777" w:rsidR="003C4788" w:rsidRPr="00264A5C" w:rsidRDefault="003C4788" w:rsidP="008421B1">
            <w:r w:rsidRPr="00264A5C">
              <w:t>Étape du scénario</w:t>
            </w:r>
          </w:p>
        </w:tc>
        <w:tc>
          <w:tcPr>
            <w:tcW w:w="3914" w:type="dxa"/>
            <w:shd w:val="clear" w:color="auto" w:fill="E7E6E6" w:themeFill="background2"/>
          </w:tcPr>
          <w:p w14:paraId="51C49C58" w14:textId="77777777" w:rsidR="003C4788" w:rsidRPr="00264A5C" w:rsidRDefault="003C4788" w:rsidP="008421B1">
            <w:r w:rsidRPr="00264A5C">
              <w:t>Utilisateur</w:t>
            </w:r>
          </w:p>
        </w:tc>
        <w:tc>
          <w:tcPr>
            <w:tcW w:w="3021" w:type="dxa"/>
            <w:shd w:val="clear" w:color="auto" w:fill="E7E6E6" w:themeFill="background2"/>
          </w:tcPr>
          <w:p w14:paraId="7EAEC158" w14:textId="77777777" w:rsidR="003C4788" w:rsidRPr="00264A5C" w:rsidRDefault="003C4788" w:rsidP="008421B1">
            <w:r w:rsidRPr="00264A5C">
              <w:t>Système</w:t>
            </w:r>
          </w:p>
        </w:tc>
      </w:tr>
      <w:tr w:rsidR="003C4788" w:rsidRPr="007179DC" w14:paraId="21D4893C" w14:textId="77777777" w:rsidTr="007179DC">
        <w:tc>
          <w:tcPr>
            <w:tcW w:w="2127" w:type="dxa"/>
          </w:tcPr>
          <w:p w14:paraId="5007D290" w14:textId="77777777" w:rsidR="003C4788" w:rsidRPr="00264A5C" w:rsidRDefault="003C4788" w:rsidP="008421B1">
            <w:r>
              <w:t>2</w:t>
            </w:r>
            <w:r w:rsidRPr="00264A5C">
              <w:t>.a</w:t>
            </w:r>
          </w:p>
        </w:tc>
        <w:tc>
          <w:tcPr>
            <w:tcW w:w="3914" w:type="dxa"/>
          </w:tcPr>
          <w:p w14:paraId="5725BFDE" w14:textId="77777777" w:rsidR="003C4788" w:rsidRPr="003C4788" w:rsidRDefault="003C4788" w:rsidP="008421B1">
            <w:r w:rsidRPr="003C4788">
              <w:t>Il décide de changer de catégorie</w:t>
            </w:r>
          </w:p>
        </w:tc>
        <w:tc>
          <w:tcPr>
            <w:tcW w:w="3021" w:type="dxa"/>
          </w:tcPr>
          <w:p w14:paraId="5E3E9485" w14:textId="77777777" w:rsidR="003C4788" w:rsidRPr="003C4788" w:rsidRDefault="003C4788" w:rsidP="008421B1"/>
        </w:tc>
      </w:tr>
      <w:tr w:rsidR="003C4788" w14:paraId="19C3C3B5" w14:textId="77777777" w:rsidTr="007179DC">
        <w:tc>
          <w:tcPr>
            <w:tcW w:w="2127" w:type="dxa"/>
            <w:shd w:val="clear" w:color="auto" w:fill="E7E6E6" w:themeFill="background2"/>
          </w:tcPr>
          <w:p w14:paraId="71A1913E" w14:textId="77777777" w:rsidR="003C4788" w:rsidRPr="003C4788" w:rsidRDefault="003C4788" w:rsidP="008421B1"/>
        </w:tc>
        <w:tc>
          <w:tcPr>
            <w:tcW w:w="3914" w:type="dxa"/>
            <w:shd w:val="clear" w:color="auto" w:fill="E7E6E6" w:themeFill="background2"/>
          </w:tcPr>
          <w:p w14:paraId="5E4DFE8B" w14:textId="77777777" w:rsidR="003C4788" w:rsidRPr="003C4788" w:rsidRDefault="003C4788" w:rsidP="008421B1"/>
        </w:tc>
        <w:tc>
          <w:tcPr>
            <w:tcW w:w="3021" w:type="dxa"/>
            <w:shd w:val="clear" w:color="auto" w:fill="E7E6E6" w:themeFill="background2"/>
          </w:tcPr>
          <w:p w14:paraId="712B009F" w14:textId="77777777" w:rsidR="003C4788" w:rsidRDefault="003C4788" w:rsidP="008421B1">
            <w:r>
              <w:t>Reprise au point 1</w:t>
            </w:r>
          </w:p>
        </w:tc>
      </w:tr>
      <w:tr w:rsidR="003C4788" w:rsidRPr="007179DC" w14:paraId="7E1ECDAE" w14:textId="77777777" w:rsidTr="007179DC">
        <w:tc>
          <w:tcPr>
            <w:tcW w:w="2127" w:type="dxa"/>
          </w:tcPr>
          <w:p w14:paraId="0637B89F" w14:textId="77777777" w:rsidR="003C4788" w:rsidRPr="00264A5C" w:rsidRDefault="003C4788" w:rsidP="008421B1">
            <w:r>
              <w:t>6.a</w:t>
            </w:r>
          </w:p>
        </w:tc>
        <w:tc>
          <w:tcPr>
            <w:tcW w:w="3914" w:type="dxa"/>
          </w:tcPr>
          <w:p w14:paraId="22B25247" w14:textId="77777777" w:rsidR="003C4788" w:rsidRPr="003C4788" w:rsidRDefault="003C4788" w:rsidP="008421B1">
            <w:r w:rsidRPr="003C4788">
              <w:t>Il décide de supprimer un autre produit</w:t>
            </w:r>
          </w:p>
        </w:tc>
        <w:tc>
          <w:tcPr>
            <w:tcW w:w="3021" w:type="dxa"/>
          </w:tcPr>
          <w:p w14:paraId="2E0B2F35" w14:textId="77777777" w:rsidR="003C4788" w:rsidRPr="003C4788" w:rsidRDefault="003C4788" w:rsidP="008421B1"/>
        </w:tc>
      </w:tr>
      <w:tr w:rsidR="003C4788" w14:paraId="54945451" w14:textId="77777777" w:rsidTr="007179DC">
        <w:tc>
          <w:tcPr>
            <w:tcW w:w="2127" w:type="dxa"/>
            <w:shd w:val="clear" w:color="auto" w:fill="E7E6E6" w:themeFill="background2"/>
          </w:tcPr>
          <w:p w14:paraId="7EC58CB6" w14:textId="77777777" w:rsidR="003C4788" w:rsidRPr="003C4788" w:rsidRDefault="003C4788" w:rsidP="008421B1"/>
        </w:tc>
        <w:tc>
          <w:tcPr>
            <w:tcW w:w="3914" w:type="dxa"/>
            <w:shd w:val="clear" w:color="auto" w:fill="E7E6E6" w:themeFill="background2"/>
          </w:tcPr>
          <w:p w14:paraId="7BB40FBC" w14:textId="77777777" w:rsidR="003C4788" w:rsidRPr="003C4788" w:rsidRDefault="003C4788" w:rsidP="008421B1"/>
        </w:tc>
        <w:tc>
          <w:tcPr>
            <w:tcW w:w="3021" w:type="dxa"/>
            <w:shd w:val="clear" w:color="auto" w:fill="E7E6E6" w:themeFill="background2"/>
          </w:tcPr>
          <w:p w14:paraId="45CC959C" w14:textId="77777777" w:rsidR="003C4788" w:rsidRDefault="003C4788" w:rsidP="008421B1">
            <w:r>
              <w:t>Reprise au point 2</w:t>
            </w:r>
          </w:p>
        </w:tc>
      </w:tr>
      <w:tr w:rsidR="003C4788" w:rsidRPr="007179DC" w14:paraId="5BD3F639" w14:textId="77777777" w:rsidTr="007179DC">
        <w:tc>
          <w:tcPr>
            <w:tcW w:w="2127" w:type="dxa"/>
          </w:tcPr>
          <w:p w14:paraId="59738EAD" w14:textId="77777777" w:rsidR="003C4788" w:rsidRPr="00264A5C" w:rsidRDefault="003C4788" w:rsidP="008421B1">
            <w:r>
              <w:t>6.b</w:t>
            </w:r>
          </w:p>
        </w:tc>
        <w:tc>
          <w:tcPr>
            <w:tcW w:w="3914" w:type="dxa"/>
          </w:tcPr>
          <w:p w14:paraId="4135683A" w14:textId="77777777" w:rsidR="003C4788" w:rsidRPr="003C4788" w:rsidRDefault="003C4788" w:rsidP="008421B1">
            <w:r w:rsidRPr="003C4788">
              <w:t>Il décide de changer de catégorie</w:t>
            </w:r>
          </w:p>
        </w:tc>
        <w:tc>
          <w:tcPr>
            <w:tcW w:w="3021" w:type="dxa"/>
          </w:tcPr>
          <w:p w14:paraId="38EC49B2" w14:textId="77777777" w:rsidR="003C4788" w:rsidRPr="003C4788" w:rsidRDefault="003C4788" w:rsidP="008421B1"/>
        </w:tc>
      </w:tr>
      <w:tr w:rsidR="003C4788" w14:paraId="57468D17" w14:textId="77777777" w:rsidTr="007179DC">
        <w:tc>
          <w:tcPr>
            <w:tcW w:w="2127" w:type="dxa"/>
            <w:shd w:val="clear" w:color="auto" w:fill="E7E6E6" w:themeFill="background2"/>
          </w:tcPr>
          <w:p w14:paraId="6D99CA43" w14:textId="77777777" w:rsidR="003C4788" w:rsidRPr="003C4788" w:rsidRDefault="003C4788" w:rsidP="008421B1"/>
        </w:tc>
        <w:tc>
          <w:tcPr>
            <w:tcW w:w="3914" w:type="dxa"/>
            <w:shd w:val="clear" w:color="auto" w:fill="E7E6E6" w:themeFill="background2"/>
          </w:tcPr>
          <w:p w14:paraId="3FF15936" w14:textId="77777777" w:rsidR="003C4788" w:rsidRPr="003C4788" w:rsidRDefault="003C4788" w:rsidP="008421B1"/>
        </w:tc>
        <w:tc>
          <w:tcPr>
            <w:tcW w:w="3021" w:type="dxa"/>
            <w:shd w:val="clear" w:color="auto" w:fill="E7E6E6" w:themeFill="background2"/>
          </w:tcPr>
          <w:p w14:paraId="28F8439C" w14:textId="77777777" w:rsidR="003C4788" w:rsidRDefault="003C4788" w:rsidP="008421B1">
            <w:r>
              <w:t>Reprise au point 1</w:t>
            </w:r>
          </w:p>
        </w:tc>
      </w:tr>
    </w:tbl>
    <w:p w14:paraId="489F87E4" w14:textId="77777777" w:rsidR="003C4788" w:rsidRDefault="003C4788" w:rsidP="008421B1"/>
    <w:p w14:paraId="2B2D1C2F" w14:textId="77777777" w:rsidR="003C4788" w:rsidRPr="00527D7D" w:rsidRDefault="003C4788" w:rsidP="008421B1">
      <w:pPr>
        <w:pStyle w:val="Paragraphedeliste"/>
        <w:numPr>
          <w:ilvl w:val="0"/>
          <w:numId w:val="29"/>
        </w:numPr>
      </w:pPr>
      <w:r>
        <w:t>Exception E1 : après point N°1 : quitte le site d'OC Pizza.</w:t>
      </w:r>
    </w:p>
    <w:tbl>
      <w:tblPr>
        <w:tblStyle w:val="Grilledutableau"/>
        <w:tblW w:w="0" w:type="auto"/>
        <w:tblLook w:val="04A0" w:firstRow="1" w:lastRow="0" w:firstColumn="1" w:lastColumn="0" w:noHBand="0" w:noVBand="1"/>
      </w:tblPr>
      <w:tblGrid>
        <w:gridCol w:w="2127"/>
        <w:gridCol w:w="3914"/>
        <w:gridCol w:w="3021"/>
      </w:tblGrid>
      <w:tr w:rsidR="003C4788" w:rsidRPr="00A81C10" w14:paraId="27386501" w14:textId="77777777" w:rsidTr="007179DC">
        <w:tc>
          <w:tcPr>
            <w:tcW w:w="2127" w:type="dxa"/>
            <w:shd w:val="clear" w:color="auto" w:fill="E7E6E6" w:themeFill="background2"/>
          </w:tcPr>
          <w:p w14:paraId="7C9EEF31" w14:textId="77777777" w:rsidR="003C4788" w:rsidRPr="00264A5C" w:rsidRDefault="003C4788" w:rsidP="008421B1">
            <w:r w:rsidRPr="00264A5C">
              <w:t>Étape du scénario</w:t>
            </w:r>
          </w:p>
        </w:tc>
        <w:tc>
          <w:tcPr>
            <w:tcW w:w="3914" w:type="dxa"/>
            <w:shd w:val="clear" w:color="auto" w:fill="E7E6E6" w:themeFill="background2"/>
          </w:tcPr>
          <w:p w14:paraId="784B2CE0" w14:textId="77777777" w:rsidR="003C4788" w:rsidRPr="00264A5C" w:rsidRDefault="003C4788" w:rsidP="008421B1">
            <w:r w:rsidRPr="00264A5C">
              <w:t>Utilisateur</w:t>
            </w:r>
          </w:p>
        </w:tc>
        <w:tc>
          <w:tcPr>
            <w:tcW w:w="3021" w:type="dxa"/>
            <w:shd w:val="clear" w:color="auto" w:fill="E7E6E6" w:themeFill="background2"/>
          </w:tcPr>
          <w:p w14:paraId="770573CD" w14:textId="77777777" w:rsidR="003C4788" w:rsidRPr="00264A5C" w:rsidRDefault="003C4788" w:rsidP="008421B1">
            <w:r w:rsidRPr="00264A5C">
              <w:t>Système</w:t>
            </w:r>
          </w:p>
        </w:tc>
      </w:tr>
      <w:tr w:rsidR="003C4788" w:rsidRPr="007179DC" w14:paraId="3093F6C7" w14:textId="77777777" w:rsidTr="007179DC">
        <w:tc>
          <w:tcPr>
            <w:tcW w:w="2127" w:type="dxa"/>
          </w:tcPr>
          <w:p w14:paraId="39878FA3" w14:textId="77777777" w:rsidR="003C4788" w:rsidRPr="00264A5C" w:rsidRDefault="003C4788" w:rsidP="008421B1">
            <w:r>
              <w:t>2</w:t>
            </w:r>
            <w:r w:rsidRPr="00264A5C">
              <w:t>.</w:t>
            </w:r>
            <w:r>
              <w:t>1</w:t>
            </w:r>
          </w:p>
        </w:tc>
        <w:tc>
          <w:tcPr>
            <w:tcW w:w="3914" w:type="dxa"/>
          </w:tcPr>
          <w:p w14:paraId="209E2381" w14:textId="77777777" w:rsidR="003C4788" w:rsidRPr="003C4788" w:rsidRDefault="003C4788" w:rsidP="008421B1">
            <w:r w:rsidRPr="003C4788">
              <w:t>Il décide de quitter le site d'OC Pizza.</w:t>
            </w:r>
          </w:p>
        </w:tc>
        <w:tc>
          <w:tcPr>
            <w:tcW w:w="3021" w:type="dxa"/>
          </w:tcPr>
          <w:p w14:paraId="6DC4C3AF" w14:textId="77777777" w:rsidR="003C4788" w:rsidRPr="003C4788" w:rsidRDefault="003C4788" w:rsidP="008421B1"/>
        </w:tc>
      </w:tr>
      <w:tr w:rsidR="003C4788" w14:paraId="04522520" w14:textId="77777777" w:rsidTr="007179DC">
        <w:tc>
          <w:tcPr>
            <w:tcW w:w="2127" w:type="dxa"/>
            <w:shd w:val="clear" w:color="auto" w:fill="E7E6E6" w:themeFill="background2"/>
          </w:tcPr>
          <w:p w14:paraId="376F00D7" w14:textId="77777777" w:rsidR="003C4788" w:rsidRPr="00264A5C" w:rsidRDefault="003C4788" w:rsidP="008421B1">
            <w:r>
              <w:t>2.2</w:t>
            </w:r>
          </w:p>
        </w:tc>
        <w:tc>
          <w:tcPr>
            <w:tcW w:w="3914" w:type="dxa"/>
            <w:shd w:val="clear" w:color="auto" w:fill="E7E6E6" w:themeFill="background2"/>
          </w:tcPr>
          <w:p w14:paraId="38801C10" w14:textId="77777777" w:rsidR="003C4788" w:rsidRDefault="003C4788" w:rsidP="008421B1"/>
        </w:tc>
        <w:tc>
          <w:tcPr>
            <w:tcW w:w="3021" w:type="dxa"/>
            <w:shd w:val="clear" w:color="auto" w:fill="E7E6E6" w:themeFill="background2"/>
          </w:tcPr>
          <w:p w14:paraId="25C15121" w14:textId="77777777" w:rsidR="003C4788" w:rsidRDefault="003C4788" w:rsidP="008421B1">
            <w:r>
              <w:t>Supprime le panier.</w:t>
            </w:r>
          </w:p>
        </w:tc>
      </w:tr>
      <w:tr w:rsidR="003C4788" w14:paraId="5194BDBB" w14:textId="77777777" w:rsidTr="007179DC">
        <w:tc>
          <w:tcPr>
            <w:tcW w:w="2127" w:type="dxa"/>
          </w:tcPr>
          <w:p w14:paraId="5E66F0B3" w14:textId="77777777" w:rsidR="003C4788" w:rsidRPr="00264A5C" w:rsidRDefault="003C4788" w:rsidP="008421B1">
            <w:r>
              <w:t>2.3</w:t>
            </w:r>
          </w:p>
        </w:tc>
        <w:tc>
          <w:tcPr>
            <w:tcW w:w="3914" w:type="dxa"/>
          </w:tcPr>
          <w:p w14:paraId="2E2CE615" w14:textId="77777777" w:rsidR="003C4788" w:rsidRDefault="003C4788" w:rsidP="008421B1"/>
        </w:tc>
        <w:tc>
          <w:tcPr>
            <w:tcW w:w="3021" w:type="dxa"/>
          </w:tcPr>
          <w:p w14:paraId="0B83926B" w14:textId="77777777" w:rsidR="003C4788" w:rsidRDefault="003C4788" w:rsidP="008421B1">
            <w:r>
              <w:t>Arrêt du cas d'utilisation</w:t>
            </w:r>
          </w:p>
        </w:tc>
      </w:tr>
    </w:tbl>
    <w:p w14:paraId="523F84E0" w14:textId="77777777" w:rsidR="003C4788" w:rsidRDefault="003C4788" w:rsidP="008421B1"/>
    <w:p w14:paraId="69D96C53" w14:textId="77777777" w:rsidR="003C4788" w:rsidRPr="00527D7D" w:rsidRDefault="003C4788" w:rsidP="008421B1">
      <w:pPr>
        <w:pStyle w:val="Paragraphedeliste"/>
        <w:numPr>
          <w:ilvl w:val="0"/>
          <w:numId w:val="29"/>
        </w:numPr>
      </w:pPr>
      <w:r>
        <w:t>Exception E2 : après point N°5 : quitte le site d'OC Pizza.</w:t>
      </w:r>
    </w:p>
    <w:tbl>
      <w:tblPr>
        <w:tblStyle w:val="Grilledutableau"/>
        <w:tblW w:w="0" w:type="auto"/>
        <w:tblLook w:val="04A0" w:firstRow="1" w:lastRow="0" w:firstColumn="1" w:lastColumn="0" w:noHBand="0" w:noVBand="1"/>
      </w:tblPr>
      <w:tblGrid>
        <w:gridCol w:w="2127"/>
        <w:gridCol w:w="3914"/>
        <w:gridCol w:w="3021"/>
      </w:tblGrid>
      <w:tr w:rsidR="003C4788" w:rsidRPr="00A81C10" w14:paraId="326D6540" w14:textId="77777777" w:rsidTr="007179DC">
        <w:tc>
          <w:tcPr>
            <w:tcW w:w="2127" w:type="dxa"/>
            <w:shd w:val="clear" w:color="auto" w:fill="E7E6E6" w:themeFill="background2"/>
          </w:tcPr>
          <w:p w14:paraId="551D9C05" w14:textId="77777777" w:rsidR="003C4788" w:rsidRPr="00264A5C" w:rsidRDefault="003C4788" w:rsidP="008421B1">
            <w:r w:rsidRPr="00264A5C">
              <w:t>Étape du scénario</w:t>
            </w:r>
          </w:p>
        </w:tc>
        <w:tc>
          <w:tcPr>
            <w:tcW w:w="3914" w:type="dxa"/>
            <w:shd w:val="clear" w:color="auto" w:fill="E7E6E6" w:themeFill="background2"/>
          </w:tcPr>
          <w:p w14:paraId="6BF74CEC" w14:textId="77777777" w:rsidR="003C4788" w:rsidRPr="00264A5C" w:rsidRDefault="003C4788" w:rsidP="008421B1">
            <w:r w:rsidRPr="00264A5C">
              <w:t>Utilisateur</w:t>
            </w:r>
          </w:p>
        </w:tc>
        <w:tc>
          <w:tcPr>
            <w:tcW w:w="3021" w:type="dxa"/>
            <w:shd w:val="clear" w:color="auto" w:fill="E7E6E6" w:themeFill="background2"/>
          </w:tcPr>
          <w:p w14:paraId="094EE32A" w14:textId="77777777" w:rsidR="003C4788" w:rsidRPr="00264A5C" w:rsidRDefault="003C4788" w:rsidP="008421B1">
            <w:r w:rsidRPr="00264A5C">
              <w:t>Système</w:t>
            </w:r>
          </w:p>
        </w:tc>
      </w:tr>
      <w:tr w:rsidR="003C4788" w:rsidRPr="007179DC" w14:paraId="5956FC00" w14:textId="77777777" w:rsidTr="007179DC">
        <w:tc>
          <w:tcPr>
            <w:tcW w:w="2127" w:type="dxa"/>
          </w:tcPr>
          <w:p w14:paraId="29D21B6C" w14:textId="77777777" w:rsidR="003C4788" w:rsidRPr="00264A5C" w:rsidRDefault="003C4788" w:rsidP="008421B1">
            <w:r>
              <w:t>6</w:t>
            </w:r>
            <w:r w:rsidRPr="00264A5C">
              <w:t>.</w:t>
            </w:r>
            <w:r>
              <w:t>1</w:t>
            </w:r>
          </w:p>
        </w:tc>
        <w:tc>
          <w:tcPr>
            <w:tcW w:w="3914" w:type="dxa"/>
          </w:tcPr>
          <w:p w14:paraId="7C72C989" w14:textId="77777777" w:rsidR="003C4788" w:rsidRPr="003C4788" w:rsidRDefault="003C4788" w:rsidP="008421B1">
            <w:r w:rsidRPr="003C4788">
              <w:t>Il décide de quitter le site d'OC Pizza.</w:t>
            </w:r>
          </w:p>
        </w:tc>
        <w:tc>
          <w:tcPr>
            <w:tcW w:w="3021" w:type="dxa"/>
          </w:tcPr>
          <w:p w14:paraId="5AAA7BA9" w14:textId="77777777" w:rsidR="003C4788" w:rsidRPr="003C4788" w:rsidRDefault="003C4788" w:rsidP="008421B1"/>
        </w:tc>
      </w:tr>
      <w:tr w:rsidR="003C4788" w14:paraId="42C1D402" w14:textId="77777777" w:rsidTr="007179DC">
        <w:tc>
          <w:tcPr>
            <w:tcW w:w="2127" w:type="dxa"/>
            <w:shd w:val="clear" w:color="auto" w:fill="E7E6E6" w:themeFill="background2"/>
          </w:tcPr>
          <w:p w14:paraId="790E84A2" w14:textId="77777777" w:rsidR="003C4788" w:rsidRPr="00264A5C" w:rsidRDefault="003C4788" w:rsidP="008421B1">
            <w:r>
              <w:t>6.2</w:t>
            </w:r>
          </w:p>
        </w:tc>
        <w:tc>
          <w:tcPr>
            <w:tcW w:w="3914" w:type="dxa"/>
            <w:shd w:val="clear" w:color="auto" w:fill="E7E6E6" w:themeFill="background2"/>
          </w:tcPr>
          <w:p w14:paraId="3D0325A0" w14:textId="77777777" w:rsidR="003C4788" w:rsidRDefault="003C4788" w:rsidP="008421B1"/>
        </w:tc>
        <w:tc>
          <w:tcPr>
            <w:tcW w:w="3021" w:type="dxa"/>
            <w:shd w:val="clear" w:color="auto" w:fill="E7E6E6" w:themeFill="background2"/>
          </w:tcPr>
          <w:p w14:paraId="3CC73ED2" w14:textId="77777777" w:rsidR="003C4788" w:rsidRDefault="003C4788" w:rsidP="008421B1">
            <w:r>
              <w:t>Supprime le panier.</w:t>
            </w:r>
          </w:p>
        </w:tc>
      </w:tr>
      <w:tr w:rsidR="003C4788" w14:paraId="5E9CC358" w14:textId="77777777" w:rsidTr="007179DC">
        <w:tc>
          <w:tcPr>
            <w:tcW w:w="2127" w:type="dxa"/>
          </w:tcPr>
          <w:p w14:paraId="20EF22C6" w14:textId="77777777" w:rsidR="003C4788" w:rsidRPr="00264A5C" w:rsidRDefault="003C4788" w:rsidP="008421B1">
            <w:r>
              <w:t>6.3</w:t>
            </w:r>
          </w:p>
        </w:tc>
        <w:tc>
          <w:tcPr>
            <w:tcW w:w="3914" w:type="dxa"/>
          </w:tcPr>
          <w:p w14:paraId="1115DBCD" w14:textId="77777777" w:rsidR="003C4788" w:rsidRDefault="003C4788" w:rsidP="008421B1"/>
        </w:tc>
        <w:tc>
          <w:tcPr>
            <w:tcW w:w="3021" w:type="dxa"/>
          </w:tcPr>
          <w:p w14:paraId="0E9E0119" w14:textId="77777777" w:rsidR="003C4788" w:rsidRDefault="003C4788" w:rsidP="008421B1">
            <w:r>
              <w:t>Arrêt du cas d'utilisation</w:t>
            </w:r>
          </w:p>
        </w:tc>
      </w:tr>
    </w:tbl>
    <w:p w14:paraId="3EFEE7B4" w14:textId="77777777" w:rsidR="003C4788" w:rsidRDefault="003C4788" w:rsidP="008421B1"/>
    <w:p w14:paraId="540BAAF9" w14:textId="77777777" w:rsidR="003C4788" w:rsidRPr="003C4788" w:rsidRDefault="003C4788" w:rsidP="008421B1">
      <w:pPr>
        <w:pStyle w:val="Titre4"/>
      </w:pPr>
      <w:bookmarkStart w:id="66" w:name="_Toc39658535"/>
      <w:r w:rsidRPr="003C4788">
        <w:t>La fin et les postconditions.</w:t>
      </w:r>
      <w:bookmarkEnd w:id="66"/>
    </w:p>
    <w:tbl>
      <w:tblPr>
        <w:tblStyle w:val="Grilledutableau"/>
        <w:tblW w:w="0" w:type="auto"/>
        <w:tblLook w:val="04A0" w:firstRow="1" w:lastRow="0" w:firstColumn="1" w:lastColumn="0" w:noHBand="0" w:noVBand="1"/>
      </w:tblPr>
      <w:tblGrid>
        <w:gridCol w:w="2127"/>
        <w:gridCol w:w="6935"/>
      </w:tblGrid>
      <w:tr w:rsidR="003C4788" w:rsidRPr="007179DC" w14:paraId="645F3AAB" w14:textId="77777777" w:rsidTr="007179DC">
        <w:tc>
          <w:tcPr>
            <w:tcW w:w="2127" w:type="dxa"/>
            <w:shd w:val="clear" w:color="auto" w:fill="E7E6E6" w:themeFill="background2"/>
          </w:tcPr>
          <w:p w14:paraId="5EAAF057" w14:textId="77777777" w:rsidR="003C4788" w:rsidRPr="00264A5C" w:rsidRDefault="003C4788" w:rsidP="008421B1">
            <w:r w:rsidRPr="00264A5C">
              <w:t>Fin</w:t>
            </w:r>
          </w:p>
        </w:tc>
        <w:tc>
          <w:tcPr>
            <w:tcW w:w="6935" w:type="dxa"/>
            <w:shd w:val="clear" w:color="auto" w:fill="E7E6E6" w:themeFill="background2"/>
          </w:tcPr>
          <w:p w14:paraId="5ED32A4C" w14:textId="77777777" w:rsidR="003C4788" w:rsidRPr="003C4788" w:rsidRDefault="003C4788" w:rsidP="008421B1">
            <w:r w:rsidRPr="003C4788">
              <w:t>Scénario nominal : après le point 7 Appel du cas d’utilisation « Valider commande »</w:t>
            </w:r>
          </w:p>
          <w:p w14:paraId="660A86A4" w14:textId="77777777" w:rsidR="003C4788" w:rsidRPr="003C4788" w:rsidRDefault="003C4788" w:rsidP="008421B1"/>
          <w:p w14:paraId="3CDC2409" w14:textId="77777777" w:rsidR="003C4788" w:rsidRPr="003C4788" w:rsidRDefault="003C4788" w:rsidP="008421B1">
            <w:r w:rsidRPr="003C4788">
              <w:t>Scénario d'exception : après les points 2 et 6 si l'utilisateur quitte le site d'OC Pizza.</w:t>
            </w:r>
          </w:p>
        </w:tc>
      </w:tr>
      <w:tr w:rsidR="003C4788" w:rsidRPr="007179DC" w14:paraId="042F7D7E" w14:textId="77777777" w:rsidTr="007179DC">
        <w:tc>
          <w:tcPr>
            <w:tcW w:w="2127" w:type="dxa"/>
          </w:tcPr>
          <w:p w14:paraId="345AA450" w14:textId="77777777" w:rsidR="003C4788" w:rsidRPr="00264A5C" w:rsidRDefault="003C4788" w:rsidP="008421B1">
            <w:r w:rsidRPr="00264A5C">
              <w:t>Postconditions</w:t>
            </w:r>
          </w:p>
        </w:tc>
        <w:tc>
          <w:tcPr>
            <w:tcW w:w="6935" w:type="dxa"/>
          </w:tcPr>
          <w:p w14:paraId="145E6403" w14:textId="77777777" w:rsidR="003C4788" w:rsidRPr="003C4788" w:rsidRDefault="003C4788" w:rsidP="008421B1">
            <w:r w:rsidRPr="003C4788">
              <w:t>Un produit est supprimé du panier.</w:t>
            </w:r>
          </w:p>
        </w:tc>
      </w:tr>
    </w:tbl>
    <w:p w14:paraId="2CEDF94E" w14:textId="77777777" w:rsidR="003C4788" w:rsidRPr="003C4788" w:rsidRDefault="003C4788" w:rsidP="008421B1"/>
    <w:p w14:paraId="4081F775" w14:textId="77777777" w:rsidR="003C4788" w:rsidRDefault="003C4788" w:rsidP="008421B1">
      <w:pPr>
        <w:pStyle w:val="Titre4"/>
      </w:pPr>
      <w:bookmarkStart w:id="67" w:name="_Toc39658536"/>
      <w:r>
        <w:t>Compléments.</w:t>
      </w:r>
      <w:bookmarkEnd w:id="67"/>
    </w:p>
    <w:tbl>
      <w:tblPr>
        <w:tblStyle w:val="Grilledutableau"/>
        <w:tblW w:w="0" w:type="auto"/>
        <w:tblLook w:val="04A0" w:firstRow="1" w:lastRow="0" w:firstColumn="1" w:lastColumn="0" w:noHBand="0" w:noVBand="1"/>
      </w:tblPr>
      <w:tblGrid>
        <w:gridCol w:w="2127"/>
        <w:gridCol w:w="6935"/>
      </w:tblGrid>
      <w:tr w:rsidR="003C4788" w:rsidRPr="007179DC" w14:paraId="42751A98" w14:textId="77777777" w:rsidTr="007179DC">
        <w:tc>
          <w:tcPr>
            <w:tcW w:w="2127" w:type="dxa"/>
            <w:shd w:val="clear" w:color="auto" w:fill="E7E6E6" w:themeFill="background2"/>
          </w:tcPr>
          <w:p w14:paraId="54FF2057" w14:textId="77777777" w:rsidR="003C4788" w:rsidRPr="00264A5C" w:rsidRDefault="003C4788" w:rsidP="008421B1">
            <w:r w:rsidRPr="00264A5C">
              <w:t>Ergonomie</w:t>
            </w:r>
          </w:p>
        </w:tc>
        <w:tc>
          <w:tcPr>
            <w:tcW w:w="6935" w:type="dxa"/>
            <w:shd w:val="clear" w:color="auto" w:fill="E7E6E6" w:themeFill="background2"/>
          </w:tcPr>
          <w:p w14:paraId="5A888577" w14:textId="77777777" w:rsidR="003C4788" w:rsidRPr="003C4788" w:rsidRDefault="003C4788" w:rsidP="008421B1">
            <w:r w:rsidRPr="003C4788">
              <w:t xml:space="preserve">Affichage sous l'image du produit des boutons ajouter et supprimer et d'un conteur indiquant la quantité dans le panier. Il faut supprimer les paniers qui ne sont pas validé au bout d'un certain temps. </w:t>
            </w:r>
          </w:p>
        </w:tc>
      </w:tr>
      <w:tr w:rsidR="003C4788" w14:paraId="00E133BC" w14:textId="77777777" w:rsidTr="007179DC">
        <w:tc>
          <w:tcPr>
            <w:tcW w:w="2127" w:type="dxa"/>
          </w:tcPr>
          <w:p w14:paraId="218A166F" w14:textId="77777777" w:rsidR="003C4788" w:rsidRPr="00264A5C" w:rsidRDefault="003C4788" w:rsidP="008421B1">
            <w:r w:rsidRPr="00264A5C">
              <w:t>Performances attendues</w:t>
            </w:r>
          </w:p>
        </w:tc>
        <w:tc>
          <w:tcPr>
            <w:tcW w:w="6935" w:type="dxa"/>
          </w:tcPr>
          <w:p w14:paraId="498B524D" w14:textId="77777777" w:rsidR="003C4788" w:rsidRPr="00F065E7" w:rsidRDefault="003C4788" w:rsidP="008421B1"/>
        </w:tc>
      </w:tr>
      <w:tr w:rsidR="003C4788" w14:paraId="4D5A6C25" w14:textId="77777777" w:rsidTr="007179DC">
        <w:tc>
          <w:tcPr>
            <w:tcW w:w="2127" w:type="dxa"/>
            <w:shd w:val="clear" w:color="auto" w:fill="E7E6E6" w:themeFill="background2"/>
          </w:tcPr>
          <w:p w14:paraId="5A8A6C04" w14:textId="77777777" w:rsidR="003C4788" w:rsidRPr="00264A5C" w:rsidRDefault="003C4788" w:rsidP="008421B1">
            <w:r w:rsidRPr="00264A5C">
              <w:t>Problèmes non résolus</w:t>
            </w:r>
          </w:p>
        </w:tc>
        <w:tc>
          <w:tcPr>
            <w:tcW w:w="6935" w:type="dxa"/>
            <w:shd w:val="clear" w:color="auto" w:fill="E7E6E6" w:themeFill="background2"/>
          </w:tcPr>
          <w:p w14:paraId="0B5EC28E" w14:textId="77777777" w:rsidR="003C4788" w:rsidRDefault="003C4788" w:rsidP="008421B1"/>
        </w:tc>
      </w:tr>
    </w:tbl>
    <w:p w14:paraId="20F3A7E0" w14:textId="77777777" w:rsidR="003C4788" w:rsidRDefault="003C4788" w:rsidP="008421B1"/>
    <w:p w14:paraId="3E7C0D73" w14:textId="77777777" w:rsidR="003C4788" w:rsidRDefault="003C4788" w:rsidP="008421B1">
      <w:pPr>
        <w:pStyle w:val="Titre4"/>
      </w:pPr>
      <w:bookmarkStart w:id="68" w:name="_Toc39658537"/>
      <w:r>
        <w:t>User Story.</w:t>
      </w:r>
      <w:bookmarkEnd w:id="68"/>
    </w:p>
    <w:p w14:paraId="381CBCC9"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1370246E" w14:textId="77777777" w:rsidTr="007179DC">
        <w:tc>
          <w:tcPr>
            <w:tcW w:w="1413" w:type="dxa"/>
          </w:tcPr>
          <w:p w14:paraId="418333DA" w14:textId="77777777" w:rsidR="003C4788" w:rsidRDefault="003C4788" w:rsidP="008421B1">
            <w:r>
              <w:rPr>
                <w:noProof/>
              </w:rPr>
              <w:drawing>
                <wp:inline distT="0" distB="0" distL="0" distR="0" wp14:anchorId="132975C1" wp14:editId="389729F5">
                  <wp:extent cx="720000" cy="774000"/>
                  <wp:effectExtent l="0" t="0" r="4445" b="762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6168FAF3" w14:textId="77777777" w:rsidR="003C4788" w:rsidRPr="003C4788" w:rsidRDefault="003C4788" w:rsidP="008421B1">
            <w:r w:rsidRPr="003C4788">
              <w:t>En tant que Franck je veux cliquer sur un bouton "Supprimer" sous l'image du produit pour l'enlever du panier.</w:t>
            </w:r>
          </w:p>
        </w:tc>
      </w:tr>
    </w:tbl>
    <w:p w14:paraId="503255DE" w14:textId="77777777" w:rsidR="003C4788" w:rsidRPr="003C4788" w:rsidRDefault="003C4788" w:rsidP="008421B1"/>
    <w:p w14:paraId="3615118C" w14:textId="77777777" w:rsidR="003C4788" w:rsidRPr="003C4788" w:rsidRDefault="003C4788" w:rsidP="008421B1">
      <w:r w:rsidRPr="003C4788">
        <w:br w:type="page"/>
      </w:r>
    </w:p>
    <w:p w14:paraId="614EF0EA" w14:textId="6E85845B" w:rsidR="003C4788" w:rsidRDefault="003C4788" w:rsidP="008421B1">
      <w:pPr>
        <w:pStyle w:val="Titre3"/>
      </w:pPr>
      <w:bookmarkStart w:id="69" w:name="_Toc39658538"/>
      <w:r>
        <w:t>C</w:t>
      </w:r>
      <w:r w:rsidRPr="00A81C10">
        <w:t>as d'utilisation &lt;&lt;</w:t>
      </w:r>
      <w:r>
        <w:t xml:space="preserve">Valider </w:t>
      </w:r>
      <w:r w:rsidR="00794C6C">
        <w:t>panier</w:t>
      </w:r>
      <w:r w:rsidRPr="00A81C10">
        <w:t>&gt;&gt;</w:t>
      </w:r>
      <w:bookmarkEnd w:id="69"/>
    </w:p>
    <w:p w14:paraId="2C7D1EAB" w14:textId="77777777" w:rsidR="003C4788" w:rsidRPr="00A81C10" w:rsidRDefault="003C4788" w:rsidP="008421B1">
      <w:pPr>
        <w:pStyle w:val="Titre4"/>
      </w:pPr>
      <w:bookmarkStart w:id="70" w:name="_Toc39658539"/>
      <w:r>
        <w:t>Identification</w:t>
      </w:r>
      <w:bookmarkEnd w:id="70"/>
    </w:p>
    <w:tbl>
      <w:tblPr>
        <w:tblStyle w:val="Grilledutableau"/>
        <w:tblW w:w="9067" w:type="dxa"/>
        <w:tblLook w:val="04A0" w:firstRow="1" w:lastRow="0" w:firstColumn="1" w:lastColumn="0" w:noHBand="0" w:noVBand="1"/>
      </w:tblPr>
      <w:tblGrid>
        <w:gridCol w:w="2119"/>
        <w:gridCol w:w="6948"/>
      </w:tblGrid>
      <w:tr w:rsidR="003C4788" w14:paraId="66A7442D" w14:textId="77777777" w:rsidTr="007179DC">
        <w:tc>
          <w:tcPr>
            <w:tcW w:w="0" w:type="auto"/>
            <w:shd w:val="clear" w:color="auto" w:fill="E7E6E6" w:themeFill="background2"/>
          </w:tcPr>
          <w:p w14:paraId="570E61E8" w14:textId="77777777" w:rsidR="003C4788" w:rsidRPr="00A14E6E" w:rsidRDefault="003C4788" w:rsidP="008421B1">
            <w:r w:rsidRPr="00A14E6E">
              <w:t>Numéro</w:t>
            </w:r>
          </w:p>
        </w:tc>
        <w:tc>
          <w:tcPr>
            <w:tcW w:w="6948" w:type="dxa"/>
            <w:shd w:val="clear" w:color="auto" w:fill="E7E6E6" w:themeFill="background2"/>
          </w:tcPr>
          <w:p w14:paraId="5DCEEEAD" w14:textId="77777777" w:rsidR="003C4788" w:rsidRPr="00264A5C" w:rsidRDefault="003C4788" w:rsidP="008421B1">
            <w:r>
              <w:t>4</w:t>
            </w:r>
          </w:p>
        </w:tc>
      </w:tr>
      <w:tr w:rsidR="003C4788" w:rsidRPr="007179DC" w14:paraId="0DBA3F51" w14:textId="77777777" w:rsidTr="007179DC">
        <w:tc>
          <w:tcPr>
            <w:tcW w:w="0" w:type="auto"/>
          </w:tcPr>
          <w:p w14:paraId="39EF70AD" w14:textId="77777777" w:rsidR="003C4788" w:rsidRPr="00A14E6E" w:rsidRDefault="003C4788" w:rsidP="008421B1">
            <w:r w:rsidRPr="00A14E6E">
              <w:t>Nom</w:t>
            </w:r>
          </w:p>
        </w:tc>
        <w:tc>
          <w:tcPr>
            <w:tcW w:w="6948" w:type="dxa"/>
          </w:tcPr>
          <w:p w14:paraId="31C28021" w14:textId="2F07D0DE" w:rsidR="003C4788" w:rsidRPr="003C4788" w:rsidRDefault="003C4788" w:rsidP="008421B1">
            <w:r w:rsidRPr="003C4788">
              <w:t xml:space="preserve">Valider une commande (package </w:t>
            </w:r>
            <w:r w:rsidR="009815B0">
              <w:t>Vente</w:t>
            </w:r>
            <w:r w:rsidRPr="003C4788">
              <w:t>)</w:t>
            </w:r>
          </w:p>
        </w:tc>
      </w:tr>
      <w:tr w:rsidR="003C4788" w14:paraId="6F0204E0" w14:textId="77777777" w:rsidTr="007179DC">
        <w:tc>
          <w:tcPr>
            <w:tcW w:w="0" w:type="auto"/>
            <w:shd w:val="clear" w:color="auto" w:fill="E7E6E6" w:themeFill="background2"/>
          </w:tcPr>
          <w:p w14:paraId="3D1BCB49" w14:textId="77777777" w:rsidR="003C4788" w:rsidRPr="00A14E6E" w:rsidRDefault="003C4788" w:rsidP="008421B1">
            <w:r w:rsidRPr="00A14E6E">
              <w:t>A</w:t>
            </w:r>
            <w:r>
              <w:t>c</w:t>
            </w:r>
            <w:r w:rsidRPr="00A14E6E">
              <w:t>teur(s)</w:t>
            </w:r>
          </w:p>
        </w:tc>
        <w:tc>
          <w:tcPr>
            <w:tcW w:w="6948" w:type="dxa"/>
            <w:shd w:val="clear" w:color="auto" w:fill="E7E6E6" w:themeFill="background2"/>
          </w:tcPr>
          <w:p w14:paraId="6E528695" w14:textId="77777777" w:rsidR="003C4788" w:rsidRPr="00A14E6E" w:rsidRDefault="003C4788" w:rsidP="008421B1">
            <w:r>
              <w:t>Acheteur (Client ou Employé)</w:t>
            </w:r>
          </w:p>
        </w:tc>
      </w:tr>
      <w:tr w:rsidR="003C4788" w:rsidRPr="007179DC" w14:paraId="59849FEA" w14:textId="77777777" w:rsidTr="007179DC">
        <w:tc>
          <w:tcPr>
            <w:tcW w:w="0" w:type="auto"/>
          </w:tcPr>
          <w:p w14:paraId="3B82043B" w14:textId="77777777" w:rsidR="003C4788" w:rsidRPr="00A14E6E" w:rsidRDefault="003C4788" w:rsidP="008421B1">
            <w:r w:rsidRPr="00A14E6E">
              <w:t>Description succincte</w:t>
            </w:r>
          </w:p>
        </w:tc>
        <w:tc>
          <w:tcPr>
            <w:tcW w:w="6948" w:type="dxa"/>
          </w:tcPr>
          <w:p w14:paraId="05E912D8" w14:textId="77777777" w:rsidR="003C4788" w:rsidRPr="003C4788" w:rsidRDefault="003C4788" w:rsidP="008421B1">
            <w:r w:rsidRPr="003C4788">
              <w:t>La validation de commande doit être possible depuis internet par le Client et au magasin par l'Employé.</w:t>
            </w:r>
          </w:p>
        </w:tc>
      </w:tr>
      <w:tr w:rsidR="003C4788" w:rsidRPr="00EB43E8" w14:paraId="3EDBF213" w14:textId="77777777" w:rsidTr="007179DC">
        <w:tc>
          <w:tcPr>
            <w:tcW w:w="0" w:type="auto"/>
            <w:shd w:val="clear" w:color="auto" w:fill="E7E6E6" w:themeFill="background2"/>
          </w:tcPr>
          <w:p w14:paraId="4FF7BDBB" w14:textId="77777777" w:rsidR="003C4788" w:rsidRPr="00A14E6E" w:rsidRDefault="003C4788" w:rsidP="008421B1">
            <w:r w:rsidRPr="00A14E6E">
              <w:t>Auteur</w:t>
            </w:r>
          </w:p>
        </w:tc>
        <w:tc>
          <w:tcPr>
            <w:tcW w:w="6948" w:type="dxa"/>
            <w:shd w:val="clear" w:color="auto" w:fill="E7E6E6" w:themeFill="background2"/>
          </w:tcPr>
          <w:p w14:paraId="6E369416" w14:textId="77777777" w:rsidR="003C4788" w:rsidRPr="00FD3206" w:rsidRDefault="003C4788" w:rsidP="008421B1">
            <w:pPr>
              <w:rPr>
                <w:lang w:val="pt-PT"/>
              </w:rPr>
            </w:pPr>
            <w:r w:rsidRPr="00FD3206">
              <w:rPr>
                <w:lang w:val="pt-PT"/>
              </w:rPr>
              <w:t>P.-E.DOS SANTOS FACAO</w:t>
            </w:r>
          </w:p>
        </w:tc>
      </w:tr>
      <w:tr w:rsidR="003C4788" w14:paraId="6EC714F4" w14:textId="77777777" w:rsidTr="007179DC">
        <w:tc>
          <w:tcPr>
            <w:tcW w:w="0" w:type="auto"/>
          </w:tcPr>
          <w:p w14:paraId="16E293E7" w14:textId="77777777" w:rsidR="003C4788" w:rsidRPr="00A14E6E" w:rsidRDefault="003C4788" w:rsidP="008421B1">
            <w:r w:rsidRPr="00A14E6E">
              <w:t>Date(s)</w:t>
            </w:r>
          </w:p>
        </w:tc>
        <w:tc>
          <w:tcPr>
            <w:tcW w:w="6948" w:type="dxa"/>
          </w:tcPr>
          <w:p w14:paraId="0D50C5F6" w14:textId="79D11ABA" w:rsidR="003C4788" w:rsidRPr="00A14E6E" w:rsidRDefault="009815B0" w:rsidP="008421B1">
            <w:r>
              <w:t xml:space="preserve">06/05/20 </w:t>
            </w:r>
            <w:r w:rsidRPr="00A14E6E">
              <w:t>(</w:t>
            </w:r>
            <w:r>
              <w:t>troisième</w:t>
            </w:r>
            <w:r w:rsidRPr="00A14E6E">
              <w:t xml:space="preserve"> rédaction)</w:t>
            </w:r>
          </w:p>
        </w:tc>
      </w:tr>
      <w:tr w:rsidR="003C4788" w:rsidRPr="007179DC" w14:paraId="604981AF" w14:textId="77777777" w:rsidTr="007179DC">
        <w:tc>
          <w:tcPr>
            <w:tcW w:w="0" w:type="auto"/>
            <w:shd w:val="clear" w:color="auto" w:fill="E7E6E6" w:themeFill="background2"/>
          </w:tcPr>
          <w:p w14:paraId="667BC362" w14:textId="77777777" w:rsidR="003C4788" w:rsidRPr="00A14E6E" w:rsidRDefault="003C4788" w:rsidP="008421B1">
            <w:r w:rsidRPr="00A14E6E">
              <w:t>Préconditions</w:t>
            </w:r>
          </w:p>
        </w:tc>
        <w:tc>
          <w:tcPr>
            <w:tcW w:w="6948" w:type="dxa"/>
            <w:shd w:val="clear" w:color="auto" w:fill="E7E6E6" w:themeFill="background2"/>
          </w:tcPr>
          <w:p w14:paraId="3503726D" w14:textId="77777777" w:rsidR="003C4788" w:rsidRPr="003C4788" w:rsidRDefault="003C4788" w:rsidP="008421B1">
            <w:r w:rsidRPr="003C4788">
              <w:t>L'Employé doit être authentifié et le panier ne doit pas être vide.</w:t>
            </w:r>
          </w:p>
        </w:tc>
      </w:tr>
      <w:tr w:rsidR="003C4788" w:rsidRPr="007179DC" w14:paraId="594D6A82" w14:textId="77777777" w:rsidTr="007179DC">
        <w:tc>
          <w:tcPr>
            <w:tcW w:w="0" w:type="auto"/>
          </w:tcPr>
          <w:p w14:paraId="7F00F85A" w14:textId="77777777" w:rsidR="003C4788" w:rsidRPr="00A14E6E" w:rsidRDefault="003C4788" w:rsidP="008421B1">
            <w:r w:rsidRPr="00A14E6E">
              <w:t>Démarrage</w:t>
            </w:r>
          </w:p>
        </w:tc>
        <w:tc>
          <w:tcPr>
            <w:tcW w:w="6948" w:type="dxa"/>
          </w:tcPr>
          <w:p w14:paraId="63449678" w14:textId="77777777" w:rsidR="003C4788" w:rsidRPr="003C4788" w:rsidRDefault="003C4788" w:rsidP="008421B1">
            <w:r w:rsidRPr="003C4788">
              <w:t>L'utilisateur demande de valider la commande.</w:t>
            </w:r>
          </w:p>
        </w:tc>
      </w:tr>
    </w:tbl>
    <w:p w14:paraId="09FBF32B" w14:textId="77777777" w:rsidR="003C4788" w:rsidRPr="003C4788" w:rsidRDefault="003C4788" w:rsidP="008421B1"/>
    <w:p w14:paraId="21AC685A" w14:textId="77777777" w:rsidR="003C4788" w:rsidRPr="003C4788" w:rsidRDefault="003C4788" w:rsidP="008421B1">
      <w:pPr>
        <w:pStyle w:val="Titre4"/>
      </w:pPr>
      <w:bookmarkStart w:id="71" w:name="_Toc39658540"/>
      <w:r w:rsidRPr="003C4788">
        <w:t>Le dialogue : le scénario nominal.</w:t>
      </w:r>
      <w:bookmarkEnd w:id="71"/>
    </w:p>
    <w:tbl>
      <w:tblPr>
        <w:tblStyle w:val="Grilledutableau"/>
        <w:tblW w:w="0" w:type="auto"/>
        <w:tblLook w:val="04A0" w:firstRow="1" w:lastRow="0" w:firstColumn="1" w:lastColumn="0" w:noHBand="0" w:noVBand="1"/>
      </w:tblPr>
      <w:tblGrid>
        <w:gridCol w:w="2127"/>
        <w:gridCol w:w="3914"/>
        <w:gridCol w:w="3021"/>
      </w:tblGrid>
      <w:tr w:rsidR="003C4788" w14:paraId="19CF6D88" w14:textId="77777777" w:rsidTr="007179DC">
        <w:tc>
          <w:tcPr>
            <w:tcW w:w="2127" w:type="dxa"/>
            <w:shd w:val="clear" w:color="auto" w:fill="E7E6E6" w:themeFill="background2"/>
          </w:tcPr>
          <w:p w14:paraId="6E2C1338" w14:textId="77777777" w:rsidR="003C4788" w:rsidRPr="00264A5C" w:rsidRDefault="003C4788" w:rsidP="008421B1">
            <w:r w:rsidRPr="00264A5C">
              <w:t>Étape du scénario</w:t>
            </w:r>
          </w:p>
        </w:tc>
        <w:tc>
          <w:tcPr>
            <w:tcW w:w="3914" w:type="dxa"/>
            <w:shd w:val="clear" w:color="auto" w:fill="E7E6E6" w:themeFill="background2"/>
          </w:tcPr>
          <w:p w14:paraId="2BEA32F9" w14:textId="77777777" w:rsidR="003C4788" w:rsidRPr="00264A5C" w:rsidRDefault="003C4788" w:rsidP="008421B1">
            <w:r w:rsidRPr="00264A5C">
              <w:t>Utilisateur</w:t>
            </w:r>
          </w:p>
        </w:tc>
        <w:tc>
          <w:tcPr>
            <w:tcW w:w="3021" w:type="dxa"/>
            <w:shd w:val="clear" w:color="auto" w:fill="E7E6E6" w:themeFill="background2"/>
          </w:tcPr>
          <w:p w14:paraId="52B23606" w14:textId="77777777" w:rsidR="003C4788" w:rsidRPr="00264A5C" w:rsidRDefault="003C4788" w:rsidP="008421B1">
            <w:r w:rsidRPr="00264A5C">
              <w:t>Système</w:t>
            </w:r>
          </w:p>
        </w:tc>
      </w:tr>
      <w:tr w:rsidR="003C4788" w:rsidRPr="007179DC" w14:paraId="38A2392A" w14:textId="77777777" w:rsidTr="007179DC">
        <w:tc>
          <w:tcPr>
            <w:tcW w:w="2127" w:type="dxa"/>
          </w:tcPr>
          <w:p w14:paraId="45A9BCB8" w14:textId="77777777" w:rsidR="003C4788" w:rsidRPr="00264A5C" w:rsidRDefault="003C4788" w:rsidP="008421B1">
            <w:r w:rsidRPr="00264A5C">
              <w:t>1.</w:t>
            </w:r>
          </w:p>
        </w:tc>
        <w:tc>
          <w:tcPr>
            <w:tcW w:w="3914" w:type="dxa"/>
          </w:tcPr>
          <w:p w14:paraId="1BB9AF2B" w14:textId="77777777" w:rsidR="003C4788" w:rsidRPr="003C4788" w:rsidRDefault="003C4788" w:rsidP="008421B1">
            <w:r w:rsidRPr="003C4788">
              <w:t>Il demande de valider la commande.</w:t>
            </w:r>
          </w:p>
        </w:tc>
        <w:tc>
          <w:tcPr>
            <w:tcW w:w="3021" w:type="dxa"/>
          </w:tcPr>
          <w:p w14:paraId="3D81D3AC" w14:textId="77777777" w:rsidR="003C4788" w:rsidRPr="003C4788" w:rsidRDefault="003C4788" w:rsidP="008421B1"/>
        </w:tc>
      </w:tr>
      <w:tr w:rsidR="003C4788" w14:paraId="1EA3EDB9" w14:textId="77777777" w:rsidTr="007179DC">
        <w:tc>
          <w:tcPr>
            <w:tcW w:w="2127" w:type="dxa"/>
            <w:shd w:val="clear" w:color="auto" w:fill="E7E6E6" w:themeFill="background2"/>
          </w:tcPr>
          <w:p w14:paraId="4277C544" w14:textId="77777777" w:rsidR="003C4788" w:rsidRPr="00264A5C" w:rsidRDefault="003C4788" w:rsidP="008421B1">
            <w:r w:rsidRPr="00264A5C">
              <w:t>2.</w:t>
            </w:r>
          </w:p>
        </w:tc>
        <w:tc>
          <w:tcPr>
            <w:tcW w:w="3914" w:type="dxa"/>
            <w:shd w:val="clear" w:color="auto" w:fill="E7E6E6" w:themeFill="background2"/>
          </w:tcPr>
          <w:p w14:paraId="07D7A6B6" w14:textId="77777777" w:rsidR="003C4788" w:rsidRDefault="003C4788" w:rsidP="008421B1"/>
        </w:tc>
        <w:tc>
          <w:tcPr>
            <w:tcW w:w="3021" w:type="dxa"/>
            <w:shd w:val="clear" w:color="auto" w:fill="E7E6E6" w:themeFill="background2"/>
          </w:tcPr>
          <w:p w14:paraId="772341E5" w14:textId="089D9435" w:rsidR="003C4788" w:rsidRDefault="002F477D" w:rsidP="008421B1">
            <w:r w:rsidRPr="003C4788">
              <w:t>Appel du cas d'utilisation &lt;&lt;</w:t>
            </w:r>
            <w:r>
              <w:t>Vérifier</w:t>
            </w:r>
            <w:r w:rsidRPr="003C4788">
              <w:t>&gt;&gt; du package Stock.</w:t>
            </w:r>
          </w:p>
        </w:tc>
      </w:tr>
      <w:tr w:rsidR="003C4788" w:rsidRPr="007179DC" w14:paraId="5B25A03D" w14:textId="77777777" w:rsidTr="007179DC">
        <w:tc>
          <w:tcPr>
            <w:tcW w:w="2127" w:type="dxa"/>
            <w:shd w:val="clear" w:color="auto" w:fill="auto"/>
          </w:tcPr>
          <w:p w14:paraId="11E38BAE" w14:textId="77777777" w:rsidR="003C4788" w:rsidRPr="00264A5C" w:rsidRDefault="003C4788" w:rsidP="008421B1">
            <w:r w:rsidRPr="00264A5C">
              <w:t>3.</w:t>
            </w:r>
          </w:p>
        </w:tc>
        <w:tc>
          <w:tcPr>
            <w:tcW w:w="3914" w:type="dxa"/>
            <w:shd w:val="clear" w:color="auto" w:fill="auto"/>
          </w:tcPr>
          <w:p w14:paraId="617251E6" w14:textId="77777777" w:rsidR="003C4788" w:rsidRDefault="003C4788" w:rsidP="008421B1"/>
        </w:tc>
        <w:tc>
          <w:tcPr>
            <w:tcW w:w="3021" w:type="dxa"/>
            <w:shd w:val="clear" w:color="auto" w:fill="auto"/>
          </w:tcPr>
          <w:p w14:paraId="79BCCD87" w14:textId="77777777" w:rsidR="003C4788" w:rsidRPr="003C4788" w:rsidRDefault="003C4788" w:rsidP="008421B1">
            <w:r w:rsidRPr="003C4788">
              <w:t>Appel du cas d'utilisation &lt;&lt;Modifier&gt;&gt; du package Stock.</w:t>
            </w:r>
          </w:p>
        </w:tc>
      </w:tr>
      <w:tr w:rsidR="003C4788" w:rsidRPr="007179DC" w14:paraId="5B412FAF" w14:textId="77777777" w:rsidTr="007179DC">
        <w:tc>
          <w:tcPr>
            <w:tcW w:w="2127" w:type="dxa"/>
            <w:shd w:val="clear" w:color="auto" w:fill="E7E6E6" w:themeFill="background2"/>
          </w:tcPr>
          <w:p w14:paraId="4D812917" w14:textId="77777777" w:rsidR="003C4788" w:rsidRPr="00264A5C" w:rsidRDefault="003C4788" w:rsidP="008421B1">
            <w:r w:rsidRPr="00264A5C">
              <w:t>4.</w:t>
            </w:r>
          </w:p>
        </w:tc>
        <w:tc>
          <w:tcPr>
            <w:tcW w:w="3914" w:type="dxa"/>
            <w:shd w:val="clear" w:color="auto" w:fill="E7E6E6" w:themeFill="background2"/>
          </w:tcPr>
          <w:p w14:paraId="6F122487" w14:textId="77777777" w:rsidR="003C4788" w:rsidRDefault="003C4788" w:rsidP="008421B1"/>
        </w:tc>
        <w:tc>
          <w:tcPr>
            <w:tcW w:w="3021" w:type="dxa"/>
            <w:shd w:val="clear" w:color="auto" w:fill="E7E6E6" w:themeFill="background2"/>
          </w:tcPr>
          <w:p w14:paraId="261052B2" w14:textId="77777777" w:rsidR="003C4788" w:rsidRPr="003C4788" w:rsidRDefault="003C4788" w:rsidP="008421B1">
            <w:r w:rsidRPr="003C4788">
              <w:t>Vérification du type d'utilisateur connecté.</w:t>
            </w:r>
          </w:p>
        </w:tc>
      </w:tr>
      <w:tr w:rsidR="003C4788" w:rsidRPr="007179DC" w14:paraId="797D5343" w14:textId="77777777" w:rsidTr="007179DC">
        <w:tc>
          <w:tcPr>
            <w:tcW w:w="2127" w:type="dxa"/>
          </w:tcPr>
          <w:p w14:paraId="6ECF2F2D" w14:textId="77777777" w:rsidR="003C4788" w:rsidRPr="00264A5C" w:rsidRDefault="003C4788" w:rsidP="008421B1">
            <w:r>
              <w:t>5.</w:t>
            </w:r>
          </w:p>
        </w:tc>
        <w:tc>
          <w:tcPr>
            <w:tcW w:w="3914" w:type="dxa"/>
          </w:tcPr>
          <w:p w14:paraId="1D51D30D" w14:textId="77777777" w:rsidR="003C4788" w:rsidRDefault="003C4788" w:rsidP="008421B1"/>
        </w:tc>
        <w:tc>
          <w:tcPr>
            <w:tcW w:w="3021" w:type="dxa"/>
          </w:tcPr>
          <w:p w14:paraId="671A5D61" w14:textId="77777777" w:rsidR="003C4788" w:rsidRPr="003C4788" w:rsidRDefault="003C4788" w:rsidP="008421B1">
            <w:r w:rsidRPr="003C4788">
              <w:t>Si l'utilisateur est l'Employé, appel du cas d'utilisation &lt;&lt;Sélectionner un client&gt;&gt; et sauter au point 7.</w:t>
            </w:r>
          </w:p>
        </w:tc>
      </w:tr>
      <w:tr w:rsidR="003C4788" w:rsidRPr="007179DC" w14:paraId="119FBEE8" w14:textId="77777777" w:rsidTr="007179DC">
        <w:tc>
          <w:tcPr>
            <w:tcW w:w="2127" w:type="dxa"/>
            <w:shd w:val="clear" w:color="auto" w:fill="E7E6E6" w:themeFill="background2"/>
          </w:tcPr>
          <w:p w14:paraId="57F0294D" w14:textId="77777777" w:rsidR="003C4788" w:rsidRPr="00264A5C" w:rsidRDefault="003C4788" w:rsidP="008421B1">
            <w:r>
              <w:t>6.</w:t>
            </w:r>
          </w:p>
        </w:tc>
        <w:tc>
          <w:tcPr>
            <w:tcW w:w="3914" w:type="dxa"/>
            <w:shd w:val="clear" w:color="auto" w:fill="E7E6E6" w:themeFill="background2"/>
          </w:tcPr>
          <w:p w14:paraId="336D4178" w14:textId="77777777" w:rsidR="003C4788" w:rsidRDefault="003C4788" w:rsidP="008421B1"/>
        </w:tc>
        <w:tc>
          <w:tcPr>
            <w:tcW w:w="3021" w:type="dxa"/>
            <w:shd w:val="clear" w:color="auto" w:fill="E7E6E6" w:themeFill="background2"/>
          </w:tcPr>
          <w:p w14:paraId="017571EA" w14:textId="77777777" w:rsidR="003C4788" w:rsidRPr="003C4788" w:rsidRDefault="003C4788" w:rsidP="008421B1">
            <w:r w:rsidRPr="003C4788">
              <w:t xml:space="preserve">Si l'utilisateur est un Client, appel du cas d'utilisation &lt;&lt;S'identifier&gt;&gt; </w:t>
            </w:r>
          </w:p>
        </w:tc>
      </w:tr>
      <w:tr w:rsidR="003C4788" w:rsidRPr="007179DC" w14:paraId="12008394" w14:textId="77777777" w:rsidTr="007179DC">
        <w:tc>
          <w:tcPr>
            <w:tcW w:w="2127" w:type="dxa"/>
            <w:shd w:val="clear" w:color="auto" w:fill="auto"/>
          </w:tcPr>
          <w:p w14:paraId="386B73CB" w14:textId="77777777" w:rsidR="003C4788" w:rsidRPr="00264A5C" w:rsidRDefault="003C4788" w:rsidP="008421B1">
            <w:r>
              <w:t>7.</w:t>
            </w:r>
          </w:p>
        </w:tc>
        <w:tc>
          <w:tcPr>
            <w:tcW w:w="3914" w:type="dxa"/>
            <w:shd w:val="clear" w:color="auto" w:fill="auto"/>
          </w:tcPr>
          <w:p w14:paraId="0D4609DB" w14:textId="77777777" w:rsidR="003C4788" w:rsidRDefault="003C4788" w:rsidP="008421B1"/>
        </w:tc>
        <w:tc>
          <w:tcPr>
            <w:tcW w:w="3021" w:type="dxa"/>
            <w:shd w:val="clear" w:color="auto" w:fill="auto"/>
          </w:tcPr>
          <w:p w14:paraId="52F4BCEC" w14:textId="77777777" w:rsidR="003C4788" w:rsidRPr="003C4788" w:rsidRDefault="003C4788" w:rsidP="008421B1">
            <w:r w:rsidRPr="003C4788">
              <w:t>Appel du cas d'utilisation &lt;&lt;Saisir informations de livraison&gt;&gt;</w:t>
            </w:r>
          </w:p>
        </w:tc>
      </w:tr>
      <w:tr w:rsidR="003C4788" w:rsidRPr="007179DC" w14:paraId="0B8FDEB7" w14:textId="77777777" w:rsidTr="007179DC">
        <w:tc>
          <w:tcPr>
            <w:tcW w:w="2127" w:type="dxa"/>
            <w:shd w:val="clear" w:color="auto" w:fill="E7E6E6" w:themeFill="background2"/>
          </w:tcPr>
          <w:p w14:paraId="38C47013" w14:textId="77777777" w:rsidR="003C4788" w:rsidRPr="00264A5C" w:rsidRDefault="003C4788" w:rsidP="008421B1">
            <w:r>
              <w:t>8.</w:t>
            </w:r>
          </w:p>
        </w:tc>
        <w:tc>
          <w:tcPr>
            <w:tcW w:w="3914" w:type="dxa"/>
            <w:shd w:val="clear" w:color="auto" w:fill="E7E6E6" w:themeFill="background2"/>
          </w:tcPr>
          <w:p w14:paraId="630C624A" w14:textId="77777777" w:rsidR="003C4788" w:rsidRDefault="003C4788" w:rsidP="008421B1"/>
        </w:tc>
        <w:tc>
          <w:tcPr>
            <w:tcW w:w="3021" w:type="dxa"/>
            <w:shd w:val="clear" w:color="auto" w:fill="E7E6E6" w:themeFill="background2"/>
          </w:tcPr>
          <w:p w14:paraId="6D23A578" w14:textId="77777777" w:rsidR="003C4788" w:rsidRPr="003C4788" w:rsidRDefault="003C4788" w:rsidP="008421B1">
            <w:r w:rsidRPr="003C4788">
              <w:t>Appel du cas d'utilisation &lt;&lt;Enregistrer règlement&gt;&gt;.</w:t>
            </w:r>
          </w:p>
        </w:tc>
      </w:tr>
      <w:tr w:rsidR="003C4788" w14:paraId="3DC8DC14" w14:textId="77777777" w:rsidTr="007179DC">
        <w:tc>
          <w:tcPr>
            <w:tcW w:w="2127" w:type="dxa"/>
            <w:shd w:val="clear" w:color="auto" w:fill="auto"/>
          </w:tcPr>
          <w:p w14:paraId="295FB82C" w14:textId="77777777" w:rsidR="003C4788" w:rsidRPr="00264A5C" w:rsidRDefault="003C4788" w:rsidP="008421B1">
            <w:r>
              <w:t>9.</w:t>
            </w:r>
          </w:p>
        </w:tc>
        <w:tc>
          <w:tcPr>
            <w:tcW w:w="3914" w:type="dxa"/>
            <w:shd w:val="clear" w:color="auto" w:fill="auto"/>
          </w:tcPr>
          <w:p w14:paraId="58293178" w14:textId="77777777" w:rsidR="003C4788" w:rsidRDefault="003C4788" w:rsidP="008421B1"/>
        </w:tc>
        <w:tc>
          <w:tcPr>
            <w:tcW w:w="3021" w:type="dxa"/>
            <w:shd w:val="clear" w:color="auto" w:fill="auto"/>
          </w:tcPr>
          <w:p w14:paraId="3F5BBF5B" w14:textId="77777777" w:rsidR="003C4788" w:rsidRDefault="003C4788" w:rsidP="008421B1">
            <w:r>
              <w:t>Enregistrement de la commande.</w:t>
            </w:r>
          </w:p>
        </w:tc>
      </w:tr>
      <w:tr w:rsidR="003C4788" w14:paraId="111DBBA8" w14:textId="77777777" w:rsidTr="007179DC">
        <w:tc>
          <w:tcPr>
            <w:tcW w:w="2127" w:type="dxa"/>
            <w:shd w:val="clear" w:color="auto" w:fill="E7E6E6" w:themeFill="background2"/>
          </w:tcPr>
          <w:p w14:paraId="5DAFB2D2" w14:textId="77777777" w:rsidR="003C4788" w:rsidRPr="00264A5C" w:rsidRDefault="003C4788" w:rsidP="008421B1">
            <w:r>
              <w:t>10.</w:t>
            </w:r>
          </w:p>
        </w:tc>
        <w:tc>
          <w:tcPr>
            <w:tcW w:w="3914" w:type="dxa"/>
            <w:shd w:val="clear" w:color="auto" w:fill="E7E6E6" w:themeFill="background2"/>
          </w:tcPr>
          <w:p w14:paraId="386C0E09" w14:textId="77777777" w:rsidR="003C4788" w:rsidRDefault="003C4788" w:rsidP="008421B1"/>
        </w:tc>
        <w:tc>
          <w:tcPr>
            <w:tcW w:w="3021" w:type="dxa"/>
            <w:shd w:val="clear" w:color="auto" w:fill="E7E6E6" w:themeFill="background2"/>
          </w:tcPr>
          <w:p w14:paraId="246350C1" w14:textId="77777777" w:rsidR="003C4788" w:rsidRDefault="003C4788" w:rsidP="008421B1">
            <w:r>
              <w:t>Affichage du récapitulatif.</w:t>
            </w:r>
          </w:p>
        </w:tc>
      </w:tr>
    </w:tbl>
    <w:p w14:paraId="3CB4D0B5" w14:textId="77777777" w:rsidR="003C4788" w:rsidRDefault="003C4788" w:rsidP="008421B1"/>
    <w:p w14:paraId="7FB77DD3" w14:textId="77777777" w:rsidR="003C4788" w:rsidRPr="003C4788" w:rsidRDefault="003C4788" w:rsidP="008421B1">
      <w:pPr>
        <w:pStyle w:val="Titre4"/>
      </w:pPr>
      <w:bookmarkStart w:id="72" w:name="_Toc39658541"/>
      <w:r w:rsidRPr="003C4788">
        <w:t>Le dialogue : les scénarios alternatifs/d'exception.</w:t>
      </w:r>
      <w:bookmarkEnd w:id="72"/>
    </w:p>
    <w:tbl>
      <w:tblPr>
        <w:tblStyle w:val="Grilledutableau"/>
        <w:tblW w:w="0" w:type="auto"/>
        <w:tblLook w:val="04A0" w:firstRow="1" w:lastRow="0" w:firstColumn="1" w:lastColumn="0" w:noHBand="0" w:noVBand="1"/>
      </w:tblPr>
      <w:tblGrid>
        <w:gridCol w:w="2127"/>
        <w:gridCol w:w="3914"/>
        <w:gridCol w:w="3021"/>
      </w:tblGrid>
      <w:tr w:rsidR="003C4788" w:rsidRPr="00A81C10" w14:paraId="5A2A20C0" w14:textId="77777777" w:rsidTr="007179DC">
        <w:tc>
          <w:tcPr>
            <w:tcW w:w="2127" w:type="dxa"/>
            <w:shd w:val="clear" w:color="auto" w:fill="E7E6E6" w:themeFill="background2"/>
          </w:tcPr>
          <w:p w14:paraId="3D631232" w14:textId="77777777" w:rsidR="003C4788" w:rsidRPr="00264A5C" w:rsidRDefault="003C4788" w:rsidP="008421B1">
            <w:r w:rsidRPr="00264A5C">
              <w:t>Étape du scénario</w:t>
            </w:r>
          </w:p>
        </w:tc>
        <w:tc>
          <w:tcPr>
            <w:tcW w:w="3914" w:type="dxa"/>
            <w:shd w:val="clear" w:color="auto" w:fill="E7E6E6" w:themeFill="background2"/>
          </w:tcPr>
          <w:p w14:paraId="1CBDDC76" w14:textId="77777777" w:rsidR="003C4788" w:rsidRPr="00264A5C" w:rsidRDefault="003C4788" w:rsidP="008421B1">
            <w:r w:rsidRPr="00264A5C">
              <w:t>Utilisateur</w:t>
            </w:r>
          </w:p>
        </w:tc>
        <w:tc>
          <w:tcPr>
            <w:tcW w:w="3021" w:type="dxa"/>
            <w:shd w:val="clear" w:color="auto" w:fill="E7E6E6" w:themeFill="background2"/>
          </w:tcPr>
          <w:p w14:paraId="3ABF5B9B" w14:textId="77777777" w:rsidR="003C4788" w:rsidRPr="00264A5C" w:rsidRDefault="003C4788" w:rsidP="008421B1">
            <w:r w:rsidRPr="00264A5C">
              <w:t>Système</w:t>
            </w:r>
          </w:p>
        </w:tc>
      </w:tr>
      <w:tr w:rsidR="003C4788" w:rsidRPr="007179DC" w14:paraId="64845EE9" w14:textId="77777777" w:rsidTr="007179DC">
        <w:tc>
          <w:tcPr>
            <w:tcW w:w="2127" w:type="dxa"/>
          </w:tcPr>
          <w:p w14:paraId="1D373E9E" w14:textId="77777777" w:rsidR="003C4788" w:rsidRPr="00264A5C" w:rsidRDefault="003C4788" w:rsidP="008421B1">
            <w:r>
              <w:t>6.a</w:t>
            </w:r>
          </w:p>
        </w:tc>
        <w:tc>
          <w:tcPr>
            <w:tcW w:w="3914" w:type="dxa"/>
          </w:tcPr>
          <w:p w14:paraId="6B69F735" w14:textId="77777777" w:rsidR="003C4788" w:rsidRDefault="003C4788" w:rsidP="008421B1"/>
        </w:tc>
        <w:tc>
          <w:tcPr>
            <w:tcW w:w="3021" w:type="dxa"/>
          </w:tcPr>
          <w:p w14:paraId="5B3D94DA" w14:textId="77777777" w:rsidR="003C4788" w:rsidRPr="003C4788" w:rsidRDefault="003C4788" w:rsidP="008421B1">
            <w:r w:rsidRPr="003C4788">
              <w:t>Appel du cas d'utilisation &lt;&lt;Nouveau&gt;&gt; du package Client.</w:t>
            </w:r>
          </w:p>
        </w:tc>
      </w:tr>
      <w:tr w:rsidR="003C4788" w14:paraId="76CC35CA" w14:textId="77777777" w:rsidTr="007179DC">
        <w:tc>
          <w:tcPr>
            <w:tcW w:w="2127" w:type="dxa"/>
            <w:shd w:val="clear" w:color="auto" w:fill="E7E6E6" w:themeFill="background2"/>
          </w:tcPr>
          <w:p w14:paraId="453A0A2E" w14:textId="77777777" w:rsidR="003C4788" w:rsidRPr="00264A5C" w:rsidRDefault="003C4788" w:rsidP="008421B1">
            <w:r>
              <w:t>6.b</w:t>
            </w:r>
          </w:p>
        </w:tc>
        <w:tc>
          <w:tcPr>
            <w:tcW w:w="3914" w:type="dxa"/>
            <w:shd w:val="clear" w:color="auto" w:fill="E7E6E6" w:themeFill="background2"/>
          </w:tcPr>
          <w:p w14:paraId="5EA55203" w14:textId="77777777" w:rsidR="003C4788" w:rsidRDefault="003C4788" w:rsidP="008421B1"/>
        </w:tc>
        <w:tc>
          <w:tcPr>
            <w:tcW w:w="3021" w:type="dxa"/>
            <w:shd w:val="clear" w:color="auto" w:fill="E7E6E6" w:themeFill="background2"/>
          </w:tcPr>
          <w:p w14:paraId="07482BFD" w14:textId="77777777" w:rsidR="003C4788" w:rsidRDefault="003C4788" w:rsidP="008421B1">
            <w:r>
              <w:t>Reprise au point 7</w:t>
            </w:r>
          </w:p>
        </w:tc>
      </w:tr>
      <w:tr w:rsidR="003C4788" w:rsidRPr="007179DC" w14:paraId="64803BFB" w14:textId="77777777" w:rsidTr="007179DC">
        <w:tc>
          <w:tcPr>
            <w:tcW w:w="2127" w:type="dxa"/>
            <w:shd w:val="clear" w:color="auto" w:fill="auto"/>
          </w:tcPr>
          <w:p w14:paraId="13387F05" w14:textId="77777777" w:rsidR="003C4788" w:rsidRDefault="003C4788" w:rsidP="008421B1">
            <w:r>
              <w:t>8.a</w:t>
            </w:r>
          </w:p>
        </w:tc>
        <w:tc>
          <w:tcPr>
            <w:tcW w:w="3914" w:type="dxa"/>
            <w:shd w:val="clear" w:color="auto" w:fill="auto"/>
          </w:tcPr>
          <w:p w14:paraId="796DA75F" w14:textId="77777777" w:rsidR="003C4788" w:rsidRPr="003C4788" w:rsidRDefault="003C4788" w:rsidP="008421B1">
            <w:r w:rsidRPr="003C4788">
              <w:t>Le Client veut payer à la réception.</w:t>
            </w:r>
          </w:p>
        </w:tc>
        <w:tc>
          <w:tcPr>
            <w:tcW w:w="3021" w:type="dxa"/>
            <w:shd w:val="clear" w:color="auto" w:fill="auto"/>
          </w:tcPr>
          <w:p w14:paraId="7EBAEF6E" w14:textId="77777777" w:rsidR="003C4788" w:rsidRPr="003C4788" w:rsidRDefault="003C4788" w:rsidP="008421B1"/>
        </w:tc>
      </w:tr>
      <w:tr w:rsidR="003C4788" w14:paraId="19A3C7BB" w14:textId="77777777" w:rsidTr="007179DC">
        <w:tc>
          <w:tcPr>
            <w:tcW w:w="2127" w:type="dxa"/>
            <w:shd w:val="clear" w:color="auto" w:fill="E7E6E6" w:themeFill="background2"/>
          </w:tcPr>
          <w:p w14:paraId="2689F11D" w14:textId="77777777" w:rsidR="003C4788" w:rsidRDefault="003C4788" w:rsidP="008421B1">
            <w:r>
              <w:t>8.b</w:t>
            </w:r>
          </w:p>
        </w:tc>
        <w:tc>
          <w:tcPr>
            <w:tcW w:w="3914" w:type="dxa"/>
            <w:shd w:val="clear" w:color="auto" w:fill="E7E6E6" w:themeFill="background2"/>
          </w:tcPr>
          <w:p w14:paraId="14F3B2B7" w14:textId="77777777" w:rsidR="003C4788" w:rsidRDefault="003C4788" w:rsidP="008421B1"/>
        </w:tc>
        <w:tc>
          <w:tcPr>
            <w:tcW w:w="3021" w:type="dxa"/>
            <w:shd w:val="clear" w:color="auto" w:fill="E7E6E6" w:themeFill="background2"/>
          </w:tcPr>
          <w:p w14:paraId="641BCD67" w14:textId="77777777" w:rsidR="003C4788" w:rsidRDefault="003C4788" w:rsidP="008421B1">
            <w:r>
              <w:t>Reprise au point 9</w:t>
            </w:r>
          </w:p>
        </w:tc>
      </w:tr>
    </w:tbl>
    <w:p w14:paraId="3B320635" w14:textId="77777777" w:rsidR="003C4788" w:rsidRDefault="003C4788" w:rsidP="008421B1"/>
    <w:p w14:paraId="0924FEB7" w14:textId="77777777" w:rsidR="003C4788" w:rsidRPr="00527D7D" w:rsidRDefault="003C4788" w:rsidP="008421B1">
      <w:pPr>
        <w:pStyle w:val="Paragraphedeliste"/>
        <w:numPr>
          <w:ilvl w:val="0"/>
          <w:numId w:val="29"/>
        </w:numPr>
      </w:pPr>
      <w:r>
        <w:t>Exception E1 : après point N° 1 : un produit n'est plus disponible en stock.</w:t>
      </w:r>
    </w:p>
    <w:tbl>
      <w:tblPr>
        <w:tblStyle w:val="Grilledutableau"/>
        <w:tblW w:w="0" w:type="auto"/>
        <w:tblLook w:val="04A0" w:firstRow="1" w:lastRow="0" w:firstColumn="1" w:lastColumn="0" w:noHBand="0" w:noVBand="1"/>
      </w:tblPr>
      <w:tblGrid>
        <w:gridCol w:w="2127"/>
        <w:gridCol w:w="3914"/>
        <w:gridCol w:w="3021"/>
      </w:tblGrid>
      <w:tr w:rsidR="003C4788" w:rsidRPr="00A81C10" w14:paraId="57DB6C0A" w14:textId="77777777" w:rsidTr="007179DC">
        <w:tc>
          <w:tcPr>
            <w:tcW w:w="2127" w:type="dxa"/>
            <w:shd w:val="clear" w:color="auto" w:fill="E7E6E6" w:themeFill="background2"/>
          </w:tcPr>
          <w:p w14:paraId="6B4C75B0" w14:textId="77777777" w:rsidR="003C4788" w:rsidRPr="00264A5C" w:rsidRDefault="003C4788" w:rsidP="008421B1">
            <w:r w:rsidRPr="00264A5C">
              <w:t>Étape du scénario</w:t>
            </w:r>
          </w:p>
        </w:tc>
        <w:tc>
          <w:tcPr>
            <w:tcW w:w="3914" w:type="dxa"/>
            <w:shd w:val="clear" w:color="auto" w:fill="E7E6E6" w:themeFill="background2"/>
          </w:tcPr>
          <w:p w14:paraId="6F4BDE84" w14:textId="77777777" w:rsidR="003C4788" w:rsidRPr="00264A5C" w:rsidRDefault="003C4788" w:rsidP="008421B1">
            <w:r w:rsidRPr="00264A5C">
              <w:t>Utilisateur</w:t>
            </w:r>
          </w:p>
        </w:tc>
        <w:tc>
          <w:tcPr>
            <w:tcW w:w="3021" w:type="dxa"/>
            <w:shd w:val="clear" w:color="auto" w:fill="E7E6E6" w:themeFill="background2"/>
          </w:tcPr>
          <w:p w14:paraId="4CA45847" w14:textId="77777777" w:rsidR="003C4788" w:rsidRPr="00264A5C" w:rsidRDefault="003C4788" w:rsidP="008421B1">
            <w:r w:rsidRPr="00264A5C">
              <w:t>Système</w:t>
            </w:r>
          </w:p>
        </w:tc>
      </w:tr>
      <w:tr w:rsidR="003C4788" w:rsidRPr="007179DC" w14:paraId="0BA7D6BA" w14:textId="77777777" w:rsidTr="007179DC">
        <w:tc>
          <w:tcPr>
            <w:tcW w:w="2127" w:type="dxa"/>
          </w:tcPr>
          <w:p w14:paraId="17CCAA14" w14:textId="77777777" w:rsidR="003C4788" w:rsidRPr="00264A5C" w:rsidRDefault="003C4788" w:rsidP="008421B1">
            <w:r>
              <w:t>2</w:t>
            </w:r>
            <w:r w:rsidRPr="00264A5C">
              <w:t>.</w:t>
            </w:r>
            <w:r>
              <w:t>1</w:t>
            </w:r>
          </w:p>
        </w:tc>
        <w:tc>
          <w:tcPr>
            <w:tcW w:w="3914" w:type="dxa"/>
          </w:tcPr>
          <w:p w14:paraId="21A59111" w14:textId="77777777" w:rsidR="003C4788" w:rsidRDefault="003C4788" w:rsidP="008421B1"/>
        </w:tc>
        <w:tc>
          <w:tcPr>
            <w:tcW w:w="3021" w:type="dxa"/>
          </w:tcPr>
          <w:p w14:paraId="67BAFDCF" w14:textId="77777777" w:rsidR="003C4788" w:rsidRPr="003C4788" w:rsidRDefault="003C4788" w:rsidP="008421B1">
            <w:r w:rsidRPr="003C4788">
              <w:t>Affichage d'un message à l'utilisateur indiquant qu'un produit n'est pas disponible</w:t>
            </w:r>
          </w:p>
        </w:tc>
      </w:tr>
      <w:tr w:rsidR="003C4788" w:rsidRPr="007179DC" w14:paraId="2F2F8930" w14:textId="77777777" w:rsidTr="007179DC">
        <w:tc>
          <w:tcPr>
            <w:tcW w:w="2127" w:type="dxa"/>
            <w:shd w:val="clear" w:color="auto" w:fill="E7E6E6" w:themeFill="background2"/>
          </w:tcPr>
          <w:p w14:paraId="40E55FF5" w14:textId="77777777" w:rsidR="003C4788" w:rsidRPr="00264A5C" w:rsidRDefault="003C4788" w:rsidP="008421B1">
            <w:r>
              <w:t>2.2</w:t>
            </w:r>
          </w:p>
        </w:tc>
        <w:tc>
          <w:tcPr>
            <w:tcW w:w="3914" w:type="dxa"/>
            <w:shd w:val="clear" w:color="auto" w:fill="E7E6E6" w:themeFill="background2"/>
          </w:tcPr>
          <w:p w14:paraId="3A9F114C" w14:textId="77777777" w:rsidR="003C4788" w:rsidRDefault="003C4788" w:rsidP="008421B1"/>
        </w:tc>
        <w:tc>
          <w:tcPr>
            <w:tcW w:w="3021" w:type="dxa"/>
            <w:shd w:val="clear" w:color="auto" w:fill="E7E6E6" w:themeFill="background2"/>
          </w:tcPr>
          <w:p w14:paraId="03675B8B" w14:textId="77777777" w:rsidR="003C4788" w:rsidRPr="003C4788" w:rsidRDefault="003C4788" w:rsidP="008421B1">
            <w:r w:rsidRPr="003C4788">
              <w:t>Suppression du panier du produit manquant.</w:t>
            </w:r>
          </w:p>
        </w:tc>
      </w:tr>
      <w:tr w:rsidR="003C4788" w:rsidRPr="007179DC" w14:paraId="3BF1F317" w14:textId="77777777" w:rsidTr="007179DC">
        <w:tc>
          <w:tcPr>
            <w:tcW w:w="2127" w:type="dxa"/>
            <w:shd w:val="clear" w:color="auto" w:fill="auto"/>
          </w:tcPr>
          <w:p w14:paraId="4DAEB7ED" w14:textId="77777777" w:rsidR="003C4788" w:rsidRDefault="003C4788" w:rsidP="008421B1">
            <w:r>
              <w:t>2.3</w:t>
            </w:r>
          </w:p>
        </w:tc>
        <w:tc>
          <w:tcPr>
            <w:tcW w:w="3914" w:type="dxa"/>
            <w:shd w:val="clear" w:color="auto" w:fill="auto"/>
          </w:tcPr>
          <w:p w14:paraId="42D2CF7F" w14:textId="77777777" w:rsidR="003C4788" w:rsidRDefault="003C4788" w:rsidP="008421B1"/>
        </w:tc>
        <w:tc>
          <w:tcPr>
            <w:tcW w:w="3021" w:type="dxa"/>
            <w:shd w:val="clear" w:color="auto" w:fill="auto"/>
          </w:tcPr>
          <w:p w14:paraId="2C6F1128" w14:textId="77777777" w:rsidR="003C4788" w:rsidRPr="003C4788" w:rsidRDefault="003C4788" w:rsidP="008421B1">
            <w:r w:rsidRPr="003C4788">
              <w:t>Retour au cas d'utilisation &lt;&lt;Afficher les produits&gt;&gt; pour permettre au client de commander un produit de remplacement.</w:t>
            </w:r>
          </w:p>
        </w:tc>
      </w:tr>
    </w:tbl>
    <w:p w14:paraId="4C077EBD" w14:textId="77777777" w:rsidR="003C4788" w:rsidRPr="003C4788" w:rsidRDefault="003C4788" w:rsidP="008421B1"/>
    <w:p w14:paraId="5695FA24" w14:textId="77777777" w:rsidR="003C4788" w:rsidRPr="00527D7D" w:rsidRDefault="003C4788" w:rsidP="008421B1">
      <w:pPr>
        <w:pStyle w:val="Paragraphedeliste"/>
        <w:numPr>
          <w:ilvl w:val="0"/>
          <w:numId w:val="29"/>
        </w:numPr>
      </w:pPr>
      <w:r>
        <w:t>Exception E2 : après point N° 4 : si l'utilisateur n'existe pas dans la liste.</w:t>
      </w:r>
    </w:p>
    <w:tbl>
      <w:tblPr>
        <w:tblStyle w:val="Grilledutableau"/>
        <w:tblW w:w="0" w:type="auto"/>
        <w:tblLook w:val="04A0" w:firstRow="1" w:lastRow="0" w:firstColumn="1" w:lastColumn="0" w:noHBand="0" w:noVBand="1"/>
      </w:tblPr>
      <w:tblGrid>
        <w:gridCol w:w="2127"/>
        <w:gridCol w:w="3914"/>
        <w:gridCol w:w="3021"/>
      </w:tblGrid>
      <w:tr w:rsidR="003C4788" w:rsidRPr="00A81C10" w14:paraId="596698D6" w14:textId="77777777" w:rsidTr="007179DC">
        <w:tc>
          <w:tcPr>
            <w:tcW w:w="2127" w:type="dxa"/>
            <w:shd w:val="clear" w:color="auto" w:fill="E7E6E6" w:themeFill="background2"/>
          </w:tcPr>
          <w:p w14:paraId="52AA1CFB" w14:textId="77777777" w:rsidR="003C4788" w:rsidRPr="00264A5C" w:rsidRDefault="003C4788" w:rsidP="008421B1">
            <w:r w:rsidRPr="00264A5C">
              <w:t>Étape du scénario</w:t>
            </w:r>
          </w:p>
        </w:tc>
        <w:tc>
          <w:tcPr>
            <w:tcW w:w="3914" w:type="dxa"/>
            <w:shd w:val="clear" w:color="auto" w:fill="E7E6E6" w:themeFill="background2"/>
          </w:tcPr>
          <w:p w14:paraId="6326A438" w14:textId="77777777" w:rsidR="003C4788" w:rsidRPr="00264A5C" w:rsidRDefault="003C4788" w:rsidP="008421B1">
            <w:r w:rsidRPr="00264A5C">
              <w:t>Utilisateur</w:t>
            </w:r>
          </w:p>
        </w:tc>
        <w:tc>
          <w:tcPr>
            <w:tcW w:w="3021" w:type="dxa"/>
            <w:shd w:val="clear" w:color="auto" w:fill="E7E6E6" w:themeFill="background2"/>
          </w:tcPr>
          <w:p w14:paraId="5C76ECC8" w14:textId="77777777" w:rsidR="003C4788" w:rsidRPr="00264A5C" w:rsidRDefault="003C4788" w:rsidP="008421B1">
            <w:r w:rsidRPr="00264A5C">
              <w:t>Système</w:t>
            </w:r>
          </w:p>
        </w:tc>
      </w:tr>
      <w:tr w:rsidR="003C4788" w:rsidRPr="007179DC" w14:paraId="6A77D673" w14:textId="77777777" w:rsidTr="007179DC">
        <w:tc>
          <w:tcPr>
            <w:tcW w:w="2127" w:type="dxa"/>
          </w:tcPr>
          <w:p w14:paraId="50021DF6" w14:textId="77777777" w:rsidR="003C4788" w:rsidRPr="00264A5C" w:rsidRDefault="003C4788" w:rsidP="008421B1">
            <w:r>
              <w:t>5</w:t>
            </w:r>
            <w:r w:rsidRPr="00264A5C">
              <w:t>.</w:t>
            </w:r>
            <w:r>
              <w:t>1</w:t>
            </w:r>
          </w:p>
        </w:tc>
        <w:tc>
          <w:tcPr>
            <w:tcW w:w="3914" w:type="dxa"/>
          </w:tcPr>
          <w:p w14:paraId="7C44467F" w14:textId="77777777" w:rsidR="003C4788" w:rsidRDefault="003C4788" w:rsidP="008421B1"/>
        </w:tc>
        <w:tc>
          <w:tcPr>
            <w:tcW w:w="3021" w:type="dxa"/>
          </w:tcPr>
          <w:p w14:paraId="62517810" w14:textId="77777777" w:rsidR="003C4788" w:rsidRPr="003C4788" w:rsidRDefault="003C4788" w:rsidP="008421B1">
            <w:r w:rsidRPr="003C4788">
              <w:t>Appel du cas d'utilisation &lt;&lt;Ajouter un Client&gt;&gt;</w:t>
            </w:r>
          </w:p>
        </w:tc>
      </w:tr>
      <w:tr w:rsidR="003C4788" w:rsidRPr="007179DC" w14:paraId="4A421922" w14:textId="77777777" w:rsidTr="007179DC">
        <w:tc>
          <w:tcPr>
            <w:tcW w:w="2127" w:type="dxa"/>
            <w:shd w:val="clear" w:color="auto" w:fill="E7E6E6" w:themeFill="background2"/>
          </w:tcPr>
          <w:p w14:paraId="126AF56A" w14:textId="77777777" w:rsidR="003C4788" w:rsidRPr="00264A5C" w:rsidRDefault="003C4788" w:rsidP="008421B1">
            <w:r>
              <w:t>5.2</w:t>
            </w:r>
          </w:p>
        </w:tc>
        <w:tc>
          <w:tcPr>
            <w:tcW w:w="3914" w:type="dxa"/>
            <w:shd w:val="clear" w:color="auto" w:fill="E7E6E6" w:themeFill="background2"/>
          </w:tcPr>
          <w:p w14:paraId="2C558BBF" w14:textId="77777777" w:rsidR="003C4788" w:rsidRDefault="003C4788" w:rsidP="008421B1"/>
        </w:tc>
        <w:tc>
          <w:tcPr>
            <w:tcW w:w="3021" w:type="dxa"/>
            <w:shd w:val="clear" w:color="auto" w:fill="E7E6E6" w:themeFill="background2"/>
          </w:tcPr>
          <w:p w14:paraId="68DEE69E" w14:textId="77777777" w:rsidR="003C4788" w:rsidRPr="003C4788" w:rsidRDefault="003C4788" w:rsidP="008421B1">
            <w:r w:rsidRPr="003C4788">
              <w:t>Appel du cas d'utilisation &lt;&lt;Sélectionner un client&gt;&gt; et sauter au point.</w:t>
            </w:r>
          </w:p>
        </w:tc>
      </w:tr>
      <w:tr w:rsidR="003C4788" w14:paraId="2D9EEFB0" w14:textId="77777777" w:rsidTr="007179DC">
        <w:tc>
          <w:tcPr>
            <w:tcW w:w="2127" w:type="dxa"/>
            <w:shd w:val="clear" w:color="auto" w:fill="auto"/>
          </w:tcPr>
          <w:p w14:paraId="64CB101B" w14:textId="77777777" w:rsidR="003C4788" w:rsidRDefault="003C4788" w:rsidP="008421B1">
            <w:r>
              <w:t>5.3</w:t>
            </w:r>
          </w:p>
        </w:tc>
        <w:tc>
          <w:tcPr>
            <w:tcW w:w="3914" w:type="dxa"/>
            <w:shd w:val="clear" w:color="auto" w:fill="auto"/>
          </w:tcPr>
          <w:p w14:paraId="5D35C515" w14:textId="77777777" w:rsidR="003C4788" w:rsidRDefault="003C4788" w:rsidP="008421B1"/>
        </w:tc>
        <w:tc>
          <w:tcPr>
            <w:tcW w:w="3021" w:type="dxa"/>
            <w:shd w:val="clear" w:color="auto" w:fill="auto"/>
          </w:tcPr>
          <w:p w14:paraId="72D69855" w14:textId="77777777" w:rsidR="003C4788" w:rsidRDefault="003C4788" w:rsidP="008421B1">
            <w:r>
              <w:t>Reprise au point 7.</w:t>
            </w:r>
          </w:p>
        </w:tc>
      </w:tr>
    </w:tbl>
    <w:p w14:paraId="455E01B0" w14:textId="77777777" w:rsidR="003C4788" w:rsidRDefault="003C4788" w:rsidP="008421B1"/>
    <w:p w14:paraId="4273931B" w14:textId="77777777" w:rsidR="003C4788" w:rsidRPr="00527D7D" w:rsidRDefault="003C4788" w:rsidP="008421B1">
      <w:pPr>
        <w:pStyle w:val="Paragraphedeliste"/>
        <w:numPr>
          <w:ilvl w:val="0"/>
          <w:numId w:val="29"/>
        </w:numPr>
      </w:pPr>
      <w:r>
        <w:t>Exception E3 : après point N° 5 : nouveau client.</w:t>
      </w:r>
    </w:p>
    <w:tbl>
      <w:tblPr>
        <w:tblStyle w:val="Grilledutableau"/>
        <w:tblW w:w="0" w:type="auto"/>
        <w:tblLook w:val="04A0" w:firstRow="1" w:lastRow="0" w:firstColumn="1" w:lastColumn="0" w:noHBand="0" w:noVBand="1"/>
      </w:tblPr>
      <w:tblGrid>
        <w:gridCol w:w="2127"/>
        <w:gridCol w:w="3914"/>
        <w:gridCol w:w="3021"/>
      </w:tblGrid>
      <w:tr w:rsidR="003C4788" w:rsidRPr="00A81C10" w14:paraId="01F33F16" w14:textId="77777777" w:rsidTr="007179DC">
        <w:tc>
          <w:tcPr>
            <w:tcW w:w="2127" w:type="dxa"/>
            <w:shd w:val="clear" w:color="auto" w:fill="E7E6E6" w:themeFill="background2"/>
          </w:tcPr>
          <w:p w14:paraId="66DF484D" w14:textId="77777777" w:rsidR="003C4788" w:rsidRPr="00264A5C" w:rsidRDefault="003C4788" w:rsidP="008421B1">
            <w:r w:rsidRPr="00264A5C">
              <w:t>Étape du scénario</w:t>
            </w:r>
          </w:p>
        </w:tc>
        <w:tc>
          <w:tcPr>
            <w:tcW w:w="3914" w:type="dxa"/>
            <w:shd w:val="clear" w:color="auto" w:fill="E7E6E6" w:themeFill="background2"/>
          </w:tcPr>
          <w:p w14:paraId="1EE5957B" w14:textId="77777777" w:rsidR="003C4788" w:rsidRPr="00264A5C" w:rsidRDefault="003C4788" w:rsidP="008421B1">
            <w:r w:rsidRPr="00264A5C">
              <w:t>Utilisateur</w:t>
            </w:r>
          </w:p>
        </w:tc>
        <w:tc>
          <w:tcPr>
            <w:tcW w:w="3021" w:type="dxa"/>
            <w:shd w:val="clear" w:color="auto" w:fill="E7E6E6" w:themeFill="background2"/>
          </w:tcPr>
          <w:p w14:paraId="68A44B8D" w14:textId="77777777" w:rsidR="003C4788" w:rsidRPr="00264A5C" w:rsidRDefault="003C4788" w:rsidP="008421B1">
            <w:r w:rsidRPr="00264A5C">
              <w:t>Système</w:t>
            </w:r>
          </w:p>
        </w:tc>
      </w:tr>
      <w:tr w:rsidR="003C4788" w:rsidRPr="007179DC" w14:paraId="1DD0DBBA" w14:textId="77777777" w:rsidTr="007179DC">
        <w:tc>
          <w:tcPr>
            <w:tcW w:w="2127" w:type="dxa"/>
          </w:tcPr>
          <w:p w14:paraId="6BC7E0D1" w14:textId="77777777" w:rsidR="003C4788" w:rsidRPr="00264A5C" w:rsidRDefault="003C4788" w:rsidP="008421B1">
            <w:r>
              <w:t>6</w:t>
            </w:r>
            <w:r w:rsidRPr="00264A5C">
              <w:t>.</w:t>
            </w:r>
            <w:r>
              <w:t>1</w:t>
            </w:r>
          </w:p>
        </w:tc>
        <w:tc>
          <w:tcPr>
            <w:tcW w:w="3914" w:type="dxa"/>
          </w:tcPr>
          <w:p w14:paraId="6E08AA1C" w14:textId="77777777" w:rsidR="003C4788" w:rsidRDefault="003C4788" w:rsidP="008421B1"/>
        </w:tc>
        <w:tc>
          <w:tcPr>
            <w:tcW w:w="3021" w:type="dxa"/>
          </w:tcPr>
          <w:p w14:paraId="5D72F293" w14:textId="77777777" w:rsidR="003C4788" w:rsidRPr="003C4788" w:rsidRDefault="003C4788" w:rsidP="008421B1">
            <w:r w:rsidRPr="003C4788">
              <w:t>Appel du cas d'utilisation &lt;&lt; Ajouter un Client &gt;&gt;</w:t>
            </w:r>
          </w:p>
        </w:tc>
      </w:tr>
      <w:tr w:rsidR="003C4788" w:rsidRPr="007179DC" w14:paraId="028C235F" w14:textId="77777777" w:rsidTr="007179DC">
        <w:tc>
          <w:tcPr>
            <w:tcW w:w="2127" w:type="dxa"/>
            <w:shd w:val="clear" w:color="auto" w:fill="E7E6E6" w:themeFill="background2"/>
          </w:tcPr>
          <w:p w14:paraId="708A3EBE" w14:textId="77777777" w:rsidR="003C4788" w:rsidRPr="00264A5C" w:rsidRDefault="003C4788" w:rsidP="008421B1">
            <w:r>
              <w:t>6.2</w:t>
            </w:r>
          </w:p>
        </w:tc>
        <w:tc>
          <w:tcPr>
            <w:tcW w:w="3914" w:type="dxa"/>
            <w:shd w:val="clear" w:color="auto" w:fill="E7E6E6" w:themeFill="background2"/>
          </w:tcPr>
          <w:p w14:paraId="0295E681" w14:textId="77777777" w:rsidR="003C4788" w:rsidRDefault="003C4788" w:rsidP="008421B1"/>
        </w:tc>
        <w:tc>
          <w:tcPr>
            <w:tcW w:w="3021" w:type="dxa"/>
            <w:shd w:val="clear" w:color="auto" w:fill="E7E6E6" w:themeFill="background2"/>
          </w:tcPr>
          <w:p w14:paraId="4BB8907F" w14:textId="77777777" w:rsidR="003C4788" w:rsidRPr="003C4788" w:rsidRDefault="003C4788" w:rsidP="008421B1">
            <w:r w:rsidRPr="003C4788">
              <w:t>Appel du cas d'utilisation &lt;&lt;S'identifier&gt;&gt;</w:t>
            </w:r>
          </w:p>
        </w:tc>
      </w:tr>
      <w:tr w:rsidR="003C4788" w14:paraId="34974B64" w14:textId="77777777" w:rsidTr="007179DC">
        <w:tc>
          <w:tcPr>
            <w:tcW w:w="2127" w:type="dxa"/>
            <w:shd w:val="clear" w:color="auto" w:fill="auto"/>
          </w:tcPr>
          <w:p w14:paraId="5535A5B6" w14:textId="77777777" w:rsidR="003C4788" w:rsidRDefault="003C4788" w:rsidP="008421B1">
            <w:r>
              <w:t>6.3</w:t>
            </w:r>
          </w:p>
        </w:tc>
        <w:tc>
          <w:tcPr>
            <w:tcW w:w="3914" w:type="dxa"/>
            <w:shd w:val="clear" w:color="auto" w:fill="auto"/>
          </w:tcPr>
          <w:p w14:paraId="06232BC9" w14:textId="77777777" w:rsidR="003C4788" w:rsidRDefault="003C4788" w:rsidP="008421B1"/>
        </w:tc>
        <w:tc>
          <w:tcPr>
            <w:tcW w:w="3021" w:type="dxa"/>
            <w:shd w:val="clear" w:color="auto" w:fill="auto"/>
          </w:tcPr>
          <w:p w14:paraId="0E538162" w14:textId="77777777" w:rsidR="003C4788" w:rsidRDefault="003C4788" w:rsidP="008421B1">
            <w:r>
              <w:t>Reprise au point 7.</w:t>
            </w:r>
          </w:p>
        </w:tc>
      </w:tr>
    </w:tbl>
    <w:p w14:paraId="2B341D69" w14:textId="77777777" w:rsidR="003C4788" w:rsidRDefault="003C4788" w:rsidP="008421B1"/>
    <w:p w14:paraId="09591612" w14:textId="77777777" w:rsidR="003C4788" w:rsidRPr="00527D7D" w:rsidRDefault="003C4788" w:rsidP="008421B1">
      <w:pPr>
        <w:pStyle w:val="Paragraphedeliste"/>
        <w:numPr>
          <w:ilvl w:val="0"/>
          <w:numId w:val="29"/>
        </w:numPr>
      </w:pPr>
      <w:r>
        <w:t xml:space="preserve">Exception E4 : après point N° 7 : </w:t>
      </w:r>
      <w:r w:rsidRPr="00394D39">
        <w:t>l’enregistrement du règlement n’a pas réussi</w:t>
      </w:r>
    </w:p>
    <w:tbl>
      <w:tblPr>
        <w:tblStyle w:val="Grilledutableau"/>
        <w:tblW w:w="0" w:type="auto"/>
        <w:tblLook w:val="04A0" w:firstRow="1" w:lastRow="0" w:firstColumn="1" w:lastColumn="0" w:noHBand="0" w:noVBand="1"/>
      </w:tblPr>
      <w:tblGrid>
        <w:gridCol w:w="2127"/>
        <w:gridCol w:w="3914"/>
        <w:gridCol w:w="3021"/>
      </w:tblGrid>
      <w:tr w:rsidR="003C4788" w:rsidRPr="00A81C10" w14:paraId="0649E187" w14:textId="77777777" w:rsidTr="007179DC">
        <w:tc>
          <w:tcPr>
            <w:tcW w:w="2127" w:type="dxa"/>
            <w:shd w:val="clear" w:color="auto" w:fill="E7E6E6" w:themeFill="background2"/>
          </w:tcPr>
          <w:p w14:paraId="39B06A9C" w14:textId="77777777" w:rsidR="003C4788" w:rsidRPr="00264A5C" w:rsidRDefault="003C4788" w:rsidP="008421B1">
            <w:r w:rsidRPr="00264A5C">
              <w:t>Étape du scénario</w:t>
            </w:r>
          </w:p>
        </w:tc>
        <w:tc>
          <w:tcPr>
            <w:tcW w:w="3914" w:type="dxa"/>
            <w:shd w:val="clear" w:color="auto" w:fill="E7E6E6" w:themeFill="background2"/>
          </w:tcPr>
          <w:p w14:paraId="3FF6B3BF" w14:textId="77777777" w:rsidR="003C4788" w:rsidRPr="00264A5C" w:rsidRDefault="003C4788" w:rsidP="008421B1">
            <w:r w:rsidRPr="00264A5C">
              <w:t>Utilisateur</w:t>
            </w:r>
          </w:p>
        </w:tc>
        <w:tc>
          <w:tcPr>
            <w:tcW w:w="3021" w:type="dxa"/>
            <w:shd w:val="clear" w:color="auto" w:fill="E7E6E6" w:themeFill="background2"/>
          </w:tcPr>
          <w:p w14:paraId="765A6E64" w14:textId="77777777" w:rsidR="003C4788" w:rsidRPr="00264A5C" w:rsidRDefault="003C4788" w:rsidP="008421B1">
            <w:r w:rsidRPr="00264A5C">
              <w:t>Système</w:t>
            </w:r>
          </w:p>
        </w:tc>
      </w:tr>
      <w:tr w:rsidR="003C4788" w:rsidRPr="007179DC" w14:paraId="77A90EF7" w14:textId="77777777" w:rsidTr="007179DC">
        <w:tc>
          <w:tcPr>
            <w:tcW w:w="2127" w:type="dxa"/>
          </w:tcPr>
          <w:p w14:paraId="5B5D9A6F" w14:textId="77777777" w:rsidR="003C4788" w:rsidRPr="00264A5C" w:rsidRDefault="003C4788" w:rsidP="008421B1">
            <w:r>
              <w:t>6</w:t>
            </w:r>
            <w:r w:rsidRPr="00264A5C">
              <w:t>.</w:t>
            </w:r>
            <w:r>
              <w:t>1</w:t>
            </w:r>
          </w:p>
        </w:tc>
        <w:tc>
          <w:tcPr>
            <w:tcW w:w="3914" w:type="dxa"/>
          </w:tcPr>
          <w:p w14:paraId="30FA7C7A" w14:textId="77777777" w:rsidR="003C4788" w:rsidRDefault="003C4788" w:rsidP="008421B1"/>
        </w:tc>
        <w:tc>
          <w:tcPr>
            <w:tcW w:w="3021" w:type="dxa"/>
          </w:tcPr>
          <w:p w14:paraId="14861A3B" w14:textId="77777777" w:rsidR="003C4788" w:rsidRPr="003C4788" w:rsidRDefault="003C4788" w:rsidP="008421B1">
            <w:r w:rsidRPr="003C4788">
              <w:t>Le système récapitule les informations dans un message qui est envoyé au département commercial.</w:t>
            </w:r>
          </w:p>
        </w:tc>
      </w:tr>
      <w:tr w:rsidR="003C4788" w:rsidRPr="007179DC" w14:paraId="645DB1BD" w14:textId="77777777" w:rsidTr="007179DC">
        <w:tc>
          <w:tcPr>
            <w:tcW w:w="2127" w:type="dxa"/>
            <w:shd w:val="clear" w:color="auto" w:fill="E7E6E6" w:themeFill="background2"/>
          </w:tcPr>
          <w:p w14:paraId="2BB00927" w14:textId="77777777" w:rsidR="003C4788" w:rsidRPr="00264A5C" w:rsidRDefault="003C4788" w:rsidP="008421B1">
            <w:r>
              <w:t>6.2</w:t>
            </w:r>
          </w:p>
        </w:tc>
        <w:tc>
          <w:tcPr>
            <w:tcW w:w="3914" w:type="dxa"/>
            <w:shd w:val="clear" w:color="auto" w:fill="E7E6E6" w:themeFill="background2"/>
          </w:tcPr>
          <w:p w14:paraId="1B5BD48B" w14:textId="77777777" w:rsidR="003C4788" w:rsidRDefault="003C4788" w:rsidP="008421B1"/>
        </w:tc>
        <w:tc>
          <w:tcPr>
            <w:tcW w:w="3021" w:type="dxa"/>
            <w:shd w:val="clear" w:color="auto" w:fill="E7E6E6" w:themeFill="background2"/>
          </w:tcPr>
          <w:p w14:paraId="2CF594E4" w14:textId="77777777" w:rsidR="003C4788" w:rsidRPr="003C4788" w:rsidRDefault="003C4788" w:rsidP="008421B1">
            <w:r w:rsidRPr="003C4788">
              <w:t>Appel du cas d'utilisation &lt;&lt;Modifier&gt;&gt; du package Stock.</w:t>
            </w:r>
          </w:p>
        </w:tc>
      </w:tr>
      <w:tr w:rsidR="003C4788" w14:paraId="53436043" w14:textId="77777777" w:rsidTr="007179DC">
        <w:tc>
          <w:tcPr>
            <w:tcW w:w="2127" w:type="dxa"/>
            <w:shd w:val="clear" w:color="auto" w:fill="auto"/>
          </w:tcPr>
          <w:p w14:paraId="7978815D" w14:textId="77777777" w:rsidR="003C4788" w:rsidRDefault="003C4788" w:rsidP="008421B1">
            <w:r>
              <w:t>6.3</w:t>
            </w:r>
          </w:p>
        </w:tc>
        <w:tc>
          <w:tcPr>
            <w:tcW w:w="3914" w:type="dxa"/>
            <w:shd w:val="clear" w:color="auto" w:fill="auto"/>
          </w:tcPr>
          <w:p w14:paraId="1F07C798" w14:textId="77777777" w:rsidR="003C4788" w:rsidRDefault="003C4788" w:rsidP="008421B1"/>
        </w:tc>
        <w:tc>
          <w:tcPr>
            <w:tcW w:w="3021" w:type="dxa"/>
            <w:shd w:val="clear" w:color="auto" w:fill="auto"/>
          </w:tcPr>
          <w:p w14:paraId="0880E0F9" w14:textId="77777777" w:rsidR="003C4788" w:rsidRDefault="003C4788" w:rsidP="008421B1">
            <w:r>
              <w:t>Suppression du panier</w:t>
            </w:r>
          </w:p>
        </w:tc>
      </w:tr>
      <w:tr w:rsidR="003C4788" w14:paraId="5024D4BD" w14:textId="77777777" w:rsidTr="007179DC">
        <w:tc>
          <w:tcPr>
            <w:tcW w:w="2127" w:type="dxa"/>
            <w:shd w:val="clear" w:color="auto" w:fill="E7E6E6" w:themeFill="background2"/>
          </w:tcPr>
          <w:p w14:paraId="5AD0BFD5" w14:textId="77777777" w:rsidR="003C4788" w:rsidRDefault="003C4788" w:rsidP="008421B1">
            <w:r>
              <w:t>6.4</w:t>
            </w:r>
          </w:p>
        </w:tc>
        <w:tc>
          <w:tcPr>
            <w:tcW w:w="3914" w:type="dxa"/>
            <w:shd w:val="clear" w:color="auto" w:fill="E7E6E6" w:themeFill="background2"/>
          </w:tcPr>
          <w:p w14:paraId="155C31E3" w14:textId="77777777" w:rsidR="003C4788" w:rsidRDefault="003C4788" w:rsidP="008421B1"/>
        </w:tc>
        <w:tc>
          <w:tcPr>
            <w:tcW w:w="3021" w:type="dxa"/>
            <w:shd w:val="clear" w:color="auto" w:fill="E7E6E6" w:themeFill="background2"/>
          </w:tcPr>
          <w:p w14:paraId="0CF28D56" w14:textId="77777777" w:rsidR="003C4788" w:rsidRDefault="003C4788" w:rsidP="008421B1">
            <w:r>
              <w:t>Arrêt du cas d'utilisation</w:t>
            </w:r>
          </w:p>
        </w:tc>
      </w:tr>
    </w:tbl>
    <w:p w14:paraId="30022EDA" w14:textId="77777777" w:rsidR="003C4788" w:rsidRDefault="003C4788" w:rsidP="008421B1"/>
    <w:p w14:paraId="5ECC3304" w14:textId="77777777" w:rsidR="003C4788" w:rsidRPr="003C4788" w:rsidRDefault="003C4788" w:rsidP="008421B1">
      <w:pPr>
        <w:pStyle w:val="Titre4"/>
      </w:pPr>
      <w:bookmarkStart w:id="73" w:name="_Toc39658542"/>
      <w:r w:rsidRPr="003C4788">
        <w:t>La fin et les postconditions.</w:t>
      </w:r>
      <w:bookmarkEnd w:id="73"/>
    </w:p>
    <w:tbl>
      <w:tblPr>
        <w:tblStyle w:val="Grilledutableau"/>
        <w:tblW w:w="0" w:type="auto"/>
        <w:tblLook w:val="04A0" w:firstRow="1" w:lastRow="0" w:firstColumn="1" w:lastColumn="0" w:noHBand="0" w:noVBand="1"/>
      </w:tblPr>
      <w:tblGrid>
        <w:gridCol w:w="2127"/>
        <w:gridCol w:w="6935"/>
      </w:tblGrid>
      <w:tr w:rsidR="003C4788" w:rsidRPr="007179DC" w14:paraId="42294159" w14:textId="77777777" w:rsidTr="007179DC">
        <w:tc>
          <w:tcPr>
            <w:tcW w:w="2127" w:type="dxa"/>
            <w:shd w:val="clear" w:color="auto" w:fill="E7E6E6" w:themeFill="background2"/>
          </w:tcPr>
          <w:p w14:paraId="5ACE07C7" w14:textId="77777777" w:rsidR="003C4788" w:rsidRPr="00264A5C" w:rsidRDefault="003C4788" w:rsidP="008421B1">
            <w:r w:rsidRPr="00264A5C">
              <w:t>Fin</w:t>
            </w:r>
          </w:p>
        </w:tc>
        <w:tc>
          <w:tcPr>
            <w:tcW w:w="6935" w:type="dxa"/>
            <w:shd w:val="clear" w:color="auto" w:fill="E7E6E6" w:themeFill="background2"/>
          </w:tcPr>
          <w:p w14:paraId="2D0D49A4" w14:textId="77777777" w:rsidR="003C4788" w:rsidRPr="003C4788" w:rsidRDefault="003C4788" w:rsidP="008421B1">
            <w:r w:rsidRPr="003C4788">
              <w:t>Scénario nominal : après le point 8 (affichage du récapitulatif de l’achat)</w:t>
            </w:r>
          </w:p>
          <w:p w14:paraId="71CEE514" w14:textId="77777777" w:rsidR="003C4788" w:rsidRPr="003C4788" w:rsidRDefault="003C4788" w:rsidP="008421B1"/>
          <w:p w14:paraId="29371B91" w14:textId="77777777" w:rsidR="003C4788" w:rsidRPr="003C4788" w:rsidRDefault="003C4788" w:rsidP="008421B1">
            <w:r w:rsidRPr="003C4788">
              <w:t>Scénario d'exception : après les points 6 et 7 si l'enregistrement du règlement ou de la commande ne réussit pas.</w:t>
            </w:r>
          </w:p>
        </w:tc>
      </w:tr>
      <w:tr w:rsidR="003C4788" w14:paraId="0F290934" w14:textId="77777777" w:rsidTr="007179DC">
        <w:tc>
          <w:tcPr>
            <w:tcW w:w="2127" w:type="dxa"/>
          </w:tcPr>
          <w:p w14:paraId="43BCCB99" w14:textId="77777777" w:rsidR="003C4788" w:rsidRPr="00264A5C" w:rsidRDefault="003C4788" w:rsidP="008421B1">
            <w:r w:rsidRPr="00264A5C">
              <w:t>Postconditions</w:t>
            </w:r>
          </w:p>
        </w:tc>
        <w:tc>
          <w:tcPr>
            <w:tcW w:w="6935" w:type="dxa"/>
          </w:tcPr>
          <w:p w14:paraId="3CDB855F" w14:textId="77777777" w:rsidR="003C4788" w:rsidRPr="003C4788" w:rsidRDefault="003C4788" w:rsidP="008421B1">
            <w:r w:rsidRPr="003C4788">
              <w:t>Scénario nominal : l’achat et son règlement ont été enregistrés en base de données.</w:t>
            </w:r>
          </w:p>
          <w:p w14:paraId="4C9870B7" w14:textId="77777777" w:rsidR="003C4788" w:rsidRDefault="003C4788" w:rsidP="008421B1">
            <w:r w:rsidRPr="003C4788">
              <w:t xml:space="preserve">Scénario d’exception : l’achat a été récapitulé dans un message et a été envoyé au service commercial de l’entreprise. </w:t>
            </w:r>
            <w:r>
              <w:t xml:space="preserve">Le Stock a été corrigé. </w:t>
            </w:r>
          </w:p>
        </w:tc>
      </w:tr>
    </w:tbl>
    <w:p w14:paraId="3452D8DF" w14:textId="77777777" w:rsidR="003C4788" w:rsidRDefault="003C4788" w:rsidP="008421B1"/>
    <w:p w14:paraId="6956B9B4" w14:textId="77777777" w:rsidR="003C4788" w:rsidRDefault="003C4788" w:rsidP="008421B1">
      <w:pPr>
        <w:pStyle w:val="Titre4"/>
      </w:pPr>
      <w:bookmarkStart w:id="74" w:name="_Toc39658543"/>
      <w:r>
        <w:t>Compléments.</w:t>
      </w:r>
      <w:bookmarkEnd w:id="74"/>
    </w:p>
    <w:tbl>
      <w:tblPr>
        <w:tblStyle w:val="Grilledutableau"/>
        <w:tblW w:w="0" w:type="auto"/>
        <w:tblLook w:val="04A0" w:firstRow="1" w:lastRow="0" w:firstColumn="1" w:lastColumn="0" w:noHBand="0" w:noVBand="1"/>
      </w:tblPr>
      <w:tblGrid>
        <w:gridCol w:w="2127"/>
        <w:gridCol w:w="6935"/>
      </w:tblGrid>
      <w:tr w:rsidR="003C4788" w:rsidRPr="00A81C10" w14:paraId="7D921357" w14:textId="77777777" w:rsidTr="007179DC">
        <w:tc>
          <w:tcPr>
            <w:tcW w:w="2127" w:type="dxa"/>
            <w:shd w:val="clear" w:color="auto" w:fill="E7E6E6" w:themeFill="background2"/>
          </w:tcPr>
          <w:p w14:paraId="3F1F0E4D" w14:textId="77777777" w:rsidR="003C4788" w:rsidRPr="00264A5C" w:rsidRDefault="003C4788" w:rsidP="008421B1">
            <w:r w:rsidRPr="00264A5C">
              <w:t>Ergonomie</w:t>
            </w:r>
          </w:p>
        </w:tc>
        <w:tc>
          <w:tcPr>
            <w:tcW w:w="6935" w:type="dxa"/>
            <w:shd w:val="clear" w:color="auto" w:fill="E7E6E6" w:themeFill="background2"/>
          </w:tcPr>
          <w:p w14:paraId="257466A2" w14:textId="77777777" w:rsidR="003C4788" w:rsidRPr="00527D7D" w:rsidRDefault="003C4788" w:rsidP="008421B1"/>
        </w:tc>
      </w:tr>
      <w:tr w:rsidR="003C4788" w14:paraId="1299F2EC" w14:textId="77777777" w:rsidTr="007179DC">
        <w:tc>
          <w:tcPr>
            <w:tcW w:w="2127" w:type="dxa"/>
          </w:tcPr>
          <w:p w14:paraId="67FCDD2D" w14:textId="77777777" w:rsidR="003C4788" w:rsidRPr="00264A5C" w:rsidRDefault="003C4788" w:rsidP="008421B1">
            <w:r w:rsidRPr="00264A5C">
              <w:t>Performances attendues</w:t>
            </w:r>
          </w:p>
        </w:tc>
        <w:tc>
          <w:tcPr>
            <w:tcW w:w="6935" w:type="dxa"/>
          </w:tcPr>
          <w:p w14:paraId="6ABDE8D4" w14:textId="77777777" w:rsidR="003C4788" w:rsidRDefault="003C4788" w:rsidP="008421B1"/>
        </w:tc>
      </w:tr>
      <w:tr w:rsidR="003C4788" w14:paraId="0D094687" w14:textId="77777777" w:rsidTr="007179DC">
        <w:tc>
          <w:tcPr>
            <w:tcW w:w="2127" w:type="dxa"/>
            <w:shd w:val="clear" w:color="auto" w:fill="E7E6E6" w:themeFill="background2"/>
          </w:tcPr>
          <w:p w14:paraId="3708FC69" w14:textId="77777777" w:rsidR="003C4788" w:rsidRPr="00264A5C" w:rsidRDefault="003C4788" w:rsidP="008421B1">
            <w:r w:rsidRPr="00264A5C">
              <w:t>Problèmes non résolus</w:t>
            </w:r>
          </w:p>
        </w:tc>
        <w:tc>
          <w:tcPr>
            <w:tcW w:w="6935" w:type="dxa"/>
            <w:shd w:val="clear" w:color="auto" w:fill="E7E6E6" w:themeFill="background2"/>
          </w:tcPr>
          <w:p w14:paraId="6EC81638" w14:textId="77777777" w:rsidR="003C4788" w:rsidRDefault="003C4788" w:rsidP="008421B1"/>
        </w:tc>
      </w:tr>
    </w:tbl>
    <w:p w14:paraId="37E356FA" w14:textId="77777777" w:rsidR="003C4788" w:rsidRDefault="003C4788" w:rsidP="008421B1"/>
    <w:p w14:paraId="278C758F" w14:textId="77777777" w:rsidR="003C4788" w:rsidRDefault="003C4788" w:rsidP="008421B1">
      <w:pPr>
        <w:pStyle w:val="Titre4"/>
      </w:pPr>
      <w:bookmarkStart w:id="75" w:name="_Toc39658544"/>
      <w:r>
        <w:t>User Story.</w:t>
      </w:r>
      <w:bookmarkEnd w:id="75"/>
    </w:p>
    <w:p w14:paraId="5286C664"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4CA0F10E" w14:textId="77777777" w:rsidTr="007179DC">
        <w:tc>
          <w:tcPr>
            <w:tcW w:w="1413" w:type="dxa"/>
          </w:tcPr>
          <w:p w14:paraId="1775C332" w14:textId="77777777" w:rsidR="003C4788" w:rsidRDefault="003C4788" w:rsidP="008421B1">
            <w:r>
              <w:rPr>
                <w:noProof/>
              </w:rPr>
              <w:drawing>
                <wp:inline distT="0" distB="0" distL="0" distR="0" wp14:anchorId="1A31625D" wp14:editId="739752C3">
                  <wp:extent cx="720000" cy="774000"/>
                  <wp:effectExtent l="0" t="0" r="4445"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1BCE18FA" w14:textId="77777777" w:rsidR="003C4788" w:rsidRPr="003C4788" w:rsidRDefault="003C4788" w:rsidP="008421B1">
            <w:r w:rsidRPr="003C4788">
              <w:t>En tant que Franck je veux cliquer sur un bouton "Valider la commande" dans l'écran d'affichage des produits pour terminer de passer ma commande.</w:t>
            </w:r>
          </w:p>
        </w:tc>
      </w:tr>
    </w:tbl>
    <w:p w14:paraId="554C95CE"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13FF5E84" w14:textId="77777777" w:rsidTr="007179DC">
        <w:tc>
          <w:tcPr>
            <w:tcW w:w="1413" w:type="dxa"/>
          </w:tcPr>
          <w:p w14:paraId="761BD301" w14:textId="77777777" w:rsidR="003C4788" w:rsidRDefault="003C4788" w:rsidP="008421B1">
            <w:r>
              <w:rPr>
                <w:noProof/>
              </w:rPr>
              <w:drawing>
                <wp:inline distT="0" distB="0" distL="0" distR="0" wp14:anchorId="0F4EFFE6" wp14:editId="64BBD42C">
                  <wp:extent cx="720000" cy="774000"/>
                  <wp:effectExtent l="0" t="0" r="4445" b="76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247ABF08" w14:textId="77777777" w:rsidR="003C4788" w:rsidRPr="003C4788" w:rsidRDefault="003C4788" w:rsidP="008421B1">
            <w:r w:rsidRPr="003C4788">
              <w:t>En tant que Franck je veux pouvoir choisir de payer en espèce à la réception de la livraison.</w:t>
            </w:r>
          </w:p>
        </w:tc>
      </w:tr>
    </w:tbl>
    <w:p w14:paraId="46D9A1CE"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04B2E3C4" w14:textId="77777777" w:rsidTr="007179DC">
        <w:tc>
          <w:tcPr>
            <w:tcW w:w="1413" w:type="dxa"/>
          </w:tcPr>
          <w:p w14:paraId="262129FD" w14:textId="77777777" w:rsidR="003C4788" w:rsidRDefault="003C4788" w:rsidP="008421B1">
            <w:r>
              <w:rPr>
                <w:noProof/>
              </w:rPr>
              <w:drawing>
                <wp:inline distT="0" distB="0" distL="0" distR="0" wp14:anchorId="14C78FFA" wp14:editId="46EB2430">
                  <wp:extent cx="720000" cy="860400"/>
                  <wp:effectExtent l="0" t="0" r="444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860400"/>
                          </a:xfrm>
                          <a:prstGeom prst="rect">
                            <a:avLst/>
                          </a:prstGeom>
                          <a:noFill/>
                          <a:ln>
                            <a:noFill/>
                          </a:ln>
                        </pic:spPr>
                      </pic:pic>
                    </a:graphicData>
                  </a:graphic>
                </wp:inline>
              </w:drawing>
            </w:r>
          </w:p>
        </w:tc>
        <w:tc>
          <w:tcPr>
            <w:tcW w:w="7649" w:type="dxa"/>
          </w:tcPr>
          <w:p w14:paraId="615493B1" w14:textId="77777777" w:rsidR="003C4788" w:rsidRPr="003C4788" w:rsidRDefault="003C4788" w:rsidP="008421B1">
            <w:r w:rsidRPr="003C4788">
              <w:t>Lors d'une commande par téléphone, en tant que Jennifer je veux sélectionner un client dans la base de données pour ne pas avoir à écrire son adresse de livraison.</w:t>
            </w:r>
          </w:p>
        </w:tc>
      </w:tr>
    </w:tbl>
    <w:p w14:paraId="5DD89059"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1EE9BE0C" w14:textId="77777777" w:rsidTr="007179DC">
        <w:tc>
          <w:tcPr>
            <w:tcW w:w="1413" w:type="dxa"/>
          </w:tcPr>
          <w:p w14:paraId="58267E5F" w14:textId="77777777" w:rsidR="003C4788" w:rsidRDefault="003C4788" w:rsidP="008421B1">
            <w:r>
              <w:rPr>
                <w:noProof/>
              </w:rPr>
              <w:drawing>
                <wp:inline distT="0" distB="0" distL="0" distR="0" wp14:anchorId="45D83262" wp14:editId="1211B77D">
                  <wp:extent cx="720000" cy="860400"/>
                  <wp:effectExtent l="0" t="0" r="444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860400"/>
                          </a:xfrm>
                          <a:prstGeom prst="rect">
                            <a:avLst/>
                          </a:prstGeom>
                          <a:noFill/>
                          <a:ln>
                            <a:noFill/>
                          </a:ln>
                        </pic:spPr>
                      </pic:pic>
                    </a:graphicData>
                  </a:graphic>
                </wp:inline>
              </w:drawing>
            </w:r>
          </w:p>
        </w:tc>
        <w:tc>
          <w:tcPr>
            <w:tcW w:w="7649" w:type="dxa"/>
          </w:tcPr>
          <w:p w14:paraId="57CAECC2" w14:textId="77777777" w:rsidR="003C4788" w:rsidRPr="003C4788" w:rsidRDefault="003C4788" w:rsidP="008421B1">
            <w:r w:rsidRPr="003C4788">
              <w:t>Lors d'une dans le magasin, en tant que Jennifer je veux encaisser directement le client.</w:t>
            </w:r>
          </w:p>
        </w:tc>
      </w:tr>
    </w:tbl>
    <w:p w14:paraId="082C9799" w14:textId="77777777" w:rsidR="003C4788" w:rsidRPr="003C4788" w:rsidRDefault="003C4788" w:rsidP="008421B1"/>
    <w:p w14:paraId="31C075C4" w14:textId="77777777" w:rsidR="003C4788" w:rsidRPr="003C4788" w:rsidRDefault="003C4788" w:rsidP="008421B1"/>
    <w:p w14:paraId="3F72A7FC" w14:textId="77777777" w:rsidR="003C4788" w:rsidRPr="003C4788" w:rsidRDefault="003C4788" w:rsidP="008421B1"/>
    <w:p w14:paraId="2CA348D6" w14:textId="77777777" w:rsidR="003C4788" w:rsidRPr="003C4788" w:rsidRDefault="003C4788" w:rsidP="008421B1"/>
    <w:p w14:paraId="0F2E0EDD" w14:textId="77777777" w:rsidR="003C4788" w:rsidRPr="003C4788" w:rsidRDefault="003C4788" w:rsidP="008421B1"/>
    <w:p w14:paraId="74FCF4F2" w14:textId="77777777" w:rsidR="003C4788" w:rsidRPr="003C4788" w:rsidRDefault="003C4788" w:rsidP="008421B1"/>
    <w:p w14:paraId="274DDEC1" w14:textId="77777777" w:rsidR="003C4788" w:rsidRPr="003C4788" w:rsidRDefault="003C4788" w:rsidP="008421B1">
      <w:r w:rsidRPr="003C4788">
        <w:br w:type="page"/>
      </w:r>
    </w:p>
    <w:p w14:paraId="716748E2" w14:textId="77777777" w:rsidR="003C4788" w:rsidRPr="003C4788" w:rsidRDefault="003C4788" w:rsidP="008421B1">
      <w:pPr>
        <w:pStyle w:val="Titre3"/>
      </w:pPr>
      <w:bookmarkStart w:id="76" w:name="_Toc39658545"/>
      <w:r w:rsidRPr="003C4788">
        <w:t>Cas d'utilisation &lt;&lt;Modifier ou annuler&gt;&gt;</w:t>
      </w:r>
      <w:bookmarkEnd w:id="76"/>
    </w:p>
    <w:p w14:paraId="2263FDD7" w14:textId="77777777" w:rsidR="003C4788" w:rsidRPr="00A81C10" w:rsidRDefault="003C4788" w:rsidP="008421B1">
      <w:pPr>
        <w:pStyle w:val="Titre4"/>
      </w:pPr>
      <w:bookmarkStart w:id="77" w:name="_Toc39658546"/>
      <w:r>
        <w:t>Identification</w:t>
      </w:r>
      <w:bookmarkEnd w:id="77"/>
    </w:p>
    <w:tbl>
      <w:tblPr>
        <w:tblStyle w:val="Grilledutableau"/>
        <w:tblW w:w="9067" w:type="dxa"/>
        <w:tblLook w:val="04A0" w:firstRow="1" w:lastRow="0" w:firstColumn="1" w:lastColumn="0" w:noHBand="0" w:noVBand="1"/>
      </w:tblPr>
      <w:tblGrid>
        <w:gridCol w:w="2119"/>
        <w:gridCol w:w="6948"/>
      </w:tblGrid>
      <w:tr w:rsidR="003C4788" w14:paraId="6935B824" w14:textId="77777777" w:rsidTr="007179DC">
        <w:tc>
          <w:tcPr>
            <w:tcW w:w="0" w:type="auto"/>
            <w:shd w:val="clear" w:color="auto" w:fill="E7E6E6" w:themeFill="background2"/>
          </w:tcPr>
          <w:p w14:paraId="710DDEC5" w14:textId="77777777" w:rsidR="003C4788" w:rsidRPr="00A14E6E" w:rsidRDefault="003C4788" w:rsidP="008421B1">
            <w:r w:rsidRPr="00A14E6E">
              <w:t>Numéro</w:t>
            </w:r>
          </w:p>
        </w:tc>
        <w:tc>
          <w:tcPr>
            <w:tcW w:w="6948" w:type="dxa"/>
            <w:shd w:val="clear" w:color="auto" w:fill="E7E6E6" w:themeFill="background2"/>
          </w:tcPr>
          <w:p w14:paraId="3C281837" w14:textId="77777777" w:rsidR="003C4788" w:rsidRPr="00264A5C" w:rsidRDefault="003C4788" w:rsidP="008421B1">
            <w:r>
              <w:t>5</w:t>
            </w:r>
          </w:p>
        </w:tc>
      </w:tr>
      <w:tr w:rsidR="003C4788" w:rsidRPr="007179DC" w14:paraId="7E795AA0" w14:textId="77777777" w:rsidTr="007179DC">
        <w:tc>
          <w:tcPr>
            <w:tcW w:w="0" w:type="auto"/>
          </w:tcPr>
          <w:p w14:paraId="4CE625D4" w14:textId="77777777" w:rsidR="003C4788" w:rsidRPr="00A14E6E" w:rsidRDefault="003C4788" w:rsidP="008421B1">
            <w:r w:rsidRPr="00A14E6E">
              <w:t>Nom</w:t>
            </w:r>
          </w:p>
        </w:tc>
        <w:tc>
          <w:tcPr>
            <w:tcW w:w="6948" w:type="dxa"/>
          </w:tcPr>
          <w:p w14:paraId="34460D4F" w14:textId="2C0B289A" w:rsidR="003C4788" w:rsidRPr="003C4788" w:rsidRDefault="003C4788" w:rsidP="008421B1">
            <w:r w:rsidRPr="003C4788">
              <w:t xml:space="preserve">Modifier ou annuler (package </w:t>
            </w:r>
            <w:r w:rsidR="00675B1A">
              <w:t>Vente</w:t>
            </w:r>
            <w:r w:rsidRPr="003C4788">
              <w:t>)</w:t>
            </w:r>
          </w:p>
        </w:tc>
      </w:tr>
      <w:tr w:rsidR="003C4788" w14:paraId="0D6EA2D2" w14:textId="77777777" w:rsidTr="007179DC">
        <w:tc>
          <w:tcPr>
            <w:tcW w:w="0" w:type="auto"/>
            <w:shd w:val="clear" w:color="auto" w:fill="E7E6E6" w:themeFill="background2"/>
          </w:tcPr>
          <w:p w14:paraId="10969E8B" w14:textId="77777777" w:rsidR="003C4788" w:rsidRPr="00A14E6E" w:rsidRDefault="003C4788" w:rsidP="008421B1">
            <w:r w:rsidRPr="00A14E6E">
              <w:t>A</w:t>
            </w:r>
            <w:r>
              <w:t>c</w:t>
            </w:r>
            <w:r w:rsidRPr="00A14E6E">
              <w:t>teur(s)</w:t>
            </w:r>
          </w:p>
        </w:tc>
        <w:tc>
          <w:tcPr>
            <w:tcW w:w="6948" w:type="dxa"/>
            <w:shd w:val="clear" w:color="auto" w:fill="E7E6E6" w:themeFill="background2"/>
          </w:tcPr>
          <w:p w14:paraId="7D4CFC0E" w14:textId="77777777" w:rsidR="003C4788" w:rsidRPr="00A14E6E" w:rsidRDefault="003C4788" w:rsidP="008421B1">
            <w:r>
              <w:t>Acheteur (Client ou Employé)</w:t>
            </w:r>
          </w:p>
        </w:tc>
      </w:tr>
      <w:tr w:rsidR="003C4788" w:rsidRPr="007179DC" w14:paraId="2E2CC323" w14:textId="77777777" w:rsidTr="007179DC">
        <w:tc>
          <w:tcPr>
            <w:tcW w:w="0" w:type="auto"/>
          </w:tcPr>
          <w:p w14:paraId="6868FDF8" w14:textId="77777777" w:rsidR="003C4788" w:rsidRPr="00A14E6E" w:rsidRDefault="003C4788" w:rsidP="008421B1">
            <w:r w:rsidRPr="00A14E6E">
              <w:t>Description succincte</w:t>
            </w:r>
          </w:p>
        </w:tc>
        <w:tc>
          <w:tcPr>
            <w:tcW w:w="6948" w:type="dxa"/>
          </w:tcPr>
          <w:p w14:paraId="1EE40F54" w14:textId="77777777" w:rsidR="003C4788" w:rsidRPr="003C4788" w:rsidRDefault="003C4788" w:rsidP="008421B1">
            <w:r w:rsidRPr="003C4788">
              <w:t>La Modification de commande doit être possible depuis internet par le Client et au magasin par l'Employé.</w:t>
            </w:r>
          </w:p>
        </w:tc>
      </w:tr>
      <w:tr w:rsidR="003C4788" w:rsidRPr="00EB43E8" w14:paraId="6C7F0D2F" w14:textId="77777777" w:rsidTr="007179DC">
        <w:tc>
          <w:tcPr>
            <w:tcW w:w="0" w:type="auto"/>
            <w:shd w:val="clear" w:color="auto" w:fill="E7E6E6" w:themeFill="background2"/>
          </w:tcPr>
          <w:p w14:paraId="0646E358" w14:textId="77777777" w:rsidR="003C4788" w:rsidRPr="00A14E6E" w:rsidRDefault="003C4788" w:rsidP="008421B1">
            <w:r w:rsidRPr="00A14E6E">
              <w:t>Auteur</w:t>
            </w:r>
          </w:p>
        </w:tc>
        <w:tc>
          <w:tcPr>
            <w:tcW w:w="6948" w:type="dxa"/>
            <w:shd w:val="clear" w:color="auto" w:fill="E7E6E6" w:themeFill="background2"/>
          </w:tcPr>
          <w:p w14:paraId="688C6156"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0C5E4997" w14:textId="77777777" w:rsidTr="007179DC">
        <w:tc>
          <w:tcPr>
            <w:tcW w:w="0" w:type="auto"/>
          </w:tcPr>
          <w:p w14:paraId="6129C852" w14:textId="77777777" w:rsidR="003C4788" w:rsidRPr="00A14E6E" w:rsidRDefault="003C4788" w:rsidP="008421B1">
            <w:r w:rsidRPr="00A14E6E">
              <w:t>Date(s)</w:t>
            </w:r>
          </w:p>
        </w:tc>
        <w:tc>
          <w:tcPr>
            <w:tcW w:w="6948" w:type="dxa"/>
          </w:tcPr>
          <w:p w14:paraId="1AF6E28F" w14:textId="08AD3580" w:rsidR="003C4788" w:rsidRPr="00A14E6E" w:rsidRDefault="00675B1A" w:rsidP="008421B1">
            <w:r>
              <w:t>06/05/20</w:t>
            </w:r>
            <w:r w:rsidR="003C4788">
              <w:t xml:space="preserve"> </w:t>
            </w:r>
            <w:r w:rsidR="003C4788" w:rsidRPr="00A14E6E">
              <w:t>(</w:t>
            </w:r>
            <w:r>
              <w:t>troisième</w:t>
            </w:r>
            <w:r w:rsidR="003C4788" w:rsidRPr="00A14E6E">
              <w:t xml:space="preserve"> rédaction)</w:t>
            </w:r>
          </w:p>
        </w:tc>
      </w:tr>
      <w:tr w:rsidR="003C4788" w14:paraId="389FC30D" w14:textId="77777777" w:rsidTr="007179DC">
        <w:tc>
          <w:tcPr>
            <w:tcW w:w="0" w:type="auto"/>
            <w:shd w:val="clear" w:color="auto" w:fill="E7E6E6" w:themeFill="background2"/>
          </w:tcPr>
          <w:p w14:paraId="1839DDD4" w14:textId="77777777" w:rsidR="003C4788" w:rsidRPr="00A14E6E" w:rsidRDefault="003C4788" w:rsidP="008421B1">
            <w:r w:rsidRPr="00A14E6E">
              <w:t>Préconditions</w:t>
            </w:r>
          </w:p>
        </w:tc>
        <w:tc>
          <w:tcPr>
            <w:tcW w:w="6948" w:type="dxa"/>
            <w:shd w:val="clear" w:color="auto" w:fill="E7E6E6" w:themeFill="background2"/>
          </w:tcPr>
          <w:p w14:paraId="7EFFDBCA" w14:textId="77777777" w:rsidR="003C4788" w:rsidRPr="00A14E6E" w:rsidRDefault="003C4788" w:rsidP="008421B1">
            <w:r w:rsidRPr="003C4788">
              <w:t xml:space="preserve">L'utilisateur doit être authentifié et la commande ne doit pas être entrée en préparation. </w:t>
            </w:r>
            <w:r>
              <w:t>L'Employé à sélectionné un Client.</w:t>
            </w:r>
          </w:p>
        </w:tc>
      </w:tr>
      <w:tr w:rsidR="003C4788" w:rsidRPr="007179DC" w14:paraId="7988ACF8" w14:textId="77777777" w:rsidTr="007179DC">
        <w:tc>
          <w:tcPr>
            <w:tcW w:w="0" w:type="auto"/>
          </w:tcPr>
          <w:p w14:paraId="640AAE80" w14:textId="77777777" w:rsidR="003C4788" w:rsidRPr="00A14E6E" w:rsidRDefault="003C4788" w:rsidP="008421B1">
            <w:r w:rsidRPr="00A14E6E">
              <w:t>Démarrage</w:t>
            </w:r>
          </w:p>
        </w:tc>
        <w:tc>
          <w:tcPr>
            <w:tcW w:w="6948" w:type="dxa"/>
          </w:tcPr>
          <w:p w14:paraId="08D54A1B" w14:textId="77777777" w:rsidR="003C4788" w:rsidRPr="003C4788" w:rsidRDefault="003C4788" w:rsidP="008421B1">
            <w:r w:rsidRPr="003C4788">
              <w:t>L'utilisateur demande la modification ou l'annulation de commande.</w:t>
            </w:r>
          </w:p>
        </w:tc>
      </w:tr>
    </w:tbl>
    <w:p w14:paraId="0B60AB05" w14:textId="77777777" w:rsidR="003C4788" w:rsidRPr="003C4788" w:rsidRDefault="003C4788" w:rsidP="008421B1"/>
    <w:p w14:paraId="168D9B49" w14:textId="77777777" w:rsidR="003C4788" w:rsidRPr="003C4788" w:rsidRDefault="003C4788" w:rsidP="008421B1">
      <w:pPr>
        <w:pStyle w:val="Titre4"/>
      </w:pPr>
      <w:bookmarkStart w:id="78" w:name="_Toc39658547"/>
      <w:r w:rsidRPr="003C4788">
        <w:t>Le dialogue : le scénario nominal.</w:t>
      </w:r>
      <w:bookmarkEnd w:id="78"/>
    </w:p>
    <w:tbl>
      <w:tblPr>
        <w:tblStyle w:val="Grilledutableau"/>
        <w:tblW w:w="0" w:type="auto"/>
        <w:tblLook w:val="04A0" w:firstRow="1" w:lastRow="0" w:firstColumn="1" w:lastColumn="0" w:noHBand="0" w:noVBand="1"/>
      </w:tblPr>
      <w:tblGrid>
        <w:gridCol w:w="2127"/>
        <w:gridCol w:w="3914"/>
        <w:gridCol w:w="3021"/>
      </w:tblGrid>
      <w:tr w:rsidR="003C4788" w14:paraId="1209DF36" w14:textId="77777777" w:rsidTr="007179DC">
        <w:tc>
          <w:tcPr>
            <w:tcW w:w="2127" w:type="dxa"/>
            <w:shd w:val="clear" w:color="auto" w:fill="E7E6E6" w:themeFill="background2"/>
          </w:tcPr>
          <w:p w14:paraId="518B0966" w14:textId="77777777" w:rsidR="003C4788" w:rsidRPr="00264A5C" w:rsidRDefault="003C4788" w:rsidP="008421B1">
            <w:r w:rsidRPr="00264A5C">
              <w:t>Étape du scénario</w:t>
            </w:r>
          </w:p>
        </w:tc>
        <w:tc>
          <w:tcPr>
            <w:tcW w:w="3914" w:type="dxa"/>
            <w:shd w:val="clear" w:color="auto" w:fill="E7E6E6" w:themeFill="background2"/>
          </w:tcPr>
          <w:p w14:paraId="5DF46BA3" w14:textId="77777777" w:rsidR="003C4788" w:rsidRPr="00264A5C" w:rsidRDefault="003C4788" w:rsidP="008421B1">
            <w:r w:rsidRPr="00264A5C">
              <w:t>Utilisateur</w:t>
            </w:r>
          </w:p>
        </w:tc>
        <w:tc>
          <w:tcPr>
            <w:tcW w:w="3021" w:type="dxa"/>
            <w:shd w:val="clear" w:color="auto" w:fill="E7E6E6" w:themeFill="background2"/>
          </w:tcPr>
          <w:p w14:paraId="04D24767" w14:textId="77777777" w:rsidR="003C4788" w:rsidRPr="00264A5C" w:rsidRDefault="003C4788" w:rsidP="008421B1">
            <w:r w:rsidRPr="00264A5C">
              <w:t>Système</w:t>
            </w:r>
          </w:p>
        </w:tc>
      </w:tr>
      <w:tr w:rsidR="003C4788" w:rsidRPr="007179DC" w14:paraId="6D21C554" w14:textId="77777777" w:rsidTr="007179DC">
        <w:tc>
          <w:tcPr>
            <w:tcW w:w="2127" w:type="dxa"/>
          </w:tcPr>
          <w:p w14:paraId="1FC4D537" w14:textId="77777777" w:rsidR="003C4788" w:rsidRPr="00264A5C" w:rsidRDefault="003C4788" w:rsidP="008421B1">
            <w:r w:rsidRPr="00264A5C">
              <w:t>1.</w:t>
            </w:r>
          </w:p>
        </w:tc>
        <w:tc>
          <w:tcPr>
            <w:tcW w:w="3914" w:type="dxa"/>
          </w:tcPr>
          <w:p w14:paraId="5D34541A" w14:textId="77777777" w:rsidR="003C4788" w:rsidRPr="003C4788" w:rsidRDefault="003C4788" w:rsidP="008421B1">
            <w:r w:rsidRPr="003C4788">
              <w:t>Il demande de modifier ou annuler la commande.</w:t>
            </w:r>
          </w:p>
        </w:tc>
        <w:tc>
          <w:tcPr>
            <w:tcW w:w="3021" w:type="dxa"/>
          </w:tcPr>
          <w:p w14:paraId="3B8B6155" w14:textId="77777777" w:rsidR="003C4788" w:rsidRPr="003C4788" w:rsidRDefault="003C4788" w:rsidP="008421B1"/>
        </w:tc>
      </w:tr>
      <w:tr w:rsidR="003C4788" w:rsidRPr="007179DC" w14:paraId="4C0C7CDA" w14:textId="77777777" w:rsidTr="007179DC">
        <w:tc>
          <w:tcPr>
            <w:tcW w:w="2127" w:type="dxa"/>
            <w:shd w:val="clear" w:color="auto" w:fill="E7E6E6" w:themeFill="background2"/>
          </w:tcPr>
          <w:p w14:paraId="439C2459" w14:textId="77777777" w:rsidR="003C4788" w:rsidRPr="00264A5C" w:rsidRDefault="003C4788" w:rsidP="008421B1">
            <w:r w:rsidRPr="00264A5C">
              <w:t>2.</w:t>
            </w:r>
          </w:p>
        </w:tc>
        <w:tc>
          <w:tcPr>
            <w:tcW w:w="3914" w:type="dxa"/>
            <w:shd w:val="clear" w:color="auto" w:fill="E7E6E6" w:themeFill="background2"/>
          </w:tcPr>
          <w:p w14:paraId="582B357C" w14:textId="77777777" w:rsidR="003C4788" w:rsidRDefault="003C4788" w:rsidP="008421B1"/>
        </w:tc>
        <w:tc>
          <w:tcPr>
            <w:tcW w:w="3021" w:type="dxa"/>
            <w:shd w:val="clear" w:color="auto" w:fill="E7E6E6" w:themeFill="background2"/>
          </w:tcPr>
          <w:p w14:paraId="0CAFB702" w14:textId="77777777" w:rsidR="003C4788" w:rsidRPr="003C4788" w:rsidRDefault="003C4788" w:rsidP="008421B1">
            <w:r w:rsidRPr="003C4788">
              <w:t>Vérification que la commande n'est pas passée en préparation.</w:t>
            </w:r>
          </w:p>
        </w:tc>
      </w:tr>
      <w:tr w:rsidR="003C4788" w:rsidRPr="007179DC" w14:paraId="2E695245" w14:textId="77777777" w:rsidTr="007179DC">
        <w:tc>
          <w:tcPr>
            <w:tcW w:w="2127" w:type="dxa"/>
          </w:tcPr>
          <w:p w14:paraId="161E88B8" w14:textId="77777777" w:rsidR="003C4788" w:rsidRPr="00264A5C" w:rsidRDefault="003C4788" w:rsidP="008421B1">
            <w:r>
              <w:t>3.</w:t>
            </w:r>
          </w:p>
        </w:tc>
        <w:tc>
          <w:tcPr>
            <w:tcW w:w="3914" w:type="dxa"/>
          </w:tcPr>
          <w:p w14:paraId="2C6FC64C" w14:textId="77777777" w:rsidR="003C4788" w:rsidRDefault="003C4788" w:rsidP="008421B1"/>
        </w:tc>
        <w:tc>
          <w:tcPr>
            <w:tcW w:w="3021" w:type="dxa"/>
          </w:tcPr>
          <w:p w14:paraId="57172813" w14:textId="77777777" w:rsidR="003C4788" w:rsidRPr="003C4788" w:rsidRDefault="003C4788" w:rsidP="008421B1">
            <w:r w:rsidRPr="003C4788">
              <w:t>Appel du cas d'utilisation &lt;&lt;Constituer panier&gt;&gt; pour mettre tous les produits de la commande dans le panier.</w:t>
            </w:r>
          </w:p>
        </w:tc>
      </w:tr>
      <w:tr w:rsidR="003C4788" w:rsidRPr="007179DC" w14:paraId="02E7DFAF" w14:textId="77777777" w:rsidTr="007179DC">
        <w:tc>
          <w:tcPr>
            <w:tcW w:w="2127" w:type="dxa"/>
            <w:shd w:val="clear" w:color="auto" w:fill="E7E6E6" w:themeFill="background2"/>
          </w:tcPr>
          <w:p w14:paraId="1985F417" w14:textId="77777777" w:rsidR="003C4788" w:rsidRPr="00264A5C" w:rsidRDefault="003C4788" w:rsidP="008421B1">
            <w:r>
              <w:t>4.</w:t>
            </w:r>
          </w:p>
        </w:tc>
        <w:tc>
          <w:tcPr>
            <w:tcW w:w="3914" w:type="dxa"/>
            <w:shd w:val="clear" w:color="auto" w:fill="E7E6E6" w:themeFill="background2"/>
          </w:tcPr>
          <w:p w14:paraId="42F1D3B9" w14:textId="77777777" w:rsidR="003C4788" w:rsidRDefault="003C4788" w:rsidP="008421B1"/>
        </w:tc>
        <w:tc>
          <w:tcPr>
            <w:tcW w:w="3021" w:type="dxa"/>
            <w:shd w:val="clear" w:color="auto" w:fill="E7E6E6" w:themeFill="background2"/>
          </w:tcPr>
          <w:p w14:paraId="525430FB" w14:textId="77777777" w:rsidR="003C4788" w:rsidRPr="003C4788" w:rsidRDefault="003C4788" w:rsidP="008421B1">
            <w:r w:rsidRPr="003C4788">
              <w:t>Appel du cas d'utilisation &lt;&lt;Modifier&gt;&gt; du package Stock pour le créditer.</w:t>
            </w:r>
          </w:p>
        </w:tc>
      </w:tr>
      <w:tr w:rsidR="003C4788" w:rsidRPr="007179DC" w14:paraId="3B3B5ABB" w14:textId="77777777" w:rsidTr="007179DC">
        <w:tc>
          <w:tcPr>
            <w:tcW w:w="2127" w:type="dxa"/>
            <w:shd w:val="clear" w:color="auto" w:fill="auto"/>
          </w:tcPr>
          <w:p w14:paraId="147CEF87" w14:textId="77777777" w:rsidR="003C4788" w:rsidRPr="00264A5C" w:rsidRDefault="003C4788" w:rsidP="008421B1">
            <w:r>
              <w:t>5.</w:t>
            </w:r>
          </w:p>
        </w:tc>
        <w:tc>
          <w:tcPr>
            <w:tcW w:w="3914" w:type="dxa"/>
            <w:shd w:val="clear" w:color="auto" w:fill="auto"/>
          </w:tcPr>
          <w:p w14:paraId="17FDD54E" w14:textId="77777777" w:rsidR="003C4788" w:rsidRDefault="003C4788" w:rsidP="008421B1"/>
        </w:tc>
        <w:tc>
          <w:tcPr>
            <w:tcW w:w="3021" w:type="dxa"/>
            <w:shd w:val="clear" w:color="auto" w:fill="auto"/>
          </w:tcPr>
          <w:p w14:paraId="7FECD1D8" w14:textId="77777777" w:rsidR="003C4788" w:rsidRPr="003C4788" w:rsidRDefault="003C4788" w:rsidP="008421B1">
            <w:r w:rsidRPr="003C4788">
              <w:t>Appel du cas d'utilisation &lt;&lt;Enregistrer règlement&gt;&gt; pour recréditer la CB du client en cas de paiement effectué.</w:t>
            </w:r>
          </w:p>
        </w:tc>
      </w:tr>
      <w:tr w:rsidR="003C4788" w14:paraId="76FE2307" w14:textId="77777777" w:rsidTr="007179DC">
        <w:tc>
          <w:tcPr>
            <w:tcW w:w="2127" w:type="dxa"/>
            <w:shd w:val="clear" w:color="auto" w:fill="DBDBDB" w:themeFill="accent3" w:themeFillTint="66"/>
          </w:tcPr>
          <w:p w14:paraId="6F149D29" w14:textId="77777777" w:rsidR="003C4788" w:rsidRPr="00264A5C" w:rsidRDefault="003C4788" w:rsidP="008421B1">
            <w:r>
              <w:t>6.</w:t>
            </w:r>
          </w:p>
        </w:tc>
        <w:tc>
          <w:tcPr>
            <w:tcW w:w="3914" w:type="dxa"/>
            <w:shd w:val="clear" w:color="auto" w:fill="DBDBDB" w:themeFill="accent3" w:themeFillTint="66"/>
          </w:tcPr>
          <w:p w14:paraId="04DE16F3" w14:textId="77777777" w:rsidR="003C4788" w:rsidRDefault="003C4788" w:rsidP="008421B1"/>
        </w:tc>
        <w:tc>
          <w:tcPr>
            <w:tcW w:w="3021" w:type="dxa"/>
            <w:shd w:val="clear" w:color="auto" w:fill="DBDBDB" w:themeFill="accent3" w:themeFillTint="66"/>
          </w:tcPr>
          <w:p w14:paraId="57230EDD" w14:textId="77777777" w:rsidR="003C4788" w:rsidRDefault="003C4788" w:rsidP="008421B1">
            <w:r>
              <w:t>Suppression de la commande.</w:t>
            </w:r>
          </w:p>
        </w:tc>
      </w:tr>
      <w:tr w:rsidR="003C4788" w:rsidRPr="007179DC" w14:paraId="78FDD8A9" w14:textId="77777777" w:rsidTr="007179DC">
        <w:tc>
          <w:tcPr>
            <w:tcW w:w="2127" w:type="dxa"/>
            <w:shd w:val="clear" w:color="auto" w:fill="auto"/>
          </w:tcPr>
          <w:p w14:paraId="0E92AF38" w14:textId="77777777" w:rsidR="003C4788" w:rsidRPr="00264A5C" w:rsidRDefault="003C4788" w:rsidP="008421B1">
            <w:r>
              <w:t>7.</w:t>
            </w:r>
          </w:p>
        </w:tc>
        <w:tc>
          <w:tcPr>
            <w:tcW w:w="3914" w:type="dxa"/>
            <w:shd w:val="clear" w:color="auto" w:fill="auto"/>
          </w:tcPr>
          <w:p w14:paraId="2C58AB92" w14:textId="77777777" w:rsidR="003C4788" w:rsidRDefault="003C4788" w:rsidP="008421B1"/>
        </w:tc>
        <w:tc>
          <w:tcPr>
            <w:tcW w:w="3021" w:type="dxa"/>
            <w:shd w:val="clear" w:color="auto" w:fill="auto"/>
          </w:tcPr>
          <w:p w14:paraId="60BACAAA" w14:textId="77777777" w:rsidR="003C4788" w:rsidRPr="003C4788" w:rsidRDefault="003C4788" w:rsidP="008421B1">
            <w:r w:rsidRPr="003C4788">
              <w:t>Appel du cas d'utilisation &lt;&lt;Afficher les produits&gt;&gt; pour ajouter ou supprimer des produits.</w:t>
            </w:r>
          </w:p>
        </w:tc>
      </w:tr>
    </w:tbl>
    <w:p w14:paraId="3D6DC3BB" w14:textId="77777777" w:rsidR="003C4788" w:rsidRPr="003C4788" w:rsidRDefault="003C4788" w:rsidP="008421B1"/>
    <w:p w14:paraId="36FAABFC" w14:textId="77777777" w:rsidR="003C4788" w:rsidRPr="003C4788" w:rsidRDefault="003C4788" w:rsidP="008421B1">
      <w:pPr>
        <w:pStyle w:val="Titre4"/>
      </w:pPr>
      <w:bookmarkStart w:id="79" w:name="_Toc39658548"/>
      <w:r w:rsidRPr="003C4788">
        <w:t>Le dialogue : les scénarios alternatifs/d'exception.</w:t>
      </w:r>
      <w:bookmarkEnd w:id="79"/>
    </w:p>
    <w:p w14:paraId="49A4AE39" w14:textId="77777777" w:rsidR="003C4788" w:rsidRPr="00527D7D" w:rsidRDefault="003C4788" w:rsidP="008421B1">
      <w:pPr>
        <w:pStyle w:val="Paragraphedeliste"/>
        <w:numPr>
          <w:ilvl w:val="0"/>
          <w:numId w:val="29"/>
        </w:numPr>
      </w:pPr>
      <w:r>
        <w:t>Exception E1 : après point N° 6 : l'utilisateur quitte le site.</w:t>
      </w:r>
    </w:p>
    <w:tbl>
      <w:tblPr>
        <w:tblStyle w:val="Grilledutableau"/>
        <w:tblW w:w="0" w:type="auto"/>
        <w:tblLook w:val="04A0" w:firstRow="1" w:lastRow="0" w:firstColumn="1" w:lastColumn="0" w:noHBand="0" w:noVBand="1"/>
      </w:tblPr>
      <w:tblGrid>
        <w:gridCol w:w="2127"/>
        <w:gridCol w:w="3914"/>
        <w:gridCol w:w="3021"/>
      </w:tblGrid>
      <w:tr w:rsidR="003C4788" w:rsidRPr="00A81C10" w14:paraId="28BEEFC9" w14:textId="77777777" w:rsidTr="007179DC">
        <w:tc>
          <w:tcPr>
            <w:tcW w:w="2127" w:type="dxa"/>
            <w:shd w:val="clear" w:color="auto" w:fill="E7E6E6" w:themeFill="background2"/>
          </w:tcPr>
          <w:p w14:paraId="4DBCAC14" w14:textId="77777777" w:rsidR="003C4788" w:rsidRPr="00264A5C" w:rsidRDefault="003C4788" w:rsidP="008421B1">
            <w:r w:rsidRPr="00264A5C">
              <w:t>Étape du scénario</w:t>
            </w:r>
          </w:p>
        </w:tc>
        <w:tc>
          <w:tcPr>
            <w:tcW w:w="3914" w:type="dxa"/>
            <w:shd w:val="clear" w:color="auto" w:fill="E7E6E6" w:themeFill="background2"/>
          </w:tcPr>
          <w:p w14:paraId="5A226045" w14:textId="77777777" w:rsidR="003C4788" w:rsidRPr="00264A5C" w:rsidRDefault="003C4788" w:rsidP="008421B1">
            <w:r w:rsidRPr="00264A5C">
              <w:t>Utilisateur</w:t>
            </w:r>
          </w:p>
        </w:tc>
        <w:tc>
          <w:tcPr>
            <w:tcW w:w="3021" w:type="dxa"/>
            <w:shd w:val="clear" w:color="auto" w:fill="E7E6E6" w:themeFill="background2"/>
          </w:tcPr>
          <w:p w14:paraId="73D40B35" w14:textId="77777777" w:rsidR="003C4788" w:rsidRPr="00264A5C" w:rsidRDefault="003C4788" w:rsidP="008421B1">
            <w:r w:rsidRPr="00264A5C">
              <w:t>Système</w:t>
            </w:r>
          </w:p>
        </w:tc>
      </w:tr>
      <w:tr w:rsidR="003C4788" w:rsidRPr="007179DC" w14:paraId="4306BF4D" w14:textId="77777777" w:rsidTr="007179DC">
        <w:tc>
          <w:tcPr>
            <w:tcW w:w="2127" w:type="dxa"/>
          </w:tcPr>
          <w:p w14:paraId="4001AB7D" w14:textId="77777777" w:rsidR="003C4788" w:rsidRPr="00264A5C" w:rsidRDefault="003C4788" w:rsidP="008421B1">
            <w:r>
              <w:t>7</w:t>
            </w:r>
            <w:r w:rsidRPr="00264A5C">
              <w:t>.</w:t>
            </w:r>
            <w:r>
              <w:t>1</w:t>
            </w:r>
          </w:p>
        </w:tc>
        <w:tc>
          <w:tcPr>
            <w:tcW w:w="3914" w:type="dxa"/>
          </w:tcPr>
          <w:p w14:paraId="1B1CC077" w14:textId="77777777" w:rsidR="003C4788" w:rsidRPr="003C4788" w:rsidRDefault="003C4788" w:rsidP="008421B1">
            <w:r w:rsidRPr="003C4788">
              <w:t>Il décide de quitter le site d'OC Pizza.</w:t>
            </w:r>
          </w:p>
        </w:tc>
        <w:tc>
          <w:tcPr>
            <w:tcW w:w="3021" w:type="dxa"/>
          </w:tcPr>
          <w:p w14:paraId="391057D8" w14:textId="77777777" w:rsidR="003C4788" w:rsidRPr="003C4788" w:rsidRDefault="003C4788" w:rsidP="008421B1"/>
        </w:tc>
      </w:tr>
      <w:tr w:rsidR="003C4788" w14:paraId="2790BB6A" w14:textId="77777777" w:rsidTr="007179DC">
        <w:tc>
          <w:tcPr>
            <w:tcW w:w="2127" w:type="dxa"/>
            <w:shd w:val="clear" w:color="auto" w:fill="E7E6E6" w:themeFill="background2"/>
          </w:tcPr>
          <w:p w14:paraId="74E5D1E6" w14:textId="77777777" w:rsidR="003C4788" w:rsidRPr="00264A5C" w:rsidRDefault="003C4788" w:rsidP="008421B1">
            <w:r>
              <w:t>7.2</w:t>
            </w:r>
          </w:p>
        </w:tc>
        <w:tc>
          <w:tcPr>
            <w:tcW w:w="3914" w:type="dxa"/>
            <w:shd w:val="clear" w:color="auto" w:fill="E7E6E6" w:themeFill="background2"/>
          </w:tcPr>
          <w:p w14:paraId="2FB25818" w14:textId="77777777" w:rsidR="003C4788" w:rsidRDefault="003C4788" w:rsidP="008421B1"/>
        </w:tc>
        <w:tc>
          <w:tcPr>
            <w:tcW w:w="3021" w:type="dxa"/>
            <w:shd w:val="clear" w:color="auto" w:fill="E7E6E6" w:themeFill="background2"/>
          </w:tcPr>
          <w:p w14:paraId="67EA6E27" w14:textId="77777777" w:rsidR="003C4788" w:rsidRDefault="003C4788" w:rsidP="008421B1">
            <w:r>
              <w:t>Supprime le panier.</w:t>
            </w:r>
          </w:p>
        </w:tc>
      </w:tr>
      <w:tr w:rsidR="003C4788" w14:paraId="07002AE8" w14:textId="77777777" w:rsidTr="007179DC">
        <w:tc>
          <w:tcPr>
            <w:tcW w:w="2127" w:type="dxa"/>
            <w:shd w:val="clear" w:color="auto" w:fill="FFFFFF" w:themeFill="background1"/>
          </w:tcPr>
          <w:p w14:paraId="7672A4E6" w14:textId="77777777" w:rsidR="003C4788" w:rsidRDefault="003C4788" w:rsidP="008421B1">
            <w:r>
              <w:t>7.3</w:t>
            </w:r>
          </w:p>
        </w:tc>
        <w:tc>
          <w:tcPr>
            <w:tcW w:w="3914" w:type="dxa"/>
            <w:shd w:val="clear" w:color="auto" w:fill="FFFFFF" w:themeFill="background1"/>
          </w:tcPr>
          <w:p w14:paraId="272D1221" w14:textId="77777777" w:rsidR="003C4788" w:rsidRDefault="003C4788" w:rsidP="008421B1"/>
        </w:tc>
        <w:tc>
          <w:tcPr>
            <w:tcW w:w="3021" w:type="dxa"/>
            <w:shd w:val="clear" w:color="auto" w:fill="FFFFFF" w:themeFill="background1"/>
          </w:tcPr>
          <w:p w14:paraId="071D3829" w14:textId="77777777" w:rsidR="003C4788" w:rsidRDefault="003C4788" w:rsidP="008421B1">
            <w:r>
              <w:t>Arrêt du cas d'utilisation</w:t>
            </w:r>
          </w:p>
        </w:tc>
      </w:tr>
    </w:tbl>
    <w:p w14:paraId="2C7AA7A0" w14:textId="77777777" w:rsidR="003C4788" w:rsidRDefault="003C4788" w:rsidP="008421B1"/>
    <w:p w14:paraId="787D7871" w14:textId="77777777" w:rsidR="003C4788" w:rsidRPr="003C4788" w:rsidRDefault="003C4788" w:rsidP="008421B1">
      <w:pPr>
        <w:pStyle w:val="Titre4"/>
      </w:pPr>
      <w:bookmarkStart w:id="80" w:name="_Toc39658549"/>
      <w:r w:rsidRPr="003C4788">
        <w:t>La fin et les postconditions.</w:t>
      </w:r>
      <w:bookmarkEnd w:id="80"/>
    </w:p>
    <w:tbl>
      <w:tblPr>
        <w:tblStyle w:val="Grilledutableau"/>
        <w:tblW w:w="0" w:type="auto"/>
        <w:tblLook w:val="04A0" w:firstRow="1" w:lastRow="0" w:firstColumn="1" w:lastColumn="0" w:noHBand="0" w:noVBand="1"/>
      </w:tblPr>
      <w:tblGrid>
        <w:gridCol w:w="2127"/>
        <w:gridCol w:w="6935"/>
      </w:tblGrid>
      <w:tr w:rsidR="003C4788" w:rsidRPr="007179DC" w14:paraId="7FEEB333" w14:textId="77777777" w:rsidTr="007179DC">
        <w:tc>
          <w:tcPr>
            <w:tcW w:w="2127" w:type="dxa"/>
            <w:shd w:val="clear" w:color="auto" w:fill="E7E6E6" w:themeFill="background2"/>
          </w:tcPr>
          <w:p w14:paraId="008286A8" w14:textId="77777777" w:rsidR="003C4788" w:rsidRPr="00264A5C" w:rsidRDefault="003C4788" w:rsidP="008421B1">
            <w:r w:rsidRPr="00264A5C">
              <w:t>Fin</w:t>
            </w:r>
          </w:p>
        </w:tc>
        <w:tc>
          <w:tcPr>
            <w:tcW w:w="6935" w:type="dxa"/>
            <w:shd w:val="clear" w:color="auto" w:fill="E7E6E6" w:themeFill="background2"/>
          </w:tcPr>
          <w:p w14:paraId="2A749B65" w14:textId="77777777" w:rsidR="003C4788" w:rsidRPr="003C4788" w:rsidRDefault="003C4788" w:rsidP="008421B1">
            <w:r w:rsidRPr="003C4788">
              <w:t>Scénario nominal : après le point 7</w:t>
            </w:r>
          </w:p>
          <w:p w14:paraId="567A4CA8" w14:textId="77777777" w:rsidR="003C4788" w:rsidRPr="003C4788" w:rsidRDefault="003C4788" w:rsidP="008421B1"/>
          <w:p w14:paraId="2CDB9BA4" w14:textId="77777777" w:rsidR="003C4788" w:rsidRPr="003C4788" w:rsidRDefault="003C4788" w:rsidP="008421B1">
            <w:r w:rsidRPr="003C4788">
              <w:t>Scénario d'exception : après le point 7 le client n'a pas passé de commande.</w:t>
            </w:r>
          </w:p>
        </w:tc>
      </w:tr>
      <w:tr w:rsidR="003C4788" w14:paraId="29EA1E8F" w14:textId="77777777" w:rsidTr="007179DC">
        <w:tc>
          <w:tcPr>
            <w:tcW w:w="2127" w:type="dxa"/>
          </w:tcPr>
          <w:p w14:paraId="035D9674" w14:textId="77777777" w:rsidR="003C4788" w:rsidRPr="00264A5C" w:rsidRDefault="003C4788" w:rsidP="008421B1">
            <w:r w:rsidRPr="00264A5C">
              <w:t>Postconditions</w:t>
            </w:r>
          </w:p>
        </w:tc>
        <w:tc>
          <w:tcPr>
            <w:tcW w:w="6935" w:type="dxa"/>
          </w:tcPr>
          <w:p w14:paraId="38619B69" w14:textId="77777777" w:rsidR="003C4788" w:rsidRPr="003C4788" w:rsidRDefault="003C4788" w:rsidP="008421B1">
            <w:r w:rsidRPr="003C4788">
              <w:t>Scénario nominal : le client a été remboursé, le stock a été recrédité et la commande supprimée. Le client continue sa commande en modifiant le panier.</w:t>
            </w:r>
          </w:p>
          <w:p w14:paraId="1393D8A0" w14:textId="77777777" w:rsidR="003C4788" w:rsidRDefault="003C4788" w:rsidP="008421B1">
            <w:r w:rsidRPr="003C4788">
              <w:t xml:space="preserve">Scénario d’exception : le client a été remboursé, le stock a été recrédité et la commande supprimée. </w:t>
            </w:r>
            <w:r>
              <w:t>Le client quitte le site d'OC Pizza.</w:t>
            </w:r>
          </w:p>
        </w:tc>
      </w:tr>
    </w:tbl>
    <w:p w14:paraId="15A322C7" w14:textId="77777777" w:rsidR="003C4788" w:rsidRDefault="003C4788" w:rsidP="008421B1"/>
    <w:p w14:paraId="2E79E311" w14:textId="77777777" w:rsidR="003C4788" w:rsidRDefault="003C4788" w:rsidP="008421B1">
      <w:pPr>
        <w:pStyle w:val="Titre4"/>
      </w:pPr>
      <w:bookmarkStart w:id="81" w:name="_Toc39658550"/>
      <w:r>
        <w:t>Compléments.</w:t>
      </w:r>
      <w:bookmarkEnd w:id="81"/>
    </w:p>
    <w:tbl>
      <w:tblPr>
        <w:tblStyle w:val="Grilledutableau"/>
        <w:tblW w:w="0" w:type="auto"/>
        <w:tblLook w:val="04A0" w:firstRow="1" w:lastRow="0" w:firstColumn="1" w:lastColumn="0" w:noHBand="0" w:noVBand="1"/>
      </w:tblPr>
      <w:tblGrid>
        <w:gridCol w:w="2127"/>
        <w:gridCol w:w="6935"/>
      </w:tblGrid>
      <w:tr w:rsidR="003C4788" w:rsidRPr="00A81C10" w14:paraId="31DD4B5F" w14:textId="77777777" w:rsidTr="007179DC">
        <w:tc>
          <w:tcPr>
            <w:tcW w:w="2127" w:type="dxa"/>
            <w:shd w:val="clear" w:color="auto" w:fill="E7E6E6" w:themeFill="background2"/>
          </w:tcPr>
          <w:p w14:paraId="1508D48D" w14:textId="77777777" w:rsidR="003C4788" w:rsidRPr="00264A5C" w:rsidRDefault="003C4788" w:rsidP="008421B1">
            <w:r w:rsidRPr="00264A5C">
              <w:t>Ergonomie</w:t>
            </w:r>
          </w:p>
        </w:tc>
        <w:tc>
          <w:tcPr>
            <w:tcW w:w="6935" w:type="dxa"/>
            <w:shd w:val="clear" w:color="auto" w:fill="E7E6E6" w:themeFill="background2"/>
          </w:tcPr>
          <w:p w14:paraId="0ECEE2BE" w14:textId="77777777" w:rsidR="003C4788" w:rsidRPr="00527D7D" w:rsidRDefault="003C4788" w:rsidP="008421B1"/>
        </w:tc>
      </w:tr>
      <w:tr w:rsidR="003C4788" w14:paraId="2073F948" w14:textId="77777777" w:rsidTr="007179DC">
        <w:tc>
          <w:tcPr>
            <w:tcW w:w="2127" w:type="dxa"/>
          </w:tcPr>
          <w:p w14:paraId="11A145C5" w14:textId="77777777" w:rsidR="003C4788" w:rsidRPr="00264A5C" w:rsidRDefault="003C4788" w:rsidP="008421B1">
            <w:r w:rsidRPr="00264A5C">
              <w:t>Performances attendues</w:t>
            </w:r>
          </w:p>
        </w:tc>
        <w:tc>
          <w:tcPr>
            <w:tcW w:w="6935" w:type="dxa"/>
          </w:tcPr>
          <w:p w14:paraId="72FE4A44" w14:textId="77777777" w:rsidR="003C4788" w:rsidRDefault="003C4788" w:rsidP="008421B1"/>
        </w:tc>
      </w:tr>
      <w:tr w:rsidR="003C4788" w:rsidRPr="007179DC" w14:paraId="22C21EAE" w14:textId="77777777" w:rsidTr="007179DC">
        <w:tc>
          <w:tcPr>
            <w:tcW w:w="2127" w:type="dxa"/>
            <w:shd w:val="clear" w:color="auto" w:fill="E7E6E6" w:themeFill="background2"/>
          </w:tcPr>
          <w:p w14:paraId="1C2F0C43" w14:textId="77777777" w:rsidR="003C4788" w:rsidRPr="00264A5C" w:rsidRDefault="003C4788" w:rsidP="008421B1">
            <w:r w:rsidRPr="00264A5C">
              <w:t>Problèmes non résolus</w:t>
            </w:r>
          </w:p>
        </w:tc>
        <w:tc>
          <w:tcPr>
            <w:tcW w:w="6935" w:type="dxa"/>
            <w:shd w:val="clear" w:color="auto" w:fill="E7E6E6" w:themeFill="background2"/>
          </w:tcPr>
          <w:p w14:paraId="53F6164B" w14:textId="77777777" w:rsidR="003C4788" w:rsidRPr="003C4788" w:rsidRDefault="003C4788" w:rsidP="008421B1">
            <w:r w:rsidRPr="003C4788">
              <w:t>La modification de commande l'annule et l'utilisateur se retrouve à la constitution du panier comme au départ. Il peut dont enlever ou ajouter des produits ou s'arrêter pour annuler le panier.</w:t>
            </w:r>
          </w:p>
        </w:tc>
      </w:tr>
    </w:tbl>
    <w:p w14:paraId="0C1FAE1D" w14:textId="77777777" w:rsidR="003C4788" w:rsidRPr="003C4788" w:rsidRDefault="003C4788" w:rsidP="008421B1"/>
    <w:p w14:paraId="36674B27" w14:textId="77777777" w:rsidR="003C4788" w:rsidRDefault="003C4788" w:rsidP="008421B1">
      <w:pPr>
        <w:pStyle w:val="Titre4"/>
      </w:pPr>
      <w:bookmarkStart w:id="82" w:name="_Toc39658551"/>
      <w:r>
        <w:t>User Story.</w:t>
      </w:r>
      <w:bookmarkEnd w:id="82"/>
    </w:p>
    <w:p w14:paraId="33BAEEFC"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48B70B2A" w14:textId="77777777" w:rsidTr="007179DC">
        <w:tc>
          <w:tcPr>
            <w:tcW w:w="1413" w:type="dxa"/>
          </w:tcPr>
          <w:p w14:paraId="256F0EE4" w14:textId="77777777" w:rsidR="003C4788" w:rsidRDefault="003C4788" w:rsidP="008421B1">
            <w:r>
              <w:rPr>
                <w:noProof/>
              </w:rPr>
              <w:drawing>
                <wp:inline distT="0" distB="0" distL="0" distR="0" wp14:anchorId="4CB900BD" wp14:editId="705E33B1">
                  <wp:extent cx="720000" cy="774000"/>
                  <wp:effectExtent l="0" t="0" r="4445" b="762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309B1666" w14:textId="77777777" w:rsidR="003C4788" w:rsidRPr="003C4788" w:rsidRDefault="003C4788" w:rsidP="008421B1">
            <w:r w:rsidRPr="003C4788">
              <w:t>En tant que Franck je veux pouvoir "Modifier" ma commande et ajouter une pizza si des amis viennent à la maison dans le cas ou ma commande n'est pas en préparation.</w:t>
            </w:r>
          </w:p>
        </w:tc>
      </w:tr>
    </w:tbl>
    <w:p w14:paraId="3134285E"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30FE53A6" w14:textId="77777777" w:rsidTr="007179DC">
        <w:tc>
          <w:tcPr>
            <w:tcW w:w="1413" w:type="dxa"/>
          </w:tcPr>
          <w:p w14:paraId="38FD7D62" w14:textId="77777777" w:rsidR="003C4788" w:rsidRDefault="003C4788" w:rsidP="008421B1">
            <w:r>
              <w:rPr>
                <w:noProof/>
              </w:rPr>
              <w:drawing>
                <wp:inline distT="0" distB="0" distL="0" distR="0" wp14:anchorId="68F1EFC1" wp14:editId="2487B308">
                  <wp:extent cx="720000" cy="774000"/>
                  <wp:effectExtent l="0" t="0" r="4445"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6FBFED45" w14:textId="77777777" w:rsidR="003C4788" w:rsidRPr="003C4788" w:rsidRDefault="003C4788" w:rsidP="008421B1">
            <w:r w:rsidRPr="003C4788">
              <w:t>En tant que Franck je veux pouvoir "Modifier" le lieu de livraison pour la retirer directement au magasin quand je reviens du travail.</w:t>
            </w:r>
          </w:p>
        </w:tc>
      </w:tr>
    </w:tbl>
    <w:p w14:paraId="27DBCA38" w14:textId="77777777" w:rsidR="003C4788" w:rsidRPr="003C4788" w:rsidRDefault="003C4788" w:rsidP="008421B1"/>
    <w:p w14:paraId="35E981B0" w14:textId="77777777" w:rsidR="003C4788" w:rsidRPr="003C4788" w:rsidRDefault="003C4788" w:rsidP="008421B1">
      <w:r w:rsidRPr="003C4788">
        <w:br w:type="page"/>
      </w:r>
    </w:p>
    <w:p w14:paraId="4108162B" w14:textId="45E2D63D" w:rsidR="003C4788" w:rsidRDefault="003C4788" w:rsidP="008421B1">
      <w:pPr>
        <w:pStyle w:val="Titre3"/>
      </w:pPr>
      <w:bookmarkStart w:id="83" w:name="_Toc39658552"/>
      <w:r>
        <w:t>Cas d'utilisation &lt;&lt;</w:t>
      </w:r>
      <w:r w:rsidR="00B33B79">
        <w:t>Consulter</w:t>
      </w:r>
      <w:r>
        <w:t xml:space="preserve"> commande&gt;&gt;</w:t>
      </w:r>
      <w:bookmarkEnd w:id="83"/>
    </w:p>
    <w:p w14:paraId="6E474B08" w14:textId="77777777" w:rsidR="003C4788" w:rsidRPr="00A81C10" w:rsidRDefault="003C4788" w:rsidP="008421B1">
      <w:pPr>
        <w:pStyle w:val="Titre4"/>
      </w:pPr>
      <w:bookmarkStart w:id="84" w:name="_Toc39658553"/>
      <w:r>
        <w:t>Identification</w:t>
      </w:r>
      <w:bookmarkEnd w:id="84"/>
    </w:p>
    <w:tbl>
      <w:tblPr>
        <w:tblStyle w:val="Grilledutableau"/>
        <w:tblW w:w="9067" w:type="dxa"/>
        <w:tblLook w:val="04A0" w:firstRow="1" w:lastRow="0" w:firstColumn="1" w:lastColumn="0" w:noHBand="0" w:noVBand="1"/>
      </w:tblPr>
      <w:tblGrid>
        <w:gridCol w:w="2119"/>
        <w:gridCol w:w="6948"/>
      </w:tblGrid>
      <w:tr w:rsidR="003C4788" w14:paraId="087D4F0A" w14:textId="77777777" w:rsidTr="007179DC">
        <w:tc>
          <w:tcPr>
            <w:tcW w:w="0" w:type="auto"/>
            <w:shd w:val="clear" w:color="auto" w:fill="E7E6E6" w:themeFill="background2"/>
          </w:tcPr>
          <w:p w14:paraId="401662D3" w14:textId="77777777" w:rsidR="003C4788" w:rsidRPr="00A14E6E" w:rsidRDefault="003C4788" w:rsidP="008421B1">
            <w:r w:rsidRPr="00A14E6E">
              <w:t>Numéro</w:t>
            </w:r>
          </w:p>
        </w:tc>
        <w:tc>
          <w:tcPr>
            <w:tcW w:w="6948" w:type="dxa"/>
            <w:shd w:val="clear" w:color="auto" w:fill="E7E6E6" w:themeFill="background2"/>
          </w:tcPr>
          <w:p w14:paraId="35DA084D" w14:textId="77777777" w:rsidR="003C4788" w:rsidRPr="00264A5C" w:rsidRDefault="003C4788" w:rsidP="008421B1">
            <w:r>
              <w:t>7</w:t>
            </w:r>
          </w:p>
        </w:tc>
      </w:tr>
      <w:tr w:rsidR="003C4788" w14:paraId="2E1BAF62" w14:textId="77777777" w:rsidTr="007179DC">
        <w:tc>
          <w:tcPr>
            <w:tcW w:w="0" w:type="auto"/>
          </w:tcPr>
          <w:p w14:paraId="4A4DD6AC" w14:textId="77777777" w:rsidR="003C4788" w:rsidRPr="00A14E6E" w:rsidRDefault="003C4788" w:rsidP="008421B1">
            <w:r w:rsidRPr="00A14E6E">
              <w:t>Nom</w:t>
            </w:r>
          </w:p>
        </w:tc>
        <w:tc>
          <w:tcPr>
            <w:tcW w:w="6948" w:type="dxa"/>
          </w:tcPr>
          <w:p w14:paraId="27316C7D" w14:textId="7093E18A" w:rsidR="003C4788" w:rsidRPr="00A14E6E" w:rsidRDefault="00B33B79" w:rsidP="008421B1">
            <w:r>
              <w:t>Consulter</w:t>
            </w:r>
            <w:r w:rsidR="003C4788">
              <w:t xml:space="preserve"> commande (package </w:t>
            </w:r>
            <w:r w:rsidR="00DA7974">
              <w:t>Vente</w:t>
            </w:r>
            <w:r w:rsidR="003C4788">
              <w:t>)</w:t>
            </w:r>
          </w:p>
        </w:tc>
      </w:tr>
      <w:tr w:rsidR="003C4788" w14:paraId="1D34B647" w14:textId="77777777" w:rsidTr="007179DC">
        <w:tc>
          <w:tcPr>
            <w:tcW w:w="0" w:type="auto"/>
            <w:shd w:val="clear" w:color="auto" w:fill="E7E6E6" w:themeFill="background2"/>
          </w:tcPr>
          <w:p w14:paraId="77241060" w14:textId="77777777" w:rsidR="003C4788" w:rsidRPr="00A14E6E" w:rsidRDefault="003C4788" w:rsidP="008421B1">
            <w:r w:rsidRPr="00A14E6E">
              <w:t>A</w:t>
            </w:r>
            <w:r>
              <w:t>c</w:t>
            </w:r>
            <w:r w:rsidRPr="00A14E6E">
              <w:t>teur(s)</w:t>
            </w:r>
          </w:p>
        </w:tc>
        <w:tc>
          <w:tcPr>
            <w:tcW w:w="6948" w:type="dxa"/>
            <w:shd w:val="clear" w:color="auto" w:fill="E7E6E6" w:themeFill="background2"/>
          </w:tcPr>
          <w:p w14:paraId="3D95218B" w14:textId="77777777" w:rsidR="003C4788" w:rsidRPr="00A14E6E" w:rsidRDefault="003C4788" w:rsidP="008421B1">
            <w:r>
              <w:t>Acheteur (Client, Employé)</w:t>
            </w:r>
          </w:p>
        </w:tc>
      </w:tr>
      <w:tr w:rsidR="003C4788" w:rsidRPr="007179DC" w14:paraId="2F7781E3" w14:textId="77777777" w:rsidTr="007179DC">
        <w:tc>
          <w:tcPr>
            <w:tcW w:w="0" w:type="auto"/>
          </w:tcPr>
          <w:p w14:paraId="0A418109" w14:textId="77777777" w:rsidR="003C4788" w:rsidRPr="00A14E6E" w:rsidRDefault="003C4788" w:rsidP="008421B1">
            <w:r w:rsidRPr="00A14E6E">
              <w:t>Description succincte</w:t>
            </w:r>
          </w:p>
        </w:tc>
        <w:tc>
          <w:tcPr>
            <w:tcW w:w="6948" w:type="dxa"/>
          </w:tcPr>
          <w:p w14:paraId="0DFFF570" w14:textId="77777777" w:rsidR="003C4788" w:rsidRPr="003C4788" w:rsidRDefault="003C4788" w:rsidP="008421B1">
            <w:r w:rsidRPr="003C4788">
              <w:t>L'acheteur peut suivre sa commande. Suivant l'identification le client visualisera sa commande alors que l'Employé devra sélectionner un client.</w:t>
            </w:r>
          </w:p>
        </w:tc>
      </w:tr>
      <w:tr w:rsidR="003C4788" w:rsidRPr="00EB43E8" w14:paraId="0EB13A33" w14:textId="77777777" w:rsidTr="007179DC">
        <w:tc>
          <w:tcPr>
            <w:tcW w:w="0" w:type="auto"/>
            <w:shd w:val="clear" w:color="auto" w:fill="E7E6E6" w:themeFill="background2"/>
          </w:tcPr>
          <w:p w14:paraId="16BE9DC9" w14:textId="77777777" w:rsidR="003C4788" w:rsidRPr="00A14E6E" w:rsidRDefault="003C4788" w:rsidP="008421B1">
            <w:r w:rsidRPr="00A14E6E">
              <w:t>Auteur</w:t>
            </w:r>
          </w:p>
        </w:tc>
        <w:tc>
          <w:tcPr>
            <w:tcW w:w="6948" w:type="dxa"/>
            <w:shd w:val="clear" w:color="auto" w:fill="E7E6E6" w:themeFill="background2"/>
          </w:tcPr>
          <w:p w14:paraId="29B7E3F7"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2D1DAB14" w14:textId="77777777" w:rsidTr="007179DC">
        <w:tc>
          <w:tcPr>
            <w:tcW w:w="0" w:type="auto"/>
          </w:tcPr>
          <w:p w14:paraId="4012643C" w14:textId="77777777" w:rsidR="003C4788" w:rsidRPr="00A14E6E" w:rsidRDefault="003C4788" w:rsidP="008421B1">
            <w:r w:rsidRPr="00A14E6E">
              <w:t>Date(s)</w:t>
            </w:r>
          </w:p>
        </w:tc>
        <w:tc>
          <w:tcPr>
            <w:tcW w:w="6948" w:type="dxa"/>
          </w:tcPr>
          <w:p w14:paraId="1C9C23FF" w14:textId="74242ECC" w:rsidR="003C4788" w:rsidRPr="00A14E6E" w:rsidRDefault="00B33B79" w:rsidP="008421B1">
            <w:r>
              <w:t>06/05/20</w:t>
            </w:r>
            <w:r w:rsidR="003C4788">
              <w:t xml:space="preserve"> </w:t>
            </w:r>
            <w:r w:rsidR="003C4788" w:rsidRPr="00A14E6E">
              <w:t>(</w:t>
            </w:r>
            <w:r>
              <w:t>seconde</w:t>
            </w:r>
            <w:r w:rsidR="003C4788" w:rsidRPr="00A14E6E">
              <w:t xml:space="preserve"> rédaction)</w:t>
            </w:r>
          </w:p>
        </w:tc>
      </w:tr>
      <w:tr w:rsidR="003C4788" w:rsidRPr="007179DC" w14:paraId="3B2CB423" w14:textId="77777777" w:rsidTr="007179DC">
        <w:tc>
          <w:tcPr>
            <w:tcW w:w="0" w:type="auto"/>
            <w:shd w:val="clear" w:color="auto" w:fill="E7E6E6" w:themeFill="background2"/>
          </w:tcPr>
          <w:p w14:paraId="6638F601" w14:textId="77777777" w:rsidR="003C4788" w:rsidRPr="00A14E6E" w:rsidRDefault="003C4788" w:rsidP="008421B1">
            <w:r w:rsidRPr="00A14E6E">
              <w:t>Préconditions</w:t>
            </w:r>
          </w:p>
        </w:tc>
        <w:tc>
          <w:tcPr>
            <w:tcW w:w="6948" w:type="dxa"/>
            <w:shd w:val="clear" w:color="auto" w:fill="E7E6E6" w:themeFill="background2"/>
          </w:tcPr>
          <w:p w14:paraId="3242791A" w14:textId="77777777" w:rsidR="003C4788" w:rsidRPr="003C4788" w:rsidRDefault="003C4788" w:rsidP="008421B1">
            <w:r w:rsidRPr="003C4788">
              <w:t>L'utilisateur doit être authentifié et l'employé doit sélectionner un client.</w:t>
            </w:r>
          </w:p>
        </w:tc>
      </w:tr>
      <w:tr w:rsidR="003C4788" w:rsidRPr="007179DC" w14:paraId="6878289E" w14:textId="77777777" w:rsidTr="007179DC">
        <w:tc>
          <w:tcPr>
            <w:tcW w:w="0" w:type="auto"/>
          </w:tcPr>
          <w:p w14:paraId="3D076673" w14:textId="77777777" w:rsidR="003C4788" w:rsidRPr="00A14E6E" w:rsidRDefault="003C4788" w:rsidP="008421B1">
            <w:r w:rsidRPr="00A14E6E">
              <w:t>Démarrage</w:t>
            </w:r>
          </w:p>
        </w:tc>
        <w:tc>
          <w:tcPr>
            <w:tcW w:w="6948" w:type="dxa"/>
          </w:tcPr>
          <w:p w14:paraId="5FF22B68" w14:textId="77777777" w:rsidR="003C4788" w:rsidRPr="003C4788" w:rsidRDefault="003C4788" w:rsidP="008421B1">
            <w:r w:rsidRPr="003C4788">
              <w:t>L'utilisateur demande l'affichage de suivre une commande.</w:t>
            </w:r>
          </w:p>
        </w:tc>
      </w:tr>
    </w:tbl>
    <w:p w14:paraId="64BB2E8E" w14:textId="77777777" w:rsidR="003C4788" w:rsidRPr="003C4788" w:rsidRDefault="003C4788" w:rsidP="008421B1"/>
    <w:p w14:paraId="7BF5F2C5" w14:textId="77777777" w:rsidR="003C4788" w:rsidRPr="003C4788" w:rsidRDefault="003C4788" w:rsidP="008421B1">
      <w:pPr>
        <w:pStyle w:val="Titre4"/>
      </w:pPr>
      <w:bookmarkStart w:id="85" w:name="_Toc39658554"/>
      <w:r w:rsidRPr="003C4788">
        <w:t>Le dialogue : le scénario nominal.</w:t>
      </w:r>
      <w:bookmarkEnd w:id="85"/>
    </w:p>
    <w:tbl>
      <w:tblPr>
        <w:tblStyle w:val="Grilledutableau"/>
        <w:tblW w:w="0" w:type="auto"/>
        <w:tblLook w:val="04A0" w:firstRow="1" w:lastRow="0" w:firstColumn="1" w:lastColumn="0" w:noHBand="0" w:noVBand="1"/>
      </w:tblPr>
      <w:tblGrid>
        <w:gridCol w:w="2127"/>
        <w:gridCol w:w="3914"/>
        <w:gridCol w:w="3021"/>
      </w:tblGrid>
      <w:tr w:rsidR="003C4788" w14:paraId="7B6F8542" w14:textId="77777777" w:rsidTr="007179DC">
        <w:tc>
          <w:tcPr>
            <w:tcW w:w="2127" w:type="dxa"/>
            <w:shd w:val="clear" w:color="auto" w:fill="E7E6E6" w:themeFill="background2"/>
          </w:tcPr>
          <w:p w14:paraId="256F7311" w14:textId="77777777" w:rsidR="003C4788" w:rsidRPr="00264A5C" w:rsidRDefault="003C4788" w:rsidP="008421B1">
            <w:r w:rsidRPr="00264A5C">
              <w:t>Étape du scénario</w:t>
            </w:r>
          </w:p>
        </w:tc>
        <w:tc>
          <w:tcPr>
            <w:tcW w:w="3914" w:type="dxa"/>
            <w:shd w:val="clear" w:color="auto" w:fill="E7E6E6" w:themeFill="background2"/>
          </w:tcPr>
          <w:p w14:paraId="3F9E24A0" w14:textId="77777777" w:rsidR="003C4788" w:rsidRPr="00264A5C" w:rsidRDefault="003C4788" w:rsidP="008421B1">
            <w:r w:rsidRPr="00264A5C">
              <w:t>Utilisateur</w:t>
            </w:r>
          </w:p>
        </w:tc>
        <w:tc>
          <w:tcPr>
            <w:tcW w:w="3021" w:type="dxa"/>
            <w:shd w:val="clear" w:color="auto" w:fill="E7E6E6" w:themeFill="background2"/>
          </w:tcPr>
          <w:p w14:paraId="30EFD29C" w14:textId="77777777" w:rsidR="003C4788" w:rsidRPr="00264A5C" w:rsidRDefault="003C4788" w:rsidP="008421B1">
            <w:r w:rsidRPr="00264A5C">
              <w:t>Système</w:t>
            </w:r>
          </w:p>
        </w:tc>
      </w:tr>
      <w:tr w:rsidR="003C4788" w:rsidRPr="007179DC" w14:paraId="20D8AABA" w14:textId="77777777" w:rsidTr="007179DC">
        <w:tc>
          <w:tcPr>
            <w:tcW w:w="2127" w:type="dxa"/>
          </w:tcPr>
          <w:p w14:paraId="005825F9" w14:textId="77777777" w:rsidR="003C4788" w:rsidRPr="00264A5C" w:rsidRDefault="003C4788" w:rsidP="008421B1">
            <w:r w:rsidRPr="00264A5C">
              <w:t>1.</w:t>
            </w:r>
          </w:p>
        </w:tc>
        <w:tc>
          <w:tcPr>
            <w:tcW w:w="3914" w:type="dxa"/>
          </w:tcPr>
          <w:p w14:paraId="50B571A3" w14:textId="77777777" w:rsidR="003C4788" w:rsidRDefault="003C4788" w:rsidP="008421B1"/>
        </w:tc>
        <w:tc>
          <w:tcPr>
            <w:tcW w:w="3021" w:type="dxa"/>
          </w:tcPr>
          <w:p w14:paraId="5BD54C30" w14:textId="77777777" w:rsidR="003C4788" w:rsidRPr="003C4788" w:rsidRDefault="003C4788" w:rsidP="008421B1">
            <w:r w:rsidRPr="003C4788">
              <w:t>Vérification du type d'utilisateur connecté.</w:t>
            </w:r>
          </w:p>
        </w:tc>
      </w:tr>
      <w:tr w:rsidR="003C4788" w:rsidRPr="007179DC" w14:paraId="01C923A4" w14:textId="77777777" w:rsidTr="007179DC">
        <w:tc>
          <w:tcPr>
            <w:tcW w:w="2127" w:type="dxa"/>
            <w:shd w:val="clear" w:color="auto" w:fill="E7E6E6" w:themeFill="background2"/>
          </w:tcPr>
          <w:p w14:paraId="331A5A84" w14:textId="77777777" w:rsidR="003C4788" w:rsidRPr="00264A5C" w:rsidRDefault="003C4788" w:rsidP="008421B1">
            <w:r w:rsidRPr="00264A5C">
              <w:t>2.</w:t>
            </w:r>
          </w:p>
        </w:tc>
        <w:tc>
          <w:tcPr>
            <w:tcW w:w="3914" w:type="dxa"/>
            <w:shd w:val="clear" w:color="auto" w:fill="E7E6E6" w:themeFill="background2"/>
          </w:tcPr>
          <w:p w14:paraId="150F5598" w14:textId="77777777" w:rsidR="003C4788" w:rsidRDefault="003C4788" w:rsidP="008421B1"/>
        </w:tc>
        <w:tc>
          <w:tcPr>
            <w:tcW w:w="3021" w:type="dxa"/>
            <w:shd w:val="clear" w:color="auto" w:fill="E7E6E6" w:themeFill="background2"/>
          </w:tcPr>
          <w:p w14:paraId="08536151" w14:textId="77777777" w:rsidR="003C4788" w:rsidRPr="003C4788" w:rsidRDefault="003C4788" w:rsidP="008421B1">
            <w:r w:rsidRPr="003C4788">
              <w:t>Affichage des différentes étapes effectuées par la commande.</w:t>
            </w:r>
          </w:p>
        </w:tc>
      </w:tr>
    </w:tbl>
    <w:p w14:paraId="1C68FB6F" w14:textId="77777777" w:rsidR="003C4788" w:rsidRPr="003C4788" w:rsidRDefault="003C4788" w:rsidP="008421B1"/>
    <w:p w14:paraId="0282954A" w14:textId="77777777" w:rsidR="003C4788" w:rsidRPr="003C4788" w:rsidRDefault="003C4788" w:rsidP="008421B1">
      <w:pPr>
        <w:pStyle w:val="Titre4"/>
      </w:pPr>
      <w:bookmarkStart w:id="86" w:name="_Toc39658555"/>
      <w:r w:rsidRPr="003C4788">
        <w:t>Le dialogue : les scénarios alternatifs/d'exception.</w:t>
      </w:r>
      <w:bookmarkEnd w:id="86"/>
    </w:p>
    <w:tbl>
      <w:tblPr>
        <w:tblStyle w:val="Grilledutableau"/>
        <w:tblW w:w="0" w:type="auto"/>
        <w:tblLook w:val="04A0" w:firstRow="1" w:lastRow="0" w:firstColumn="1" w:lastColumn="0" w:noHBand="0" w:noVBand="1"/>
      </w:tblPr>
      <w:tblGrid>
        <w:gridCol w:w="2127"/>
        <w:gridCol w:w="3914"/>
        <w:gridCol w:w="3021"/>
      </w:tblGrid>
      <w:tr w:rsidR="003C4788" w:rsidRPr="00A81C10" w14:paraId="12A0F0CA" w14:textId="77777777" w:rsidTr="007179DC">
        <w:tc>
          <w:tcPr>
            <w:tcW w:w="2127" w:type="dxa"/>
            <w:shd w:val="clear" w:color="auto" w:fill="E7E6E6" w:themeFill="background2"/>
          </w:tcPr>
          <w:p w14:paraId="66A5F8B2" w14:textId="77777777" w:rsidR="003C4788" w:rsidRPr="00264A5C" w:rsidRDefault="003C4788" w:rsidP="008421B1">
            <w:r w:rsidRPr="00264A5C">
              <w:t>Étape du scénario</w:t>
            </w:r>
          </w:p>
        </w:tc>
        <w:tc>
          <w:tcPr>
            <w:tcW w:w="3914" w:type="dxa"/>
            <w:shd w:val="clear" w:color="auto" w:fill="E7E6E6" w:themeFill="background2"/>
          </w:tcPr>
          <w:p w14:paraId="0842A314" w14:textId="77777777" w:rsidR="003C4788" w:rsidRPr="00264A5C" w:rsidRDefault="003C4788" w:rsidP="008421B1">
            <w:r w:rsidRPr="00264A5C">
              <w:t>Utilisateur</w:t>
            </w:r>
          </w:p>
        </w:tc>
        <w:tc>
          <w:tcPr>
            <w:tcW w:w="3021" w:type="dxa"/>
            <w:shd w:val="clear" w:color="auto" w:fill="E7E6E6" w:themeFill="background2"/>
          </w:tcPr>
          <w:p w14:paraId="7F76FBA5" w14:textId="77777777" w:rsidR="003C4788" w:rsidRPr="00264A5C" w:rsidRDefault="003C4788" w:rsidP="008421B1">
            <w:r w:rsidRPr="00264A5C">
              <w:t>Système</w:t>
            </w:r>
          </w:p>
        </w:tc>
      </w:tr>
      <w:tr w:rsidR="003C4788" w:rsidRPr="007179DC" w14:paraId="6A02A8BE" w14:textId="77777777" w:rsidTr="007179DC">
        <w:tc>
          <w:tcPr>
            <w:tcW w:w="2127" w:type="dxa"/>
          </w:tcPr>
          <w:p w14:paraId="434234FF" w14:textId="77777777" w:rsidR="003C4788" w:rsidRPr="00264A5C" w:rsidRDefault="003C4788" w:rsidP="008421B1">
            <w:r>
              <w:t>2</w:t>
            </w:r>
            <w:r w:rsidRPr="00264A5C">
              <w:t>.a</w:t>
            </w:r>
          </w:p>
        </w:tc>
        <w:tc>
          <w:tcPr>
            <w:tcW w:w="3914" w:type="dxa"/>
          </w:tcPr>
          <w:p w14:paraId="5DF7FCA4" w14:textId="77777777" w:rsidR="003C4788" w:rsidRDefault="003C4788" w:rsidP="008421B1"/>
        </w:tc>
        <w:tc>
          <w:tcPr>
            <w:tcW w:w="3021" w:type="dxa"/>
          </w:tcPr>
          <w:p w14:paraId="0DA40FE6" w14:textId="77777777" w:rsidR="003C4788" w:rsidRPr="003C4788" w:rsidRDefault="003C4788" w:rsidP="008421B1">
            <w:r w:rsidRPr="003C4788">
              <w:t>Si l'utilisateur est l'Employé il doit sélectionner le client.</w:t>
            </w:r>
          </w:p>
        </w:tc>
      </w:tr>
      <w:tr w:rsidR="003C4788" w14:paraId="72E4EFFF" w14:textId="77777777" w:rsidTr="007179DC">
        <w:tc>
          <w:tcPr>
            <w:tcW w:w="2127" w:type="dxa"/>
            <w:shd w:val="clear" w:color="auto" w:fill="E7E6E6" w:themeFill="background2"/>
          </w:tcPr>
          <w:p w14:paraId="03107817" w14:textId="77777777" w:rsidR="003C4788" w:rsidRPr="00264A5C" w:rsidRDefault="003C4788" w:rsidP="008421B1">
            <w:r>
              <w:t>3.a</w:t>
            </w:r>
          </w:p>
        </w:tc>
        <w:tc>
          <w:tcPr>
            <w:tcW w:w="3914" w:type="dxa"/>
            <w:shd w:val="clear" w:color="auto" w:fill="E7E6E6" w:themeFill="background2"/>
          </w:tcPr>
          <w:p w14:paraId="29DBAF86" w14:textId="77777777" w:rsidR="003C4788" w:rsidRDefault="003C4788" w:rsidP="008421B1">
            <w:r>
              <w:t>Sélectionne un Client.</w:t>
            </w:r>
          </w:p>
        </w:tc>
        <w:tc>
          <w:tcPr>
            <w:tcW w:w="3021" w:type="dxa"/>
            <w:shd w:val="clear" w:color="auto" w:fill="E7E6E6" w:themeFill="background2"/>
          </w:tcPr>
          <w:p w14:paraId="6BE95EC1" w14:textId="77777777" w:rsidR="003C4788" w:rsidRDefault="003C4788" w:rsidP="008421B1"/>
        </w:tc>
      </w:tr>
      <w:tr w:rsidR="003C4788" w:rsidRPr="007179DC" w14:paraId="382844EC" w14:textId="77777777" w:rsidTr="007179DC">
        <w:tc>
          <w:tcPr>
            <w:tcW w:w="2127" w:type="dxa"/>
          </w:tcPr>
          <w:p w14:paraId="53D7FA67" w14:textId="77777777" w:rsidR="003C4788" w:rsidRPr="00264A5C" w:rsidRDefault="003C4788" w:rsidP="008421B1">
            <w:r>
              <w:t>4.a</w:t>
            </w:r>
          </w:p>
        </w:tc>
        <w:tc>
          <w:tcPr>
            <w:tcW w:w="3914" w:type="dxa"/>
          </w:tcPr>
          <w:p w14:paraId="1FAE297F" w14:textId="77777777" w:rsidR="003C4788" w:rsidRDefault="003C4788" w:rsidP="008421B1"/>
        </w:tc>
        <w:tc>
          <w:tcPr>
            <w:tcW w:w="3021" w:type="dxa"/>
          </w:tcPr>
          <w:p w14:paraId="777AAC13" w14:textId="77777777" w:rsidR="003C4788" w:rsidRPr="003C4788" w:rsidRDefault="003C4788" w:rsidP="008421B1">
            <w:r w:rsidRPr="003C4788">
              <w:t>Affichage des différentes étapes effectuées par la commande.</w:t>
            </w:r>
          </w:p>
        </w:tc>
      </w:tr>
    </w:tbl>
    <w:p w14:paraId="7BE8DA7D" w14:textId="77777777" w:rsidR="003C4788" w:rsidRPr="003C4788" w:rsidRDefault="003C4788" w:rsidP="008421B1"/>
    <w:p w14:paraId="2F12D590" w14:textId="77777777" w:rsidR="003C4788" w:rsidRPr="003C4788" w:rsidRDefault="003C4788" w:rsidP="008421B1">
      <w:pPr>
        <w:pStyle w:val="Titre4"/>
      </w:pPr>
      <w:bookmarkStart w:id="87" w:name="_Toc39658556"/>
      <w:r w:rsidRPr="003C4788">
        <w:t>La fin et les postconditions.</w:t>
      </w:r>
      <w:bookmarkEnd w:id="87"/>
    </w:p>
    <w:tbl>
      <w:tblPr>
        <w:tblStyle w:val="Grilledutableau"/>
        <w:tblW w:w="0" w:type="auto"/>
        <w:tblLook w:val="04A0" w:firstRow="1" w:lastRow="0" w:firstColumn="1" w:lastColumn="0" w:noHBand="0" w:noVBand="1"/>
      </w:tblPr>
      <w:tblGrid>
        <w:gridCol w:w="2127"/>
        <w:gridCol w:w="6935"/>
      </w:tblGrid>
      <w:tr w:rsidR="003C4788" w:rsidRPr="007179DC" w14:paraId="1D6D154C" w14:textId="77777777" w:rsidTr="007179DC">
        <w:tc>
          <w:tcPr>
            <w:tcW w:w="2127" w:type="dxa"/>
            <w:shd w:val="clear" w:color="auto" w:fill="E7E6E6" w:themeFill="background2"/>
          </w:tcPr>
          <w:p w14:paraId="0097BB60" w14:textId="77777777" w:rsidR="003C4788" w:rsidRPr="00264A5C" w:rsidRDefault="003C4788" w:rsidP="008421B1">
            <w:r w:rsidRPr="00264A5C">
              <w:t>Fin</w:t>
            </w:r>
          </w:p>
        </w:tc>
        <w:tc>
          <w:tcPr>
            <w:tcW w:w="6935" w:type="dxa"/>
            <w:shd w:val="clear" w:color="auto" w:fill="E7E6E6" w:themeFill="background2"/>
          </w:tcPr>
          <w:p w14:paraId="57FBFEFB" w14:textId="77777777" w:rsidR="003C4788" w:rsidRPr="003C4788" w:rsidRDefault="003C4788" w:rsidP="008421B1">
            <w:r w:rsidRPr="003C4788">
              <w:t>Scénario nominal : après le point 2 et 4.a avec l'affichage des étapes de la commande.</w:t>
            </w:r>
          </w:p>
          <w:p w14:paraId="7971CA5C" w14:textId="77777777" w:rsidR="003C4788" w:rsidRPr="003C4788" w:rsidRDefault="003C4788" w:rsidP="008421B1"/>
        </w:tc>
      </w:tr>
      <w:tr w:rsidR="003C4788" w14:paraId="3FB52331" w14:textId="77777777" w:rsidTr="007179DC">
        <w:tc>
          <w:tcPr>
            <w:tcW w:w="2127" w:type="dxa"/>
          </w:tcPr>
          <w:p w14:paraId="7CD6D168" w14:textId="77777777" w:rsidR="003C4788" w:rsidRPr="00264A5C" w:rsidRDefault="003C4788" w:rsidP="008421B1">
            <w:r w:rsidRPr="00264A5C">
              <w:t>Postconditions</w:t>
            </w:r>
          </w:p>
        </w:tc>
        <w:tc>
          <w:tcPr>
            <w:tcW w:w="6935" w:type="dxa"/>
          </w:tcPr>
          <w:p w14:paraId="582C89F3" w14:textId="77777777" w:rsidR="003C4788" w:rsidRDefault="003C4788" w:rsidP="008421B1">
            <w:r>
              <w:t>Aucunes.</w:t>
            </w:r>
          </w:p>
        </w:tc>
      </w:tr>
    </w:tbl>
    <w:p w14:paraId="2313E891" w14:textId="77777777" w:rsidR="003C4788" w:rsidRDefault="003C4788" w:rsidP="008421B1"/>
    <w:p w14:paraId="4DCDCD61" w14:textId="77777777" w:rsidR="003C4788" w:rsidRDefault="003C4788" w:rsidP="008421B1">
      <w:pPr>
        <w:pStyle w:val="Titre4"/>
      </w:pPr>
      <w:bookmarkStart w:id="88" w:name="_Toc39658557"/>
      <w:r>
        <w:t>Compléments.</w:t>
      </w:r>
      <w:bookmarkEnd w:id="88"/>
    </w:p>
    <w:tbl>
      <w:tblPr>
        <w:tblStyle w:val="Grilledutableau"/>
        <w:tblW w:w="0" w:type="auto"/>
        <w:tblLook w:val="04A0" w:firstRow="1" w:lastRow="0" w:firstColumn="1" w:lastColumn="0" w:noHBand="0" w:noVBand="1"/>
      </w:tblPr>
      <w:tblGrid>
        <w:gridCol w:w="2127"/>
        <w:gridCol w:w="6935"/>
      </w:tblGrid>
      <w:tr w:rsidR="003C4788" w:rsidRPr="00A81C10" w14:paraId="060E614C" w14:textId="77777777" w:rsidTr="007179DC">
        <w:tc>
          <w:tcPr>
            <w:tcW w:w="2127" w:type="dxa"/>
            <w:shd w:val="clear" w:color="auto" w:fill="E7E6E6" w:themeFill="background2"/>
          </w:tcPr>
          <w:p w14:paraId="6B4CDFBF" w14:textId="77777777" w:rsidR="003C4788" w:rsidRPr="00264A5C" w:rsidRDefault="003C4788" w:rsidP="008421B1">
            <w:r w:rsidRPr="00264A5C">
              <w:t>Ergonomie</w:t>
            </w:r>
          </w:p>
        </w:tc>
        <w:tc>
          <w:tcPr>
            <w:tcW w:w="6935" w:type="dxa"/>
            <w:shd w:val="clear" w:color="auto" w:fill="E7E6E6" w:themeFill="background2"/>
          </w:tcPr>
          <w:p w14:paraId="7F309699" w14:textId="77777777" w:rsidR="003C4788" w:rsidRPr="00F065E7" w:rsidRDefault="003C4788" w:rsidP="008421B1"/>
        </w:tc>
      </w:tr>
      <w:tr w:rsidR="003C4788" w:rsidRPr="007179DC" w14:paraId="1BDFEC2F" w14:textId="77777777" w:rsidTr="007179DC">
        <w:tc>
          <w:tcPr>
            <w:tcW w:w="2127" w:type="dxa"/>
          </w:tcPr>
          <w:p w14:paraId="70B761DF" w14:textId="77777777" w:rsidR="003C4788" w:rsidRPr="00264A5C" w:rsidRDefault="003C4788" w:rsidP="008421B1">
            <w:r w:rsidRPr="00264A5C">
              <w:t>Performances attendues</w:t>
            </w:r>
          </w:p>
        </w:tc>
        <w:tc>
          <w:tcPr>
            <w:tcW w:w="6935" w:type="dxa"/>
          </w:tcPr>
          <w:p w14:paraId="463289DE" w14:textId="77777777" w:rsidR="003C4788" w:rsidRPr="003C4788" w:rsidRDefault="003C4788" w:rsidP="008421B1">
            <w:r w:rsidRPr="003C4788">
              <w:t>Affichage en temps réel des commandes pour connaître leur évolution.</w:t>
            </w:r>
          </w:p>
        </w:tc>
      </w:tr>
      <w:tr w:rsidR="003C4788" w14:paraId="25E1ACA4" w14:textId="77777777" w:rsidTr="007179DC">
        <w:tc>
          <w:tcPr>
            <w:tcW w:w="2127" w:type="dxa"/>
            <w:shd w:val="clear" w:color="auto" w:fill="E7E6E6" w:themeFill="background2"/>
          </w:tcPr>
          <w:p w14:paraId="78747514" w14:textId="77777777" w:rsidR="003C4788" w:rsidRPr="00264A5C" w:rsidRDefault="003C4788" w:rsidP="008421B1">
            <w:r w:rsidRPr="00264A5C">
              <w:t>Problèmes non résolus</w:t>
            </w:r>
          </w:p>
        </w:tc>
        <w:tc>
          <w:tcPr>
            <w:tcW w:w="6935" w:type="dxa"/>
            <w:shd w:val="clear" w:color="auto" w:fill="E7E6E6" w:themeFill="background2"/>
          </w:tcPr>
          <w:p w14:paraId="26BC6E56" w14:textId="77777777" w:rsidR="003C4788" w:rsidRDefault="003C4788" w:rsidP="008421B1"/>
        </w:tc>
      </w:tr>
    </w:tbl>
    <w:p w14:paraId="5DA8C96C" w14:textId="77777777" w:rsidR="003C4788" w:rsidRDefault="003C4788" w:rsidP="008421B1"/>
    <w:p w14:paraId="2F4416C4" w14:textId="77777777" w:rsidR="003C4788" w:rsidRDefault="003C4788" w:rsidP="008421B1">
      <w:pPr>
        <w:pStyle w:val="Titre4"/>
      </w:pPr>
      <w:bookmarkStart w:id="89" w:name="_Toc39658558"/>
      <w:r>
        <w:t>User Story.</w:t>
      </w:r>
      <w:bookmarkEnd w:id="89"/>
    </w:p>
    <w:p w14:paraId="622A3192"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2D4F0804" w14:textId="77777777" w:rsidTr="007179DC">
        <w:tc>
          <w:tcPr>
            <w:tcW w:w="1413" w:type="dxa"/>
          </w:tcPr>
          <w:p w14:paraId="07BC9C1D" w14:textId="77777777" w:rsidR="003C4788" w:rsidRDefault="003C4788" w:rsidP="008421B1">
            <w:r>
              <w:rPr>
                <w:noProof/>
              </w:rPr>
              <w:drawing>
                <wp:inline distT="0" distB="0" distL="0" distR="0" wp14:anchorId="6D5800D4" wp14:editId="6424BB53">
                  <wp:extent cx="720000" cy="774000"/>
                  <wp:effectExtent l="0" t="0" r="4445" b="762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774000"/>
                          </a:xfrm>
                          <a:prstGeom prst="rect">
                            <a:avLst/>
                          </a:prstGeom>
                          <a:noFill/>
                          <a:ln>
                            <a:noFill/>
                          </a:ln>
                        </pic:spPr>
                      </pic:pic>
                    </a:graphicData>
                  </a:graphic>
                </wp:inline>
              </w:drawing>
            </w:r>
          </w:p>
        </w:tc>
        <w:tc>
          <w:tcPr>
            <w:tcW w:w="7649" w:type="dxa"/>
          </w:tcPr>
          <w:p w14:paraId="69BDB17D" w14:textId="77777777" w:rsidR="003C4788" w:rsidRPr="003C4788" w:rsidRDefault="003C4788" w:rsidP="008421B1">
            <w:r w:rsidRPr="003C4788">
              <w:t>En tant que Franck je dois pouvoir suivre l'avancement de ma commande.</w:t>
            </w:r>
          </w:p>
        </w:tc>
      </w:tr>
    </w:tbl>
    <w:p w14:paraId="4BF341BE"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4F6AC6EC" w14:textId="77777777" w:rsidTr="007179DC">
        <w:tc>
          <w:tcPr>
            <w:tcW w:w="1413" w:type="dxa"/>
          </w:tcPr>
          <w:p w14:paraId="4E2DEA04" w14:textId="77777777" w:rsidR="003C4788" w:rsidRDefault="003C4788" w:rsidP="008421B1">
            <w:r>
              <w:rPr>
                <w:noProof/>
              </w:rPr>
              <w:drawing>
                <wp:inline distT="0" distB="0" distL="0" distR="0" wp14:anchorId="70335829" wp14:editId="7CCA0424">
                  <wp:extent cx="720000" cy="860400"/>
                  <wp:effectExtent l="0" t="0" r="444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 cy="860400"/>
                          </a:xfrm>
                          <a:prstGeom prst="rect">
                            <a:avLst/>
                          </a:prstGeom>
                          <a:noFill/>
                          <a:ln>
                            <a:noFill/>
                          </a:ln>
                        </pic:spPr>
                      </pic:pic>
                    </a:graphicData>
                  </a:graphic>
                </wp:inline>
              </w:drawing>
            </w:r>
          </w:p>
        </w:tc>
        <w:tc>
          <w:tcPr>
            <w:tcW w:w="7649" w:type="dxa"/>
          </w:tcPr>
          <w:p w14:paraId="52778D0B" w14:textId="77777777" w:rsidR="003C4788" w:rsidRPr="003C4788" w:rsidRDefault="003C4788" w:rsidP="008421B1">
            <w:r w:rsidRPr="003C4788">
              <w:t>En tant que Jennifer je dois pouvoir consulter l'avancement des commandes pour renseigner les clients et voir si Luigi n'a pas besoin d'aide.</w:t>
            </w:r>
          </w:p>
        </w:tc>
      </w:tr>
    </w:tbl>
    <w:p w14:paraId="4E5E231A" w14:textId="77777777" w:rsidR="003C4788" w:rsidRPr="003C4788" w:rsidRDefault="003C4788" w:rsidP="008421B1"/>
    <w:p w14:paraId="5AB178C7" w14:textId="77777777" w:rsidR="003C4788" w:rsidRPr="003C4788" w:rsidRDefault="003C4788" w:rsidP="008421B1">
      <w:r w:rsidRPr="003C4788">
        <w:br w:type="page"/>
      </w:r>
    </w:p>
    <w:p w14:paraId="12BFE362" w14:textId="27B29008" w:rsidR="003C4788" w:rsidRDefault="003C4788" w:rsidP="008421B1">
      <w:pPr>
        <w:pStyle w:val="Titre3"/>
      </w:pPr>
      <w:bookmarkStart w:id="90" w:name="_Toc39658559"/>
      <w:r>
        <w:t xml:space="preserve">Cas d'utilisation &lt;&lt;Enregistrer </w:t>
      </w:r>
      <w:r w:rsidR="00B33B79">
        <w:t>paiement</w:t>
      </w:r>
      <w:r>
        <w:t>&gt;&gt;</w:t>
      </w:r>
      <w:bookmarkEnd w:id="90"/>
    </w:p>
    <w:p w14:paraId="6682E457" w14:textId="77777777" w:rsidR="003C4788" w:rsidRPr="00A81C10" w:rsidRDefault="003C4788" w:rsidP="008421B1">
      <w:pPr>
        <w:pStyle w:val="Titre4"/>
      </w:pPr>
      <w:bookmarkStart w:id="91" w:name="_Toc39658560"/>
      <w:r>
        <w:t>Identification</w:t>
      </w:r>
      <w:bookmarkEnd w:id="91"/>
    </w:p>
    <w:tbl>
      <w:tblPr>
        <w:tblStyle w:val="Grilledutableau"/>
        <w:tblW w:w="9067" w:type="dxa"/>
        <w:tblLook w:val="04A0" w:firstRow="1" w:lastRow="0" w:firstColumn="1" w:lastColumn="0" w:noHBand="0" w:noVBand="1"/>
      </w:tblPr>
      <w:tblGrid>
        <w:gridCol w:w="2119"/>
        <w:gridCol w:w="6948"/>
      </w:tblGrid>
      <w:tr w:rsidR="003C4788" w14:paraId="036E09C6" w14:textId="77777777" w:rsidTr="007179DC">
        <w:tc>
          <w:tcPr>
            <w:tcW w:w="0" w:type="auto"/>
            <w:shd w:val="clear" w:color="auto" w:fill="E7E6E6" w:themeFill="background2"/>
          </w:tcPr>
          <w:p w14:paraId="467ED138" w14:textId="77777777" w:rsidR="003C4788" w:rsidRPr="00A14E6E" w:rsidRDefault="003C4788" w:rsidP="008421B1">
            <w:r w:rsidRPr="00A14E6E">
              <w:t>Numéro</w:t>
            </w:r>
          </w:p>
        </w:tc>
        <w:tc>
          <w:tcPr>
            <w:tcW w:w="6948" w:type="dxa"/>
            <w:shd w:val="clear" w:color="auto" w:fill="E7E6E6" w:themeFill="background2"/>
          </w:tcPr>
          <w:p w14:paraId="0A2D359A" w14:textId="77777777" w:rsidR="003C4788" w:rsidRPr="00264A5C" w:rsidRDefault="003C4788" w:rsidP="008421B1">
            <w:r>
              <w:t>13</w:t>
            </w:r>
          </w:p>
        </w:tc>
      </w:tr>
      <w:tr w:rsidR="003C4788" w14:paraId="1A49695D" w14:textId="77777777" w:rsidTr="007179DC">
        <w:tc>
          <w:tcPr>
            <w:tcW w:w="0" w:type="auto"/>
          </w:tcPr>
          <w:p w14:paraId="2F79A694" w14:textId="77777777" w:rsidR="003C4788" w:rsidRPr="00A14E6E" w:rsidRDefault="003C4788" w:rsidP="008421B1">
            <w:r w:rsidRPr="00A14E6E">
              <w:t>Nom</w:t>
            </w:r>
          </w:p>
        </w:tc>
        <w:tc>
          <w:tcPr>
            <w:tcW w:w="6948" w:type="dxa"/>
          </w:tcPr>
          <w:p w14:paraId="68F857B3" w14:textId="768819F8" w:rsidR="003C4788" w:rsidRPr="00A14E6E" w:rsidRDefault="003C4788" w:rsidP="008421B1">
            <w:r>
              <w:t xml:space="preserve">Enregistrer </w:t>
            </w:r>
            <w:r w:rsidR="00B33B79">
              <w:t>paiement</w:t>
            </w:r>
            <w:r>
              <w:t xml:space="preserve"> (package </w:t>
            </w:r>
            <w:r w:rsidR="00DA7974">
              <w:t>Vente</w:t>
            </w:r>
            <w:r>
              <w:t>)</w:t>
            </w:r>
          </w:p>
        </w:tc>
      </w:tr>
      <w:tr w:rsidR="003C4788" w14:paraId="7FFB1D92" w14:textId="77777777" w:rsidTr="007179DC">
        <w:tc>
          <w:tcPr>
            <w:tcW w:w="0" w:type="auto"/>
            <w:shd w:val="clear" w:color="auto" w:fill="E7E6E6" w:themeFill="background2"/>
          </w:tcPr>
          <w:p w14:paraId="0D5BC784" w14:textId="77777777" w:rsidR="003C4788" w:rsidRPr="00A14E6E" w:rsidRDefault="003C4788" w:rsidP="008421B1">
            <w:r w:rsidRPr="00A14E6E">
              <w:t>A</w:t>
            </w:r>
            <w:r>
              <w:t>c</w:t>
            </w:r>
            <w:r w:rsidRPr="00A14E6E">
              <w:t>teur(s)</w:t>
            </w:r>
          </w:p>
        </w:tc>
        <w:tc>
          <w:tcPr>
            <w:tcW w:w="6948" w:type="dxa"/>
            <w:shd w:val="clear" w:color="auto" w:fill="E7E6E6" w:themeFill="background2"/>
          </w:tcPr>
          <w:p w14:paraId="1501C54F" w14:textId="28E64C2F" w:rsidR="003C4788" w:rsidRPr="00A14E6E" w:rsidRDefault="00B33B79" w:rsidP="008421B1">
            <w:r>
              <w:t>Client,</w:t>
            </w:r>
            <w:r w:rsidR="003C4788">
              <w:t xml:space="preserve"> Employé</w:t>
            </w:r>
            <w:r>
              <w:t xml:space="preserve"> et livreur</w:t>
            </w:r>
          </w:p>
        </w:tc>
      </w:tr>
      <w:tr w:rsidR="003C4788" w:rsidRPr="007179DC" w14:paraId="6EF6B1B5" w14:textId="77777777" w:rsidTr="007179DC">
        <w:tc>
          <w:tcPr>
            <w:tcW w:w="0" w:type="auto"/>
          </w:tcPr>
          <w:p w14:paraId="5FAA5AE1" w14:textId="77777777" w:rsidR="003C4788" w:rsidRPr="00A14E6E" w:rsidRDefault="003C4788" w:rsidP="008421B1">
            <w:r w:rsidRPr="00A14E6E">
              <w:t>Description succincte</w:t>
            </w:r>
          </w:p>
        </w:tc>
        <w:tc>
          <w:tcPr>
            <w:tcW w:w="6948" w:type="dxa"/>
          </w:tcPr>
          <w:p w14:paraId="256D58DC" w14:textId="28BEDF90" w:rsidR="003C4788" w:rsidRPr="003C4788" w:rsidRDefault="00B33B79" w:rsidP="008421B1">
            <w:r>
              <w:t xml:space="preserve">Lors de la validation du panier, on demande à l'utilisateur s'il veut payer à ce moment où lors de la livraison. Un indicateur mentionne lors de l'affichage des commandes, celles qui ne sont pas payées. </w:t>
            </w:r>
            <w:r w:rsidR="003C4788" w:rsidRPr="003C4788">
              <w:t xml:space="preserve"> </w:t>
            </w:r>
            <w:r>
              <w:t xml:space="preserve">Au moment de l'appel du cas d'utilisation &lt;&lt;Terminer </w:t>
            </w:r>
            <w:r w:rsidR="003C4788" w:rsidRPr="003C4788">
              <w:t>l</w:t>
            </w:r>
            <w:r>
              <w:t>ivraison&gt;&gt; ce cas d'utilisation est appelé pour terminer le règlement</w:t>
            </w:r>
            <w:r w:rsidR="003C4788" w:rsidRPr="003C4788">
              <w:t>.</w:t>
            </w:r>
          </w:p>
        </w:tc>
      </w:tr>
      <w:tr w:rsidR="003C4788" w:rsidRPr="00EB43E8" w14:paraId="1BAAD332" w14:textId="77777777" w:rsidTr="007179DC">
        <w:tc>
          <w:tcPr>
            <w:tcW w:w="0" w:type="auto"/>
            <w:shd w:val="clear" w:color="auto" w:fill="E7E6E6" w:themeFill="background2"/>
          </w:tcPr>
          <w:p w14:paraId="090C5907" w14:textId="77777777" w:rsidR="003C4788" w:rsidRPr="00A14E6E" w:rsidRDefault="003C4788" w:rsidP="008421B1">
            <w:r w:rsidRPr="00A14E6E">
              <w:t>Auteur</w:t>
            </w:r>
          </w:p>
        </w:tc>
        <w:tc>
          <w:tcPr>
            <w:tcW w:w="6948" w:type="dxa"/>
            <w:shd w:val="clear" w:color="auto" w:fill="E7E6E6" w:themeFill="background2"/>
          </w:tcPr>
          <w:p w14:paraId="39C02727"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6DC61213" w14:textId="77777777" w:rsidTr="007179DC">
        <w:tc>
          <w:tcPr>
            <w:tcW w:w="0" w:type="auto"/>
          </w:tcPr>
          <w:p w14:paraId="0374D858" w14:textId="77777777" w:rsidR="003C4788" w:rsidRPr="00A14E6E" w:rsidRDefault="003C4788" w:rsidP="008421B1">
            <w:r w:rsidRPr="00A14E6E">
              <w:t>Date(s)</w:t>
            </w:r>
          </w:p>
        </w:tc>
        <w:tc>
          <w:tcPr>
            <w:tcW w:w="6948" w:type="dxa"/>
          </w:tcPr>
          <w:p w14:paraId="349C5DC5" w14:textId="5E2775F4" w:rsidR="003C4788" w:rsidRPr="00A14E6E" w:rsidRDefault="00DA7974" w:rsidP="008421B1">
            <w:r>
              <w:t>06/05/20</w:t>
            </w:r>
            <w:r w:rsidR="003C4788">
              <w:t xml:space="preserve"> </w:t>
            </w:r>
            <w:r w:rsidR="003C4788" w:rsidRPr="00A14E6E">
              <w:t>(</w:t>
            </w:r>
            <w:r>
              <w:t>seconde</w:t>
            </w:r>
            <w:r w:rsidR="003C4788" w:rsidRPr="00A14E6E">
              <w:t xml:space="preserve"> rédaction)</w:t>
            </w:r>
          </w:p>
        </w:tc>
      </w:tr>
      <w:tr w:rsidR="003C4788" w14:paraId="217FE936" w14:textId="77777777" w:rsidTr="007179DC">
        <w:tc>
          <w:tcPr>
            <w:tcW w:w="0" w:type="auto"/>
            <w:shd w:val="clear" w:color="auto" w:fill="E7E6E6" w:themeFill="background2"/>
          </w:tcPr>
          <w:p w14:paraId="62B055FE" w14:textId="77777777" w:rsidR="003C4788" w:rsidRPr="00A14E6E" w:rsidRDefault="003C4788" w:rsidP="008421B1">
            <w:r w:rsidRPr="00A14E6E">
              <w:t>Préconditions</w:t>
            </w:r>
          </w:p>
        </w:tc>
        <w:tc>
          <w:tcPr>
            <w:tcW w:w="6948" w:type="dxa"/>
            <w:shd w:val="clear" w:color="auto" w:fill="E7E6E6" w:themeFill="background2"/>
          </w:tcPr>
          <w:p w14:paraId="21DFCB1D" w14:textId="68B42283" w:rsidR="003C4788" w:rsidRPr="00A14E6E" w:rsidRDefault="003C4788" w:rsidP="008421B1">
            <w:r w:rsidRPr="003C4788">
              <w:t>L'utilisateur doit être authentifié en tant qu</w:t>
            </w:r>
            <w:r w:rsidR="00B33B79">
              <w:t xml:space="preserve">'Acheteur ou </w:t>
            </w:r>
            <w:r w:rsidRPr="003C4788">
              <w:t>Livreur.</w:t>
            </w:r>
          </w:p>
        </w:tc>
      </w:tr>
      <w:tr w:rsidR="003C4788" w:rsidRPr="007179DC" w14:paraId="7CE1CC5F" w14:textId="77777777" w:rsidTr="007179DC">
        <w:tc>
          <w:tcPr>
            <w:tcW w:w="0" w:type="auto"/>
          </w:tcPr>
          <w:p w14:paraId="43226FA5" w14:textId="77777777" w:rsidR="003C4788" w:rsidRPr="00A14E6E" w:rsidRDefault="003C4788" w:rsidP="008421B1">
            <w:r w:rsidRPr="00A14E6E">
              <w:t>Démarrage</w:t>
            </w:r>
          </w:p>
        </w:tc>
        <w:tc>
          <w:tcPr>
            <w:tcW w:w="6948" w:type="dxa"/>
          </w:tcPr>
          <w:p w14:paraId="1B21DB2B" w14:textId="77777777" w:rsidR="003C4788" w:rsidRPr="003C4788" w:rsidRDefault="003C4788" w:rsidP="008421B1">
            <w:r w:rsidRPr="003C4788">
              <w:t>L'utilisateur sélectionne le bouton Enregistrer règlement.</w:t>
            </w:r>
          </w:p>
        </w:tc>
      </w:tr>
    </w:tbl>
    <w:p w14:paraId="7D6A4AD9" w14:textId="77777777" w:rsidR="003C4788" w:rsidRPr="003C4788" w:rsidRDefault="003C4788" w:rsidP="008421B1"/>
    <w:p w14:paraId="71C66E3A" w14:textId="77777777" w:rsidR="003C4788" w:rsidRPr="003C4788" w:rsidRDefault="003C4788" w:rsidP="008421B1">
      <w:pPr>
        <w:pStyle w:val="Titre4"/>
      </w:pPr>
      <w:bookmarkStart w:id="92" w:name="_Toc39658561"/>
      <w:r w:rsidRPr="003C4788">
        <w:t>Le dialogue : le scénario nominal.</w:t>
      </w:r>
      <w:bookmarkEnd w:id="92"/>
    </w:p>
    <w:tbl>
      <w:tblPr>
        <w:tblStyle w:val="Grilledutableau"/>
        <w:tblW w:w="0" w:type="auto"/>
        <w:tblLook w:val="04A0" w:firstRow="1" w:lastRow="0" w:firstColumn="1" w:lastColumn="0" w:noHBand="0" w:noVBand="1"/>
      </w:tblPr>
      <w:tblGrid>
        <w:gridCol w:w="2127"/>
        <w:gridCol w:w="3914"/>
        <w:gridCol w:w="3021"/>
      </w:tblGrid>
      <w:tr w:rsidR="003C4788" w14:paraId="02468991" w14:textId="77777777" w:rsidTr="007179DC">
        <w:tc>
          <w:tcPr>
            <w:tcW w:w="2127" w:type="dxa"/>
            <w:shd w:val="clear" w:color="auto" w:fill="E7E6E6" w:themeFill="background2"/>
          </w:tcPr>
          <w:p w14:paraId="647F8999" w14:textId="77777777" w:rsidR="003C4788" w:rsidRPr="00264A5C" w:rsidRDefault="003C4788" w:rsidP="008421B1">
            <w:r w:rsidRPr="00264A5C">
              <w:t>Étape du scénario</w:t>
            </w:r>
          </w:p>
        </w:tc>
        <w:tc>
          <w:tcPr>
            <w:tcW w:w="3914" w:type="dxa"/>
            <w:shd w:val="clear" w:color="auto" w:fill="E7E6E6" w:themeFill="background2"/>
          </w:tcPr>
          <w:p w14:paraId="0BCEAD65" w14:textId="77777777" w:rsidR="003C4788" w:rsidRPr="00264A5C" w:rsidRDefault="003C4788" w:rsidP="008421B1">
            <w:r w:rsidRPr="00264A5C">
              <w:t>Utilisateur</w:t>
            </w:r>
          </w:p>
        </w:tc>
        <w:tc>
          <w:tcPr>
            <w:tcW w:w="3021" w:type="dxa"/>
            <w:shd w:val="clear" w:color="auto" w:fill="E7E6E6" w:themeFill="background2"/>
          </w:tcPr>
          <w:p w14:paraId="12DEA402" w14:textId="77777777" w:rsidR="003C4788" w:rsidRPr="00264A5C" w:rsidRDefault="003C4788" w:rsidP="008421B1">
            <w:r w:rsidRPr="00264A5C">
              <w:t>Système</w:t>
            </w:r>
          </w:p>
        </w:tc>
      </w:tr>
      <w:tr w:rsidR="003C4788" w:rsidRPr="007179DC" w14:paraId="384F3B0D" w14:textId="77777777" w:rsidTr="007179DC">
        <w:tc>
          <w:tcPr>
            <w:tcW w:w="2127" w:type="dxa"/>
          </w:tcPr>
          <w:p w14:paraId="671832ED" w14:textId="77777777" w:rsidR="003C4788" w:rsidRPr="00264A5C" w:rsidRDefault="003C4788" w:rsidP="008421B1">
            <w:r w:rsidRPr="00264A5C">
              <w:t>1.</w:t>
            </w:r>
          </w:p>
        </w:tc>
        <w:tc>
          <w:tcPr>
            <w:tcW w:w="3914" w:type="dxa"/>
          </w:tcPr>
          <w:p w14:paraId="2666913B" w14:textId="77777777" w:rsidR="003C4788" w:rsidRDefault="003C4788" w:rsidP="008421B1"/>
        </w:tc>
        <w:tc>
          <w:tcPr>
            <w:tcW w:w="3021" w:type="dxa"/>
          </w:tcPr>
          <w:p w14:paraId="47DE5AD3" w14:textId="77777777" w:rsidR="003C4788" w:rsidRPr="003C4788" w:rsidRDefault="003C4788" w:rsidP="008421B1">
            <w:r w:rsidRPr="003C4788">
              <w:t>Vérification du type d'utilisateur connecté.</w:t>
            </w:r>
          </w:p>
        </w:tc>
      </w:tr>
      <w:tr w:rsidR="003C4788" w:rsidRPr="007179DC" w14:paraId="0AA89E1E" w14:textId="77777777" w:rsidTr="007179DC">
        <w:tc>
          <w:tcPr>
            <w:tcW w:w="2127" w:type="dxa"/>
            <w:shd w:val="clear" w:color="auto" w:fill="E7E6E6" w:themeFill="background2"/>
          </w:tcPr>
          <w:p w14:paraId="529938DD" w14:textId="77777777" w:rsidR="003C4788" w:rsidRPr="00264A5C" w:rsidRDefault="003C4788" w:rsidP="008421B1">
            <w:r w:rsidRPr="00264A5C">
              <w:t>2.</w:t>
            </w:r>
          </w:p>
        </w:tc>
        <w:tc>
          <w:tcPr>
            <w:tcW w:w="3914" w:type="dxa"/>
            <w:shd w:val="clear" w:color="auto" w:fill="E7E6E6" w:themeFill="background2"/>
          </w:tcPr>
          <w:p w14:paraId="5B2759A4" w14:textId="77777777" w:rsidR="003C4788" w:rsidRDefault="003C4788" w:rsidP="008421B1"/>
        </w:tc>
        <w:tc>
          <w:tcPr>
            <w:tcW w:w="3021" w:type="dxa"/>
            <w:shd w:val="clear" w:color="auto" w:fill="E7E6E6" w:themeFill="background2"/>
          </w:tcPr>
          <w:p w14:paraId="0FA6BCE0" w14:textId="77777777" w:rsidR="003C4788" w:rsidRPr="003C4788" w:rsidRDefault="003C4788" w:rsidP="008421B1">
            <w:r w:rsidRPr="003C4788">
              <w:t>Affichage du montant à régler.</w:t>
            </w:r>
          </w:p>
        </w:tc>
      </w:tr>
      <w:tr w:rsidR="003C4788" w:rsidRPr="007179DC" w14:paraId="33AF45FE" w14:textId="77777777" w:rsidTr="007179DC">
        <w:tc>
          <w:tcPr>
            <w:tcW w:w="2127" w:type="dxa"/>
            <w:shd w:val="clear" w:color="auto" w:fill="auto"/>
          </w:tcPr>
          <w:p w14:paraId="01C695FB" w14:textId="77777777" w:rsidR="003C4788" w:rsidRPr="00264A5C" w:rsidRDefault="003C4788" w:rsidP="008421B1">
            <w:r>
              <w:t>3.</w:t>
            </w:r>
          </w:p>
        </w:tc>
        <w:tc>
          <w:tcPr>
            <w:tcW w:w="3914" w:type="dxa"/>
            <w:shd w:val="clear" w:color="auto" w:fill="auto"/>
          </w:tcPr>
          <w:p w14:paraId="3A7470B0" w14:textId="77777777" w:rsidR="003C4788" w:rsidRPr="003C4788" w:rsidRDefault="003C4788" w:rsidP="008421B1">
            <w:r w:rsidRPr="003C4788">
              <w:t>Encaissement du règlement en Espèces.</w:t>
            </w:r>
          </w:p>
        </w:tc>
        <w:tc>
          <w:tcPr>
            <w:tcW w:w="3021" w:type="dxa"/>
            <w:shd w:val="clear" w:color="auto" w:fill="auto"/>
          </w:tcPr>
          <w:p w14:paraId="2013D3C1" w14:textId="77777777" w:rsidR="003C4788" w:rsidRPr="003C4788" w:rsidRDefault="003C4788" w:rsidP="008421B1"/>
        </w:tc>
      </w:tr>
      <w:tr w:rsidR="003C4788" w:rsidRPr="007179DC" w14:paraId="692CF605" w14:textId="77777777" w:rsidTr="007179DC">
        <w:tc>
          <w:tcPr>
            <w:tcW w:w="2127" w:type="dxa"/>
            <w:shd w:val="clear" w:color="auto" w:fill="E7E6E6" w:themeFill="background2"/>
          </w:tcPr>
          <w:p w14:paraId="661CE18F" w14:textId="77777777" w:rsidR="003C4788" w:rsidRDefault="003C4788" w:rsidP="008421B1">
            <w:r>
              <w:t>4.</w:t>
            </w:r>
          </w:p>
        </w:tc>
        <w:tc>
          <w:tcPr>
            <w:tcW w:w="3914" w:type="dxa"/>
            <w:shd w:val="clear" w:color="auto" w:fill="E7E6E6" w:themeFill="background2"/>
          </w:tcPr>
          <w:p w14:paraId="7D06254E" w14:textId="77777777" w:rsidR="003C4788" w:rsidRDefault="003C4788" w:rsidP="008421B1"/>
        </w:tc>
        <w:tc>
          <w:tcPr>
            <w:tcW w:w="3021" w:type="dxa"/>
            <w:shd w:val="clear" w:color="auto" w:fill="E7E6E6" w:themeFill="background2"/>
          </w:tcPr>
          <w:p w14:paraId="6FD212ED" w14:textId="60C5C2A7" w:rsidR="003C4788" w:rsidRPr="003C4788" w:rsidRDefault="003C4788" w:rsidP="008421B1">
            <w:r w:rsidRPr="003C4788">
              <w:t>Appel du cas d'utilisation &lt;&lt;</w:t>
            </w:r>
            <w:r w:rsidR="00180602">
              <w:t>Espèce</w:t>
            </w:r>
            <w:r w:rsidRPr="003C4788">
              <w:t>&gt;&gt;</w:t>
            </w:r>
          </w:p>
        </w:tc>
      </w:tr>
      <w:tr w:rsidR="003C4788" w:rsidRPr="007179DC" w14:paraId="66BF72F3" w14:textId="77777777" w:rsidTr="007179DC">
        <w:tc>
          <w:tcPr>
            <w:tcW w:w="2127" w:type="dxa"/>
            <w:shd w:val="clear" w:color="auto" w:fill="E7E6E6" w:themeFill="background2"/>
          </w:tcPr>
          <w:p w14:paraId="7CE71B9E" w14:textId="77777777" w:rsidR="003C4788" w:rsidRDefault="003C4788" w:rsidP="008421B1">
            <w:r>
              <w:t>5.</w:t>
            </w:r>
          </w:p>
        </w:tc>
        <w:tc>
          <w:tcPr>
            <w:tcW w:w="3914" w:type="dxa"/>
            <w:shd w:val="clear" w:color="auto" w:fill="E7E6E6" w:themeFill="background2"/>
          </w:tcPr>
          <w:p w14:paraId="491B7BA0" w14:textId="77777777" w:rsidR="003C4788" w:rsidRDefault="003C4788" w:rsidP="008421B1"/>
        </w:tc>
        <w:tc>
          <w:tcPr>
            <w:tcW w:w="3021" w:type="dxa"/>
            <w:shd w:val="clear" w:color="auto" w:fill="E7E6E6" w:themeFill="background2"/>
          </w:tcPr>
          <w:p w14:paraId="3E629373" w14:textId="730AC315" w:rsidR="003C4788" w:rsidRPr="003C4788" w:rsidRDefault="003C4788" w:rsidP="008421B1">
            <w:r w:rsidRPr="003C4788">
              <w:t>Appel du cas d'utilisation &lt;&lt;</w:t>
            </w:r>
            <w:r w:rsidR="00DA7974">
              <w:t>Terminer</w:t>
            </w:r>
            <w:r w:rsidR="00DA7974" w:rsidRPr="003C4788">
              <w:t xml:space="preserve"> </w:t>
            </w:r>
            <w:r w:rsidRPr="003C4788">
              <w:t>livraison&gt;&gt;</w:t>
            </w:r>
          </w:p>
        </w:tc>
      </w:tr>
    </w:tbl>
    <w:p w14:paraId="59A9BBC1" w14:textId="77777777" w:rsidR="003C4788" w:rsidRPr="003C4788" w:rsidRDefault="003C4788" w:rsidP="008421B1"/>
    <w:p w14:paraId="5F94AF08" w14:textId="77777777" w:rsidR="003C4788" w:rsidRPr="003C4788" w:rsidRDefault="003C4788" w:rsidP="008421B1">
      <w:pPr>
        <w:pStyle w:val="Titre4"/>
      </w:pPr>
      <w:bookmarkStart w:id="93" w:name="_Toc39658562"/>
      <w:r w:rsidRPr="003C4788">
        <w:t>Le dialogue : les scénarios alternatifs/d'exception.</w:t>
      </w:r>
      <w:bookmarkEnd w:id="93"/>
    </w:p>
    <w:tbl>
      <w:tblPr>
        <w:tblStyle w:val="Grilledutableau"/>
        <w:tblW w:w="0" w:type="auto"/>
        <w:tblLook w:val="04A0" w:firstRow="1" w:lastRow="0" w:firstColumn="1" w:lastColumn="0" w:noHBand="0" w:noVBand="1"/>
      </w:tblPr>
      <w:tblGrid>
        <w:gridCol w:w="2127"/>
        <w:gridCol w:w="3914"/>
        <w:gridCol w:w="3021"/>
      </w:tblGrid>
      <w:tr w:rsidR="003C4788" w:rsidRPr="00A81C10" w14:paraId="6A67BFBF" w14:textId="77777777" w:rsidTr="007179DC">
        <w:tc>
          <w:tcPr>
            <w:tcW w:w="2127" w:type="dxa"/>
            <w:shd w:val="clear" w:color="auto" w:fill="E7E6E6" w:themeFill="background2"/>
          </w:tcPr>
          <w:p w14:paraId="660BB087" w14:textId="77777777" w:rsidR="003C4788" w:rsidRPr="00264A5C" w:rsidRDefault="003C4788" w:rsidP="008421B1">
            <w:r w:rsidRPr="00264A5C">
              <w:t>Étape du scénario</w:t>
            </w:r>
          </w:p>
        </w:tc>
        <w:tc>
          <w:tcPr>
            <w:tcW w:w="3914" w:type="dxa"/>
            <w:shd w:val="clear" w:color="auto" w:fill="E7E6E6" w:themeFill="background2"/>
          </w:tcPr>
          <w:p w14:paraId="69801716" w14:textId="77777777" w:rsidR="003C4788" w:rsidRPr="00264A5C" w:rsidRDefault="003C4788" w:rsidP="008421B1">
            <w:r w:rsidRPr="00264A5C">
              <w:t>Utilisateur</w:t>
            </w:r>
          </w:p>
        </w:tc>
        <w:tc>
          <w:tcPr>
            <w:tcW w:w="3021" w:type="dxa"/>
            <w:shd w:val="clear" w:color="auto" w:fill="E7E6E6" w:themeFill="background2"/>
          </w:tcPr>
          <w:p w14:paraId="7202A458" w14:textId="77777777" w:rsidR="003C4788" w:rsidRPr="00264A5C" w:rsidRDefault="003C4788" w:rsidP="008421B1">
            <w:r w:rsidRPr="00264A5C">
              <w:t>Système</w:t>
            </w:r>
          </w:p>
        </w:tc>
      </w:tr>
      <w:tr w:rsidR="003C4788" w:rsidRPr="007179DC" w14:paraId="736787D9" w14:textId="77777777" w:rsidTr="007179DC">
        <w:tc>
          <w:tcPr>
            <w:tcW w:w="2127" w:type="dxa"/>
          </w:tcPr>
          <w:p w14:paraId="2934054A" w14:textId="77777777" w:rsidR="003C4788" w:rsidRPr="00264A5C" w:rsidRDefault="003C4788" w:rsidP="008421B1">
            <w:r>
              <w:t>3.a</w:t>
            </w:r>
          </w:p>
        </w:tc>
        <w:tc>
          <w:tcPr>
            <w:tcW w:w="3914" w:type="dxa"/>
          </w:tcPr>
          <w:p w14:paraId="4BBBA7DF" w14:textId="44E91F68" w:rsidR="003C4788" w:rsidRPr="003C4788" w:rsidRDefault="00180602" w:rsidP="008421B1">
            <w:r>
              <w:t>Paiement</w:t>
            </w:r>
            <w:r w:rsidR="003C4788" w:rsidRPr="003C4788">
              <w:t xml:space="preserve"> du règlement en CB par </w:t>
            </w:r>
            <w:r>
              <w:t>le client à la commande</w:t>
            </w:r>
            <w:r w:rsidR="003C4788" w:rsidRPr="003C4788">
              <w:t>.</w:t>
            </w:r>
          </w:p>
        </w:tc>
        <w:tc>
          <w:tcPr>
            <w:tcW w:w="3021" w:type="dxa"/>
          </w:tcPr>
          <w:p w14:paraId="7923F47E" w14:textId="77777777" w:rsidR="003C4788" w:rsidRPr="003C4788" w:rsidRDefault="003C4788" w:rsidP="008421B1"/>
        </w:tc>
      </w:tr>
      <w:tr w:rsidR="003C4788" w:rsidRPr="007179DC" w14:paraId="3EFBB811" w14:textId="77777777" w:rsidTr="007179DC">
        <w:tc>
          <w:tcPr>
            <w:tcW w:w="2127" w:type="dxa"/>
            <w:shd w:val="clear" w:color="auto" w:fill="E7E6E6" w:themeFill="background2"/>
          </w:tcPr>
          <w:p w14:paraId="65D37642" w14:textId="77777777" w:rsidR="003C4788" w:rsidRPr="00264A5C" w:rsidRDefault="003C4788" w:rsidP="008421B1">
            <w:r>
              <w:t>4.a</w:t>
            </w:r>
          </w:p>
        </w:tc>
        <w:tc>
          <w:tcPr>
            <w:tcW w:w="3914" w:type="dxa"/>
            <w:shd w:val="clear" w:color="auto" w:fill="E7E6E6" w:themeFill="background2"/>
          </w:tcPr>
          <w:p w14:paraId="7C6CA780" w14:textId="77777777" w:rsidR="003C4788" w:rsidRDefault="003C4788" w:rsidP="008421B1"/>
        </w:tc>
        <w:tc>
          <w:tcPr>
            <w:tcW w:w="3021" w:type="dxa"/>
            <w:shd w:val="clear" w:color="auto" w:fill="E7E6E6" w:themeFill="background2"/>
          </w:tcPr>
          <w:p w14:paraId="6F62DE6C" w14:textId="77777777" w:rsidR="003C4788" w:rsidRPr="003C4788" w:rsidRDefault="003C4788" w:rsidP="008421B1">
            <w:r w:rsidRPr="003C4788">
              <w:t>Appel du cas d'utilisation &lt;&lt;CB&gt;&gt;</w:t>
            </w:r>
          </w:p>
        </w:tc>
      </w:tr>
      <w:tr w:rsidR="003C4788" w:rsidRPr="007179DC" w14:paraId="21D026B2" w14:textId="77777777" w:rsidTr="007179DC">
        <w:tc>
          <w:tcPr>
            <w:tcW w:w="2127" w:type="dxa"/>
            <w:shd w:val="clear" w:color="auto" w:fill="auto"/>
          </w:tcPr>
          <w:p w14:paraId="59D12E21" w14:textId="77777777" w:rsidR="003C4788" w:rsidRDefault="003C4788" w:rsidP="008421B1">
            <w:r>
              <w:t>5.a</w:t>
            </w:r>
          </w:p>
        </w:tc>
        <w:tc>
          <w:tcPr>
            <w:tcW w:w="3914" w:type="dxa"/>
            <w:shd w:val="clear" w:color="auto" w:fill="auto"/>
          </w:tcPr>
          <w:p w14:paraId="48E38C8B" w14:textId="77777777" w:rsidR="003C4788" w:rsidRDefault="003C4788" w:rsidP="008421B1"/>
        </w:tc>
        <w:tc>
          <w:tcPr>
            <w:tcW w:w="3021" w:type="dxa"/>
            <w:shd w:val="clear" w:color="auto" w:fill="auto"/>
          </w:tcPr>
          <w:p w14:paraId="5C938131" w14:textId="72CED953" w:rsidR="003C4788" w:rsidRPr="003C4788" w:rsidRDefault="00180602" w:rsidP="008421B1">
            <w:r>
              <w:t>Retour</w:t>
            </w:r>
            <w:r w:rsidR="003C4788" w:rsidRPr="003C4788">
              <w:t xml:space="preserve"> cas d'utilisation &lt;&lt;</w:t>
            </w:r>
            <w:r>
              <w:t>Valider panier</w:t>
            </w:r>
            <w:r w:rsidR="003C4788" w:rsidRPr="003C4788">
              <w:t>&gt;&gt;</w:t>
            </w:r>
          </w:p>
        </w:tc>
      </w:tr>
      <w:tr w:rsidR="003C4788" w:rsidRPr="007179DC" w14:paraId="47424C09" w14:textId="77777777" w:rsidTr="007179DC">
        <w:tc>
          <w:tcPr>
            <w:tcW w:w="2127" w:type="dxa"/>
            <w:shd w:val="clear" w:color="auto" w:fill="DBDBDB" w:themeFill="accent3" w:themeFillTint="66"/>
          </w:tcPr>
          <w:p w14:paraId="496931BC" w14:textId="77777777" w:rsidR="003C4788" w:rsidRDefault="003C4788" w:rsidP="008421B1">
            <w:r>
              <w:t>3.b</w:t>
            </w:r>
          </w:p>
        </w:tc>
        <w:tc>
          <w:tcPr>
            <w:tcW w:w="3914" w:type="dxa"/>
            <w:shd w:val="clear" w:color="auto" w:fill="DBDBDB" w:themeFill="accent3" w:themeFillTint="66"/>
          </w:tcPr>
          <w:p w14:paraId="63A5E68A" w14:textId="77777777" w:rsidR="003C4788" w:rsidRPr="003C4788" w:rsidRDefault="003C4788" w:rsidP="008421B1">
            <w:r w:rsidRPr="003C4788">
              <w:t>Encaissement du règlement en Chèque par l'Employé.</w:t>
            </w:r>
          </w:p>
        </w:tc>
        <w:tc>
          <w:tcPr>
            <w:tcW w:w="3021" w:type="dxa"/>
            <w:shd w:val="clear" w:color="auto" w:fill="DBDBDB" w:themeFill="accent3" w:themeFillTint="66"/>
          </w:tcPr>
          <w:p w14:paraId="6E8A35E4" w14:textId="77777777" w:rsidR="003C4788" w:rsidRPr="003C4788" w:rsidRDefault="003C4788" w:rsidP="008421B1"/>
        </w:tc>
      </w:tr>
      <w:tr w:rsidR="003C4788" w:rsidRPr="007179DC" w14:paraId="3DBE7EAB" w14:textId="77777777" w:rsidTr="007179DC">
        <w:tc>
          <w:tcPr>
            <w:tcW w:w="2127" w:type="dxa"/>
            <w:shd w:val="clear" w:color="auto" w:fill="auto"/>
          </w:tcPr>
          <w:p w14:paraId="556BD7CD" w14:textId="77777777" w:rsidR="003C4788" w:rsidRDefault="003C4788" w:rsidP="008421B1">
            <w:r>
              <w:t>4.b</w:t>
            </w:r>
          </w:p>
        </w:tc>
        <w:tc>
          <w:tcPr>
            <w:tcW w:w="3914" w:type="dxa"/>
            <w:shd w:val="clear" w:color="auto" w:fill="auto"/>
          </w:tcPr>
          <w:p w14:paraId="2542A7D8" w14:textId="77777777" w:rsidR="003C4788" w:rsidRDefault="003C4788" w:rsidP="008421B1"/>
        </w:tc>
        <w:tc>
          <w:tcPr>
            <w:tcW w:w="3021" w:type="dxa"/>
            <w:shd w:val="clear" w:color="auto" w:fill="auto"/>
          </w:tcPr>
          <w:p w14:paraId="092DD12E" w14:textId="77777777" w:rsidR="003C4788" w:rsidRPr="003C4788" w:rsidRDefault="003C4788" w:rsidP="008421B1">
            <w:r w:rsidRPr="003C4788">
              <w:t>Appel du cas d'utilisation &lt;&lt;Chèque&gt;&gt;</w:t>
            </w:r>
          </w:p>
        </w:tc>
      </w:tr>
      <w:tr w:rsidR="003C4788" w:rsidRPr="007179DC" w14:paraId="2DCC29C9" w14:textId="77777777" w:rsidTr="007179DC">
        <w:tc>
          <w:tcPr>
            <w:tcW w:w="2127" w:type="dxa"/>
            <w:shd w:val="clear" w:color="auto" w:fill="DBDBDB" w:themeFill="accent3" w:themeFillTint="66"/>
          </w:tcPr>
          <w:p w14:paraId="500E3F5C" w14:textId="77777777" w:rsidR="003C4788" w:rsidRDefault="003C4788" w:rsidP="008421B1">
            <w:r>
              <w:t>5.b</w:t>
            </w:r>
          </w:p>
        </w:tc>
        <w:tc>
          <w:tcPr>
            <w:tcW w:w="3914" w:type="dxa"/>
            <w:shd w:val="clear" w:color="auto" w:fill="DBDBDB" w:themeFill="accent3" w:themeFillTint="66"/>
          </w:tcPr>
          <w:p w14:paraId="4DA19313" w14:textId="77777777" w:rsidR="003C4788" w:rsidRDefault="003C4788" w:rsidP="008421B1"/>
        </w:tc>
        <w:tc>
          <w:tcPr>
            <w:tcW w:w="3021" w:type="dxa"/>
            <w:shd w:val="clear" w:color="auto" w:fill="DBDBDB" w:themeFill="accent3" w:themeFillTint="66"/>
          </w:tcPr>
          <w:p w14:paraId="4A9413E6" w14:textId="75085524" w:rsidR="003C4788" w:rsidRPr="003C4788" w:rsidRDefault="003C4788" w:rsidP="008421B1">
            <w:r w:rsidRPr="003C4788">
              <w:t>Appel du cas d'utilisation &lt;&lt;</w:t>
            </w:r>
            <w:r w:rsidR="00DA7974">
              <w:t>Terminer</w:t>
            </w:r>
            <w:r w:rsidR="00DA7974" w:rsidRPr="003C4788">
              <w:t xml:space="preserve"> </w:t>
            </w:r>
            <w:r w:rsidRPr="003C4788">
              <w:t>livraison&gt;&gt;</w:t>
            </w:r>
          </w:p>
        </w:tc>
      </w:tr>
      <w:tr w:rsidR="003C4788" w:rsidRPr="007179DC" w14:paraId="595AEF33" w14:textId="77777777" w:rsidTr="007179DC">
        <w:tc>
          <w:tcPr>
            <w:tcW w:w="2127" w:type="dxa"/>
            <w:shd w:val="clear" w:color="auto" w:fill="auto"/>
          </w:tcPr>
          <w:p w14:paraId="0C6BC596" w14:textId="77777777" w:rsidR="003C4788" w:rsidRDefault="003C4788" w:rsidP="008421B1">
            <w:r>
              <w:t>3.c</w:t>
            </w:r>
          </w:p>
        </w:tc>
        <w:tc>
          <w:tcPr>
            <w:tcW w:w="3914" w:type="dxa"/>
            <w:shd w:val="clear" w:color="auto" w:fill="auto"/>
          </w:tcPr>
          <w:p w14:paraId="1D87BC7F" w14:textId="77777777" w:rsidR="003C4788" w:rsidRPr="003C4788" w:rsidRDefault="003C4788" w:rsidP="008421B1">
            <w:r w:rsidRPr="003C4788">
              <w:t>Encaissement du règlement en Ticket restaurant par l'Employé.</w:t>
            </w:r>
          </w:p>
        </w:tc>
        <w:tc>
          <w:tcPr>
            <w:tcW w:w="3021" w:type="dxa"/>
            <w:shd w:val="clear" w:color="auto" w:fill="auto"/>
          </w:tcPr>
          <w:p w14:paraId="7B572608" w14:textId="77777777" w:rsidR="003C4788" w:rsidRPr="003C4788" w:rsidRDefault="003C4788" w:rsidP="008421B1"/>
        </w:tc>
      </w:tr>
      <w:tr w:rsidR="003C4788" w:rsidRPr="007179DC" w14:paraId="5269695E" w14:textId="77777777" w:rsidTr="007179DC">
        <w:tc>
          <w:tcPr>
            <w:tcW w:w="2127" w:type="dxa"/>
            <w:shd w:val="clear" w:color="auto" w:fill="DBDBDB" w:themeFill="accent3" w:themeFillTint="66"/>
          </w:tcPr>
          <w:p w14:paraId="10975FC1" w14:textId="77777777" w:rsidR="003C4788" w:rsidRDefault="003C4788" w:rsidP="008421B1">
            <w:r>
              <w:t>4.c</w:t>
            </w:r>
          </w:p>
        </w:tc>
        <w:tc>
          <w:tcPr>
            <w:tcW w:w="3914" w:type="dxa"/>
            <w:shd w:val="clear" w:color="auto" w:fill="DBDBDB" w:themeFill="accent3" w:themeFillTint="66"/>
          </w:tcPr>
          <w:p w14:paraId="1A413BFE" w14:textId="77777777" w:rsidR="003C4788" w:rsidRDefault="003C4788" w:rsidP="008421B1"/>
        </w:tc>
        <w:tc>
          <w:tcPr>
            <w:tcW w:w="3021" w:type="dxa"/>
            <w:shd w:val="clear" w:color="auto" w:fill="DBDBDB" w:themeFill="accent3" w:themeFillTint="66"/>
          </w:tcPr>
          <w:p w14:paraId="53A740AF" w14:textId="77777777" w:rsidR="003C4788" w:rsidRPr="003C4788" w:rsidRDefault="003C4788" w:rsidP="008421B1">
            <w:r w:rsidRPr="003C4788">
              <w:t>Appel du cas d'utilisation &lt;&lt;Ticket Restaurant&gt;&gt;</w:t>
            </w:r>
          </w:p>
        </w:tc>
      </w:tr>
      <w:tr w:rsidR="003C4788" w:rsidRPr="007179DC" w14:paraId="71378D5A" w14:textId="77777777" w:rsidTr="007179DC">
        <w:tc>
          <w:tcPr>
            <w:tcW w:w="2127" w:type="dxa"/>
            <w:shd w:val="clear" w:color="auto" w:fill="auto"/>
          </w:tcPr>
          <w:p w14:paraId="30FC154A" w14:textId="77777777" w:rsidR="003C4788" w:rsidRDefault="003C4788" w:rsidP="008421B1">
            <w:r>
              <w:t>5.c</w:t>
            </w:r>
          </w:p>
        </w:tc>
        <w:tc>
          <w:tcPr>
            <w:tcW w:w="3914" w:type="dxa"/>
            <w:shd w:val="clear" w:color="auto" w:fill="auto"/>
          </w:tcPr>
          <w:p w14:paraId="51C97F10" w14:textId="77777777" w:rsidR="003C4788" w:rsidRDefault="003C4788" w:rsidP="008421B1"/>
        </w:tc>
        <w:tc>
          <w:tcPr>
            <w:tcW w:w="3021" w:type="dxa"/>
            <w:shd w:val="clear" w:color="auto" w:fill="auto"/>
          </w:tcPr>
          <w:p w14:paraId="3A1C7815" w14:textId="74D24B62" w:rsidR="003C4788" w:rsidRPr="003C4788" w:rsidRDefault="003C4788" w:rsidP="008421B1">
            <w:r w:rsidRPr="003C4788">
              <w:t>Appel du cas d'utilisation &lt;&lt;</w:t>
            </w:r>
            <w:r w:rsidR="00DA7974">
              <w:t>Terminer</w:t>
            </w:r>
            <w:r w:rsidR="00DA7974" w:rsidRPr="003C4788">
              <w:t xml:space="preserve"> </w:t>
            </w:r>
            <w:r w:rsidRPr="003C4788">
              <w:t>livraison&gt;&gt;</w:t>
            </w:r>
          </w:p>
        </w:tc>
      </w:tr>
    </w:tbl>
    <w:p w14:paraId="7B3699B9" w14:textId="77777777" w:rsidR="003C4788" w:rsidRPr="003C4788" w:rsidRDefault="003C4788" w:rsidP="008421B1"/>
    <w:p w14:paraId="78B43AED" w14:textId="77777777" w:rsidR="003C4788" w:rsidRPr="003C4788" w:rsidRDefault="003C4788" w:rsidP="008421B1">
      <w:pPr>
        <w:pStyle w:val="Titre4"/>
      </w:pPr>
      <w:bookmarkStart w:id="94" w:name="_Toc39658563"/>
      <w:r w:rsidRPr="003C4788">
        <w:t>La fin et les postconditions.</w:t>
      </w:r>
      <w:bookmarkEnd w:id="94"/>
    </w:p>
    <w:tbl>
      <w:tblPr>
        <w:tblStyle w:val="Grilledutableau"/>
        <w:tblW w:w="0" w:type="auto"/>
        <w:tblLook w:val="04A0" w:firstRow="1" w:lastRow="0" w:firstColumn="1" w:lastColumn="0" w:noHBand="0" w:noVBand="1"/>
      </w:tblPr>
      <w:tblGrid>
        <w:gridCol w:w="2127"/>
        <w:gridCol w:w="6935"/>
      </w:tblGrid>
      <w:tr w:rsidR="003C4788" w:rsidRPr="007179DC" w14:paraId="46EC8F93" w14:textId="77777777" w:rsidTr="007179DC">
        <w:tc>
          <w:tcPr>
            <w:tcW w:w="2127" w:type="dxa"/>
            <w:shd w:val="clear" w:color="auto" w:fill="E7E6E6" w:themeFill="background2"/>
          </w:tcPr>
          <w:p w14:paraId="35458584" w14:textId="77777777" w:rsidR="003C4788" w:rsidRPr="00264A5C" w:rsidRDefault="003C4788" w:rsidP="008421B1">
            <w:r w:rsidRPr="00264A5C">
              <w:t>Fin</w:t>
            </w:r>
          </w:p>
        </w:tc>
        <w:tc>
          <w:tcPr>
            <w:tcW w:w="6935" w:type="dxa"/>
            <w:shd w:val="clear" w:color="auto" w:fill="E7E6E6" w:themeFill="background2"/>
          </w:tcPr>
          <w:p w14:paraId="471FF6B0" w14:textId="77B38727" w:rsidR="003C4788" w:rsidRPr="003C4788" w:rsidRDefault="003C4788" w:rsidP="008421B1">
            <w:r w:rsidRPr="003C4788">
              <w:t>Scénario nominal : après le point 5 avec l'appel du cas d'utilisation &lt;&lt;</w:t>
            </w:r>
            <w:r w:rsidR="00DA7974">
              <w:t>Terminer</w:t>
            </w:r>
            <w:r w:rsidR="00DA7974" w:rsidRPr="003C4788">
              <w:t xml:space="preserve"> </w:t>
            </w:r>
            <w:r w:rsidRPr="003C4788">
              <w:t>livraison&gt;&gt;.</w:t>
            </w:r>
          </w:p>
          <w:p w14:paraId="2888AD2B" w14:textId="563FC3BC" w:rsidR="003C4788" w:rsidRDefault="003C4788" w:rsidP="008421B1">
            <w:r w:rsidRPr="003C4788">
              <w:t xml:space="preserve">Scénarios alternatifs : après les points 5.a avec </w:t>
            </w:r>
            <w:r w:rsidR="00180602">
              <w:t>le retour au</w:t>
            </w:r>
            <w:r w:rsidRPr="003C4788">
              <w:t xml:space="preserve"> cas d'utilisation &lt;&lt;</w:t>
            </w:r>
            <w:r w:rsidR="00180602">
              <w:t>Valider panier</w:t>
            </w:r>
            <w:r w:rsidRPr="003C4788">
              <w:t>&gt;&gt;.</w:t>
            </w:r>
          </w:p>
          <w:p w14:paraId="3047A0B2" w14:textId="095727E7" w:rsidR="00180602" w:rsidRPr="003C4788" w:rsidRDefault="00180602" w:rsidP="008421B1">
            <w:r w:rsidRPr="003C4788">
              <w:t>Scénarios alternatifs : après les points 5.b ou 5.c avec l'appel du cas d'utilisation &lt;&lt;</w:t>
            </w:r>
            <w:r>
              <w:t>Terminer</w:t>
            </w:r>
            <w:r w:rsidRPr="003C4788">
              <w:t xml:space="preserve"> livraison&gt;&gt;.</w:t>
            </w:r>
          </w:p>
        </w:tc>
      </w:tr>
      <w:tr w:rsidR="003C4788" w:rsidRPr="007179DC" w14:paraId="71FC6625" w14:textId="77777777" w:rsidTr="007179DC">
        <w:tc>
          <w:tcPr>
            <w:tcW w:w="2127" w:type="dxa"/>
          </w:tcPr>
          <w:p w14:paraId="7C4CDC1B" w14:textId="77777777" w:rsidR="003C4788" w:rsidRPr="00264A5C" w:rsidRDefault="003C4788" w:rsidP="008421B1">
            <w:r w:rsidRPr="00264A5C">
              <w:t>Postconditions</w:t>
            </w:r>
          </w:p>
        </w:tc>
        <w:tc>
          <w:tcPr>
            <w:tcW w:w="6935" w:type="dxa"/>
          </w:tcPr>
          <w:p w14:paraId="2BA4F29E" w14:textId="77777777" w:rsidR="003C4788" w:rsidRPr="003C4788" w:rsidRDefault="003C4788" w:rsidP="008421B1">
            <w:r w:rsidRPr="003C4788">
              <w:t>L'indicateur de paiement passe à vrai.</w:t>
            </w:r>
          </w:p>
        </w:tc>
      </w:tr>
    </w:tbl>
    <w:p w14:paraId="7AE795F8" w14:textId="77777777" w:rsidR="003C4788" w:rsidRPr="003C4788" w:rsidRDefault="003C4788" w:rsidP="008421B1"/>
    <w:p w14:paraId="2171471A" w14:textId="77777777" w:rsidR="003C4788" w:rsidRDefault="003C4788" w:rsidP="008421B1">
      <w:pPr>
        <w:pStyle w:val="Titre4"/>
      </w:pPr>
      <w:bookmarkStart w:id="95" w:name="_Toc39658564"/>
      <w:r>
        <w:t>Compléments.</w:t>
      </w:r>
      <w:bookmarkEnd w:id="95"/>
    </w:p>
    <w:tbl>
      <w:tblPr>
        <w:tblStyle w:val="Grilledutableau"/>
        <w:tblW w:w="0" w:type="auto"/>
        <w:tblLook w:val="04A0" w:firstRow="1" w:lastRow="0" w:firstColumn="1" w:lastColumn="0" w:noHBand="0" w:noVBand="1"/>
      </w:tblPr>
      <w:tblGrid>
        <w:gridCol w:w="2127"/>
        <w:gridCol w:w="6935"/>
      </w:tblGrid>
      <w:tr w:rsidR="003C4788" w:rsidRPr="007179DC" w14:paraId="556FF29F" w14:textId="77777777" w:rsidTr="007179DC">
        <w:tc>
          <w:tcPr>
            <w:tcW w:w="2127" w:type="dxa"/>
            <w:shd w:val="clear" w:color="auto" w:fill="E7E6E6" w:themeFill="background2"/>
          </w:tcPr>
          <w:p w14:paraId="11C17B9A" w14:textId="77777777" w:rsidR="003C4788" w:rsidRPr="00264A5C" w:rsidRDefault="003C4788" w:rsidP="008421B1">
            <w:r w:rsidRPr="00264A5C">
              <w:t>Ergonomie</w:t>
            </w:r>
          </w:p>
        </w:tc>
        <w:tc>
          <w:tcPr>
            <w:tcW w:w="6935" w:type="dxa"/>
            <w:shd w:val="clear" w:color="auto" w:fill="E7E6E6" w:themeFill="background2"/>
          </w:tcPr>
          <w:p w14:paraId="46AF7D8A" w14:textId="77777777" w:rsidR="003C4788" w:rsidRPr="003C4788" w:rsidRDefault="003C4788" w:rsidP="008421B1">
            <w:r w:rsidRPr="003C4788">
              <w:t>Affichage des boutons permettant de choisir les différents modes de paiement.</w:t>
            </w:r>
          </w:p>
        </w:tc>
      </w:tr>
      <w:tr w:rsidR="003C4788" w:rsidRPr="007179DC" w14:paraId="07695CEE" w14:textId="77777777" w:rsidTr="007179DC">
        <w:tc>
          <w:tcPr>
            <w:tcW w:w="2127" w:type="dxa"/>
          </w:tcPr>
          <w:p w14:paraId="42BB8F49" w14:textId="77777777" w:rsidR="003C4788" w:rsidRPr="00264A5C" w:rsidRDefault="003C4788" w:rsidP="008421B1">
            <w:r w:rsidRPr="00264A5C">
              <w:t>Performances attendues</w:t>
            </w:r>
          </w:p>
        </w:tc>
        <w:tc>
          <w:tcPr>
            <w:tcW w:w="6935" w:type="dxa"/>
          </w:tcPr>
          <w:p w14:paraId="3074AEF9" w14:textId="77777777" w:rsidR="003C4788" w:rsidRPr="003C4788" w:rsidRDefault="003C4788" w:rsidP="008421B1">
            <w:r w:rsidRPr="003C4788">
              <w:t>Mise à jour automatique des écrans d'affichage des commandes.</w:t>
            </w:r>
          </w:p>
        </w:tc>
      </w:tr>
      <w:tr w:rsidR="003C4788" w14:paraId="28B163F6" w14:textId="77777777" w:rsidTr="007179DC">
        <w:tc>
          <w:tcPr>
            <w:tcW w:w="2127" w:type="dxa"/>
            <w:shd w:val="clear" w:color="auto" w:fill="E7E6E6" w:themeFill="background2"/>
          </w:tcPr>
          <w:p w14:paraId="701EBB19" w14:textId="77777777" w:rsidR="003C4788" w:rsidRPr="00264A5C" w:rsidRDefault="003C4788" w:rsidP="008421B1">
            <w:r w:rsidRPr="00264A5C">
              <w:t>Problèmes non résolus</w:t>
            </w:r>
          </w:p>
        </w:tc>
        <w:tc>
          <w:tcPr>
            <w:tcW w:w="6935" w:type="dxa"/>
            <w:shd w:val="clear" w:color="auto" w:fill="E7E6E6" w:themeFill="background2"/>
          </w:tcPr>
          <w:p w14:paraId="65FCA777" w14:textId="77777777" w:rsidR="003C4788" w:rsidRDefault="003C4788" w:rsidP="008421B1"/>
        </w:tc>
      </w:tr>
    </w:tbl>
    <w:p w14:paraId="3854A524" w14:textId="77777777" w:rsidR="003C4788" w:rsidRDefault="003C4788" w:rsidP="008421B1"/>
    <w:p w14:paraId="22502894" w14:textId="77777777" w:rsidR="003C4788" w:rsidRDefault="003C4788" w:rsidP="008421B1">
      <w:pPr>
        <w:pStyle w:val="Titre4"/>
      </w:pPr>
      <w:bookmarkStart w:id="96" w:name="_Toc39658565"/>
      <w:r>
        <w:t>User Story.</w:t>
      </w:r>
      <w:bookmarkEnd w:id="96"/>
    </w:p>
    <w:p w14:paraId="783168B7"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58636843" w14:textId="77777777" w:rsidTr="007179DC">
        <w:tc>
          <w:tcPr>
            <w:tcW w:w="1413" w:type="dxa"/>
          </w:tcPr>
          <w:p w14:paraId="1A8B221A" w14:textId="77777777" w:rsidR="003C4788" w:rsidRDefault="003C4788" w:rsidP="008421B1">
            <w:r>
              <w:rPr>
                <w:noProof/>
              </w:rPr>
              <w:drawing>
                <wp:inline distT="0" distB="0" distL="0" distR="0" wp14:anchorId="29839337" wp14:editId="37B37262">
                  <wp:extent cx="720000" cy="770400"/>
                  <wp:effectExtent l="0" t="0" r="444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70400"/>
                          </a:xfrm>
                          <a:prstGeom prst="rect">
                            <a:avLst/>
                          </a:prstGeom>
                          <a:noFill/>
                          <a:ln>
                            <a:noFill/>
                          </a:ln>
                        </pic:spPr>
                      </pic:pic>
                    </a:graphicData>
                  </a:graphic>
                </wp:inline>
              </w:drawing>
            </w:r>
          </w:p>
        </w:tc>
        <w:tc>
          <w:tcPr>
            <w:tcW w:w="7649" w:type="dxa"/>
          </w:tcPr>
          <w:p w14:paraId="66A80F64" w14:textId="77777777" w:rsidR="003C4788" w:rsidRPr="003C4788" w:rsidRDefault="003C4788" w:rsidP="008421B1">
            <w:r w:rsidRPr="003C4788">
              <w:t>En tant que Valentin je dois enregistrer le règlement en espèce quand j'arrive chez le client.</w:t>
            </w:r>
          </w:p>
        </w:tc>
      </w:tr>
    </w:tbl>
    <w:p w14:paraId="78A3B29F"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3D7079F0" w14:textId="77777777" w:rsidTr="007179DC">
        <w:tc>
          <w:tcPr>
            <w:tcW w:w="1413" w:type="dxa"/>
          </w:tcPr>
          <w:p w14:paraId="3B086743" w14:textId="77777777" w:rsidR="003C4788" w:rsidRDefault="003C4788" w:rsidP="008421B1">
            <w:r>
              <w:rPr>
                <w:noProof/>
              </w:rPr>
              <w:drawing>
                <wp:inline distT="0" distB="0" distL="0" distR="0" wp14:anchorId="7A37E56D" wp14:editId="4D697FE8">
                  <wp:extent cx="720000" cy="727200"/>
                  <wp:effectExtent l="0" t="0" r="4445"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000" cy="727200"/>
                          </a:xfrm>
                          <a:prstGeom prst="rect">
                            <a:avLst/>
                          </a:prstGeom>
                          <a:noFill/>
                          <a:ln>
                            <a:noFill/>
                          </a:ln>
                        </pic:spPr>
                      </pic:pic>
                    </a:graphicData>
                  </a:graphic>
                </wp:inline>
              </w:drawing>
            </w:r>
          </w:p>
        </w:tc>
        <w:tc>
          <w:tcPr>
            <w:tcW w:w="7649" w:type="dxa"/>
          </w:tcPr>
          <w:p w14:paraId="4C6E4596" w14:textId="77777777" w:rsidR="003C4788" w:rsidRPr="003C4788" w:rsidRDefault="003C4788" w:rsidP="008421B1">
            <w:r w:rsidRPr="003C4788">
              <w:t>En tant que Jennifer je dois enregistrer les règlements pour les takeaway.</w:t>
            </w:r>
          </w:p>
        </w:tc>
      </w:tr>
    </w:tbl>
    <w:p w14:paraId="1F02BBFD" w14:textId="77777777" w:rsidR="003C4788" w:rsidRP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6DC39690" w14:textId="77777777" w:rsidTr="007179DC">
        <w:tc>
          <w:tcPr>
            <w:tcW w:w="1413" w:type="dxa"/>
          </w:tcPr>
          <w:p w14:paraId="46F29D8B" w14:textId="77777777" w:rsidR="003C4788" w:rsidRDefault="003C4788" w:rsidP="008421B1">
            <w:r>
              <w:rPr>
                <w:noProof/>
              </w:rPr>
              <w:drawing>
                <wp:inline distT="0" distB="0" distL="0" distR="0" wp14:anchorId="635CC41E" wp14:editId="78DC8EC2">
                  <wp:extent cx="720000" cy="900000"/>
                  <wp:effectExtent l="0" t="0" r="4445"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900000"/>
                          </a:xfrm>
                          <a:prstGeom prst="rect">
                            <a:avLst/>
                          </a:prstGeom>
                          <a:noFill/>
                          <a:ln>
                            <a:noFill/>
                          </a:ln>
                        </pic:spPr>
                      </pic:pic>
                    </a:graphicData>
                  </a:graphic>
                </wp:inline>
              </w:drawing>
            </w:r>
          </w:p>
        </w:tc>
        <w:tc>
          <w:tcPr>
            <w:tcW w:w="7649" w:type="dxa"/>
          </w:tcPr>
          <w:p w14:paraId="6492C605" w14:textId="77777777" w:rsidR="003C4788" w:rsidRPr="003C4788" w:rsidRDefault="003C4788" w:rsidP="008421B1">
            <w:r w:rsidRPr="003C4788">
              <w:t>En tant que Maguy je veux connaître la répartition des différents modes de règlement pour préparer ma comptabilité.</w:t>
            </w:r>
          </w:p>
        </w:tc>
      </w:tr>
    </w:tbl>
    <w:p w14:paraId="03740FF9" w14:textId="77777777" w:rsidR="003C4788" w:rsidRPr="003C4788" w:rsidRDefault="003C4788" w:rsidP="008421B1"/>
    <w:p w14:paraId="1695681A" w14:textId="77777777" w:rsidR="003C4788" w:rsidRPr="003C4788" w:rsidRDefault="003C4788" w:rsidP="008421B1"/>
    <w:p w14:paraId="7CC75A19" w14:textId="77777777" w:rsidR="003C4788" w:rsidRPr="003C4788" w:rsidRDefault="003C4788" w:rsidP="008421B1"/>
    <w:p w14:paraId="06D87B2E" w14:textId="77777777" w:rsidR="003C4788" w:rsidRPr="003C4788" w:rsidRDefault="003C4788" w:rsidP="008421B1">
      <w:r w:rsidRPr="003C4788">
        <w:br w:type="page"/>
      </w:r>
    </w:p>
    <w:p w14:paraId="39FA3E32" w14:textId="4D57B194" w:rsidR="003C4788" w:rsidRPr="003C4788" w:rsidRDefault="003C4788" w:rsidP="008421B1">
      <w:pPr>
        <w:pStyle w:val="Titre3"/>
      </w:pPr>
      <w:bookmarkStart w:id="97" w:name="_Toc39658566"/>
      <w:r w:rsidRPr="003C4788">
        <w:t xml:space="preserve">Cas d'utilisation &lt;&lt;Saisir </w:t>
      </w:r>
      <w:r w:rsidR="00DA7974">
        <w:t>adresse</w:t>
      </w:r>
      <w:r w:rsidRPr="003C4788">
        <w:t xml:space="preserve"> livraison&gt;&gt;</w:t>
      </w:r>
      <w:bookmarkEnd w:id="97"/>
    </w:p>
    <w:p w14:paraId="5030DDA1" w14:textId="77777777" w:rsidR="003C4788" w:rsidRPr="00A81C10" w:rsidRDefault="003C4788" w:rsidP="008421B1">
      <w:pPr>
        <w:pStyle w:val="Titre4"/>
      </w:pPr>
      <w:bookmarkStart w:id="98" w:name="_Toc39658567"/>
      <w:r>
        <w:t>Identification</w:t>
      </w:r>
      <w:bookmarkEnd w:id="98"/>
    </w:p>
    <w:tbl>
      <w:tblPr>
        <w:tblStyle w:val="Grilledutableau"/>
        <w:tblW w:w="9067" w:type="dxa"/>
        <w:tblLook w:val="04A0" w:firstRow="1" w:lastRow="0" w:firstColumn="1" w:lastColumn="0" w:noHBand="0" w:noVBand="1"/>
      </w:tblPr>
      <w:tblGrid>
        <w:gridCol w:w="2119"/>
        <w:gridCol w:w="6948"/>
      </w:tblGrid>
      <w:tr w:rsidR="003C4788" w14:paraId="0AE7C89C" w14:textId="77777777" w:rsidTr="007179DC">
        <w:tc>
          <w:tcPr>
            <w:tcW w:w="0" w:type="auto"/>
            <w:shd w:val="clear" w:color="auto" w:fill="E7E6E6" w:themeFill="background2"/>
          </w:tcPr>
          <w:p w14:paraId="7DB33EAE" w14:textId="77777777" w:rsidR="003C4788" w:rsidRPr="00A14E6E" w:rsidRDefault="003C4788" w:rsidP="008421B1">
            <w:r w:rsidRPr="00A14E6E">
              <w:t>Numéro</w:t>
            </w:r>
          </w:p>
        </w:tc>
        <w:tc>
          <w:tcPr>
            <w:tcW w:w="6948" w:type="dxa"/>
            <w:shd w:val="clear" w:color="auto" w:fill="E7E6E6" w:themeFill="background2"/>
          </w:tcPr>
          <w:p w14:paraId="60788734" w14:textId="77777777" w:rsidR="003C4788" w:rsidRPr="00264A5C" w:rsidRDefault="003C4788" w:rsidP="008421B1">
            <w:r>
              <w:t>14</w:t>
            </w:r>
          </w:p>
        </w:tc>
      </w:tr>
      <w:tr w:rsidR="003C4788" w:rsidRPr="007179DC" w14:paraId="7016C5A5" w14:textId="77777777" w:rsidTr="007179DC">
        <w:tc>
          <w:tcPr>
            <w:tcW w:w="0" w:type="auto"/>
          </w:tcPr>
          <w:p w14:paraId="7907BFAB" w14:textId="77777777" w:rsidR="003C4788" w:rsidRPr="00A14E6E" w:rsidRDefault="003C4788" w:rsidP="008421B1">
            <w:r w:rsidRPr="00A14E6E">
              <w:t>Nom</w:t>
            </w:r>
          </w:p>
        </w:tc>
        <w:tc>
          <w:tcPr>
            <w:tcW w:w="6948" w:type="dxa"/>
          </w:tcPr>
          <w:p w14:paraId="3950E966" w14:textId="2DB5A659" w:rsidR="003C4788" w:rsidRPr="003C4788" w:rsidRDefault="003C4788" w:rsidP="008421B1">
            <w:r w:rsidRPr="003C4788">
              <w:t xml:space="preserve">Saisir </w:t>
            </w:r>
            <w:r w:rsidR="00180602">
              <w:t>adresse</w:t>
            </w:r>
            <w:r w:rsidRPr="003C4788">
              <w:t xml:space="preserve"> livraison (package </w:t>
            </w:r>
            <w:r w:rsidR="00180602">
              <w:t>Vente</w:t>
            </w:r>
            <w:r w:rsidRPr="003C4788">
              <w:t>)</w:t>
            </w:r>
          </w:p>
        </w:tc>
      </w:tr>
      <w:tr w:rsidR="003C4788" w14:paraId="6D97A4FD" w14:textId="77777777" w:rsidTr="007179DC">
        <w:tc>
          <w:tcPr>
            <w:tcW w:w="0" w:type="auto"/>
            <w:shd w:val="clear" w:color="auto" w:fill="E7E6E6" w:themeFill="background2"/>
          </w:tcPr>
          <w:p w14:paraId="34A931BE" w14:textId="77777777" w:rsidR="003C4788" w:rsidRPr="00A14E6E" w:rsidRDefault="003C4788" w:rsidP="008421B1">
            <w:r w:rsidRPr="00A14E6E">
              <w:t>A</w:t>
            </w:r>
            <w:r>
              <w:t>c</w:t>
            </w:r>
            <w:r w:rsidRPr="00A14E6E">
              <w:t>teur(s)</w:t>
            </w:r>
          </w:p>
        </w:tc>
        <w:tc>
          <w:tcPr>
            <w:tcW w:w="6948" w:type="dxa"/>
            <w:shd w:val="clear" w:color="auto" w:fill="E7E6E6" w:themeFill="background2"/>
          </w:tcPr>
          <w:p w14:paraId="59E627F4" w14:textId="77777777" w:rsidR="003C4788" w:rsidRPr="00A14E6E" w:rsidRDefault="003C4788" w:rsidP="008421B1">
            <w:r>
              <w:t>Client et Employé</w:t>
            </w:r>
          </w:p>
        </w:tc>
      </w:tr>
      <w:tr w:rsidR="003C4788" w:rsidRPr="007179DC" w14:paraId="0A03F8ED" w14:textId="77777777" w:rsidTr="007179DC">
        <w:tc>
          <w:tcPr>
            <w:tcW w:w="0" w:type="auto"/>
          </w:tcPr>
          <w:p w14:paraId="6DA16695" w14:textId="77777777" w:rsidR="003C4788" w:rsidRPr="00A14E6E" w:rsidRDefault="003C4788" w:rsidP="008421B1">
            <w:r w:rsidRPr="00A14E6E">
              <w:t>Description succincte</w:t>
            </w:r>
          </w:p>
        </w:tc>
        <w:tc>
          <w:tcPr>
            <w:tcW w:w="6948" w:type="dxa"/>
          </w:tcPr>
          <w:p w14:paraId="63E958E3" w14:textId="788C3562" w:rsidR="003C4788" w:rsidRPr="003C4788" w:rsidRDefault="003C4788" w:rsidP="008421B1">
            <w:r w:rsidRPr="003C4788">
              <w:t xml:space="preserve">Pendant le cas d'utilisation &lt;&lt;Valider </w:t>
            </w:r>
            <w:r w:rsidR="00180602">
              <w:t>panier</w:t>
            </w:r>
            <w:r w:rsidRPr="003C4788">
              <w:t xml:space="preserve">&gt;&gt; on demande à l'utilisateur </w:t>
            </w:r>
            <w:r w:rsidR="00180602">
              <w:t xml:space="preserve">de </w:t>
            </w:r>
            <w:r w:rsidR="00D506C9">
              <w:t>saisir</w:t>
            </w:r>
            <w:r w:rsidR="00180602">
              <w:t xml:space="preserve"> </w:t>
            </w:r>
            <w:r w:rsidRPr="003C4788">
              <w:t>les informations de livraisons</w:t>
            </w:r>
            <w:r w:rsidR="00D506C9">
              <w:t>.</w:t>
            </w:r>
            <w:r w:rsidRPr="003C4788">
              <w:t xml:space="preserve"> Ces informations sont préremplies </w:t>
            </w:r>
            <w:r w:rsidR="00D506C9">
              <w:t xml:space="preserve">si le Client est authentifié </w:t>
            </w:r>
            <w:r w:rsidRPr="003C4788">
              <w:t xml:space="preserve">ou </w:t>
            </w:r>
            <w:r w:rsidR="00D506C9">
              <w:t>s</w:t>
            </w:r>
            <w:r w:rsidRPr="003C4788">
              <w:t>élection</w:t>
            </w:r>
            <w:r w:rsidR="00D506C9">
              <w:t>né</w:t>
            </w:r>
            <w:r w:rsidRPr="003C4788">
              <w:t xml:space="preserve"> par l'Employé. On doit saisir le nom du client, l'adresse de livraison, le numéro de téléphone du contact et les indications secondaires comme le digicode ou la présence de gardien. On peut aussi modifier ces informations dans le cas d'utilisation &lt;&lt;Modifier ou annuler&gt;&gt;. On peut choisir aussi l'option takeaway pour le retrait en magasin.</w:t>
            </w:r>
          </w:p>
        </w:tc>
      </w:tr>
      <w:tr w:rsidR="003C4788" w:rsidRPr="00EB43E8" w14:paraId="45B018CD" w14:textId="77777777" w:rsidTr="007179DC">
        <w:tc>
          <w:tcPr>
            <w:tcW w:w="0" w:type="auto"/>
            <w:shd w:val="clear" w:color="auto" w:fill="E7E6E6" w:themeFill="background2"/>
          </w:tcPr>
          <w:p w14:paraId="55714442" w14:textId="77777777" w:rsidR="003C4788" w:rsidRPr="00A14E6E" w:rsidRDefault="003C4788" w:rsidP="008421B1">
            <w:r w:rsidRPr="00A14E6E">
              <w:t>Auteur</w:t>
            </w:r>
          </w:p>
        </w:tc>
        <w:tc>
          <w:tcPr>
            <w:tcW w:w="6948" w:type="dxa"/>
            <w:shd w:val="clear" w:color="auto" w:fill="E7E6E6" w:themeFill="background2"/>
          </w:tcPr>
          <w:p w14:paraId="75547F99" w14:textId="77777777" w:rsidR="003C4788" w:rsidRPr="00FD3206" w:rsidRDefault="003C4788" w:rsidP="008421B1">
            <w:pPr>
              <w:rPr>
                <w:lang w:val="pt-PT"/>
              </w:rPr>
            </w:pPr>
            <w:r w:rsidRPr="00FD3206">
              <w:rPr>
                <w:lang w:val="pt-PT"/>
              </w:rPr>
              <w:t>P.-E.</w:t>
            </w:r>
            <w:r>
              <w:rPr>
                <w:lang w:val="pt-PT"/>
              </w:rPr>
              <w:t xml:space="preserve"> </w:t>
            </w:r>
            <w:r w:rsidRPr="00FD3206">
              <w:rPr>
                <w:lang w:val="pt-PT"/>
              </w:rPr>
              <w:t>DOS SANTOS FACAO</w:t>
            </w:r>
          </w:p>
        </w:tc>
      </w:tr>
      <w:tr w:rsidR="003C4788" w14:paraId="3ED7F101" w14:textId="77777777" w:rsidTr="007179DC">
        <w:tc>
          <w:tcPr>
            <w:tcW w:w="0" w:type="auto"/>
          </w:tcPr>
          <w:p w14:paraId="0FB45302" w14:textId="77777777" w:rsidR="003C4788" w:rsidRPr="00A14E6E" w:rsidRDefault="003C4788" w:rsidP="008421B1">
            <w:r w:rsidRPr="00A14E6E">
              <w:t>Date(s)</w:t>
            </w:r>
          </w:p>
        </w:tc>
        <w:tc>
          <w:tcPr>
            <w:tcW w:w="6948" w:type="dxa"/>
          </w:tcPr>
          <w:p w14:paraId="13E121BC" w14:textId="0F42963F" w:rsidR="003C4788" w:rsidRPr="00A14E6E" w:rsidRDefault="00D506C9" w:rsidP="008421B1">
            <w:r>
              <w:t>06/05/20</w:t>
            </w:r>
            <w:r w:rsidR="003C4788">
              <w:t xml:space="preserve"> </w:t>
            </w:r>
            <w:r w:rsidR="003C4788" w:rsidRPr="00A14E6E">
              <w:t>(</w:t>
            </w:r>
            <w:r>
              <w:t>seconde</w:t>
            </w:r>
            <w:r w:rsidR="003C4788" w:rsidRPr="00A14E6E">
              <w:t xml:space="preserve"> rédaction)</w:t>
            </w:r>
          </w:p>
        </w:tc>
      </w:tr>
      <w:tr w:rsidR="003C4788" w14:paraId="6E8DD249" w14:textId="77777777" w:rsidTr="007179DC">
        <w:tc>
          <w:tcPr>
            <w:tcW w:w="0" w:type="auto"/>
            <w:shd w:val="clear" w:color="auto" w:fill="E7E6E6" w:themeFill="background2"/>
          </w:tcPr>
          <w:p w14:paraId="7D4586AE" w14:textId="77777777" w:rsidR="003C4788" w:rsidRPr="00A14E6E" w:rsidRDefault="003C4788" w:rsidP="008421B1">
            <w:r w:rsidRPr="00A14E6E">
              <w:t>Préconditions</w:t>
            </w:r>
          </w:p>
        </w:tc>
        <w:tc>
          <w:tcPr>
            <w:tcW w:w="6948" w:type="dxa"/>
            <w:shd w:val="clear" w:color="auto" w:fill="E7E6E6" w:themeFill="background2"/>
          </w:tcPr>
          <w:p w14:paraId="6F4CC0D0" w14:textId="77777777" w:rsidR="003C4788" w:rsidRPr="00A14E6E" w:rsidRDefault="003C4788" w:rsidP="008421B1">
            <w:r w:rsidRPr="003C4788">
              <w:t xml:space="preserve">L'utilisateur doit être authentifié en tant que Client ou l'Employé à choisi un client. </w:t>
            </w:r>
            <w:r>
              <w:t>La commande n'est pas en statut "Préparation".</w:t>
            </w:r>
          </w:p>
        </w:tc>
      </w:tr>
      <w:tr w:rsidR="003C4788" w:rsidRPr="007179DC" w14:paraId="6E9EBB3F" w14:textId="77777777" w:rsidTr="007179DC">
        <w:tc>
          <w:tcPr>
            <w:tcW w:w="0" w:type="auto"/>
          </w:tcPr>
          <w:p w14:paraId="51C93BEC" w14:textId="77777777" w:rsidR="003C4788" w:rsidRPr="00A14E6E" w:rsidRDefault="003C4788" w:rsidP="008421B1">
            <w:r w:rsidRPr="00A14E6E">
              <w:t>Démarrage</w:t>
            </w:r>
          </w:p>
        </w:tc>
        <w:tc>
          <w:tcPr>
            <w:tcW w:w="6948" w:type="dxa"/>
          </w:tcPr>
          <w:p w14:paraId="300C9AE3" w14:textId="77777777" w:rsidR="003C4788" w:rsidRPr="003C4788" w:rsidRDefault="003C4788" w:rsidP="008421B1">
            <w:r w:rsidRPr="003C4788">
              <w:t>L'utilisateur sélectionne Saisir les informations de livraison.</w:t>
            </w:r>
          </w:p>
        </w:tc>
      </w:tr>
    </w:tbl>
    <w:p w14:paraId="5A825659" w14:textId="77777777" w:rsidR="003C4788" w:rsidRPr="003C4788" w:rsidRDefault="003C4788" w:rsidP="008421B1"/>
    <w:p w14:paraId="553774EA" w14:textId="77777777" w:rsidR="003C4788" w:rsidRPr="003C4788" w:rsidRDefault="003C4788" w:rsidP="008421B1">
      <w:pPr>
        <w:pStyle w:val="Titre4"/>
      </w:pPr>
      <w:bookmarkStart w:id="99" w:name="_Toc39658568"/>
      <w:r w:rsidRPr="003C4788">
        <w:t>Le dialogue : le scénario nominal.</w:t>
      </w:r>
      <w:bookmarkEnd w:id="99"/>
    </w:p>
    <w:tbl>
      <w:tblPr>
        <w:tblStyle w:val="Grilledutableau"/>
        <w:tblW w:w="0" w:type="auto"/>
        <w:tblLook w:val="04A0" w:firstRow="1" w:lastRow="0" w:firstColumn="1" w:lastColumn="0" w:noHBand="0" w:noVBand="1"/>
      </w:tblPr>
      <w:tblGrid>
        <w:gridCol w:w="2127"/>
        <w:gridCol w:w="3914"/>
        <w:gridCol w:w="3021"/>
      </w:tblGrid>
      <w:tr w:rsidR="003C4788" w14:paraId="4FF4ABFA" w14:textId="77777777" w:rsidTr="007179DC">
        <w:tc>
          <w:tcPr>
            <w:tcW w:w="2127" w:type="dxa"/>
            <w:shd w:val="clear" w:color="auto" w:fill="E7E6E6" w:themeFill="background2"/>
          </w:tcPr>
          <w:p w14:paraId="4B8D1404" w14:textId="77777777" w:rsidR="003C4788" w:rsidRPr="00264A5C" w:rsidRDefault="003C4788" w:rsidP="008421B1">
            <w:r w:rsidRPr="00264A5C">
              <w:t>Étape du scénario</w:t>
            </w:r>
          </w:p>
        </w:tc>
        <w:tc>
          <w:tcPr>
            <w:tcW w:w="3914" w:type="dxa"/>
            <w:shd w:val="clear" w:color="auto" w:fill="E7E6E6" w:themeFill="background2"/>
          </w:tcPr>
          <w:p w14:paraId="7E45C394" w14:textId="77777777" w:rsidR="003C4788" w:rsidRPr="00264A5C" w:rsidRDefault="003C4788" w:rsidP="008421B1">
            <w:r w:rsidRPr="00264A5C">
              <w:t>Utilisateur</w:t>
            </w:r>
          </w:p>
        </w:tc>
        <w:tc>
          <w:tcPr>
            <w:tcW w:w="3021" w:type="dxa"/>
            <w:shd w:val="clear" w:color="auto" w:fill="E7E6E6" w:themeFill="background2"/>
          </w:tcPr>
          <w:p w14:paraId="556CF4B5" w14:textId="77777777" w:rsidR="003C4788" w:rsidRPr="00264A5C" w:rsidRDefault="003C4788" w:rsidP="008421B1">
            <w:r w:rsidRPr="00264A5C">
              <w:t>Système</w:t>
            </w:r>
          </w:p>
        </w:tc>
      </w:tr>
      <w:tr w:rsidR="003C4788" w:rsidRPr="007179DC" w14:paraId="0A158697" w14:textId="77777777" w:rsidTr="007179DC">
        <w:tc>
          <w:tcPr>
            <w:tcW w:w="2127" w:type="dxa"/>
          </w:tcPr>
          <w:p w14:paraId="7876890F" w14:textId="77777777" w:rsidR="003C4788" w:rsidRPr="00264A5C" w:rsidRDefault="003C4788" w:rsidP="008421B1">
            <w:r w:rsidRPr="00264A5C">
              <w:t>1.</w:t>
            </w:r>
          </w:p>
        </w:tc>
        <w:tc>
          <w:tcPr>
            <w:tcW w:w="3914" w:type="dxa"/>
          </w:tcPr>
          <w:p w14:paraId="7674EC39" w14:textId="77777777" w:rsidR="003C4788" w:rsidRDefault="003C4788" w:rsidP="008421B1"/>
        </w:tc>
        <w:tc>
          <w:tcPr>
            <w:tcW w:w="3021" w:type="dxa"/>
          </w:tcPr>
          <w:p w14:paraId="7E973692" w14:textId="77777777" w:rsidR="003C4788" w:rsidRPr="003C4788" w:rsidRDefault="003C4788" w:rsidP="008421B1">
            <w:r w:rsidRPr="003C4788">
              <w:t>Vérification du type d'utilisateur connecté.</w:t>
            </w:r>
          </w:p>
        </w:tc>
      </w:tr>
      <w:tr w:rsidR="003C4788" w:rsidRPr="007179DC" w14:paraId="65B1E4C1" w14:textId="77777777" w:rsidTr="007179DC">
        <w:tc>
          <w:tcPr>
            <w:tcW w:w="2127" w:type="dxa"/>
            <w:shd w:val="clear" w:color="auto" w:fill="E7E6E6" w:themeFill="background2"/>
          </w:tcPr>
          <w:p w14:paraId="76D8F298" w14:textId="77777777" w:rsidR="003C4788" w:rsidRPr="00264A5C" w:rsidRDefault="003C4788" w:rsidP="008421B1">
            <w:r w:rsidRPr="00264A5C">
              <w:t>2.</w:t>
            </w:r>
          </w:p>
        </w:tc>
        <w:tc>
          <w:tcPr>
            <w:tcW w:w="3914" w:type="dxa"/>
            <w:shd w:val="clear" w:color="auto" w:fill="E7E6E6" w:themeFill="background2"/>
          </w:tcPr>
          <w:p w14:paraId="7BDFA3B5" w14:textId="77777777" w:rsidR="003C4788" w:rsidRDefault="003C4788" w:rsidP="008421B1"/>
        </w:tc>
        <w:tc>
          <w:tcPr>
            <w:tcW w:w="3021" w:type="dxa"/>
            <w:shd w:val="clear" w:color="auto" w:fill="E7E6E6" w:themeFill="background2"/>
          </w:tcPr>
          <w:p w14:paraId="4D984593" w14:textId="77777777" w:rsidR="003C4788" w:rsidRPr="003C4788" w:rsidRDefault="003C4788" w:rsidP="008421B1">
            <w:r w:rsidRPr="003C4788">
              <w:t>Remplissage des champs suivant le client sélectionné.</w:t>
            </w:r>
          </w:p>
        </w:tc>
      </w:tr>
      <w:tr w:rsidR="003C4788" w14:paraId="4CBD76D7" w14:textId="77777777" w:rsidTr="007179DC">
        <w:tc>
          <w:tcPr>
            <w:tcW w:w="2127" w:type="dxa"/>
            <w:shd w:val="clear" w:color="auto" w:fill="auto"/>
          </w:tcPr>
          <w:p w14:paraId="74A19D79" w14:textId="77777777" w:rsidR="003C4788" w:rsidRPr="00264A5C" w:rsidRDefault="003C4788" w:rsidP="008421B1">
            <w:r>
              <w:t>3.</w:t>
            </w:r>
          </w:p>
        </w:tc>
        <w:tc>
          <w:tcPr>
            <w:tcW w:w="3914" w:type="dxa"/>
            <w:shd w:val="clear" w:color="auto" w:fill="auto"/>
          </w:tcPr>
          <w:p w14:paraId="7723113B" w14:textId="77777777" w:rsidR="003C4788" w:rsidRDefault="003C4788" w:rsidP="008421B1">
            <w:r>
              <w:t>Validation des informations.</w:t>
            </w:r>
          </w:p>
        </w:tc>
        <w:tc>
          <w:tcPr>
            <w:tcW w:w="3021" w:type="dxa"/>
            <w:shd w:val="clear" w:color="auto" w:fill="auto"/>
          </w:tcPr>
          <w:p w14:paraId="17590264" w14:textId="77777777" w:rsidR="003C4788" w:rsidRDefault="003C4788" w:rsidP="008421B1"/>
        </w:tc>
      </w:tr>
      <w:tr w:rsidR="003C4788" w:rsidRPr="007179DC" w14:paraId="6E9BF415" w14:textId="77777777" w:rsidTr="007179DC">
        <w:tc>
          <w:tcPr>
            <w:tcW w:w="2127" w:type="dxa"/>
            <w:shd w:val="clear" w:color="auto" w:fill="E7E6E6" w:themeFill="background2"/>
          </w:tcPr>
          <w:p w14:paraId="1B84FF02" w14:textId="77777777" w:rsidR="003C4788" w:rsidRDefault="003C4788" w:rsidP="008421B1">
            <w:r>
              <w:t>4.</w:t>
            </w:r>
          </w:p>
        </w:tc>
        <w:tc>
          <w:tcPr>
            <w:tcW w:w="3914" w:type="dxa"/>
            <w:shd w:val="clear" w:color="auto" w:fill="E7E6E6" w:themeFill="background2"/>
          </w:tcPr>
          <w:p w14:paraId="5837AE97" w14:textId="77777777" w:rsidR="003C4788" w:rsidRDefault="003C4788" w:rsidP="008421B1"/>
        </w:tc>
        <w:tc>
          <w:tcPr>
            <w:tcW w:w="3021" w:type="dxa"/>
            <w:shd w:val="clear" w:color="auto" w:fill="E7E6E6" w:themeFill="background2"/>
          </w:tcPr>
          <w:p w14:paraId="6B31BFE7" w14:textId="77777777" w:rsidR="003C4788" w:rsidRPr="003C4788" w:rsidRDefault="003C4788" w:rsidP="008421B1">
            <w:r w:rsidRPr="003C4788">
              <w:t>Appel du cas d'utilisation &lt;&lt;Enregistrer règlement&gt;&gt;.</w:t>
            </w:r>
          </w:p>
        </w:tc>
      </w:tr>
    </w:tbl>
    <w:p w14:paraId="6FEFAA82" w14:textId="77777777" w:rsidR="003C4788" w:rsidRPr="003C4788" w:rsidRDefault="003C4788" w:rsidP="008421B1"/>
    <w:p w14:paraId="586D382F" w14:textId="77777777" w:rsidR="003C4788" w:rsidRPr="003C4788" w:rsidRDefault="003C4788" w:rsidP="008421B1">
      <w:pPr>
        <w:pStyle w:val="Titre4"/>
      </w:pPr>
      <w:bookmarkStart w:id="100" w:name="_Toc39658569"/>
      <w:r w:rsidRPr="003C4788">
        <w:t>Le dialogue : les scénarios alternatifs/d'exception.</w:t>
      </w:r>
      <w:bookmarkEnd w:id="100"/>
    </w:p>
    <w:tbl>
      <w:tblPr>
        <w:tblStyle w:val="Grilledutableau"/>
        <w:tblW w:w="0" w:type="auto"/>
        <w:tblLook w:val="04A0" w:firstRow="1" w:lastRow="0" w:firstColumn="1" w:lastColumn="0" w:noHBand="0" w:noVBand="1"/>
      </w:tblPr>
      <w:tblGrid>
        <w:gridCol w:w="2127"/>
        <w:gridCol w:w="3914"/>
        <w:gridCol w:w="3021"/>
      </w:tblGrid>
      <w:tr w:rsidR="003C4788" w:rsidRPr="00A81C10" w14:paraId="2D4C23E1" w14:textId="77777777" w:rsidTr="007179DC">
        <w:tc>
          <w:tcPr>
            <w:tcW w:w="2127" w:type="dxa"/>
            <w:shd w:val="clear" w:color="auto" w:fill="E7E6E6" w:themeFill="background2"/>
          </w:tcPr>
          <w:p w14:paraId="71113FC2" w14:textId="77777777" w:rsidR="003C4788" w:rsidRPr="00264A5C" w:rsidRDefault="003C4788" w:rsidP="008421B1">
            <w:r w:rsidRPr="00264A5C">
              <w:t>Étape du scénario</w:t>
            </w:r>
          </w:p>
        </w:tc>
        <w:tc>
          <w:tcPr>
            <w:tcW w:w="3914" w:type="dxa"/>
            <w:shd w:val="clear" w:color="auto" w:fill="E7E6E6" w:themeFill="background2"/>
          </w:tcPr>
          <w:p w14:paraId="3DC7E9C4" w14:textId="77777777" w:rsidR="003C4788" w:rsidRPr="00264A5C" w:rsidRDefault="003C4788" w:rsidP="008421B1">
            <w:r w:rsidRPr="00264A5C">
              <w:t>Utilisateur</w:t>
            </w:r>
          </w:p>
        </w:tc>
        <w:tc>
          <w:tcPr>
            <w:tcW w:w="3021" w:type="dxa"/>
            <w:shd w:val="clear" w:color="auto" w:fill="E7E6E6" w:themeFill="background2"/>
          </w:tcPr>
          <w:p w14:paraId="395FDA72" w14:textId="77777777" w:rsidR="003C4788" w:rsidRPr="00264A5C" w:rsidRDefault="003C4788" w:rsidP="008421B1">
            <w:r w:rsidRPr="00264A5C">
              <w:t>Système</w:t>
            </w:r>
          </w:p>
        </w:tc>
      </w:tr>
      <w:tr w:rsidR="003C4788" w14:paraId="057A0DAF" w14:textId="77777777" w:rsidTr="007179DC">
        <w:tc>
          <w:tcPr>
            <w:tcW w:w="2127" w:type="dxa"/>
          </w:tcPr>
          <w:p w14:paraId="5D0927C2" w14:textId="77777777" w:rsidR="003C4788" w:rsidRPr="00264A5C" w:rsidRDefault="003C4788" w:rsidP="008421B1">
            <w:r>
              <w:t>3.a</w:t>
            </w:r>
          </w:p>
        </w:tc>
        <w:tc>
          <w:tcPr>
            <w:tcW w:w="3914" w:type="dxa"/>
          </w:tcPr>
          <w:p w14:paraId="43472015" w14:textId="77777777" w:rsidR="003C4788" w:rsidRDefault="003C4788" w:rsidP="008421B1">
            <w:r>
              <w:t>Sélection du mode takeaway.</w:t>
            </w:r>
          </w:p>
        </w:tc>
        <w:tc>
          <w:tcPr>
            <w:tcW w:w="3021" w:type="dxa"/>
          </w:tcPr>
          <w:p w14:paraId="1AA6A0F8" w14:textId="77777777" w:rsidR="003C4788" w:rsidRDefault="003C4788" w:rsidP="008421B1"/>
        </w:tc>
      </w:tr>
      <w:tr w:rsidR="003C4788" w:rsidRPr="007179DC" w14:paraId="6A46F13A" w14:textId="77777777" w:rsidTr="007179DC">
        <w:tc>
          <w:tcPr>
            <w:tcW w:w="2127" w:type="dxa"/>
            <w:shd w:val="clear" w:color="auto" w:fill="E7E6E6" w:themeFill="background2"/>
          </w:tcPr>
          <w:p w14:paraId="366B9FE8" w14:textId="77777777" w:rsidR="003C4788" w:rsidRPr="00264A5C" w:rsidRDefault="003C4788" w:rsidP="008421B1">
            <w:r>
              <w:t>4.a</w:t>
            </w:r>
          </w:p>
        </w:tc>
        <w:tc>
          <w:tcPr>
            <w:tcW w:w="3914" w:type="dxa"/>
            <w:shd w:val="clear" w:color="auto" w:fill="E7E6E6" w:themeFill="background2"/>
          </w:tcPr>
          <w:p w14:paraId="59E25CFF" w14:textId="77777777" w:rsidR="003C4788" w:rsidRDefault="003C4788" w:rsidP="008421B1"/>
        </w:tc>
        <w:tc>
          <w:tcPr>
            <w:tcW w:w="3021" w:type="dxa"/>
            <w:shd w:val="clear" w:color="auto" w:fill="E7E6E6" w:themeFill="background2"/>
          </w:tcPr>
          <w:p w14:paraId="5C169B0C" w14:textId="77777777" w:rsidR="003C4788" w:rsidRPr="003C4788" w:rsidRDefault="003C4788" w:rsidP="008421B1">
            <w:r w:rsidRPr="003C4788">
              <w:t>Appel du cas d'utilisation &lt;&lt;Enregistrer règlement&gt;&gt;.</w:t>
            </w:r>
          </w:p>
        </w:tc>
      </w:tr>
    </w:tbl>
    <w:p w14:paraId="3EA11E0E" w14:textId="77777777" w:rsidR="003C4788" w:rsidRPr="003C4788" w:rsidRDefault="003C4788" w:rsidP="008421B1"/>
    <w:p w14:paraId="460ACCB6" w14:textId="77777777" w:rsidR="003C4788" w:rsidRPr="003C4788" w:rsidRDefault="003C4788" w:rsidP="008421B1">
      <w:pPr>
        <w:pStyle w:val="Titre4"/>
      </w:pPr>
      <w:bookmarkStart w:id="101" w:name="_Toc39658570"/>
      <w:r w:rsidRPr="003C4788">
        <w:t>La fin et les postconditions.</w:t>
      </w:r>
      <w:bookmarkEnd w:id="101"/>
    </w:p>
    <w:tbl>
      <w:tblPr>
        <w:tblStyle w:val="Grilledutableau"/>
        <w:tblW w:w="0" w:type="auto"/>
        <w:tblLook w:val="04A0" w:firstRow="1" w:lastRow="0" w:firstColumn="1" w:lastColumn="0" w:noHBand="0" w:noVBand="1"/>
      </w:tblPr>
      <w:tblGrid>
        <w:gridCol w:w="2127"/>
        <w:gridCol w:w="6935"/>
      </w:tblGrid>
      <w:tr w:rsidR="003C4788" w:rsidRPr="007179DC" w14:paraId="31AE3AAB" w14:textId="77777777" w:rsidTr="007179DC">
        <w:tc>
          <w:tcPr>
            <w:tcW w:w="2127" w:type="dxa"/>
            <w:shd w:val="clear" w:color="auto" w:fill="E7E6E6" w:themeFill="background2"/>
          </w:tcPr>
          <w:p w14:paraId="275C42DA" w14:textId="77777777" w:rsidR="003C4788" w:rsidRPr="00264A5C" w:rsidRDefault="003C4788" w:rsidP="008421B1">
            <w:r w:rsidRPr="00264A5C">
              <w:t>Fin</w:t>
            </w:r>
          </w:p>
        </w:tc>
        <w:tc>
          <w:tcPr>
            <w:tcW w:w="6935" w:type="dxa"/>
            <w:shd w:val="clear" w:color="auto" w:fill="E7E6E6" w:themeFill="background2"/>
          </w:tcPr>
          <w:p w14:paraId="197D6BC8" w14:textId="77777777" w:rsidR="003C4788" w:rsidRPr="003C4788" w:rsidRDefault="003C4788" w:rsidP="008421B1">
            <w:r w:rsidRPr="003C4788">
              <w:t>Scénario nominal : après le point 4, appel du cas d’utilisation « Enregistrer règlement ».</w:t>
            </w:r>
          </w:p>
          <w:p w14:paraId="7B9C8F2D" w14:textId="77777777" w:rsidR="003C4788" w:rsidRPr="003C4788" w:rsidRDefault="003C4788" w:rsidP="008421B1">
            <w:r w:rsidRPr="003C4788">
              <w:t>Scénario alternatif : après le point 4.a., appel du cas d’utilisation « Enregistrer règlement ».</w:t>
            </w:r>
          </w:p>
          <w:p w14:paraId="402DA20A" w14:textId="77777777" w:rsidR="003C4788" w:rsidRPr="003C4788" w:rsidRDefault="003C4788" w:rsidP="008421B1">
            <w:r w:rsidRPr="003C4788">
              <w:t>Scénario d'exception : après les points 4 si l'utilisateur quitte la modification.</w:t>
            </w:r>
          </w:p>
        </w:tc>
      </w:tr>
      <w:tr w:rsidR="003C4788" w:rsidRPr="007179DC" w14:paraId="3C23D86E" w14:textId="77777777" w:rsidTr="007179DC">
        <w:tc>
          <w:tcPr>
            <w:tcW w:w="2127" w:type="dxa"/>
          </w:tcPr>
          <w:p w14:paraId="040D6E38" w14:textId="77777777" w:rsidR="003C4788" w:rsidRPr="00264A5C" w:rsidRDefault="003C4788" w:rsidP="008421B1">
            <w:r w:rsidRPr="00264A5C">
              <w:t>Postconditions</w:t>
            </w:r>
          </w:p>
        </w:tc>
        <w:tc>
          <w:tcPr>
            <w:tcW w:w="6935" w:type="dxa"/>
          </w:tcPr>
          <w:p w14:paraId="124A0162" w14:textId="77777777" w:rsidR="003C4788" w:rsidRPr="003C4788" w:rsidRDefault="003C4788" w:rsidP="008421B1">
            <w:r w:rsidRPr="003C4788">
              <w:t>Les données de livraison relatives à la commande sont enregistrées.</w:t>
            </w:r>
          </w:p>
        </w:tc>
      </w:tr>
    </w:tbl>
    <w:p w14:paraId="4632C6E8" w14:textId="77777777" w:rsidR="003C4788" w:rsidRPr="003C4788" w:rsidRDefault="003C4788" w:rsidP="008421B1"/>
    <w:p w14:paraId="25058F0B" w14:textId="77777777" w:rsidR="003C4788" w:rsidRDefault="003C4788" w:rsidP="008421B1">
      <w:pPr>
        <w:pStyle w:val="Titre4"/>
      </w:pPr>
      <w:bookmarkStart w:id="102" w:name="_Toc39658571"/>
      <w:r>
        <w:t>Compléments.</w:t>
      </w:r>
      <w:bookmarkEnd w:id="102"/>
    </w:p>
    <w:tbl>
      <w:tblPr>
        <w:tblStyle w:val="Grilledutableau"/>
        <w:tblW w:w="0" w:type="auto"/>
        <w:tblLook w:val="04A0" w:firstRow="1" w:lastRow="0" w:firstColumn="1" w:lastColumn="0" w:noHBand="0" w:noVBand="1"/>
      </w:tblPr>
      <w:tblGrid>
        <w:gridCol w:w="2127"/>
        <w:gridCol w:w="6935"/>
      </w:tblGrid>
      <w:tr w:rsidR="003C4788" w:rsidRPr="007179DC" w14:paraId="56EE681D" w14:textId="77777777" w:rsidTr="007179DC">
        <w:tc>
          <w:tcPr>
            <w:tcW w:w="2127" w:type="dxa"/>
            <w:shd w:val="clear" w:color="auto" w:fill="E7E6E6" w:themeFill="background2"/>
          </w:tcPr>
          <w:p w14:paraId="614D6DE3" w14:textId="77777777" w:rsidR="003C4788" w:rsidRPr="00264A5C" w:rsidRDefault="003C4788" w:rsidP="008421B1">
            <w:r w:rsidRPr="00264A5C">
              <w:t>Ergonomie</w:t>
            </w:r>
          </w:p>
        </w:tc>
        <w:tc>
          <w:tcPr>
            <w:tcW w:w="6935" w:type="dxa"/>
            <w:shd w:val="clear" w:color="auto" w:fill="E7E6E6" w:themeFill="background2"/>
          </w:tcPr>
          <w:p w14:paraId="727D95F2" w14:textId="77777777" w:rsidR="003C4788" w:rsidRPr="003C4788" w:rsidRDefault="003C4788" w:rsidP="008421B1">
            <w:r w:rsidRPr="003C4788">
              <w:t>Remplissage des champs automatiquement pour que l'utilisateur vérifie et valide.</w:t>
            </w:r>
          </w:p>
        </w:tc>
      </w:tr>
      <w:tr w:rsidR="003C4788" w14:paraId="79C1972F" w14:textId="77777777" w:rsidTr="007179DC">
        <w:tc>
          <w:tcPr>
            <w:tcW w:w="2127" w:type="dxa"/>
          </w:tcPr>
          <w:p w14:paraId="131CFC7A" w14:textId="77777777" w:rsidR="003C4788" w:rsidRPr="00264A5C" w:rsidRDefault="003C4788" w:rsidP="008421B1">
            <w:r w:rsidRPr="00264A5C">
              <w:t>Performances attendues</w:t>
            </w:r>
          </w:p>
        </w:tc>
        <w:tc>
          <w:tcPr>
            <w:tcW w:w="6935" w:type="dxa"/>
          </w:tcPr>
          <w:p w14:paraId="5A0E82ED" w14:textId="77777777" w:rsidR="003C4788" w:rsidRPr="00F065E7" w:rsidRDefault="003C4788" w:rsidP="008421B1"/>
        </w:tc>
      </w:tr>
      <w:tr w:rsidR="003C4788" w14:paraId="4F7D9142" w14:textId="77777777" w:rsidTr="007179DC">
        <w:tc>
          <w:tcPr>
            <w:tcW w:w="2127" w:type="dxa"/>
            <w:shd w:val="clear" w:color="auto" w:fill="E7E6E6" w:themeFill="background2"/>
          </w:tcPr>
          <w:p w14:paraId="12D1E528" w14:textId="77777777" w:rsidR="003C4788" w:rsidRPr="00264A5C" w:rsidRDefault="003C4788" w:rsidP="008421B1">
            <w:r w:rsidRPr="00264A5C">
              <w:t>Problèmes non résolus</w:t>
            </w:r>
          </w:p>
        </w:tc>
        <w:tc>
          <w:tcPr>
            <w:tcW w:w="6935" w:type="dxa"/>
            <w:shd w:val="clear" w:color="auto" w:fill="E7E6E6" w:themeFill="background2"/>
          </w:tcPr>
          <w:p w14:paraId="1950E568" w14:textId="77777777" w:rsidR="003C4788" w:rsidRDefault="003C4788" w:rsidP="008421B1">
            <w:r w:rsidRPr="003C4788">
              <w:t xml:space="preserve">Si l'utilisateur quitte l'application sans valider les informations de livraison et sans effectuer le règlement. </w:t>
            </w:r>
            <w:r>
              <w:t>La commande ne doit pas être validée.</w:t>
            </w:r>
          </w:p>
        </w:tc>
      </w:tr>
    </w:tbl>
    <w:p w14:paraId="1F3A7FF3" w14:textId="77777777" w:rsidR="003C4788" w:rsidRDefault="003C4788" w:rsidP="008421B1"/>
    <w:p w14:paraId="224B4121" w14:textId="77777777" w:rsidR="003C4788" w:rsidRDefault="003C4788" w:rsidP="008421B1">
      <w:pPr>
        <w:pStyle w:val="Titre4"/>
      </w:pPr>
      <w:bookmarkStart w:id="103" w:name="_Toc39658572"/>
      <w:r>
        <w:t>User Story.</w:t>
      </w:r>
      <w:bookmarkEnd w:id="103"/>
    </w:p>
    <w:p w14:paraId="3C0E5D24" w14:textId="77777777" w:rsidR="003C4788" w:rsidRDefault="003C4788" w:rsidP="008421B1"/>
    <w:tbl>
      <w:tblPr>
        <w:tblStyle w:val="Grilledutableau"/>
        <w:tblW w:w="0" w:type="auto"/>
        <w:tblLook w:val="04A0" w:firstRow="1" w:lastRow="0" w:firstColumn="1" w:lastColumn="0" w:noHBand="0" w:noVBand="1"/>
      </w:tblPr>
      <w:tblGrid>
        <w:gridCol w:w="1413"/>
        <w:gridCol w:w="7649"/>
      </w:tblGrid>
      <w:tr w:rsidR="003C4788" w:rsidRPr="007179DC" w14:paraId="1896081D" w14:textId="77777777" w:rsidTr="007179DC">
        <w:tc>
          <w:tcPr>
            <w:tcW w:w="1413" w:type="dxa"/>
          </w:tcPr>
          <w:p w14:paraId="0E17F2DE" w14:textId="77777777" w:rsidR="003C4788" w:rsidRDefault="003C4788" w:rsidP="008421B1">
            <w:r>
              <w:rPr>
                <w:noProof/>
              </w:rPr>
              <w:drawing>
                <wp:inline distT="0" distB="0" distL="0" distR="0" wp14:anchorId="405D9CD7" wp14:editId="6256C164">
                  <wp:extent cx="720000" cy="727200"/>
                  <wp:effectExtent l="0" t="0" r="4445"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000" cy="727200"/>
                          </a:xfrm>
                          <a:prstGeom prst="rect">
                            <a:avLst/>
                          </a:prstGeom>
                          <a:noFill/>
                          <a:ln>
                            <a:noFill/>
                          </a:ln>
                        </pic:spPr>
                      </pic:pic>
                    </a:graphicData>
                  </a:graphic>
                </wp:inline>
              </w:drawing>
            </w:r>
          </w:p>
        </w:tc>
        <w:tc>
          <w:tcPr>
            <w:tcW w:w="7649" w:type="dxa"/>
          </w:tcPr>
          <w:p w14:paraId="47CCD862" w14:textId="77777777" w:rsidR="003C4788" w:rsidRPr="003C4788" w:rsidRDefault="003C4788" w:rsidP="008421B1">
            <w:r w:rsidRPr="003C4788">
              <w:t>En tant que Jennifer je dois pouvoir sélectionner un client pour que les données de livraisons se remplissent automatiquement.</w:t>
            </w:r>
          </w:p>
        </w:tc>
      </w:tr>
    </w:tbl>
    <w:p w14:paraId="4EC1F236" w14:textId="77777777" w:rsidR="003C4788" w:rsidRPr="003C4788" w:rsidRDefault="003C4788" w:rsidP="008421B1"/>
    <w:p w14:paraId="0175EBDF" w14:textId="77777777" w:rsidR="003C4788" w:rsidRPr="003C4788" w:rsidRDefault="003C4788" w:rsidP="008421B1"/>
    <w:p w14:paraId="23E66CDB" w14:textId="77777777" w:rsidR="003C4788" w:rsidRPr="003C4788" w:rsidRDefault="003C4788" w:rsidP="008421B1"/>
    <w:p w14:paraId="59EAD2CB" w14:textId="77777777" w:rsidR="003C4788" w:rsidRPr="003C4788" w:rsidRDefault="003C4788" w:rsidP="008421B1"/>
    <w:p w14:paraId="20A594CB" w14:textId="77777777" w:rsidR="003C4788" w:rsidRPr="003C4788" w:rsidRDefault="003C4788" w:rsidP="008421B1"/>
    <w:p w14:paraId="0B4A0638" w14:textId="77777777" w:rsidR="003C4788" w:rsidRPr="003C4788" w:rsidRDefault="003C4788" w:rsidP="008421B1">
      <w:r w:rsidRPr="003C4788">
        <w:br w:type="page"/>
      </w:r>
    </w:p>
    <w:p w14:paraId="17FB56BB" w14:textId="1EBC4135" w:rsidR="0076460A" w:rsidRPr="003C7AB0" w:rsidRDefault="0076460A" w:rsidP="008421B1">
      <w:pPr>
        <w:pStyle w:val="Corpsdetexte"/>
      </w:pPr>
    </w:p>
    <w:p w14:paraId="203B09D8" w14:textId="77777777" w:rsidR="0076460A" w:rsidRPr="003C7AB0" w:rsidRDefault="008276B1" w:rsidP="008421B1">
      <w:pPr>
        <w:pStyle w:val="Titre2"/>
      </w:pPr>
      <w:bookmarkStart w:id="104" w:name="_Toc39658573"/>
      <w:r w:rsidRPr="003C7AB0">
        <w:t>Les règles de gestion générales</w:t>
      </w:r>
      <w:bookmarkEnd w:id="104"/>
    </w:p>
    <w:p w14:paraId="518364CC" w14:textId="77777777" w:rsidR="00A27AA0" w:rsidRDefault="00A27AA0" w:rsidP="00A27AA0">
      <w:pPr>
        <w:pStyle w:val="Corpsdetexte"/>
        <w:numPr>
          <w:ilvl w:val="0"/>
          <w:numId w:val="45"/>
        </w:numPr>
      </w:pPr>
      <w:r>
        <w:t>Les produits composés ont une liste de composant dans la classe "Component" et pour les pizzas ils ont leur mise en œuvre dans "Preparation".</w:t>
      </w:r>
    </w:p>
    <w:p w14:paraId="38BEC292" w14:textId="77777777" w:rsidR="00A27AA0" w:rsidRDefault="00A27AA0" w:rsidP="00A27AA0">
      <w:pPr>
        <w:pStyle w:val="Corpsdetexte"/>
        <w:numPr>
          <w:ilvl w:val="0"/>
          <w:numId w:val="45"/>
        </w:numPr>
      </w:pPr>
      <w:r>
        <w:t>Pour pouvoir faire une commande il faut s'identifier.</w:t>
      </w:r>
    </w:p>
    <w:p w14:paraId="093B3A6D" w14:textId="77777777" w:rsidR="00A27AA0" w:rsidRDefault="00A27AA0" w:rsidP="00A27AA0">
      <w:pPr>
        <w:pStyle w:val="Corpsdetexte"/>
        <w:numPr>
          <w:ilvl w:val="0"/>
          <w:numId w:val="45"/>
        </w:numPr>
      </w:pPr>
      <w:r>
        <w:t>L'utilisateur constitue un panier en fonction des produits à la vente dans le magasin sélectionné.</w:t>
      </w:r>
    </w:p>
    <w:p w14:paraId="403D23D7" w14:textId="77777777" w:rsidR="00A27AA0" w:rsidRDefault="00A27AA0" w:rsidP="00A27AA0">
      <w:pPr>
        <w:pStyle w:val="Corpsdetexte"/>
        <w:numPr>
          <w:ilvl w:val="0"/>
          <w:numId w:val="45"/>
        </w:numPr>
      </w:pPr>
      <w:r>
        <w:t>Lors de la validation du panier, on vérifie que les produits sont disponibles et on modifie le stock. Signaler au client si un produit n'est plus disponible pour qu'il puisse modifier son panier.</w:t>
      </w:r>
    </w:p>
    <w:p w14:paraId="0494CA72" w14:textId="7F4C4CE4" w:rsidR="00A27AA0" w:rsidRDefault="00A27AA0" w:rsidP="00A27AA0">
      <w:pPr>
        <w:pStyle w:val="Corpsdetexte"/>
        <w:numPr>
          <w:ilvl w:val="0"/>
          <w:numId w:val="45"/>
        </w:numPr>
      </w:pPr>
      <w:r>
        <w:t>L'heure de validation du panier et enregistré est la commande passe au statut "</w:t>
      </w:r>
      <w:r w:rsidR="00FE08BE">
        <w:t>E</w:t>
      </w:r>
      <w:r>
        <w:t>n attente".</w:t>
      </w:r>
    </w:p>
    <w:p w14:paraId="5B273B00" w14:textId="77777777" w:rsidR="00A27AA0" w:rsidRDefault="00A27AA0" w:rsidP="00A27AA0">
      <w:pPr>
        <w:pStyle w:val="Corpsdetexte"/>
        <w:numPr>
          <w:ilvl w:val="0"/>
          <w:numId w:val="45"/>
        </w:numPr>
      </w:pPr>
      <w:r>
        <w:t>Pour valider un panier on doit saisir une adresse de livraison qui est par défaut celle du client.</w:t>
      </w:r>
    </w:p>
    <w:p w14:paraId="0B0F42B3" w14:textId="77777777" w:rsidR="00A27AA0" w:rsidRDefault="00A27AA0" w:rsidP="00A27AA0">
      <w:pPr>
        <w:pStyle w:val="Corpsdetexte"/>
        <w:numPr>
          <w:ilvl w:val="0"/>
          <w:numId w:val="45"/>
        </w:numPr>
      </w:pPr>
      <w:r>
        <w:t>On doit proposer au client le paiement de la commande.</w:t>
      </w:r>
    </w:p>
    <w:p w14:paraId="637E7C61" w14:textId="77777777" w:rsidR="00A27AA0" w:rsidRDefault="00A27AA0" w:rsidP="00A27AA0">
      <w:pPr>
        <w:pStyle w:val="Corpsdetexte"/>
        <w:numPr>
          <w:ilvl w:val="0"/>
          <w:numId w:val="45"/>
        </w:numPr>
      </w:pPr>
      <w:r>
        <w:t>Une commande peut être modifiée si elle n'est pas passée en préparation et l'heure de validation de la commande est remplacée par l'heure de modification.</w:t>
      </w:r>
    </w:p>
    <w:p w14:paraId="13F56901" w14:textId="54A5F41B" w:rsidR="0076460A" w:rsidRDefault="0076460A" w:rsidP="008421B1">
      <w:pPr>
        <w:pStyle w:val="Corpsdetexte"/>
      </w:pPr>
    </w:p>
    <w:p w14:paraId="7D929838" w14:textId="77777777" w:rsidR="00A27AA0" w:rsidRPr="003C7AB0" w:rsidRDefault="00A27AA0" w:rsidP="008421B1">
      <w:pPr>
        <w:pStyle w:val="Corpsdetexte"/>
      </w:pPr>
    </w:p>
    <w:p w14:paraId="1DDA99BE" w14:textId="21A34A8E" w:rsidR="008F22EE" w:rsidRDefault="008F22EE" w:rsidP="008F22EE">
      <w:pPr>
        <w:pStyle w:val="Titre2"/>
        <w:jc w:val="left"/>
      </w:pPr>
      <w:bookmarkStart w:id="105" w:name="_Toc39658574"/>
      <w:r>
        <w:t>Le workflow</w:t>
      </w:r>
      <w:bookmarkEnd w:id="105"/>
      <w:r>
        <w:t xml:space="preserve"> </w:t>
      </w:r>
    </w:p>
    <w:p w14:paraId="6388493F" w14:textId="078A031C" w:rsidR="008F22EE" w:rsidRDefault="00ED0AD4" w:rsidP="008F22EE">
      <w:pPr>
        <w:pStyle w:val="Corpsdetexte"/>
        <w:jc w:val="center"/>
        <w:rPr>
          <w:lang w:val="en-GB"/>
        </w:rPr>
      </w:pPr>
      <w:r>
        <w:rPr>
          <w:noProof/>
          <w:lang w:val="en-GB"/>
        </w:rPr>
        <w:drawing>
          <wp:inline distT="0" distB="0" distL="0" distR="0" wp14:anchorId="48AE1918" wp14:editId="66FAE6B8">
            <wp:extent cx="6115050" cy="53721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5050" cy="5372100"/>
                    </a:xfrm>
                    <a:prstGeom prst="rect">
                      <a:avLst/>
                    </a:prstGeom>
                    <a:noFill/>
                    <a:ln>
                      <a:noFill/>
                    </a:ln>
                  </pic:spPr>
                </pic:pic>
              </a:graphicData>
            </a:graphic>
          </wp:inline>
        </w:drawing>
      </w:r>
    </w:p>
    <w:p w14:paraId="7E6ED485" w14:textId="77777777" w:rsidR="008F22EE" w:rsidRDefault="008F22EE" w:rsidP="008F22EE">
      <w:pPr>
        <w:pStyle w:val="Corpsdetexte"/>
        <w:jc w:val="center"/>
        <w:rPr>
          <w:lang w:val="en-GB"/>
        </w:rPr>
      </w:pPr>
    </w:p>
    <w:p w14:paraId="0B7E2A89" w14:textId="77777777" w:rsidR="0076460A" w:rsidRPr="003C7AB0" w:rsidRDefault="0076460A" w:rsidP="008421B1">
      <w:pPr>
        <w:pStyle w:val="Corpsdetexte"/>
      </w:pPr>
    </w:p>
    <w:p w14:paraId="02327F33" w14:textId="56E30FDB" w:rsidR="0076460A" w:rsidRPr="003C7AB0" w:rsidRDefault="008276B1" w:rsidP="008421B1">
      <w:pPr>
        <w:pStyle w:val="Titre1"/>
      </w:pPr>
      <w:bookmarkStart w:id="106" w:name="_Toc39658575"/>
      <w:r w:rsidRPr="003C7AB0">
        <w:t xml:space="preserve">Application </w:t>
      </w:r>
      <w:r w:rsidR="00D95547">
        <w:t>production</w:t>
      </w:r>
      <w:bookmarkEnd w:id="106"/>
    </w:p>
    <w:p w14:paraId="66466832" w14:textId="0DE11DAF" w:rsidR="0076460A" w:rsidRDefault="00D95547" w:rsidP="00D95547">
      <w:pPr>
        <w:pStyle w:val="Titre2"/>
      </w:pPr>
      <w:bookmarkStart w:id="107" w:name="_Toc39658576"/>
      <w:r>
        <w:t>Les acteurs</w:t>
      </w:r>
      <w:bookmarkEnd w:id="107"/>
    </w:p>
    <w:p w14:paraId="103C8AF5" w14:textId="564B69EA" w:rsidR="00D95547" w:rsidRDefault="00D95547" w:rsidP="00D95547">
      <w:pPr>
        <w:pStyle w:val="Corpsdetexte"/>
      </w:pPr>
      <w:r>
        <w:t>Les principaux acteurs sont :</w:t>
      </w:r>
    </w:p>
    <w:p w14:paraId="262B1F36" w14:textId="39C22150" w:rsidR="00D95547" w:rsidRDefault="00D95547" w:rsidP="00D95547">
      <w:pPr>
        <w:pStyle w:val="Corpsdetexte"/>
        <w:numPr>
          <w:ilvl w:val="0"/>
          <w:numId w:val="47"/>
        </w:numPr>
      </w:pPr>
      <w:r>
        <w:t>Le Pizzaiolo qui a en charge de la fabrication des pizzas.</w:t>
      </w:r>
    </w:p>
    <w:p w14:paraId="11759047" w14:textId="6B4C92E9" w:rsidR="00D95547" w:rsidRDefault="00D95547" w:rsidP="00D95547">
      <w:pPr>
        <w:pStyle w:val="Corpsdetexte"/>
        <w:numPr>
          <w:ilvl w:val="0"/>
          <w:numId w:val="47"/>
        </w:numPr>
      </w:pPr>
      <w:r>
        <w:t>Le Livreur qui s'occupe d'apporter les commandes à domicile aux Clients.</w:t>
      </w:r>
    </w:p>
    <w:p w14:paraId="0AE2A34B" w14:textId="4A6E3ADB" w:rsidR="00D95547" w:rsidRDefault="00D95547" w:rsidP="00D95547">
      <w:pPr>
        <w:pStyle w:val="Corpsdetexte"/>
        <w:numPr>
          <w:ilvl w:val="0"/>
          <w:numId w:val="47"/>
        </w:numPr>
      </w:pPr>
      <w:r>
        <w:t>L'Employé que distribue les commandes en takeaway.</w:t>
      </w:r>
    </w:p>
    <w:p w14:paraId="1BAC0C5A" w14:textId="09191248" w:rsidR="00D95547" w:rsidRDefault="00D95547" w:rsidP="00D95547">
      <w:pPr>
        <w:pStyle w:val="Corpsdetexte"/>
        <w:numPr>
          <w:ilvl w:val="0"/>
          <w:numId w:val="47"/>
        </w:numPr>
      </w:pPr>
      <w:r>
        <w:t>Le Client qui effectue la réception de sa commande et finalise si nécessaire le paiement.</w:t>
      </w:r>
    </w:p>
    <w:p w14:paraId="21DF0024" w14:textId="2983AF33" w:rsidR="00D95547" w:rsidRDefault="00D95547" w:rsidP="00D95547">
      <w:pPr>
        <w:pStyle w:val="Corpsdetexte"/>
        <w:numPr>
          <w:ilvl w:val="0"/>
          <w:numId w:val="47"/>
        </w:numPr>
      </w:pPr>
      <w:r>
        <w:t>Le Manager vérifie le bon déroulement de la production.</w:t>
      </w:r>
    </w:p>
    <w:p w14:paraId="4AADA0F7" w14:textId="77777777" w:rsidR="00D95547" w:rsidRPr="00D95547" w:rsidRDefault="00D95547" w:rsidP="00D95547">
      <w:pPr>
        <w:pStyle w:val="Corpsdetexte"/>
      </w:pPr>
    </w:p>
    <w:p w14:paraId="4322C27F" w14:textId="7DAB9E4F" w:rsidR="00D95547" w:rsidRDefault="00D95547" w:rsidP="00D95547">
      <w:pPr>
        <w:pStyle w:val="Titre2"/>
      </w:pPr>
      <w:bookmarkStart w:id="108" w:name="_Toc39658577"/>
      <w:r>
        <w:t>Cas d'utilisations</w:t>
      </w:r>
      <w:bookmarkEnd w:id="108"/>
    </w:p>
    <w:p w14:paraId="3F40FF8D" w14:textId="529DC31E" w:rsidR="00D95547" w:rsidRDefault="00D95547" w:rsidP="00FE08BE">
      <w:pPr>
        <w:pStyle w:val="Titre3"/>
      </w:pPr>
      <w:bookmarkStart w:id="109" w:name="_Toc18000867"/>
      <w:bookmarkStart w:id="110" w:name="_Toc39658578"/>
      <w:r>
        <w:t>Cas d'utilisation &lt;&lt;</w:t>
      </w:r>
      <w:r w:rsidR="00FE08BE">
        <w:t>Commencer fabrication</w:t>
      </w:r>
      <w:r>
        <w:t>&gt;&gt;</w:t>
      </w:r>
      <w:bookmarkEnd w:id="109"/>
      <w:bookmarkEnd w:id="110"/>
    </w:p>
    <w:p w14:paraId="3B98A5B4" w14:textId="77777777" w:rsidR="00D95547" w:rsidRPr="00A81C10" w:rsidRDefault="00D95547" w:rsidP="00FE08BE">
      <w:pPr>
        <w:pStyle w:val="Titre4"/>
      </w:pPr>
      <w:bookmarkStart w:id="111" w:name="_Toc18000868"/>
      <w:bookmarkStart w:id="112" w:name="_Toc39658579"/>
      <w:r>
        <w:t>Identification</w:t>
      </w:r>
      <w:bookmarkEnd w:id="111"/>
      <w:bookmarkEnd w:id="112"/>
    </w:p>
    <w:tbl>
      <w:tblPr>
        <w:tblStyle w:val="Grilledutableau"/>
        <w:tblW w:w="9067" w:type="dxa"/>
        <w:tblLook w:val="04A0" w:firstRow="1" w:lastRow="0" w:firstColumn="1" w:lastColumn="0" w:noHBand="0" w:noVBand="1"/>
      </w:tblPr>
      <w:tblGrid>
        <w:gridCol w:w="2119"/>
        <w:gridCol w:w="6948"/>
      </w:tblGrid>
      <w:tr w:rsidR="00D95547" w14:paraId="133CC699" w14:textId="77777777" w:rsidTr="00D95547">
        <w:tc>
          <w:tcPr>
            <w:tcW w:w="0" w:type="auto"/>
            <w:shd w:val="clear" w:color="auto" w:fill="E7E6E6" w:themeFill="background2"/>
          </w:tcPr>
          <w:p w14:paraId="6A19D04A" w14:textId="77777777" w:rsidR="00D95547" w:rsidRPr="00A14E6E" w:rsidRDefault="00D95547" w:rsidP="00D95547">
            <w:pPr>
              <w:rPr>
                <w:b/>
                <w:bCs/>
              </w:rPr>
            </w:pPr>
            <w:r w:rsidRPr="00A14E6E">
              <w:rPr>
                <w:b/>
                <w:bCs/>
              </w:rPr>
              <w:t>Numéro</w:t>
            </w:r>
          </w:p>
        </w:tc>
        <w:tc>
          <w:tcPr>
            <w:tcW w:w="6948" w:type="dxa"/>
            <w:shd w:val="clear" w:color="auto" w:fill="E7E6E6" w:themeFill="background2"/>
          </w:tcPr>
          <w:p w14:paraId="7B58A848" w14:textId="77777777" w:rsidR="00D95547" w:rsidRPr="00264A5C" w:rsidRDefault="00D95547" w:rsidP="00D95547">
            <w:pPr>
              <w:rPr>
                <w:b/>
                <w:bCs/>
              </w:rPr>
            </w:pPr>
            <w:r>
              <w:rPr>
                <w:b/>
                <w:bCs/>
              </w:rPr>
              <w:t>8</w:t>
            </w:r>
          </w:p>
        </w:tc>
      </w:tr>
      <w:tr w:rsidR="00D95547" w14:paraId="4348DB58" w14:textId="77777777" w:rsidTr="00D95547">
        <w:tc>
          <w:tcPr>
            <w:tcW w:w="0" w:type="auto"/>
          </w:tcPr>
          <w:p w14:paraId="1D9B998D" w14:textId="77777777" w:rsidR="00D95547" w:rsidRPr="00A14E6E" w:rsidRDefault="00D95547" w:rsidP="00D95547">
            <w:pPr>
              <w:rPr>
                <w:b/>
                <w:bCs/>
              </w:rPr>
            </w:pPr>
            <w:r w:rsidRPr="00A14E6E">
              <w:rPr>
                <w:b/>
                <w:bCs/>
              </w:rPr>
              <w:t>Nom</w:t>
            </w:r>
          </w:p>
        </w:tc>
        <w:tc>
          <w:tcPr>
            <w:tcW w:w="6948" w:type="dxa"/>
          </w:tcPr>
          <w:p w14:paraId="755E7203" w14:textId="245315F7" w:rsidR="00D95547" w:rsidRPr="00A14E6E" w:rsidRDefault="00FE08BE" w:rsidP="00D95547">
            <w:r>
              <w:t xml:space="preserve">Commencer fabrication </w:t>
            </w:r>
            <w:r w:rsidR="00D95547">
              <w:t xml:space="preserve">(package </w:t>
            </w:r>
            <w:r>
              <w:t>Production</w:t>
            </w:r>
            <w:r w:rsidR="00D95547">
              <w:t>)</w:t>
            </w:r>
          </w:p>
        </w:tc>
      </w:tr>
      <w:tr w:rsidR="00D95547" w14:paraId="14D36AB0" w14:textId="77777777" w:rsidTr="00D95547">
        <w:tc>
          <w:tcPr>
            <w:tcW w:w="0" w:type="auto"/>
            <w:shd w:val="clear" w:color="auto" w:fill="E7E6E6" w:themeFill="background2"/>
          </w:tcPr>
          <w:p w14:paraId="5D139B5B" w14:textId="77777777" w:rsidR="00D95547" w:rsidRPr="00A14E6E" w:rsidRDefault="00D95547" w:rsidP="00D95547">
            <w:pPr>
              <w:rPr>
                <w:b/>
                <w:bCs/>
              </w:rPr>
            </w:pPr>
            <w:r w:rsidRPr="00A14E6E">
              <w:rPr>
                <w:b/>
                <w:bCs/>
              </w:rPr>
              <w:t>A</w:t>
            </w:r>
            <w:r>
              <w:rPr>
                <w:b/>
                <w:bCs/>
              </w:rPr>
              <w:t>c</w:t>
            </w:r>
            <w:r w:rsidRPr="00A14E6E">
              <w:rPr>
                <w:b/>
                <w:bCs/>
              </w:rPr>
              <w:t>teur(s)</w:t>
            </w:r>
          </w:p>
        </w:tc>
        <w:tc>
          <w:tcPr>
            <w:tcW w:w="6948" w:type="dxa"/>
            <w:shd w:val="clear" w:color="auto" w:fill="E7E6E6" w:themeFill="background2"/>
          </w:tcPr>
          <w:p w14:paraId="543BCA79" w14:textId="77777777" w:rsidR="00D95547" w:rsidRPr="00A14E6E" w:rsidRDefault="00D95547" w:rsidP="00D95547">
            <w:r>
              <w:t>Pizzaiolo</w:t>
            </w:r>
          </w:p>
        </w:tc>
      </w:tr>
      <w:tr w:rsidR="00D95547" w14:paraId="75FF5375" w14:textId="77777777" w:rsidTr="00D95547">
        <w:tc>
          <w:tcPr>
            <w:tcW w:w="0" w:type="auto"/>
          </w:tcPr>
          <w:p w14:paraId="0DB0968A" w14:textId="77777777" w:rsidR="00D95547" w:rsidRPr="00A14E6E" w:rsidRDefault="00D95547" w:rsidP="00D95547">
            <w:pPr>
              <w:rPr>
                <w:b/>
                <w:bCs/>
              </w:rPr>
            </w:pPr>
            <w:r w:rsidRPr="00A14E6E">
              <w:rPr>
                <w:b/>
                <w:bCs/>
              </w:rPr>
              <w:t>Description succincte</w:t>
            </w:r>
          </w:p>
        </w:tc>
        <w:tc>
          <w:tcPr>
            <w:tcW w:w="6948" w:type="dxa"/>
          </w:tcPr>
          <w:p w14:paraId="4A8BF33D" w14:textId="77777777" w:rsidR="00D95547" w:rsidRPr="00A14E6E" w:rsidRDefault="00D95547" w:rsidP="00D95547">
            <w:r>
              <w:t>Le pizzaiolo sélectionne une commande dans la liste des commandes "En attente"</w:t>
            </w:r>
          </w:p>
        </w:tc>
      </w:tr>
      <w:tr w:rsidR="00D95547" w:rsidRPr="00EB43E8" w14:paraId="6D9CEB9A" w14:textId="77777777" w:rsidTr="00D95547">
        <w:tc>
          <w:tcPr>
            <w:tcW w:w="0" w:type="auto"/>
            <w:shd w:val="clear" w:color="auto" w:fill="E7E6E6" w:themeFill="background2"/>
          </w:tcPr>
          <w:p w14:paraId="5F31A9B6" w14:textId="77777777" w:rsidR="00D95547" w:rsidRPr="00A14E6E" w:rsidRDefault="00D95547" w:rsidP="00D95547">
            <w:pPr>
              <w:rPr>
                <w:b/>
                <w:bCs/>
              </w:rPr>
            </w:pPr>
            <w:r w:rsidRPr="00A14E6E">
              <w:rPr>
                <w:b/>
                <w:bCs/>
              </w:rPr>
              <w:t>Auteur</w:t>
            </w:r>
          </w:p>
        </w:tc>
        <w:tc>
          <w:tcPr>
            <w:tcW w:w="6948" w:type="dxa"/>
            <w:shd w:val="clear" w:color="auto" w:fill="E7E6E6" w:themeFill="background2"/>
          </w:tcPr>
          <w:p w14:paraId="0F488EDA" w14:textId="77777777" w:rsidR="00D95547" w:rsidRPr="00FD3206" w:rsidRDefault="00D95547" w:rsidP="00D95547">
            <w:pPr>
              <w:rPr>
                <w:lang w:val="pt-PT"/>
              </w:rPr>
            </w:pPr>
            <w:r w:rsidRPr="00FD3206">
              <w:rPr>
                <w:lang w:val="pt-PT"/>
              </w:rPr>
              <w:t>P.-E.</w:t>
            </w:r>
            <w:r>
              <w:rPr>
                <w:lang w:val="pt-PT"/>
              </w:rPr>
              <w:t xml:space="preserve"> </w:t>
            </w:r>
            <w:r w:rsidRPr="00FD3206">
              <w:rPr>
                <w:lang w:val="pt-PT"/>
              </w:rPr>
              <w:t>DOS SANTOS FACAO</w:t>
            </w:r>
          </w:p>
        </w:tc>
      </w:tr>
      <w:tr w:rsidR="00D95547" w14:paraId="44195A4C" w14:textId="77777777" w:rsidTr="00D95547">
        <w:tc>
          <w:tcPr>
            <w:tcW w:w="0" w:type="auto"/>
          </w:tcPr>
          <w:p w14:paraId="38076BCE" w14:textId="77777777" w:rsidR="00D95547" w:rsidRPr="00A14E6E" w:rsidRDefault="00D95547" w:rsidP="00D95547">
            <w:pPr>
              <w:rPr>
                <w:b/>
                <w:bCs/>
              </w:rPr>
            </w:pPr>
            <w:r w:rsidRPr="00A14E6E">
              <w:rPr>
                <w:b/>
                <w:bCs/>
              </w:rPr>
              <w:t>Date(s)</w:t>
            </w:r>
          </w:p>
        </w:tc>
        <w:tc>
          <w:tcPr>
            <w:tcW w:w="6948" w:type="dxa"/>
          </w:tcPr>
          <w:p w14:paraId="0FBF973B" w14:textId="411F0420" w:rsidR="00D95547" w:rsidRPr="00A14E6E" w:rsidRDefault="00FE08BE" w:rsidP="00D95547">
            <w:r>
              <w:t>06/05/20</w:t>
            </w:r>
            <w:r w:rsidR="00D95547">
              <w:t xml:space="preserve"> </w:t>
            </w:r>
            <w:r w:rsidR="00D95547" w:rsidRPr="00A14E6E">
              <w:t>(</w:t>
            </w:r>
            <w:r>
              <w:t>seconde</w:t>
            </w:r>
            <w:r w:rsidR="00D95547" w:rsidRPr="00A14E6E">
              <w:t xml:space="preserve"> rédaction)</w:t>
            </w:r>
          </w:p>
        </w:tc>
      </w:tr>
      <w:tr w:rsidR="00D95547" w14:paraId="6E20B1B8" w14:textId="77777777" w:rsidTr="00D95547">
        <w:tc>
          <w:tcPr>
            <w:tcW w:w="0" w:type="auto"/>
            <w:shd w:val="clear" w:color="auto" w:fill="E7E6E6" w:themeFill="background2"/>
          </w:tcPr>
          <w:p w14:paraId="1BA9E15D" w14:textId="77777777" w:rsidR="00D95547" w:rsidRPr="00A14E6E" w:rsidRDefault="00D95547" w:rsidP="00D95547">
            <w:pPr>
              <w:rPr>
                <w:b/>
                <w:bCs/>
              </w:rPr>
            </w:pPr>
            <w:r w:rsidRPr="00A14E6E">
              <w:rPr>
                <w:b/>
                <w:bCs/>
              </w:rPr>
              <w:t>Préconditions</w:t>
            </w:r>
          </w:p>
        </w:tc>
        <w:tc>
          <w:tcPr>
            <w:tcW w:w="6948" w:type="dxa"/>
            <w:shd w:val="clear" w:color="auto" w:fill="E7E6E6" w:themeFill="background2"/>
          </w:tcPr>
          <w:p w14:paraId="5F3778C3" w14:textId="77777777" w:rsidR="00D95547" w:rsidRPr="00A14E6E" w:rsidRDefault="00D95547" w:rsidP="00D95547">
            <w:r>
              <w:t>L'utilisateur doit être authentifié en tant que Pizzaiolo. La commande doit être "En attente"</w:t>
            </w:r>
          </w:p>
        </w:tc>
      </w:tr>
      <w:tr w:rsidR="00D95547" w14:paraId="0D97F423" w14:textId="77777777" w:rsidTr="00D95547">
        <w:tc>
          <w:tcPr>
            <w:tcW w:w="0" w:type="auto"/>
          </w:tcPr>
          <w:p w14:paraId="774EDAB9" w14:textId="77777777" w:rsidR="00D95547" w:rsidRPr="00A14E6E" w:rsidRDefault="00D95547" w:rsidP="00D95547">
            <w:pPr>
              <w:rPr>
                <w:b/>
                <w:bCs/>
              </w:rPr>
            </w:pPr>
            <w:r w:rsidRPr="00A14E6E">
              <w:rPr>
                <w:b/>
                <w:bCs/>
              </w:rPr>
              <w:t>Démarrage</w:t>
            </w:r>
          </w:p>
        </w:tc>
        <w:tc>
          <w:tcPr>
            <w:tcW w:w="6948" w:type="dxa"/>
          </w:tcPr>
          <w:p w14:paraId="2729E737" w14:textId="77777777" w:rsidR="00D95547" w:rsidRPr="00A14E6E" w:rsidRDefault="00D95547" w:rsidP="00D95547">
            <w:r>
              <w:t>L'utilisateur signale le démarrage de la préparation.</w:t>
            </w:r>
          </w:p>
        </w:tc>
      </w:tr>
    </w:tbl>
    <w:p w14:paraId="197D9D50" w14:textId="77777777" w:rsidR="00D95547" w:rsidRDefault="00D95547" w:rsidP="00D95547"/>
    <w:p w14:paraId="0308BB31" w14:textId="77777777" w:rsidR="00D95547" w:rsidRPr="00264A5C" w:rsidRDefault="00D95547" w:rsidP="00FE08BE">
      <w:pPr>
        <w:pStyle w:val="Titre4"/>
      </w:pPr>
      <w:bookmarkStart w:id="113" w:name="_Toc18000869"/>
      <w:bookmarkStart w:id="114" w:name="_Toc39658580"/>
      <w:r w:rsidRPr="00264A5C">
        <w:t>Le dialogue : le scénario nominal.</w:t>
      </w:r>
      <w:bookmarkEnd w:id="113"/>
      <w:bookmarkEnd w:id="114"/>
    </w:p>
    <w:tbl>
      <w:tblPr>
        <w:tblStyle w:val="Grilledutableau"/>
        <w:tblW w:w="0" w:type="auto"/>
        <w:tblLook w:val="04A0" w:firstRow="1" w:lastRow="0" w:firstColumn="1" w:lastColumn="0" w:noHBand="0" w:noVBand="1"/>
      </w:tblPr>
      <w:tblGrid>
        <w:gridCol w:w="2127"/>
        <w:gridCol w:w="3914"/>
        <w:gridCol w:w="3021"/>
      </w:tblGrid>
      <w:tr w:rsidR="00D95547" w14:paraId="189F0F4F" w14:textId="77777777" w:rsidTr="00D95547">
        <w:tc>
          <w:tcPr>
            <w:tcW w:w="2127" w:type="dxa"/>
            <w:shd w:val="clear" w:color="auto" w:fill="E7E6E6" w:themeFill="background2"/>
          </w:tcPr>
          <w:p w14:paraId="0101F1F7"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42AC35D3"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6399A6C0" w14:textId="77777777" w:rsidR="00D95547" w:rsidRPr="00264A5C" w:rsidRDefault="00D95547" w:rsidP="00D95547">
            <w:pPr>
              <w:rPr>
                <w:b/>
                <w:bCs/>
              </w:rPr>
            </w:pPr>
            <w:r w:rsidRPr="00264A5C">
              <w:rPr>
                <w:b/>
                <w:bCs/>
              </w:rPr>
              <w:t>Système</w:t>
            </w:r>
          </w:p>
        </w:tc>
      </w:tr>
      <w:tr w:rsidR="00D95547" w14:paraId="78C69C05" w14:textId="77777777" w:rsidTr="00D95547">
        <w:tc>
          <w:tcPr>
            <w:tcW w:w="2127" w:type="dxa"/>
          </w:tcPr>
          <w:p w14:paraId="291B1155" w14:textId="77777777" w:rsidR="00D95547" w:rsidRPr="00264A5C" w:rsidRDefault="00D95547" w:rsidP="00D95547">
            <w:pPr>
              <w:rPr>
                <w:b/>
                <w:bCs/>
              </w:rPr>
            </w:pPr>
            <w:r w:rsidRPr="00264A5C">
              <w:rPr>
                <w:b/>
                <w:bCs/>
              </w:rPr>
              <w:t>1.</w:t>
            </w:r>
          </w:p>
        </w:tc>
        <w:tc>
          <w:tcPr>
            <w:tcW w:w="3914" w:type="dxa"/>
          </w:tcPr>
          <w:p w14:paraId="0E74B63C" w14:textId="77777777" w:rsidR="00D95547" w:rsidRDefault="00D95547" w:rsidP="00D95547"/>
        </w:tc>
        <w:tc>
          <w:tcPr>
            <w:tcW w:w="3021" w:type="dxa"/>
          </w:tcPr>
          <w:p w14:paraId="2E7FD2CC" w14:textId="77777777" w:rsidR="00D95547" w:rsidRDefault="00D95547" w:rsidP="00D95547">
            <w:r>
              <w:t>Vérification du type d'utilisateur connecté.</w:t>
            </w:r>
          </w:p>
        </w:tc>
      </w:tr>
      <w:tr w:rsidR="00D95547" w14:paraId="38436949" w14:textId="77777777" w:rsidTr="00D95547">
        <w:tc>
          <w:tcPr>
            <w:tcW w:w="2127" w:type="dxa"/>
            <w:shd w:val="clear" w:color="auto" w:fill="E7E6E6" w:themeFill="background2"/>
          </w:tcPr>
          <w:p w14:paraId="765C69B1" w14:textId="77777777" w:rsidR="00D95547" w:rsidRPr="00264A5C" w:rsidRDefault="00D95547" w:rsidP="00D95547">
            <w:pPr>
              <w:rPr>
                <w:b/>
                <w:bCs/>
              </w:rPr>
            </w:pPr>
            <w:r w:rsidRPr="00264A5C">
              <w:rPr>
                <w:b/>
                <w:bCs/>
              </w:rPr>
              <w:t>2.</w:t>
            </w:r>
          </w:p>
        </w:tc>
        <w:tc>
          <w:tcPr>
            <w:tcW w:w="3914" w:type="dxa"/>
            <w:shd w:val="clear" w:color="auto" w:fill="E7E6E6" w:themeFill="background2"/>
          </w:tcPr>
          <w:p w14:paraId="524FB17F" w14:textId="77777777" w:rsidR="00D95547" w:rsidRDefault="00D95547" w:rsidP="00D95547"/>
        </w:tc>
        <w:tc>
          <w:tcPr>
            <w:tcW w:w="3021" w:type="dxa"/>
            <w:shd w:val="clear" w:color="auto" w:fill="E7E6E6" w:themeFill="background2"/>
          </w:tcPr>
          <w:p w14:paraId="56593B43" w14:textId="03D1F71F" w:rsidR="00D95547" w:rsidRDefault="00D95547" w:rsidP="00D95547">
            <w:r>
              <w:t>Passage en statut "</w:t>
            </w:r>
            <w:r w:rsidR="00FE08BE">
              <w:t>En fabrication</w:t>
            </w:r>
            <w:r>
              <w:t>".</w:t>
            </w:r>
          </w:p>
        </w:tc>
      </w:tr>
      <w:tr w:rsidR="00D95547" w14:paraId="15DAE71C" w14:textId="77777777" w:rsidTr="00D95547">
        <w:tc>
          <w:tcPr>
            <w:tcW w:w="2127" w:type="dxa"/>
            <w:shd w:val="clear" w:color="auto" w:fill="auto"/>
          </w:tcPr>
          <w:p w14:paraId="0D2AD73C" w14:textId="77777777" w:rsidR="00D95547" w:rsidRPr="00264A5C" w:rsidRDefault="00D95547" w:rsidP="00D95547">
            <w:pPr>
              <w:rPr>
                <w:b/>
                <w:bCs/>
              </w:rPr>
            </w:pPr>
            <w:r>
              <w:rPr>
                <w:b/>
                <w:bCs/>
              </w:rPr>
              <w:t>3.</w:t>
            </w:r>
          </w:p>
        </w:tc>
        <w:tc>
          <w:tcPr>
            <w:tcW w:w="3914" w:type="dxa"/>
            <w:shd w:val="clear" w:color="auto" w:fill="auto"/>
          </w:tcPr>
          <w:p w14:paraId="3F8FD7BD" w14:textId="77777777" w:rsidR="00D95547" w:rsidRDefault="00D95547" w:rsidP="00D95547"/>
        </w:tc>
        <w:tc>
          <w:tcPr>
            <w:tcW w:w="3021" w:type="dxa"/>
            <w:shd w:val="clear" w:color="auto" w:fill="auto"/>
          </w:tcPr>
          <w:p w14:paraId="0C543751" w14:textId="77777777" w:rsidR="00D95547" w:rsidRDefault="00D95547" w:rsidP="00D95547">
            <w:r>
              <w:t>Activation pour chaque pizza de la commande de la visualisation de la recette par simple clic sur le dessin au lieu de la composition.</w:t>
            </w:r>
          </w:p>
        </w:tc>
      </w:tr>
      <w:tr w:rsidR="00D95547" w14:paraId="2E9BB2B7" w14:textId="77777777" w:rsidTr="00D95547">
        <w:tc>
          <w:tcPr>
            <w:tcW w:w="2127" w:type="dxa"/>
            <w:shd w:val="clear" w:color="auto" w:fill="E7E6E6" w:themeFill="background2"/>
          </w:tcPr>
          <w:p w14:paraId="09E0D7FF" w14:textId="77777777" w:rsidR="00D95547" w:rsidRPr="00264A5C" w:rsidRDefault="00D95547" w:rsidP="00D95547">
            <w:pPr>
              <w:rPr>
                <w:b/>
                <w:bCs/>
              </w:rPr>
            </w:pPr>
            <w:r>
              <w:rPr>
                <w:b/>
                <w:bCs/>
              </w:rPr>
              <w:t>4.</w:t>
            </w:r>
          </w:p>
        </w:tc>
        <w:tc>
          <w:tcPr>
            <w:tcW w:w="3914" w:type="dxa"/>
            <w:shd w:val="clear" w:color="auto" w:fill="E7E6E6" w:themeFill="background2"/>
          </w:tcPr>
          <w:p w14:paraId="11CAF54E" w14:textId="77777777" w:rsidR="00D95547" w:rsidRDefault="00D95547" w:rsidP="00D95547">
            <w:r>
              <w:t>Clique sur une pizza.</w:t>
            </w:r>
          </w:p>
        </w:tc>
        <w:tc>
          <w:tcPr>
            <w:tcW w:w="3021" w:type="dxa"/>
            <w:shd w:val="clear" w:color="auto" w:fill="E7E6E6" w:themeFill="background2"/>
          </w:tcPr>
          <w:p w14:paraId="3231767F" w14:textId="77777777" w:rsidR="00D95547" w:rsidRDefault="00D95547" w:rsidP="00D95547"/>
        </w:tc>
      </w:tr>
      <w:tr w:rsidR="00D95547" w14:paraId="2EC4B77D" w14:textId="77777777" w:rsidTr="00D95547">
        <w:tc>
          <w:tcPr>
            <w:tcW w:w="2127" w:type="dxa"/>
            <w:shd w:val="clear" w:color="auto" w:fill="auto"/>
          </w:tcPr>
          <w:p w14:paraId="2623E262" w14:textId="77777777" w:rsidR="00D95547" w:rsidRDefault="00D95547" w:rsidP="00D95547">
            <w:pPr>
              <w:rPr>
                <w:b/>
                <w:bCs/>
              </w:rPr>
            </w:pPr>
            <w:r>
              <w:rPr>
                <w:b/>
                <w:bCs/>
              </w:rPr>
              <w:t>5.</w:t>
            </w:r>
          </w:p>
        </w:tc>
        <w:tc>
          <w:tcPr>
            <w:tcW w:w="3914" w:type="dxa"/>
            <w:shd w:val="clear" w:color="auto" w:fill="auto"/>
          </w:tcPr>
          <w:p w14:paraId="49B0A384" w14:textId="77777777" w:rsidR="00D95547" w:rsidRDefault="00D95547" w:rsidP="00D95547"/>
        </w:tc>
        <w:tc>
          <w:tcPr>
            <w:tcW w:w="3021" w:type="dxa"/>
            <w:shd w:val="clear" w:color="auto" w:fill="auto"/>
          </w:tcPr>
          <w:p w14:paraId="187DD799" w14:textId="77777777" w:rsidR="00D95547" w:rsidRDefault="00D95547" w:rsidP="00D95547">
            <w:r>
              <w:t>Appel du cas d'utilisation &lt;&lt;Consulter Recette&gt;&gt;.</w:t>
            </w:r>
          </w:p>
        </w:tc>
      </w:tr>
    </w:tbl>
    <w:p w14:paraId="4BC00502" w14:textId="77777777" w:rsidR="00D95547" w:rsidRDefault="00D95547" w:rsidP="00D95547"/>
    <w:p w14:paraId="208D0C53" w14:textId="77777777" w:rsidR="00D95547" w:rsidRDefault="00D95547" w:rsidP="00FE08BE">
      <w:pPr>
        <w:pStyle w:val="Titre4"/>
      </w:pPr>
      <w:bookmarkStart w:id="115" w:name="_Toc18000870"/>
      <w:bookmarkStart w:id="116" w:name="_Toc39658581"/>
      <w:r>
        <w:t>La fin et les postconditions.</w:t>
      </w:r>
      <w:bookmarkEnd w:id="115"/>
      <w:bookmarkEnd w:id="116"/>
    </w:p>
    <w:tbl>
      <w:tblPr>
        <w:tblStyle w:val="Grilledutableau"/>
        <w:tblW w:w="0" w:type="auto"/>
        <w:tblLook w:val="04A0" w:firstRow="1" w:lastRow="0" w:firstColumn="1" w:lastColumn="0" w:noHBand="0" w:noVBand="1"/>
      </w:tblPr>
      <w:tblGrid>
        <w:gridCol w:w="2127"/>
        <w:gridCol w:w="6935"/>
      </w:tblGrid>
      <w:tr w:rsidR="00D95547" w14:paraId="046D219A" w14:textId="77777777" w:rsidTr="00D95547">
        <w:tc>
          <w:tcPr>
            <w:tcW w:w="2127" w:type="dxa"/>
            <w:shd w:val="clear" w:color="auto" w:fill="E7E6E6" w:themeFill="background2"/>
          </w:tcPr>
          <w:p w14:paraId="5E1E8386" w14:textId="77777777" w:rsidR="00D95547" w:rsidRPr="00264A5C" w:rsidRDefault="00D95547" w:rsidP="00D95547">
            <w:pPr>
              <w:rPr>
                <w:b/>
                <w:bCs/>
              </w:rPr>
            </w:pPr>
            <w:r w:rsidRPr="00264A5C">
              <w:rPr>
                <w:b/>
                <w:bCs/>
              </w:rPr>
              <w:t>Fin</w:t>
            </w:r>
          </w:p>
        </w:tc>
        <w:tc>
          <w:tcPr>
            <w:tcW w:w="6935" w:type="dxa"/>
            <w:shd w:val="clear" w:color="auto" w:fill="E7E6E6" w:themeFill="background2"/>
          </w:tcPr>
          <w:p w14:paraId="53A88E6F" w14:textId="77777777" w:rsidR="00D95547" w:rsidRPr="003D6F76" w:rsidRDefault="00D95547" w:rsidP="00D95547">
            <w:r w:rsidRPr="003D6F76">
              <w:t xml:space="preserve">Scénario </w:t>
            </w:r>
            <w:r>
              <w:t>nominal : après le point 3 ou 5 si le Pizzaiolo demande la recette.</w:t>
            </w:r>
          </w:p>
        </w:tc>
      </w:tr>
      <w:tr w:rsidR="00D95547" w14:paraId="3A85F031" w14:textId="77777777" w:rsidTr="00D95547">
        <w:tc>
          <w:tcPr>
            <w:tcW w:w="2127" w:type="dxa"/>
          </w:tcPr>
          <w:p w14:paraId="69AECC49" w14:textId="77777777" w:rsidR="00D95547" w:rsidRPr="00264A5C" w:rsidRDefault="00D95547" w:rsidP="00D95547">
            <w:pPr>
              <w:rPr>
                <w:b/>
                <w:bCs/>
              </w:rPr>
            </w:pPr>
            <w:r w:rsidRPr="00264A5C">
              <w:rPr>
                <w:b/>
                <w:bCs/>
              </w:rPr>
              <w:t>Postconditions</w:t>
            </w:r>
          </w:p>
        </w:tc>
        <w:tc>
          <w:tcPr>
            <w:tcW w:w="6935" w:type="dxa"/>
          </w:tcPr>
          <w:p w14:paraId="71E00753" w14:textId="04E911ED" w:rsidR="00D95547" w:rsidRDefault="00D95547" w:rsidP="00D95547">
            <w:r>
              <w:t>La commande passe en statut "</w:t>
            </w:r>
            <w:r w:rsidR="00FE08BE">
              <w:t>En fabrication</w:t>
            </w:r>
            <w:r>
              <w:t>"</w:t>
            </w:r>
          </w:p>
        </w:tc>
      </w:tr>
    </w:tbl>
    <w:p w14:paraId="3F5C5726" w14:textId="77777777" w:rsidR="00D95547" w:rsidRDefault="00D95547" w:rsidP="00D95547"/>
    <w:p w14:paraId="5488345B" w14:textId="77777777" w:rsidR="00D95547" w:rsidRDefault="00D95547" w:rsidP="00FE08BE">
      <w:pPr>
        <w:pStyle w:val="Titre4"/>
      </w:pPr>
      <w:bookmarkStart w:id="117" w:name="_Toc18000871"/>
      <w:bookmarkStart w:id="118" w:name="_Toc39658582"/>
      <w:r>
        <w:t>Compléments.</w:t>
      </w:r>
      <w:bookmarkEnd w:id="117"/>
      <w:bookmarkEnd w:id="118"/>
    </w:p>
    <w:tbl>
      <w:tblPr>
        <w:tblStyle w:val="Grilledutableau"/>
        <w:tblW w:w="0" w:type="auto"/>
        <w:tblLook w:val="04A0" w:firstRow="1" w:lastRow="0" w:firstColumn="1" w:lastColumn="0" w:noHBand="0" w:noVBand="1"/>
      </w:tblPr>
      <w:tblGrid>
        <w:gridCol w:w="2127"/>
        <w:gridCol w:w="6935"/>
      </w:tblGrid>
      <w:tr w:rsidR="00D95547" w:rsidRPr="00A81C10" w14:paraId="4C9339EE" w14:textId="77777777" w:rsidTr="00D95547">
        <w:tc>
          <w:tcPr>
            <w:tcW w:w="2127" w:type="dxa"/>
            <w:shd w:val="clear" w:color="auto" w:fill="E7E6E6" w:themeFill="background2"/>
          </w:tcPr>
          <w:p w14:paraId="084D61F3" w14:textId="77777777" w:rsidR="00D95547" w:rsidRPr="00264A5C" w:rsidRDefault="00D95547" w:rsidP="00D95547">
            <w:pPr>
              <w:rPr>
                <w:b/>
                <w:bCs/>
              </w:rPr>
            </w:pPr>
            <w:r w:rsidRPr="00264A5C">
              <w:rPr>
                <w:b/>
                <w:bCs/>
              </w:rPr>
              <w:t>Ergonomie</w:t>
            </w:r>
          </w:p>
        </w:tc>
        <w:tc>
          <w:tcPr>
            <w:tcW w:w="6935" w:type="dxa"/>
            <w:shd w:val="clear" w:color="auto" w:fill="E7E6E6" w:themeFill="background2"/>
          </w:tcPr>
          <w:p w14:paraId="1BB3676B" w14:textId="77777777" w:rsidR="00D95547" w:rsidRPr="00F065E7" w:rsidRDefault="00D95547" w:rsidP="00D95547">
            <w:r>
              <w:t>L'affichage de la commande sélectionné se fait sous forme d'images représentant uniquement les pizzas avec un conteur indiquant la quantité.</w:t>
            </w:r>
          </w:p>
        </w:tc>
      </w:tr>
      <w:tr w:rsidR="00D95547" w14:paraId="18133AA1" w14:textId="77777777" w:rsidTr="00D95547">
        <w:tc>
          <w:tcPr>
            <w:tcW w:w="2127" w:type="dxa"/>
          </w:tcPr>
          <w:p w14:paraId="472232EE" w14:textId="77777777" w:rsidR="00D95547" w:rsidRPr="00264A5C" w:rsidRDefault="00D95547" w:rsidP="00D95547">
            <w:pPr>
              <w:rPr>
                <w:b/>
                <w:bCs/>
              </w:rPr>
            </w:pPr>
            <w:r w:rsidRPr="00264A5C">
              <w:rPr>
                <w:b/>
                <w:bCs/>
              </w:rPr>
              <w:t>Performances attendues</w:t>
            </w:r>
          </w:p>
        </w:tc>
        <w:tc>
          <w:tcPr>
            <w:tcW w:w="6935" w:type="dxa"/>
          </w:tcPr>
          <w:p w14:paraId="0608BBA4" w14:textId="77777777" w:rsidR="00D95547" w:rsidRPr="00F065E7" w:rsidRDefault="00D95547" w:rsidP="00D95547"/>
        </w:tc>
      </w:tr>
      <w:tr w:rsidR="00D95547" w14:paraId="4F81563E" w14:textId="77777777" w:rsidTr="00D95547">
        <w:tc>
          <w:tcPr>
            <w:tcW w:w="2127" w:type="dxa"/>
            <w:shd w:val="clear" w:color="auto" w:fill="E7E6E6" w:themeFill="background2"/>
          </w:tcPr>
          <w:p w14:paraId="34BCE0DF" w14:textId="77777777" w:rsidR="00D95547" w:rsidRPr="00264A5C" w:rsidRDefault="00D95547" w:rsidP="00D95547">
            <w:pPr>
              <w:rPr>
                <w:b/>
                <w:bCs/>
              </w:rPr>
            </w:pPr>
            <w:r w:rsidRPr="00264A5C">
              <w:rPr>
                <w:b/>
                <w:bCs/>
              </w:rPr>
              <w:t>Problèmes non résolus</w:t>
            </w:r>
          </w:p>
        </w:tc>
        <w:tc>
          <w:tcPr>
            <w:tcW w:w="6935" w:type="dxa"/>
            <w:shd w:val="clear" w:color="auto" w:fill="E7E6E6" w:themeFill="background2"/>
          </w:tcPr>
          <w:p w14:paraId="4D0B8F32" w14:textId="77777777" w:rsidR="00D95547" w:rsidRDefault="00D95547" w:rsidP="00D95547">
            <w:r>
              <w:t>Validation de la fin de préparation pour chaque pizza qui lancerait automatiquement l'étape suivante si toutes les pizzas sont cuites.</w:t>
            </w:r>
          </w:p>
        </w:tc>
      </w:tr>
    </w:tbl>
    <w:p w14:paraId="2FD663A3" w14:textId="77777777" w:rsidR="00D95547" w:rsidRDefault="00D95547" w:rsidP="00D95547"/>
    <w:p w14:paraId="4EB93942" w14:textId="77777777" w:rsidR="00D95547" w:rsidRDefault="00D95547" w:rsidP="00FE08BE">
      <w:pPr>
        <w:pStyle w:val="Titre4"/>
      </w:pPr>
      <w:bookmarkStart w:id="119" w:name="_Toc18000872"/>
      <w:bookmarkStart w:id="120" w:name="_Toc39658583"/>
      <w:r>
        <w:t>User Story.</w:t>
      </w:r>
      <w:bookmarkEnd w:id="119"/>
      <w:bookmarkEnd w:id="120"/>
    </w:p>
    <w:p w14:paraId="32D67909"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5E11C283" w14:textId="77777777" w:rsidTr="00D95547">
        <w:tc>
          <w:tcPr>
            <w:tcW w:w="1413" w:type="dxa"/>
          </w:tcPr>
          <w:p w14:paraId="68EE22DD" w14:textId="77777777" w:rsidR="00D95547" w:rsidRDefault="00D95547" w:rsidP="00D95547">
            <w:pPr>
              <w:jc w:val="center"/>
            </w:pPr>
            <w:r>
              <w:rPr>
                <w:noProof/>
              </w:rPr>
              <w:drawing>
                <wp:inline distT="0" distB="0" distL="0" distR="0" wp14:anchorId="27185D70" wp14:editId="6CC54F6D">
                  <wp:extent cx="720000" cy="820800"/>
                  <wp:effectExtent l="0" t="0" r="444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00" cy="820800"/>
                          </a:xfrm>
                          <a:prstGeom prst="rect">
                            <a:avLst/>
                          </a:prstGeom>
                          <a:noFill/>
                          <a:ln>
                            <a:noFill/>
                          </a:ln>
                        </pic:spPr>
                      </pic:pic>
                    </a:graphicData>
                  </a:graphic>
                </wp:inline>
              </w:drawing>
            </w:r>
          </w:p>
        </w:tc>
        <w:tc>
          <w:tcPr>
            <w:tcW w:w="7649" w:type="dxa"/>
          </w:tcPr>
          <w:p w14:paraId="12BC54E6" w14:textId="77777777" w:rsidR="00D95547" w:rsidRDefault="00D95547" w:rsidP="00D95547">
            <w:pPr>
              <w:jc w:val="left"/>
            </w:pPr>
            <w:r>
              <w:t>En tant que Luigi je dois signaler que je prépare une commande pour que personne ne puisse la modifier et indiquer.</w:t>
            </w:r>
          </w:p>
        </w:tc>
      </w:tr>
    </w:tbl>
    <w:p w14:paraId="6A5FF5F3"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6A8B282A" w14:textId="77777777" w:rsidTr="00D95547">
        <w:tc>
          <w:tcPr>
            <w:tcW w:w="1413" w:type="dxa"/>
          </w:tcPr>
          <w:p w14:paraId="7E6B6DB9" w14:textId="77777777" w:rsidR="00D95547" w:rsidRDefault="00D95547" w:rsidP="00D95547">
            <w:pPr>
              <w:jc w:val="center"/>
            </w:pPr>
            <w:r>
              <w:rPr>
                <w:noProof/>
              </w:rPr>
              <w:drawing>
                <wp:inline distT="0" distB="0" distL="0" distR="0" wp14:anchorId="6884FC36" wp14:editId="50CC87F2">
                  <wp:extent cx="720000" cy="900000"/>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900000"/>
                          </a:xfrm>
                          <a:prstGeom prst="rect">
                            <a:avLst/>
                          </a:prstGeom>
                          <a:noFill/>
                          <a:ln>
                            <a:noFill/>
                          </a:ln>
                        </pic:spPr>
                      </pic:pic>
                    </a:graphicData>
                  </a:graphic>
                </wp:inline>
              </w:drawing>
            </w:r>
          </w:p>
        </w:tc>
        <w:tc>
          <w:tcPr>
            <w:tcW w:w="7649" w:type="dxa"/>
          </w:tcPr>
          <w:p w14:paraId="7A5D5B79" w14:textId="77777777" w:rsidR="00D95547" w:rsidRDefault="00D95547" w:rsidP="00D95547">
            <w:pPr>
              <w:jc w:val="left"/>
            </w:pPr>
            <w:r>
              <w:t>En tant que Maguy je veux que le temps soit indiqué lors du lancement de la préparation pour suivre la vitesse d'exécution.</w:t>
            </w:r>
          </w:p>
        </w:tc>
      </w:tr>
    </w:tbl>
    <w:p w14:paraId="7790D328" w14:textId="77777777" w:rsidR="00D95547" w:rsidRDefault="00D95547" w:rsidP="00D95547"/>
    <w:p w14:paraId="7E6EE27C" w14:textId="77777777" w:rsidR="00D95547" w:rsidRDefault="00D95547" w:rsidP="00D95547">
      <w:pPr>
        <w:jc w:val="left"/>
      </w:pPr>
      <w:r>
        <w:br w:type="page"/>
      </w:r>
    </w:p>
    <w:p w14:paraId="7EF3B5C4" w14:textId="77777777" w:rsidR="00D95547" w:rsidRDefault="00D95547" w:rsidP="00BA01CE">
      <w:pPr>
        <w:pStyle w:val="Titre3"/>
      </w:pPr>
      <w:bookmarkStart w:id="121" w:name="_Toc18000873"/>
      <w:bookmarkStart w:id="122" w:name="_Toc39658584"/>
      <w:r>
        <w:t>Cas d'utilisation &lt;&lt;Consulter recettes&gt;&gt;</w:t>
      </w:r>
      <w:bookmarkEnd w:id="121"/>
      <w:bookmarkEnd w:id="122"/>
    </w:p>
    <w:p w14:paraId="669110D1" w14:textId="77777777" w:rsidR="00D95547" w:rsidRPr="00A81C10" w:rsidRDefault="00D95547" w:rsidP="00BA01CE">
      <w:pPr>
        <w:pStyle w:val="Titre4"/>
      </w:pPr>
      <w:bookmarkStart w:id="123" w:name="_Toc18000874"/>
      <w:bookmarkStart w:id="124" w:name="_Toc39658585"/>
      <w:r>
        <w:t>Identification</w:t>
      </w:r>
      <w:bookmarkEnd w:id="123"/>
      <w:bookmarkEnd w:id="124"/>
    </w:p>
    <w:tbl>
      <w:tblPr>
        <w:tblStyle w:val="Grilledutableau"/>
        <w:tblW w:w="9067" w:type="dxa"/>
        <w:tblLook w:val="04A0" w:firstRow="1" w:lastRow="0" w:firstColumn="1" w:lastColumn="0" w:noHBand="0" w:noVBand="1"/>
      </w:tblPr>
      <w:tblGrid>
        <w:gridCol w:w="2119"/>
        <w:gridCol w:w="6948"/>
      </w:tblGrid>
      <w:tr w:rsidR="00D95547" w14:paraId="0E515D5A" w14:textId="77777777" w:rsidTr="00D95547">
        <w:tc>
          <w:tcPr>
            <w:tcW w:w="0" w:type="auto"/>
            <w:shd w:val="clear" w:color="auto" w:fill="E7E6E6" w:themeFill="background2"/>
          </w:tcPr>
          <w:p w14:paraId="663F226D" w14:textId="77777777" w:rsidR="00D95547" w:rsidRPr="00A14E6E" w:rsidRDefault="00D95547" w:rsidP="00D95547">
            <w:pPr>
              <w:rPr>
                <w:b/>
                <w:bCs/>
              </w:rPr>
            </w:pPr>
            <w:r w:rsidRPr="00A14E6E">
              <w:rPr>
                <w:b/>
                <w:bCs/>
              </w:rPr>
              <w:t>Numéro</w:t>
            </w:r>
          </w:p>
        </w:tc>
        <w:tc>
          <w:tcPr>
            <w:tcW w:w="6948" w:type="dxa"/>
            <w:shd w:val="clear" w:color="auto" w:fill="E7E6E6" w:themeFill="background2"/>
          </w:tcPr>
          <w:p w14:paraId="1F189D25" w14:textId="77777777" w:rsidR="00D95547" w:rsidRPr="00264A5C" w:rsidRDefault="00D95547" w:rsidP="00D95547">
            <w:pPr>
              <w:rPr>
                <w:b/>
                <w:bCs/>
              </w:rPr>
            </w:pPr>
            <w:r>
              <w:rPr>
                <w:b/>
                <w:bCs/>
              </w:rPr>
              <w:t>9</w:t>
            </w:r>
          </w:p>
        </w:tc>
      </w:tr>
      <w:tr w:rsidR="00D95547" w14:paraId="17E5D52F" w14:textId="77777777" w:rsidTr="00D95547">
        <w:tc>
          <w:tcPr>
            <w:tcW w:w="0" w:type="auto"/>
          </w:tcPr>
          <w:p w14:paraId="6276EF0E" w14:textId="77777777" w:rsidR="00D95547" w:rsidRPr="00A14E6E" w:rsidRDefault="00D95547" w:rsidP="00D95547">
            <w:pPr>
              <w:rPr>
                <w:b/>
                <w:bCs/>
              </w:rPr>
            </w:pPr>
            <w:r w:rsidRPr="00A14E6E">
              <w:rPr>
                <w:b/>
                <w:bCs/>
              </w:rPr>
              <w:t>Nom</w:t>
            </w:r>
          </w:p>
        </w:tc>
        <w:tc>
          <w:tcPr>
            <w:tcW w:w="6948" w:type="dxa"/>
          </w:tcPr>
          <w:p w14:paraId="07BDD01E" w14:textId="04729A14" w:rsidR="00D95547" w:rsidRPr="00A14E6E" w:rsidRDefault="00D95547" w:rsidP="00D95547">
            <w:r>
              <w:t xml:space="preserve">Consulter recettes (package </w:t>
            </w:r>
            <w:r w:rsidR="00BA01CE">
              <w:t>Production</w:t>
            </w:r>
            <w:r>
              <w:t>)</w:t>
            </w:r>
          </w:p>
        </w:tc>
      </w:tr>
      <w:tr w:rsidR="00D95547" w14:paraId="3E77AA5F" w14:textId="77777777" w:rsidTr="00D95547">
        <w:tc>
          <w:tcPr>
            <w:tcW w:w="0" w:type="auto"/>
            <w:shd w:val="clear" w:color="auto" w:fill="E7E6E6" w:themeFill="background2"/>
          </w:tcPr>
          <w:p w14:paraId="67302E15" w14:textId="77777777" w:rsidR="00D95547" w:rsidRPr="00A14E6E" w:rsidRDefault="00D95547" w:rsidP="00D95547">
            <w:pPr>
              <w:rPr>
                <w:b/>
                <w:bCs/>
              </w:rPr>
            </w:pPr>
            <w:r w:rsidRPr="00A14E6E">
              <w:rPr>
                <w:b/>
                <w:bCs/>
              </w:rPr>
              <w:t>A</w:t>
            </w:r>
            <w:r>
              <w:rPr>
                <w:b/>
                <w:bCs/>
              </w:rPr>
              <w:t>c</w:t>
            </w:r>
            <w:r w:rsidRPr="00A14E6E">
              <w:rPr>
                <w:b/>
                <w:bCs/>
              </w:rPr>
              <w:t>teur(s)</w:t>
            </w:r>
          </w:p>
        </w:tc>
        <w:tc>
          <w:tcPr>
            <w:tcW w:w="6948" w:type="dxa"/>
            <w:shd w:val="clear" w:color="auto" w:fill="E7E6E6" w:themeFill="background2"/>
          </w:tcPr>
          <w:p w14:paraId="3E64DCCE" w14:textId="77777777" w:rsidR="00D95547" w:rsidRPr="00A14E6E" w:rsidRDefault="00D95547" w:rsidP="00D95547">
            <w:r>
              <w:t>Pizzaiolo</w:t>
            </w:r>
          </w:p>
        </w:tc>
      </w:tr>
      <w:tr w:rsidR="00D95547" w14:paraId="58696A63" w14:textId="77777777" w:rsidTr="00D95547">
        <w:tc>
          <w:tcPr>
            <w:tcW w:w="0" w:type="auto"/>
          </w:tcPr>
          <w:p w14:paraId="0FCFC8B2" w14:textId="77777777" w:rsidR="00D95547" w:rsidRPr="00A14E6E" w:rsidRDefault="00D95547" w:rsidP="00D95547">
            <w:pPr>
              <w:rPr>
                <w:b/>
                <w:bCs/>
              </w:rPr>
            </w:pPr>
            <w:r w:rsidRPr="00A14E6E">
              <w:rPr>
                <w:b/>
                <w:bCs/>
              </w:rPr>
              <w:t>Description succincte</w:t>
            </w:r>
          </w:p>
        </w:tc>
        <w:tc>
          <w:tcPr>
            <w:tcW w:w="6948" w:type="dxa"/>
          </w:tcPr>
          <w:p w14:paraId="31530166" w14:textId="77777777" w:rsidR="00D95547" w:rsidRPr="00A14E6E" w:rsidRDefault="00D95547" w:rsidP="00D95547">
            <w:r>
              <w:t>Le pizzaiolo clique sur une pizza de la commande qu'il est en train de préparé.</w:t>
            </w:r>
          </w:p>
        </w:tc>
      </w:tr>
      <w:tr w:rsidR="00D95547" w:rsidRPr="00EB43E8" w14:paraId="6F58B8E0" w14:textId="77777777" w:rsidTr="00D95547">
        <w:tc>
          <w:tcPr>
            <w:tcW w:w="0" w:type="auto"/>
            <w:shd w:val="clear" w:color="auto" w:fill="E7E6E6" w:themeFill="background2"/>
          </w:tcPr>
          <w:p w14:paraId="5F234AFA" w14:textId="77777777" w:rsidR="00D95547" w:rsidRPr="00A14E6E" w:rsidRDefault="00D95547" w:rsidP="00D95547">
            <w:pPr>
              <w:rPr>
                <w:b/>
                <w:bCs/>
              </w:rPr>
            </w:pPr>
            <w:r w:rsidRPr="00A14E6E">
              <w:rPr>
                <w:b/>
                <w:bCs/>
              </w:rPr>
              <w:t>Auteur</w:t>
            </w:r>
          </w:p>
        </w:tc>
        <w:tc>
          <w:tcPr>
            <w:tcW w:w="6948" w:type="dxa"/>
            <w:shd w:val="clear" w:color="auto" w:fill="E7E6E6" w:themeFill="background2"/>
          </w:tcPr>
          <w:p w14:paraId="6800520D" w14:textId="77777777" w:rsidR="00D95547" w:rsidRPr="00FD3206" w:rsidRDefault="00D95547" w:rsidP="00D95547">
            <w:pPr>
              <w:rPr>
                <w:lang w:val="pt-PT"/>
              </w:rPr>
            </w:pPr>
            <w:r w:rsidRPr="00FD3206">
              <w:rPr>
                <w:lang w:val="pt-PT"/>
              </w:rPr>
              <w:t>P.-E.</w:t>
            </w:r>
            <w:r>
              <w:rPr>
                <w:lang w:val="pt-PT"/>
              </w:rPr>
              <w:t xml:space="preserve"> </w:t>
            </w:r>
            <w:r w:rsidRPr="00FD3206">
              <w:rPr>
                <w:lang w:val="pt-PT"/>
              </w:rPr>
              <w:t>DOS SANTOS FACAO</w:t>
            </w:r>
          </w:p>
        </w:tc>
      </w:tr>
      <w:tr w:rsidR="00D95547" w14:paraId="77C02947" w14:textId="77777777" w:rsidTr="00D95547">
        <w:tc>
          <w:tcPr>
            <w:tcW w:w="0" w:type="auto"/>
          </w:tcPr>
          <w:p w14:paraId="39B968C1" w14:textId="77777777" w:rsidR="00D95547" w:rsidRPr="00A14E6E" w:rsidRDefault="00D95547" w:rsidP="00D95547">
            <w:pPr>
              <w:rPr>
                <w:b/>
                <w:bCs/>
              </w:rPr>
            </w:pPr>
            <w:r w:rsidRPr="00A14E6E">
              <w:rPr>
                <w:b/>
                <w:bCs/>
              </w:rPr>
              <w:t>Date(s)</w:t>
            </w:r>
          </w:p>
        </w:tc>
        <w:tc>
          <w:tcPr>
            <w:tcW w:w="6948" w:type="dxa"/>
          </w:tcPr>
          <w:p w14:paraId="18F485DD" w14:textId="6F62D160" w:rsidR="00D95547" w:rsidRPr="00A14E6E" w:rsidRDefault="00BA01CE" w:rsidP="00D95547">
            <w:r>
              <w:t>06/05/20</w:t>
            </w:r>
            <w:r w:rsidR="00D95547">
              <w:t xml:space="preserve"> </w:t>
            </w:r>
            <w:r w:rsidR="00D95547" w:rsidRPr="00A14E6E">
              <w:t>(</w:t>
            </w:r>
            <w:r>
              <w:t>seconde</w:t>
            </w:r>
            <w:r w:rsidR="00D95547" w:rsidRPr="00A14E6E">
              <w:t xml:space="preserve"> rédaction)</w:t>
            </w:r>
          </w:p>
        </w:tc>
      </w:tr>
      <w:tr w:rsidR="00D95547" w14:paraId="31C162EC" w14:textId="77777777" w:rsidTr="00D95547">
        <w:tc>
          <w:tcPr>
            <w:tcW w:w="0" w:type="auto"/>
            <w:shd w:val="clear" w:color="auto" w:fill="E7E6E6" w:themeFill="background2"/>
          </w:tcPr>
          <w:p w14:paraId="21FC7943" w14:textId="77777777" w:rsidR="00D95547" w:rsidRPr="00A14E6E" w:rsidRDefault="00D95547" w:rsidP="00D95547">
            <w:pPr>
              <w:rPr>
                <w:b/>
                <w:bCs/>
              </w:rPr>
            </w:pPr>
            <w:r w:rsidRPr="00A14E6E">
              <w:rPr>
                <w:b/>
                <w:bCs/>
              </w:rPr>
              <w:t>Préconditions</w:t>
            </w:r>
          </w:p>
        </w:tc>
        <w:tc>
          <w:tcPr>
            <w:tcW w:w="6948" w:type="dxa"/>
            <w:shd w:val="clear" w:color="auto" w:fill="E7E6E6" w:themeFill="background2"/>
          </w:tcPr>
          <w:p w14:paraId="6DC4CB8A" w14:textId="77777777" w:rsidR="00D95547" w:rsidRPr="00A14E6E" w:rsidRDefault="00D95547" w:rsidP="00D95547">
            <w:r>
              <w:t>L'utilisateur doit être authentifié en tant que Pizzaiolo et il a sélectionné une commande pour la préparer.</w:t>
            </w:r>
          </w:p>
        </w:tc>
      </w:tr>
      <w:tr w:rsidR="00D95547" w14:paraId="47D20218" w14:textId="77777777" w:rsidTr="00D95547">
        <w:tc>
          <w:tcPr>
            <w:tcW w:w="0" w:type="auto"/>
          </w:tcPr>
          <w:p w14:paraId="62FCBFE3" w14:textId="77777777" w:rsidR="00D95547" w:rsidRPr="00A14E6E" w:rsidRDefault="00D95547" w:rsidP="00D95547">
            <w:pPr>
              <w:rPr>
                <w:b/>
                <w:bCs/>
              </w:rPr>
            </w:pPr>
            <w:r w:rsidRPr="00A14E6E">
              <w:rPr>
                <w:b/>
                <w:bCs/>
              </w:rPr>
              <w:t>Démarrage</w:t>
            </w:r>
          </w:p>
        </w:tc>
        <w:tc>
          <w:tcPr>
            <w:tcW w:w="6948" w:type="dxa"/>
          </w:tcPr>
          <w:p w14:paraId="155A6499" w14:textId="77777777" w:rsidR="00D95547" w:rsidRPr="00A14E6E" w:rsidRDefault="00D95547" w:rsidP="00D95547">
            <w:r>
              <w:t>L'utilisateur clique sur une pizza.</w:t>
            </w:r>
          </w:p>
        </w:tc>
      </w:tr>
    </w:tbl>
    <w:p w14:paraId="5EA73B9E" w14:textId="77777777" w:rsidR="00D95547" w:rsidRDefault="00D95547" w:rsidP="00D95547"/>
    <w:p w14:paraId="50A701A0" w14:textId="77777777" w:rsidR="00D95547" w:rsidRPr="00264A5C" w:rsidRDefault="00D95547" w:rsidP="00BA01CE">
      <w:pPr>
        <w:pStyle w:val="Titre4"/>
      </w:pPr>
      <w:bookmarkStart w:id="125" w:name="_Toc18000875"/>
      <w:bookmarkStart w:id="126" w:name="_Toc39658586"/>
      <w:r w:rsidRPr="00264A5C">
        <w:t>Le dialogue : le scénario nominal.</w:t>
      </w:r>
      <w:bookmarkEnd w:id="125"/>
      <w:bookmarkEnd w:id="126"/>
    </w:p>
    <w:tbl>
      <w:tblPr>
        <w:tblStyle w:val="Grilledutableau"/>
        <w:tblW w:w="0" w:type="auto"/>
        <w:tblLook w:val="04A0" w:firstRow="1" w:lastRow="0" w:firstColumn="1" w:lastColumn="0" w:noHBand="0" w:noVBand="1"/>
      </w:tblPr>
      <w:tblGrid>
        <w:gridCol w:w="2127"/>
        <w:gridCol w:w="3914"/>
        <w:gridCol w:w="3021"/>
      </w:tblGrid>
      <w:tr w:rsidR="00D95547" w14:paraId="3355C196" w14:textId="77777777" w:rsidTr="00D95547">
        <w:tc>
          <w:tcPr>
            <w:tcW w:w="2127" w:type="dxa"/>
            <w:shd w:val="clear" w:color="auto" w:fill="E7E6E6" w:themeFill="background2"/>
          </w:tcPr>
          <w:p w14:paraId="31F6402D"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4F08CB26"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1F66519D" w14:textId="77777777" w:rsidR="00D95547" w:rsidRPr="00264A5C" w:rsidRDefault="00D95547" w:rsidP="00D95547">
            <w:pPr>
              <w:rPr>
                <w:b/>
                <w:bCs/>
              </w:rPr>
            </w:pPr>
            <w:r w:rsidRPr="00264A5C">
              <w:rPr>
                <w:b/>
                <w:bCs/>
              </w:rPr>
              <w:t>Système</w:t>
            </w:r>
          </w:p>
        </w:tc>
      </w:tr>
      <w:tr w:rsidR="00D95547" w14:paraId="7C2F69ED" w14:textId="77777777" w:rsidTr="00D95547">
        <w:tc>
          <w:tcPr>
            <w:tcW w:w="2127" w:type="dxa"/>
          </w:tcPr>
          <w:p w14:paraId="7BF07141" w14:textId="77777777" w:rsidR="00D95547" w:rsidRPr="00264A5C" w:rsidRDefault="00D95547" w:rsidP="00D95547">
            <w:pPr>
              <w:rPr>
                <w:b/>
                <w:bCs/>
              </w:rPr>
            </w:pPr>
            <w:r w:rsidRPr="00264A5C">
              <w:rPr>
                <w:b/>
                <w:bCs/>
              </w:rPr>
              <w:t>1.</w:t>
            </w:r>
          </w:p>
        </w:tc>
        <w:tc>
          <w:tcPr>
            <w:tcW w:w="3914" w:type="dxa"/>
          </w:tcPr>
          <w:p w14:paraId="5235BBAE" w14:textId="77777777" w:rsidR="00D95547" w:rsidRDefault="00D95547" w:rsidP="00D95547"/>
        </w:tc>
        <w:tc>
          <w:tcPr>
            <w:tcW w:w="3021" w:type="dxa"/>
          </w:tcPr>
          <w:p w14:paraId="726DDFCB" w14:textId="77777777" w:rsidR="00D95547" w:rsidRDefault="00D95547" w:rsidP="00D95547">
            <w:r>
              <w:t>Vérification du type d'utilisateur connecté.</w:t>
            </w:r>
          </w:p>
        </w:tc>
      </w:tr>
      <w:tr w:rsidR="00D95547" w14:paraId="6ABFB440" w14:textId="77777777" w:rsidTr="00D95547">
        <w:tc>
          <w:tcPr>
            <w:tcW w:w="2127" w:type="dxa"/>
            <w:shd w:val="clear" w:color="auto" w:fill="E7E6E6" w:themeFill="background2"/>
          </w:tcPr>
          <w:p w14:paraId="41FF9A9D" w14:textId="77777777" w:rsidR="00D95547" w:rsidRPr="00264A5C" w:rsidRDefault="00D95547" w:rsidP="00D95547">
            <w:pPr>
              <w:rPr>
                <w:b/>
                <w:bCs/>
              </w:rPr>
            </w:pPr>
            <w:r w:rsidRPr="00264A5C">
              <w:rPr>
                <w:b/>
                <w:bCs/>
              </w:rPr>
              <w:t>2.</w:t>
            </w:r>
          </w:p>
        </w:tc>
        <w:tc>
          <w:tcPr>
            <w:tcW w:w="3914" w:type="dxa"/>
            <w:shd w:val="clear" w:color="auto" w:fill="E7E6E6" w:themeFill="background2"/>
          </w:tcPr>
          <w:p w14:paraId="05DB5A12" w14:textId="77777777" w:rsidR="00D95547" w:rsidRDefault="00D95547" w:rsidP="00D95547"/>
        </w:tc>
        <w:tc>
          <w:tcPr>
            <w:tcW w:w="3021" w:type="dxa"/>
            <w:shd w:val="clear" w:color="auto" w:fill="E7E6E6" w:themeFill="background2"/>
          </w:tcPr>
          <w:p w14:paraId="4B1B20A2" w14:textId="77777777" w:rsidR="00D95547" w:rsidRDefault="00D95547" w:rsidP="00D95547">
            <w:r>
              <w:t>Affichage de la recette de la pizza sélectionnée.</w:t>
            </w:r>
          </w:p>
        </w:tc>
      </w:tr>
    </w:tbl>
    <w:p w14:paraId="5772ED71" w14:textId="77777777" w:rsidR="00D95547" w:rsidRDefault="00D95547" w:rsidP="00D95547"/>
    <w:p w14:paraId="6F0BDAFE" w14:textId="77777777" w:rsidR="00D95547" w:rsidRDefault="00D95547" w:rsidP="00BA01CE">
      <w:pPr>
        <w:pStyle w:val="Titre4"/>
      </w:pPr>
      <w:bookmarkStart w:id="127" w:name="_Toc18000876"/>
      <w:bookmarkStart w:id="128" w:name="_Toc39658587"/>
      <w:r>
        <w:t>La fin et les postconditions.</w:t>
      </w:r>
      <w:bookmarkEnd w:id="127"/>
      <w:bookmarkEnd w:id="128"/>
    </w:p>
    <w:tbl>
      <w:tblPr>
        <w:tblStyle w:val="Grilledutableau"/>
        <w:tblW w:w="0" w:type="auto"/>
        <w:tblLook w:val="04A0" w:firstRow="1" w:lastRow="0" w:firstColumn="1" w:lastColumn="0" w:noHBand="0" w:noVBand="1"/>
      </w:tblPr>
      <w:tblGrid>
        <w:gridCol w:w="2127"/>
        <w:gridCol w:w="6935"/>
      </w:tblGrid>
      <w:tr w:rsidR="00D95547" w14:paraId="7967B223" w14:textId="77777777" w:rsidTr="00D95547">
        <w:tc>
          <w:tcPr>
            <w:tcW w:w="2127" w:type="dxa"/>
            <w:shd w:val="clear" w:color="auto" w:fill="E7E6E6" w:themeFill="background2"/>
          </w:tcPr>
          <w:p w14:paraId="34DD4566" w14:textId="77777777" w:rsidR="00D95547" w:rsidRPr="00264A5C" w:rsidRDefault="00D95547" w:rsidP="00D95547">
            <w:pPr>
              <w:rPr>
                <w:b/>
                <w:bCs/>
              </w:rPr>
            </w:pPr>
            <w:r w:rsidRPr="00264A5C">
              <w:rPr>
                <w:b/>
                <w:bCs/>
              </w:rPr>
              <w:t>Fin</w:t>
            </w:r>
          </w:p>
        </w:tc>
        <w:tc>
          <w:tcPr>
            <w:tcW w:w="6935" w:type="dxa"/>
            <w:shd w:val="clear" w:color="auto" w:fill="E7E6E6" w:themeFill="background2"/>
          </w:tcPr>
          <w:p w14:paraId="27BC2F1A" w14:textId="77777777" w:rsidR="00D95547" w:rsidRPr="003D6F76" w:rsidRDefault="00D95547" w:rsidP="00D95547">
            <w:r w:rsidRPr="003D6F76">
              <w:t xml:space="preserve">Scénario </w:t>
            </w:r>
            <w:r>
              <w:t>nominal : après le point 2 avec l'affichage de la recette.</w:t>
            </w:r>
          </w:p>
        </w:tc>
      </w:tr>
      <w:tr w:rsidR="00D95547" w14:paraId="08C8D7EA" w14:textId="77777777" w:rsidTr="00D95547">
        <w:tc>
          <w:tcPr>
            <w:tcW w:w="2127" w:type="dxa"/>
          </w:tcPr>
          <w:p w14:paraId="1A29E3AD" w14:textId="77777777" w:rsidR="00D95547" w:rsidRPr="00264A5C" w:rsidRDefault="00D95547" w:rsidP="00D95547">
            <w:pPr>
              <w:rPr>
                <w:b/>
                <w:bCs/>
              </w:rPr>
            </w:pPr>
            <w:r w:rsidRPr="00264A5C">
              <w:rPr>
                <w:b/>
                <w:bCs/>
              </w:rPr>
              <w:t>Postconditions</w:t>
            </w:r>
          </w:p>
        </w:tc>
        <w:tc>
          <w:tcPr>
            <w:tcW w:w="6935" w:type="dxa"/>
          </w:tcPr>
          <w:p w14:paraId="54101A2B" w14:textId="77777777" w:rsidR="00D95547" w:rsidRDefault="00D95547" w:rsidP="00D95547">
            <w:r>
              <w:t>Aucunes.</w:t>
            </w:r>
          </w:p>
        </w:tc>
      </w:tr>
    </w:tbl>
    <w:p w14:paraId="1C0FDBE4" w14:textId="77777777" w:rsidR="00D95547" w:rsidRDefault="00D95547" w:rsidP="00D95547"/>
    <w:p w14:paraId="27736FEE" w14:textId="77777777" w:rsidR="00D95547" w:rsidRDefault="00D95547" w:rsidP="00BA01CE">
      <w:pPr>
        <w:pStyle w:val="Titre4"/>
      </w:pPr>
      <w:bookmarkStart w:id="129" w:name="_Toc18000877"/>
      <w:bookmarkStart w:id="130" w:name="_Toc39658588"/>
      <w:r>
        <w:t>Compléments.</w:t>
      </w:r>
      <w:bookmarkEnd w:id="129"/>
      <w:bookmarkEnd w:id="130"/>
    </w:p>
    <w:tbl>
      <w:tblPr>
        <w:tblStyle w:val="Grilledutableau"/>
        <w:tblW w:w="0" w:type="auto"/>
        <w:tblLook w:val="04A0" w:firstRow="1" w:lastRow="0" w:firstColumn="1" w:lastColumn="0" w:noHBand="0" w:noVBand="1"/>
      </w:tblPr>
      <w:tblGrid>
        <w:gridCol w:w="2127"/>
        <w:gridCol w:w="6935"/>
      </w:tblGrid>
      <w:tr w:rsidR="00D95547" w:rsidRPr="00A81C10" w14:paraId="7B8C4538" w14:textId="77777777" w:rsidTr="00D95547">
        <w:tc>
          <w:tcPr>
            <w:tcW w:w="2127" w:type="dxa"/>
            <w:shd w:val="clear" w:color="auto" w:fill="E7E6E6" w:themeFill="background2"/>
          </w:tcPr>
          <w:p w14:paraId="1299B67C" w14:textId="77777777" w:rsidR="00D95547" w:rsidRPr="00264A5C" w:rsidRDefault="00D95547" w:rsidP="00D95547">
            <w:pPr>
              <w:rPr>
                <w:b/>
                <w:bCs/>
              </w:rPr>
            </w:pPr>
            <w:r w:rsidRPr="00264A5C">
              <w:rPr>
                <w:b/>
                <w:bCs/>
              </w:rPr>
              <w:t>Ergonomie</w:t>
            </w:r>
          </w:p>
        </w:tc>
        <w:tc>
          <w:tcPr>
            <w:tcW w:w="6935" w:type="dxa"/>
            <w:shd w:val="clear" w:color="auto" w:fill="E7E6E6" w:themeFill="background2"/>
          </w:tcPr>
          <w:p w14:paraId="2DFA6F4A" w14:textId="77777777" w:rsidR="00D95547" w:rsidRPr="00F065E7" w:rsidRDefault="00D95547" w:rsidP="00D95547">
            <w:r>
              <w:t>Au lieu d'afficher la composition de chaque pizza par simple clic, pour le Pizzaiolo on affiche la recette.</w:t>
            </w:r>
          </w:p>
        </w:tc>
      </w:tr>
      <w:tr w:rsidR="00D95547" w14:paraId="144A1A03" w14:textId="77777777" w:rsidTr="00D95547">
        <w:tc>
          <w:tcPr>
            <w:tcW w:w="2127" w:type="dxa"/>
          </w:tcPr>
          <w:p w14:paraId="4F485F4B" w14:textId="77777777" w:rsidR="00D95547" w:rsidRPr="00264A5C" w:rsidRDefault="00D95547" w:rsidP="00D95547">
            <w:pPr>
              <w:rPr>
                <w:b/>
                <w:bCs/>
              </w:rPr>
            </w:pPr>
            <w:r w:rsidRPr="00264A5C">
              <w:rPr>
                <w:b/>
                <w:bCs/>
              </w:rPr>
              <w:t>Performances attendues</w:t>
            </w:r>
          </w:p>
        </w:tc>
        <w:tc>
          <w:tcPr>
            <w:tcW w:w="6935" w:type="dxa"/>
          </w:tcPr>
          <w:p w14:paraId="267C9418" w14:textId="77777777" w:rsidR="00D95547" w:rsidRPr="00F065E7" w:rsidRDefault="00D95547" w:rsidP="00D95547"/>
        </w:tc>
      </w:tr>
      <w:tr w:rsidR="00D95547" w14:paraId="7989A723" w14:textId="77777777" w:rsidTr="00D95547">
        <w:tc>
          <w:tcPr>
            <w:tcW w:w="2127" w:type="dxa"/>
            <w:shd w:val="clear" w:color="auto" w:fill="E7E6E6" w:themeFill="background2"/>
          </w:tcPr>
          <w:p w14:paraId="79D4AEE4" w14:textId="77777777" w:rsidR="00D95547" w:rsidRPr="00264A5C" w:rsidRDefault="00D95547" w:rsidP="00D95547">
            <w:pPr>
              <w:rPr>
                <w:b/>
                <w:bCs/>
              </w:rPr>
            </w:pPr>
            <w:r w:rsidRPr="00264A5C">
              <w:rPr>
                <w:b/>
                <w:bCs/>
              </w:rPr>
              <w:t>Problèmes non résolus</w:t>
            </w:r>
          </w:p>
        </w:tc>
        <w:tc>
          <w:tcPr>
            <w:tcW w:w="6935" w:type="dxa"/>
            <w:shd w:val="clear" w:color="auto" w:fill="E7E6E6" w:themeFill="background2"/>
          </w:tcPr>
          <w:p w14:paraId="6F465DCE" w14:textId="77777777" w:rsidR="00D95547" w:rsidRDefault="00D95547" w:rsidP="00D95547"/>
        </w:tc>
      </w:tr>
    </w:tbl>
    <w:p w14:paraId="30DDDAEF" w14:textId="77777777" w:rsidR="00D95547" w:rsidRDefault="00D95547" w:rsidP="00D95547"/>
    <w:p w14:paraId="4A24C7FC" w14:textId="77777777" w:rsidR="00D95547" w:rsidRDefault="00D95547" w:rsidP="00BA01CE">
      <w:pPr>
        <w:pStyle w:val="Titre4"/>
      </w:pPr>
      <w:bookmarkStart w:id="131" w:name="_Toc18000878"/>
      <w:bookmarkStart w:id="132" w:name="_Toc39658589"/>
      <w:r>
        <w:t>User Story.</w:t>
      </w:r>
      <w:bookmarkEnd w:id="131"/>
      <w:bookmarkEnd w:id="132"/>
    </w:p>
    <w:tbl>
      <w:tblPr>
        <w:tblStyle w:val="Grilledutableau"/>
        <w:tblW w:w="0" w:type="auto"/>
        <w:tblLook w:val="04A0" w:firstRow="1" w:lastRow="0" w:firstColumn="1" w:lastColumn="0" w:noHBand="0" w:noVBand="1"/>
      </w:tblPr>
      <w:tblGrid>
        <w:gridCol w:w="1413"/>
        <w:gridCol w:w="7649"/>
      </w:tblGrid>
      <w:tr w:rsidR="00D95547" w14:paraId="320CB748" w14:textId="77777777" w:rsidTr="00D95547">
        <w:tc>
          <w:tcPr>
            <w:tcW w:w="1413" w:type="dxa"/>
          </w:tcPr>
          <w:p w14:paraId="549B2687" w14:textId="77777777" w:rsidR="00D95547" w:rsidRDefault="00D95547" w:rsidP="00D95547">
            <w:pPr>
              <w:jc w:val="center"/>
            </w:pPr>
            <w:r>
              <w:rPr>
                <w:noProof/>
              </w:rPr>
              <w:drawing>
                <wp:inline distT="0" distB="0" distL="0" distR="0" wp14:anchorId="51883112" wp14:editId="70CF576D">
                  <wp:extent cx="720000" cy="820800"/>
                  <wp:effectExtent l="0" t="0" r="444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00" cy="820800"/>
                          </a:xfrm>
                          <a:prstGeom prst="rect">
                            <a:avLst/>
                          </a:prstGeom>
                          <a:noFill/>
                          <a:ln>
                            <a:noFill/>
                          </a:ln>
                        </pic:spPr>
                      </pic:pic>
                    </a:graphicData>
                  </a:graphic>
                </wp:inline>
              </w:drawing>
            </w:r>
          </w:p>
        </w:tc>
        <w:tc>
          <w:tcPr>
            <w:tcW w:w="7649" w:type="dxa"/>
          </w:tcPr>
          <w:p w14:paraId="5F21E2F5" w14:textId="77777777" w:rsidR="00D95547" w:rsidRDefault="00D95547" w:rsidP="00D95547">
            <w:pPr>
              <w:jc w:val="left"/>
            </w:pPr>
            <w:r>
              <w:t>En tant que Luigi je veux consulter les recettes des nouvelles pizza en cliquant sur son icône dans la commande que je suis en train de traiter.</w:t>
            </w:r>
          </w:p>
        </w:tc>
      </w:tr>
    </w:tbl>
    <w:p w14:paraId="2CE01CAD" w14:textId="77777777" w:rsidR="00D95547" w:rsidRDefault="00D95547" w:rsidP="00D95547">
      <w:pPr>
        <w:jc w:val="left"/>
      </w:pPr>
    </w:p>
    <w:p w14:paraId="2CB8D252" w14:textId="3F4330F6" w:rsidR="00D95547" w:rsidRDefault="00D95547" w:rsidP="00BA01CE">
      <w:pPr>
        <w:pStyle w:val="Titre3"/>
      </w:pPr>
      <w:bookmarkStart w:id="133" w:name="_Toc18000879"/>
      <w:bookmarkStart w:id="134" w:name="_Toc39658590"/>
      <w:r>
        <w:t>Cas d'utilisation &lt;&lt;Terminer</w:t>
      </w:r>
      <w:r w:rsidR="00BA01CE">
        <w:t xml:space="preserve"> fabrication</w:t>
      </w:r>
      <w:r>
        <w:t>&gt;&gt;</w:t>
      </w:r>
      <w:bookmarkEnd w:id="133"/>
      <w:bookmarkEnd w:id="134"/>
    </w:p>
    <w:p w14:paraId="4969537A" w14:textId="77777777" w:rsidR="00D95547" w:rsidRPr="00A81C10" w:rsidRDefault="00D95547" w:rsidP="00BA01CE">
      <w:pPr>
        <w:pStyle w:val="Titre4"/>
      </w:pPr>
      <w:bookmarkStart w:id="135" w:name="_Toc18000880"/>
      <w:bookmarkStart w:id="136" w:name="_Toc39658591"/>
      <w:r>
        <w:t>Identification</w:t>
      </w:r>
      <w:bookmarkEnd w:id="135"/>
      <w:bookmarkEnd w:id="136"/>
    </w:p>
    <w:tbl>
      <w:tblPr>
        <w:tblStyle w:val="Grilledutableau"/>
        <w:tblW w:w="9067" w:type="dxa"/>
        <w:tblLook w:val="04A0" w:firstRow="1" w:lastRow="0" w:firstColumn="1" w:lastColumn="0" w:noHBand="0" w:noVBand="1"/>
      </w:tblPr>
      <w:tblGrid>
        <w:gridCol w:w="2119"/>
        <w:gridCol w:w="6948"/>
      </w:tblGrid>
      <w:tr w:rsidR="00D95547" w14:paraId="0B8BD0FC" w14:textId="77777777" w:rsidTr="00D95547">
        <w:tc>
          <w:tcPr>
            <w:tcW w:w="0" w:type="auto"/>
            <w:shd w:val="clear" w:color="auto" w:fill="E7E6E6" w:themeFill="background2"/>
          </w:tcPr>
          <w:p w14:paraId="68B4584B" w14:textId="77777777" w:rsidR="00D95547" w:rsidRPr="00A14E6E" w:rsidRDefault="00D95547" w:rsidP="00D95547">
            <w:pPr>
              <w:rPr>
                <w:b/>
                <w:bCs/>
              </w:rPr>
            </w:pPr>
            <w:r w:rsidRPr="00A14E6E">
              <w:rPr>
                <w:b/>
                <w:bCs/>
              </w:rPr>
              <w:t>Numéro</w:t>
            </w:r>
          </w:p>
        </w:tc>
        <w:tc>
          <w:tcPr>
            <w:tcW w:w="6948" w:type="dxa"/>
            <w:shd w:val="clear" w:color="auto" w:fill="E7E6E6" w:themeFill="background2"/>
          </w:tcPr>
          <w:p w14:paraId="69AC2171" w14:textId="77777777" w:rsidR="00D95547" w:rsidRPr="00264A5C" w:rsidRDefault="00D95547" w:rsidP="00D95547">
            <w:pPr>
              <w:rPr>
                <w:b/>
                <w:bCs/>
              </w:rPr>
            </w:pPr>
            <w:r>
              <w:rPr>
                <w:b/>
                <w:bCs/>
              </w:rPr>
              <w:t>10</w:t>
            </w:r>
          </w:p>
        </w:tc>
      </w:tr>
      <w:tr w:rsidR="00D95547" w14:paraId="758C970F" w14:textId="77777777" w:rsidTr="00D95547">
        <w:tc>
          <w:tcPr>
            <w:tcW w:w="0" w:type="auto"/>
          </w:tcPr>
          <w:p w14:paraId="0DDCFA5D" w14:textId="77777777" w:rsidR="00D95547" w:rsidRPr="00A14E6E" w:rsidRDefault="00D95547" w:rsidP="00D95547">
            <w:pPr>
              <w:rPr>
                <w:b/>
                <w:bCs/>
              </w:rPr>
            </w:pPr>
            <w:r w:rsidRPr="00A14E6E">
              <w:rPr>
                <w:b/>
                <w:bCs/>
              </w:rPr>
              <w:t>Nom</w:t>
            </w:r>
          </w:p>
        </w:tc>
        <w:tc>
          <w:tcPr>
            <w:tcW w:w="6948" w:type="dxa"/>
          </w:tcPr>
          <w:p w14:paraId="717D78B4" w14:textId="2F98C534" w:rsidR="00D95547" w:rsidRPr="00A14E6E" w:rsidRDefault="00D95547" w:rsidP="00D95547">
            <w:r>
              <w:t>Terminer</w:t>
            </w:r>
            <w:r w:rsidR="00BA01CE">
              <w:t xml:space="preserve"> fabrication</w:t>
            </w:r>
            <w:r>
              <w:t xml:space="preserve"> (package </w:t>
            </w:r>
            <w:r w:rsidR="00BA01CE">
              <w:t>Production</w:t>
            </w:r>
            <w:r>
              <w:t>)</w:t>
            </w:r>
          </w:p>
        </w:tc>
      </w:tr>
      <w:tr w:rsidR="00D95547" w14:paraId="04B8923F" w14:textId="77777777" w:rsidTr="00D95547">
        <w:tc>
          <w:tcPr>
            <w:tcW w:w="0" w:type="auto"/>
            <w:shd w:val="clear" w:color="auto" w:fill="E7E6E6" w:themeFill="background2"/>
          </w:tcPr>
          <w:p w14:paraId="2D8C1C74" w14:textId="77777777" w:rsidR="00D95547" w:rsidRPr="00A14E6E" w:rsidRDefault="00D95547" w:rsidP="00D95547">
            <w:pPr>
              <w:rPr>
                <w:b/>
                <w:bCs/>
              </w:rPr>
            </w:pPr>
            <w:r w:rsidRPr="00A14E6E">
              <w:rPr>
                <w:b/>
                <w:bCs/>
              </w:rPr>
              <w:t>A</w:t>
            </w:r>
            <w:r>
              <w:rPr>
                <w:b/>
                <w:bCs/>
              </w:rPr>
              <w:t>c</w:t>
            </w:r>
            <w:r w:rsidRPr="00A14E6E">
              <w:rPr>
                <w:b/>
                <w:bCs/>
              </w:rPr>
              <w:t>teur(s)</w:t>
            </w:r>
          </w:p>
        </w:tc>
        <w:tc>
          <w:tcPr>
            <w:tcW w:w="6948" w:type="dxa"/>
            <w:shd w:val="clear" w:color="auto" w:fill="E7E6E6" w:themeFill="background2"/>
          </w:tcPr>
          <w:p w14:paraId="732C474F" w14:textId="77777777" w:rsidR="00D95547" w:rsidRPr="00A14E6E" w:rsidRDefault="00D95547" w:rsidP="00D95547">
            <w:r>
              <w:t>Pizzaiolo</w:t>
            </w:r>
          </w:p>
        </w:tc>
      </w:tr>
      <w:tr w:rsidR="00D95547" w14:paraId="1CE93684" w14:textId="77777777" w:rsidTr="00D95547">
        <w:tc>
          <w:tcPr>
            <w:tcW w:w="0" w:type="auto"/>
          </w:tcPr>
          <w:p w14:paraId="37CF27C5" w14:textId="77777777" w:rsidR="00D95547" w:rsidRPr="00A14E6E" w:rsidRDefault="00D95547" w:rsidP="00D95547">
            <w:pPr>
              <w:rPr>
                <w:b/>
                <w:bCs/>
              </w:rPr>
            </w:pPr>
            <w:r w:rsidRPr="00A14E6E">
              <w:rPr>
                <w:b/>
                <w:bCs/>
              </w:rPr>
              <w:t>Description succincte</w:t>
            </w:r>
          </w:p>
        </w:tc>
        <w:tc>
          <w:tcPr>
            <w:tcW w:w="6948" w:type="dxa"/>
          </w:tcPr>
          <w:p w14:paraId="213582D7" w14:textId="77777777" w:rsidR="00D95547" w:rsidRPr="00A14E6E" w:rsidRDefault="00D95547" w:rsidP="00D95547">
            <w:r>
              <w:t>Le pizzaiolo a sélectionné une commande et a finit de la préparer. Il veut indiquer que la commande est prête.</w:t>
            </w:r>
          </w:p>
        </w:tc>
      </w:tr>
      <w:tr w:rsidR="00D95547" w:rsidRPr="00EB43E8" w14:paraId="6B452D55" w14:textId="77777777" w:rsidTr="00D95547">
        <w:tc>
          <w:tcPr>
            <w:tcW w:w="0" w:type="auto"/>
            <w:shd w:val="clear" w:color="auto" w:fill="E7E6E6" w:themeFill="background2"/>
          </w:tcPr>
          <w:p w14:paraId="39DD3993" w14:textId="77777777" w:rsidR="00D95547" w:rsidRPr="00A14E6E" w:rsidRDefault="00D95547" w:rsidP="00D95547">
            <w:pPr>
              <w:rPr>
                <w:b/>
                <w:bCs/>
              </w:rPr>
            </w:pPr>
            <w:r w:rsidRPr="00A14E6E">
              <w:rPr>
                <w:b/>
                <w:bCs/>
              </w:rPr>
              <w:t>Auteur</w:t>
            </w:r>
          </w:p>
        </w:tc>
        <w:tc>
          <w:tcPr>
            <w:tcW w:w="6948" w:type="dxa"/>
            <w:shd w:val="clear" w:color="auto" w:fill="E7E6E6" w:themeFill="background2"/>
          </w:tcPr>
          <w:p w14:paraId="76F68B26" w14:textId="77777777" w:rsidR="00D95547" w:rsidRPr="00FD3206" w:rsidRDefault="00D95547" w:rsidP="00D95547">
            <w:pPr>
              <w:rPr>
                <w:lang w:val="pt-PT"/>
              </w:rPr>
            </w:pPr>
            <w:r w:rsidRPr="00FD3206">
              <w:rPr>
                <w:lang w:val="pt-PT"/>
              </w:rPr>
              <w:t>P.-E.</w:t>
            </w:r>
            <w:r>
              <w:rPr>
                <w:lang w:val="pt-PT"/>
              </w:rPr>
              <w:t xml:space="preserve"> </w:t>
            </w:r>
            <w:r w:rsidRPr="00FD3206">
              <w:rPr>
                <w:lang w:val="pt-PT"/>
              </w:rPr>
              <w:t>DOS SANTOS FACAO</w:t>
            </w:r>
          </w:p>
        </w:tc>
      </w:tr>
      <w:tr w:rsidR="00D95547" w14:paraId="346B1A5B" w14:textId="77777777" w:rsidTr="00D95547">
        <w:tc>
          <w:tcPr>
            <w:tcW w:w="0" w:type="auto"/>
          </w:tcPr>
          <w:p w14:paraId="57E911E2" w14:textId="77777777" w:rsidR="00D95547" w:rsidRPr="00A14E6E" w:rsidRDefault="00D95547" w:rsidP="00D95547">
            <w:pPr>
              <w:rPr>
                <w:b/>
                <w:bCs/>
              </w:rPr>
            </w:pPr>
            <w:r w:rsidRPr="00A14E6E">
              <w:rPr>
                <w:b/>
                <w:bCs/>
              </w:rPr>
              <w:t>Date(s)</w:t>
            </w:r>
          </w:p>
        </w:tc>
        <w:tc>
          <w:tcPr>
            <w:tcW w:w="6948" w:type="dxa"/>
          </w:tcPr>
          <w:p w14:paraId="235FFC9F" w14:textId="5E6D74B8" w:rsidR="00D95547" w:rsidRPr="00A14E6E" w:rsidRDefault="00BA01CE" w:rsidP="00D95547">
            <w:r>
              <w:t>06/05/20</w:t>
            </w:r>
            <w:r w:rsidR="00D95547">
              <w:t xml:space="preserve"> </w:t>
            </w:r>
            <w:r w:rsidR="00D95547" w:rsidRPr="00A14E6E">
              <w:t>(</w:t>
            </w:r>
            <w:r>
              <w:t>seconde</w:t>
            </w:r>
            <w:r w:rsidR="00D95547" w:rsidRPr="00A14E6E">
              <w:t xml:space="preserve"> rédaction)</w:t>
            </w:r>
          </w:p>
        </w:tc>
      </w:tr>
      <w:tr w:rsidR="00D95547" w14:paraId="73E5070D" w14:textId="77777777" w:rsidTr="00D95547">
        <w:tc>
          <w:tcPr>
            <w:tcW w:w="0" w:type="auto"/>
            <w:shd w:val="clear" w:color="auto" w:fill="E7E6E6" w:themeFill="background2"/>
          </w:tcPr>
          <w:p w14:paraId="0BDEF08D" w14:textId="77777777" w:rsidR="00D95547" w:rsidRPr="00A14E6E" w:rsidRDefault="00D95547" w:rsidP="00D95547">
            <w:pPr>
              <w:rPr>
                <w:b/>
                <w:bCs/>
              </w:rPr>
            </w:pPr>
            <w:r w:rsidRPr="00A14E6E">
              <w:rPr>
                <w:b/>
                <w:bCs/>
              </w:rPr>
              <w:t>Préconditions</w:t>
            </w:r>
          </w:p>
        </w:tc>
        <w:tc>
          <w:tcPr>
            <w:tcW w:w="6948" w:type="dxa"/>
            <w:shd w:val="clear" w:color="auto" w:fill="E7E6E6" w:themeFill="background2"/>
          </w:tcPr>
          <w:p w14:paraId="02BEFC63" w14:textId="77777777" w:rsidR="00D95547" w:rsidRPr="00A14E6E" w:rsidRDefault="00D95547" w:rsidP="00D95547">
            <w:r>
              <w:t>L'utilisateur doit être authentifié en tant que Pizzaiolo. La commande doit être dans l'état "Préparation"</w:t>
            </w:r>
          </w:p>
        </w:tc>
      </w:tr>
      <w:tr w:rsidR="00D95547" w14:paraId="14C3200C" w14:textId="77777777" w:rsidTr="00D95547">
        <w:tc>
          <w:tcPr>
            <w:tcW w:w="0" w:type="auto"/>
          </w:tcPr>
          <w:p w14:paraId="344C7A8E" w14:textId="77777777" w:rsidR="00D95547" w:rsidRPr="00A14E6E" w:rsidRDefault="00D95547" w:rsidP="00D95547">
            <w:pPr>
              <w:rPr>
                <w:b/>
                <w:bCs/>
              </w:rPr>
            </w:pPr>
            <w:r w:rsidRPr="00A14E6E">
              <w:rPr>
                <w:b/>
                <w:bCs/>
              </w:rPr>
              <w:t>Démarrage</w:t>
            </w:r>
          </w:p>
        </w:tc>
        <w:tc>
          <w:tcPr>
            <w:tcW w:w="6948" w:type="dxa"/>
          </w:tcPr>
          <w:p w14:paraId="75067BAA" w14:textId="77777777" w:rsidR="00D95547" w:rsidRPr="00A14E6E" w:rsidRDefault="00D95547" w:rsidP="00D95547">
            <w:r>
              <w:t>L'utilisateur signale la fin de la préparation.</w:t>
            </w:r>
          </w:p>
        </w:tc>
      </w:tr>
    </w:tbl>
    <w:p w14:paraId="1CB1266E" w14:textId="77777777" w:rsidR="00D95547" w:rsidRDefault="00D95547" w:rsidP="00D95547"/>
    <w:p w14:paraId="531C1B08" w14:textId="77777777" w:rsidR="00D95547" w:rsidRPr="00264A5C" w:rsidRDefault="00D95547" w:rsidP="00BA01CE">
      <w:pPr>
        <w:pStyle w:val="Titre4"/>
      </w:pPr>
      <w:bookmarkStart w:id="137" w:name="_Toc18000881"/>
      <w:bookmarkStart w:id="138" w:name="_Toc39658592"/>
      <w:r w:rsidRPr="00264A5C">
        <w:t>Le dialogue : le scénario nominal.</w:t>
      </w:r>
      <w:bookmarkEnd w:id="137"/>
      <w:bookmarkEnd w:id="138"/>
    </w:p>
    <w:tbl>
      <w:tblPr>
        <w:tblStyle w:val="Grilledutableau"/>
        <w:tblW w:w="0" w:type="auto"/>
        <w:tblLook w:val="04A0" w:firstRow="1" w:lastRow="0" w:firstColumn="1" w:lastColumn="0" w:noHBand="0" w:noVBand="1"/>
      </w:tblPr>
      <w:tblGrid>
        <w:gridCol w:w="2127"/>
        <w:gridCol w:w="3914"/>
        <w:gridCol w:w="3021"/>
      </w:tblGrid>
      <w:tr w:rsidR="00D95547" w14:paraId="5D5295E3" w14:textId="77777777" w:rsidTr="00D95547">
        <w:tc>
          <w:tcPr>
            <w:tcW w:w="2127" w:type="dxa"/>
            <w:shd w:val="clear" w:color="auto" w:fill="E7E6E6" w:themeFill="background2"/>
          </w:tcPr>
          <w:p w14:paraId="7845F046"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2E1F9CA0"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0DC86EE2" w14:textId="77777777" w:rsidR="00D95547" w:rsidRPr="00264A5C" w:rsidRDefault="00D95547" w:rsidP="00D95547">
            <w:pPr>
              <w:rPr>
                <w:b/>
                <w:bCs/>
              </w:rPr>
            </w:pPr>
            <w:r w:rsidRPr="00264A5C">
              <w:rPr>
                <w:b/>
                <w:bCs/>
              </w:rPr>
              <w:t>Système</w:t>
            </w:r>
          </w:p>
        </w:tc>
      </w:tr>
      <w:tr w:rsidR="00D95547" w14:paraId="13C23A02" w14:textId="77777777" w:rsidTr="00D95547">
        <w:tc>
          <w:tcPr>
            <w:tcW w:w="2127" w:type="dxa"/>
          </w:tcPr>
          <w:p w14:paraId="444D11BC" w14:textId="77777777" w:rsidR="00D95547" w:rsidRPr="00264A5C" w:rsidRDefault="00D95547" w:rsidP="00D95547">
            <w:pPr>
              <w:rPr>
                <w:b/>
                <w:bCs/>
              </w:rPr>
            </w:pPr>
            <w:r w:rsidRPr="00264A5C">
              <w:rPr>
                <w:b/>
                <w:bCs/>
              </w:rPr>
              <w:t>1.</w:t>
            </w:r>
          </w:p>
        </w:tc>
        <w:tc>
          <w:tcPr>
            <w:tcW w:w="3914" w:type="dxa"/>
          </w:tcPr>
          <w:p w14:paraId="5BAE4531" w14:textId="77777777" w:rsidR="00D95547" w:rsidRDefault="00D95547" w:rsidP="00D95547"/>
        </w:tc>
        <w:tc>
          <w:tcPr>
            <w:tcW w:w="3021" w:type="dxa"/>
          </w:tcPr>
          <w:p w14:paraId="47A15838" w14:textId="77777777" w:rsidR="00D95547" w:rsidRDefault="00D95547" w:rsidP="00D95547">
            <w:r>
              <w:t>Vérification du type d'utilisateur connecté.</w:t>
            </w:r>
          </w:p>
        </w:tc>
      </w:tr>
      <w:tr w:rsidR="00D95547" w14:paraId="7D1A5BE2" w14:textId="77777777" w:rsidTr="00D95547">
        <w:tc>
          <w:tcPr>
            <w:tcW w:w="2127" w:type="dxa"/>
            <w:shd w:val="clear" w:color="auto" w:fill="E7E6E6" w:themeFill="background2"/>
          </w:tcPr>
          <w:p w14:paraId="1D381427" w14:textId="77777777" w:rsidR="00D95547" w:rsidRPr="00264A5C" w:rsidRDefault="00D95547" w:rsidP="00D95547">
            <w:pPr>
              <w:rPr>
                <w:b/>
                <w:bCs/>
              </w:rPr>
            </w:pPr>
            <w:r w:rsidRPr="00264A5C">
              <w:rPr>
                <w:b/>
                <w:bCs/>
              </w:rPr>
              <w:t>2.</w:t>
            </w:r>
          </w:p>
        </w:tc>
        <w:tc>
          <w:tcPr>
            <w:tcW w:w="3914" w:type="dxa"/>
            <w:shd w:val="clear" w:color="auto" w:fill="E7E6E6" w:themeFill="background2"/>
          </w:tcPr>
          <w:p w14:paraId="0B69E334" w14:textId="77777777" w:rsidR="00D95547" w:rsidRDefault="00D95547" w:rsidP="00D95547"/>
        </w:tc>
        <w:tc>
          <w:tcPr>
            <w:tcW w:w="3021" w:type="dxa"/>
            <w:shd w:val="clear" w:color="auto" w:fill="E7E6E6" w:themeFill="background2"/>
          </w:tcPr>
          <w:p w14:paraId="783DFCDB" w14:textId="77777777" w:rsidR="00D95547" w:rsidRDefault="00D95547" w:rsidP="00D95547">
            <w:r>
              <w:t>Passage en statut "Prête".</w:t>
            </w:r>
          </w:p>
        </w:tc>
      </w:tr>
      <w:tr w:rsidR="00D95547" w14:paraId="0FA131D8" w14:textId="77777777" w:rsidTr="00D95547">
        <w:tc>
          <w:tcPr>
            <w:tcW w:w="2127" w:type="dxa"/>
            <w:shd w:val="clear" w:color="auto" w:fill="auto"/>
          </w:tcPr>
          <w:p w14:paraId="7743F6E4" w14:textId="77777777" w:rsidR="00D95547" w:rsidRPr="00264A5C" w:rsidRDefault="00D95547" w:rsidP="00D95547">
            <w:pPr>
              <w:rPr>
                <w:b/>
                <w:bCs/>
              </w:rPr>
            </w:pPr>
            <w:r>
              <w:rPr>
                <w:b/>
                <w:bCs/>
              </w:rPr>
              <w:t>3.</w:t>
            </w:r>
          </w:p>
        </w:tc>
        <w:tc>
          <w:tcPr>
            <w:tcW w:w="3914" w:type="dxa"/>
            <w:shd w:val="clear" w:color="auto" w:fill="auto"/>
          </w:tcPr>
          <w:p w14:paraId="05638A88" w14:textId="77777777" w:rsidR="00D95547" w:rsidRDefault="00D95547" w:rsidP="00D95547"/>
        </w:tc>
        <w:tc>
          <w:tcPr>
            <w:tcW w:w="3021" w:type="dxa"/>
            <w:shd w:val="clear" w:color="auto" w:fill="auto"/>
          </w:tcPr>
          <w:p w14:paraId="56C64711" w14:textId="77777777" w:rsidR="00D95547" w:rsidRDefault="00D95547" w:rsidP="00D95547">
            <w:r>
              <w:t>Appel du cas d'utilisation &lt;&lt;Consulter les commandes&gt;&gt;</w:t>
            </w:r>
          </w:p>
        </w:tc>
      </w:tr>
    </w:tbl>
    <w:p w14:paraId="3601D6B4" w14:textId="77777777" w:rsidR="00D95547" w:rsidRDefault="00D95547" w:rsidP="00D95547"/>
    <w:p w14:paraId="7F9689CF" w14:textId="77777777" w:rsidR="00D95547" w:rsidRDefault="00D95547" w:rsidP="00BA01CE">
      <w:pPr>
        <w:pStyle w:val="Titre4"/>
      </w:pPr>
      <w:bookmarkStart w:id="139" w:name="_Toc18000882"/>
      <w:bookmarkStart w:id="140" w:name="_Toc39658593"/>
      <w:r>
        <w:t>La fin et les postconditions.</w:t>
      </w:r>
      <w:bookmarkEnd w:id="139"/>
      <w:bookmarkEnd w:id="140"/>
    </w:p>
    <w:tbl>
      <w:tblPr>
        <w:tblStyle w:val="Grilledutableau"/>
        <w:tblW w:w="0" w:type="auto"/>
        <w:tblLook w:val="04A0" w:firstRow="1" w:lastRow="0" w:firstColumn="1" w:lastColumn="0" w:noHBand="0" w:noVBand="1"/>
      </w:tblPr>
      <w:tblGrid>
        <w:gridCol w:w="2127"/>
        <w:gridCol w:w="6935"/>
      </w:tblGrid>
      <w:tr w:rsidR="00D95547" w14:paraId="26B5058D" w14:textId="77777777" w:rsidTr="00D95547">
        <w:tc>
          <w:tcPr>
            <w:tcW w:w="2127" w:type="dxa"/>
            <w:shd w:val="clear" w:color="auto" w:fill="E7E6E6" w:themeFill="background2"/>
          </w:tcPr>
          <w:p w14:paraId="4D31C2E9" w14:textId="77777777" w:rsidR="00D95547" w:rsidRPr="00264A5C" w:rsidRDefault="00D95547" w:rsidP="00D95547">
            <w:pPr>
              <w:rPr>
                <w:b/>
                <w:bCs/>
              </w:rPr>
            </w:pPr>
            <w:r w:rsidRPr="00264A5C">
              <w:rPr>
                <w:b/>
                <w:bCs/>
              </w:rPr>
              <w:t>Fin</w:t>
            </w:r>
          </w:p>
        </w:tc>
        <w:tc>
          <w:tcPr>
            <w:tcW w:w="6935" w:type="dxa"/>
            <w:shd w:val="clear" w:color="auto" w:fill="E7E6E6" w:themeFill="background2"/>
          </w:tcPr>
          <w:p w14:paraId="090F301A" w14:textId="77777777" w:rsidR="00D95547" w:rsidRPr="003D6F76" w:rsidRDefault="00D95547" w:rsidP="00D95547">
            <w:r w:rsidRPr="003D6F76">
              <w:t xml:space="preserve">Scénario </w:t>
            </w:r>
            <w:r>
              <w:t>nominal : après le point 3 avec l'affichage des commandes "En attente" pour sélectionner une autre commande.</w:t>
            </w:r>
          </w:p>
        </w:tc>
      </w:tr>
      <w:tr w:rsidR="00D95547" w14:paraId="5CC8AF15" w14:textId="77777777" w:rsidTr="00D95547">
        <w:tc>
          <w:tcPr>
            <w:tcW w:w="2127" w:type="dxa"/>
          </w:tcPr>
          <w:p w14:paraId="09A2BD3B" w14:textId="77777777" w:rsidR="00D95547" w:rsidRPr="00264A5C" w:rsidRDefault="00D95547" w:rsidP="00D95547">
            <w:pPr>
              <w:rPr>
                <w:b/>
                <w:bCs/>
              </w:rPr>
            </w:pPr>
            <w:r w:rsidRPr="00264A5C">
              <w:rPr>
                <w:b/>
                <w:bCs/>
              </w:rPr>
              <w:t>Postconditions</w:t>
            </w:r>
          </w:p>
        </w:tc>
        <w:tc>
          <w:tcPr>
            <w:tcW w:w="6935" w:type="dxa"/>
          </w:tcPr>
          <w:p w14:paraId="43422D17" w14:textId="77777777" w:rsidR="00D95547" w:rsidRDefault="00D95547" w:rsidP="00D95547">
            <w:r>
              <w:t>La commande passe en statut "Prête"</w:t>
            </w:r>
          </w:p>
        </w:tc>
      </w:tr>
    </w:tbl>
    <w:p w14:paraId="19F1AFC4" w14:textId="77777777" w:rsidR="00D95547" w:rsidRDefault="00D95547" w:rsidP="00D95547"/>
    <w:p w14:paraId="67F0C4B2" w14:textId="77777777" w:rsidR="00D95547" w:rsidRDefault="00D95547" w:rsidP="00BA01CE">
      <w:pPr>
        <w:pStyle w:val="Titre4"/>
      </w:pPr>
      <w:bookmarkStart w:id="141" w:name="_Toc18000883"/>
      <w:bookmarkStart w:id="142" w:name="_Toc39658594"/>
      <w:r>
        <w:t>Compléments.</w:t>
      </w:r>
      <w:bookmarkEnd w:id="141"/>
      <w:bookmarkEnd w:id="142"/>
    </w:p>
    <w:tbl>
      <w:tblPr>
        <w:tblStyle w:val="Grilledutableau"/>
        <w:tblW w:w="0" w:type="auto"/>
        <w:tblLook w:val="04A0" w:firstRow="1" w:lastRow="0" w:firstColumn="1" w:lastColumn="0" w:noHBand="0" w:noVBand="1"/>
      </w:tblPr>
      <w:tblGrid>
        <w:gridCol w:w="2127"/>
        <w:gridCol w:w="6935"/>
      </w:tblGrid>
      <w:tr w:rsidR="00D95547" w:rsidRPr="00A81C10" w14:paraId="6B241BF1" w14:textId="77777777" w:rsidTr="00D95547">
        <w:tc>
          <w:tcPr>
            <w:tcW w:w="2127" w:type="dxa"/>
            <w:shd w:val="clear" w:color="auto" w:fill="E7E6E6" w:themeFill="background2"/>
          </w:tcPr>
          <w:p w14:paraId="1AB6E058" w14:textId="77777777" w:rsidR="00D95547" w:rsidRPr="00264A5C" w:rsidRDefault="00D95547" w:rsidP="00D95547">
            <w:pPr>
              <w:rPr>
                <w:b/>
                <w:bCs/>
              </w:rPr>
            </w:pPr>
            <w:r w:rsidRPr="00264A5C">
              <w:rPr>
                <w:b/>
                <w:bCs/>
              </w:rPr>
              <w:t>Ergonomie</w:t>
            </w:r>
          </w:p>
        </w:tc>
        <w:tc>
          <w:tcPr>
            <w:tcW w:w="6935" w:type="dxa"/>
            <w:shd w:val="clear" w:color="auto" w:fill="E7E6E6" w:themeFill="background2"/>
          </w:tcPr>
          <w:p w14:paraId="74C95739" w14:textId="77777777" w:rsidR="00D95547" w:rsidRPr="00F065E7" w:rsidRDefault="00D95547" w:rsidP="00D95547">
            <w:r>
              <w:t>Affichage d'un bouton sur l'écran de la commande en préparation pour valider.</w:t>
            </w:r>
          </w:p>
        </w:tc>
      </w:tr>
      <w:tr w:rsidR="00D95547" w14:paraId="7C7509D5" w14:textId="77777777" w:rsidTr="00D95547">
        <w:tc>
          <w:tcPr>
            <w:tcW w:w="2127" w:type="dxa"/>
          </w:tcPr>
          <w:p w14:paraId="6350DEAA" w14:textId="77777777" w:rsidR="00D95547" w:rsidRPr="00264A5C" w:rsidRDefault="00D95547" w:rsidP="00D95547">
            <w:pPr>
              <w:rPr>
                <w:b/>
                <w:bCs/>
              </w:rPr>
            </w:pPr>
            <w:r w:rsidRPr="00264A5C">
              <w:rPr>
                <w:b/>
                <w:bCs/>
              </w:rPr>
              <w:t>Performances attendues</w:t>
            </w:r>
          </w:p>
        </w:tc>
        <w:tc>
          <w:tcPr>
            <w:tcW w:w="6935" w:type="dxa"/>
          </w:tcPr>
          <w:p w14:paraId="307B122D" w14:textId="77777777" w:rsidR="00D95547" w:rsidRPr="00F065E7" w:rsidRDefault="00D95547" w:rsidP="00D95547">
            <w:r>
              <w:t>Mise à jour automatique des écrans d'affichage des commandes.</w:t>
            </w:r>
          </w:p>
        </w:tc>
      </w:tr>
      <w:tr w:rsidR="00D95547" w14:paraId="04DD7483" w14:textId="77777777" w:rsidTr="00D95547">
        <w:tc>
          <w:tcPr>
            <w:tcW w:w="2127" w:type="dxa"/>
            <w:shd w:val="clear" w:color="auto" w:fill="E7E6E6" w:themeFill="background2"/>
          </w:tcPr>
          <w:p w14:paraId="31072724" w14:textId="77777777" w:rsidR="00D95547" w:rsidRPr="00264A5C" w:rsidRDefault="00D95547" w:rsidP="00D95547">
            <w:pPr>
              <w:rPr>
                <w:b/>
                <w:bCs/>
              </w:rPr>
            </w:pPr>
            <w:r w:rsidRPr="00264A5C">
              <w:rPr>
                <w:b/>
                <w:bCs/>
              </w:rPr>
              <w:t>Problèmes non résolus</w:t>
            </w:r>
          </w:p>
        </w:tc>
        <w:tc>
          <w:tcPr>
            <w:tcW w:w="6935" w:type="dxa"/>
            <w:shd w:val="clear" w:color="auto" w:fill="E7E6E6" w:themeFill="background2"/>
          </w:tcPr>
          <w:p w14:paraId="7A75662B" w14:textId="77777777" w:rsidR="00D95547" w:rsidRDefault="00D95547" w:rsidP="00D95547">
            <w:r>
              <w:t>Si on utilise la validation automatique de la préparation de chaque produit, cette étape peut être automatisé.</w:t>
            </w:r>
          </w:p>
        </w:tc>
      </w:tr>
    </w:tbl>
    <w:p w14:paraId="3ECB86DA" w14:textId="77777777" w:rsidR="00D95547" w:rsidRDefault="00D95547" w:rsidP="00D95547"/>
    <w:p w14:paraId="21013B0E" w14:textId="77777777" w:rsidR="00D95547" w:rsidRDefault="00D95547" w:rsidP="00BA01CE">
      <w:pPr>
        <w:pStyle w:val="Titre4"/>
      </w:pPr>
      <w:bookmarkStart w:id="143" w:name="_Toc18000884"/>
      <w:bookmarkStart w:id="144" w:name="_Toc39658595"/>
      <w:r>
        <w:t>User Story.</w:t>
      </w:r>
      <w:bookmarkEnd w:id="143"/>
      <w:bookmarkEnd w:id="144"/>
    </w:p>
    <w:p w14:paraId="4743441A"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10B19C9B" w14:textId="77777777" w:rsidTr="00D95547">
        <w:tc>
          <w:tcPr>
            <w:tcW w:w="1413" w:type="dxa"/>
          </w:tcPr>
          <w:p w14:paraId="7A98863D" w14:textId="77777777" w:rsidR="00D95547" w:rsidRDefault="00D95547" w:rsidP="00D95547">
            <w:pPr>
              <w:jc w:val="center"/>
            </w:pPr>
            <w:r>
              <w:rPr>
                <w:noProof/>
              </w:rPr>
              <w:drawing>
                <wp:inline distT="0" distB="0" distL="0" distR="0" wp14:anchorId="5D59F345" wp14:editId="5ED695E0">
                  <wp:extent cx="720000" cy="820800"/>
                  <wp:effectExtent l="0" t="0" r="444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00" cy="820800"/>
                          </a:xfrm>
                          <a:prstGeom prst="rect">
                            <a:avLst/>
                          </a:prstGeom>
                          <a:noFill/>
                          <a:ln>
                            <a:noFill/>
                          </a:ln>
                        </pic:spPr>
                      </pic:pic>
                    </a:graphicData>
                  </a:graphic>
                </wp:inline>
              </w:drawing>
            </w:r>
          </w:p>
        </w:tc>
        <w:tc>
          <w:tcPr>
            <w:tcW w:w="7649" w:type="dxa"/>
          </w:tcPr>
          <w:p w14:paraId="4862C879" w14:textId="77777777" w:rsidR="00D95547" w:rsidRDefault="00D95547" w:rsidP="00D95547">
            <w:pPr>
              <w:jc w:val="left"/>
            </w:pPr>
            <w:r>
              <w:t>En tant que Luigi je dois signaler que la pizza est cuite pour que Valentin la livre ou que Jennifer la donne au client dans le magasin.</w:t>
            </w:r>
          </w:p>
        </w:tc>
      </w:tr>
    </w:tbl>
    <w:p w14:paraId="08D1A733"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3D7158D2" w14:textId="77777777" w:rsidTr="00D95547">
        <w:tc>
          <w:tcPr>
            <w:tcW w:w="1413" w:type="dxa"/>
          </w:tcPr>
          <w:p w14:paraId="6E080E8A" w14:textId="77777777" w:rsidR="00D95547" w:rsidRDefault="00D95547" w:rsidP="00D95547">
            <w:pPr>
              <w:jc w:val="center"/>
            </w:pPr>
            <w:r>
              <w:rPr>
                <w:noProof/>
              </w:rPr>
              <w:drawing>
                <wp:inline distT="0" distB="0" distL="0" distR="0" wp14:anchorId="69409D38" wp14:editId="6EDC6E4B">
                  <wp:extent cx="720000" cy="900000"/>
                  <wp:effectExtent l="0" t="0" r="444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900000"/>
                          </a:xfrm>
                          <a:prstGeom prst="rect">
                            <a:avLst/>
                          </a:prstGeom>
                          <a:noFill/>
                          <a:ln>
                            <a:noFill/>
                          </a:ln>
                        </pic:spPr>
                      </pic:pic>
                    </a:graphicData>
                  </a:graphic>
                </wp:inline>
              </w:drawing>
            </w:r>
          </w:p>
        </w:tc>
        <w:tc>
          <w:tcPr>
            <w:tcW w:w="7649" w:type="dxa"/>
          </w:tcPr>
          <w:p w14:paraId="4622BB1E" w14:textId="77777777" w:rsidR="00D95547" w:rsidRDefault="00D95547" w:rsidP="00D95547">
            <w:pPr>
              <w:jc w:val="left"/>
            </w:pPr>
            <w:r>
              <w:t>En tant que Maguy je veux que l'heure de fin de préparation soit indiquée pour suivre la vitesse d'exécution.</w:t>
            </w:r>
          </w:p>
        </w:tc>
      </w:tr>
    </w:tbl>
    <w:p w14:paraId="406951D9" w14:textId="77777777" w:rsidR="00D95547" w:rsidRDefault="00D95547" w:rsidP="00D95547"/>
    <w:p w14:paraId="2375B857" w14:textId="77777777" w:rsidR="00D95547" w:rsidRDefault="00D95547" w:rsidP="00D95547"/>
    <w:p w14:paraId="762DB885" w14:textId="77777777" w:rsidR="00D95547" w:rsidRDefault="00D95547" w:rsidP="00D95547">
      <w:pPr>
        <w:jc w:val="left"/>
      </w:pPr>
    </w:p>
    <w:p w14:paraId="530CBB21" w14:textId="77777777" w:rsidR="00D95547" w:rsidRDefault="00D95547" w:rsidP="00D95547">
      <w:pPr>
        <w:jc w:val="left"/>
      </w:pPr>
      <w:r>
        <w:br w:type="page"/>
      </w:r>
    </w:p>
    <w:p w14:paraId="2A73C1B9" w14:textId="05E98C6D" w:rsidR="00D95547" w:rsidRDefault="00D95547" w:rsidP="00BA01CE">
      <w:pPr>
        <w:pStyle w:val="Titre3"/>
      </w:pPr>
      <w:bookmarkStart w:id="145" w:name="_Toc18000885"/>
      <w:bookmarkStart w:id="146" w:name="_Toc39658596"/>
      <w:r>
        <w:t>Cas d'utilisation &lt;&lt;</w:t>
      </w:r>
      <w:r w:rsidR="00BA01CE">
        <w:t>Commencer livraison</w:t>
      </w:r>
      <w:r>
        <w:t>&gt;&gt;</w:t>
      </w:r>
      <w:bookmarkEnd w:id="145"/>
      <w:bookmarkEnd w:id="146"/>
    </w:p>
    <w:p w14:paraId="35DB9CCA" w14:textId="77777777" w:rsidR="00D95547" w:rsidRPr="00A81C10" w:rsidRDefault="00D95547" w:rsidP="00BA01CE">
      <w:pPr>
        <w:pStyle w:val="Titre4"/>
      </w:pPr>
      <w:bookmarkStart w:id="147" w:name="_Toc18000886"/>
      <w:bookmarkStart w:id="148" w:name="_Toc39658597"/>
      <w:r>
        <w:t>Identification</w:t>
      </w:r>
      <w:bookmarkEnd w:id="147"/>
      <w:bookmarkEnd w:id="148"/>
    </w:p>
    <w:tbl>
      <w:tblPr>
        <w:tblStyle w:val="Grilledutableau"/>
        <w:tblW w:w="9067" w:type="dxa"/>
        <w:tblLook w:val="04A0" w:firstRow="1" w:lastRow="0" w:firstColumn="1" w:lastColumn="0" w:noHBand="0" w:noVBand="1"/>
      </w:tblPr>
      <w:tblGrid>
        <w:gridCol w:w="2119"/>
        <w:gridCol w:w="6948"/>
      </w:tblGrid>
      <w:tr w:rsidR="00D95547" w14:paraId="5F4887B9" w14:textId="77777777" w:rsidTr="00D95547">
        <w:tc>
          <w:tcPr>
            <w:tcW w:w="0" w:type="auto"/>
            <w:shd w:val="clear" w:color="auto" w:fill="E7E6E6" w:themeFill="background2"/>
          </w:tcPr>
          <w:p w14:paraId="451ACF45" w14:textId="77777777" w:rsidR="00D95547" w:rsidRPr="00A14E6E" w:rsidRDefault="00D95547" w:rsidP="00D95547">
            <w:pPr>
              <w:rPr>
                <w:b/>
                <w:bCs/>
              </w:rPr>
            </w:pPr>
            <w:r w:rsidRPr="00A14E6E">
              <w:rPr>
                <w:b/>
                <w:bCs/>
              </w:rPr>
              <w:t>Numéro</w:t>
            </w:r>
          </w:p>
        </w:tc>
        <w:tc>
          <w:tcPr>
            <w:tcW w:w="6948" w:type="dxa"/>
            <w:shd w:val="clear" w:color="auto" w:fill="E7E6E6" w:themeFill="background2"/>
          </w:tcPr>
          <w:p w14:paraId="308E5466" w14:textId="77777777" w:rsidR="00D95547" w:rsidRPr="00264A5C" w:rsidRDefault="00D95547" w:rsidP="00D95547">
            <w:pPr>
              <w:rPr>
                <w:b/>
                <w:bCs/>
              </w:rPr>
            </w:pPr>
            <w:r>
              <w:rPr>
                <w:b/>
                <w:bCs/>
              </w:rPr>
              <w:t>11</w:t>
            </w:r>
          </w:p>
        </w:tc>
      </w:tr>
      <w:tr w:rsidR="00D95547" w14:paraId="63B811CC" w14:textId="77777777" w:rsidTr="00D95547">
        <w:tc>
          <w:tcPr>
            <w:tcW w:w="0" w:type="auto"/>
          </w:tcPr>
          <w:p w14:paraId="7C8BA6A9" w14:textId="77777777" w:rsidR="00D95547" w:rsidRPr="00A14E6E" w:rsidRDefault="00D95547" w:rsidP="00D95547">
            <w:pPr>
              <w:rPr>
                <w:b/>
                <w:bCs/>
              </w:rPr>
            </w:pPr>
            <w:r w:rsidRPr="00A14E6E">
              <w:rPr>
                <w:b/>
                <w:bCs/>
              </w:rPr>
              <w:t>Nom</w:t>
            </w:r>
          </w:p>
        </w:tc>
        <w:tc>
          <w:tcPr>
            <w:tcW w:w="6948" w:type="dxa"/>
          </w:tcPr>
          <w:p w14:paraId="14859529" w14:textId="78432067" w:rsidR="00D95547" w:rsidRPr="00A14E6E" w:rsidRDefault="00BA01CE" w:rsidP="00D95547">
            <w:r>
              <w:t>Commencer livraison</w:t>
            </w:r>
            <w:r w:rsidR="00D95547">
              <w:t xml:space="preserve"> (package </w:t>
            </w:r>
            <w:r>
              <w:t>Production</w:t>
            </w:r>
            <w:r w:rsidR="00D95547">
              <w:t>)</w:t>
            </w:r>
          </w:p>
        </w:tc>
      </w:tr>
      <w:tr w:rsidR="00D95547" w14:paraId="3412748F" w14:textId="77777777" w:rsidTr="00D95547">
        <w:tc>
          <w:tcPr>
            <w:tcW w:w="0" w:type="auto"/>
            <w:shd w:val="clear" w:color="auto" w:fill="E7E6E6" w:themeFill="background2"/>
          </w:tcPr>
          <w:p w14:paraId="278F9906" w14:textId="77777777" w:rsidR="00D95547" w:rsidRPr="00A14E6E" w:rsidRDefault="00D95547" w:rsidP="00D95547">
            <w:pPr>
              <w:rPr>
                <w:b/>
                <w:bCs/>
              </w:rPr>
            </w:pPr>
            <w:r w:rsidRPr="00A14E6E">
              <w:rPr>
                <w:b/>
                <w:bCs/>
              </w:rPr>
              <w:t>A</w:t>
            </w:r>
            <w:r>
              <w:rPr>
                <w:b/>
                <w:bCs/>
              </w:rPr>
              <w:t>c</w:t>
            </w:r>
            <w:r w:rsidRPr="00A14E6E">
              <w:rPr>
                <w:b/>
                <w:bCs/>
              </w:rPr>
              <w:t>teur(s)</w:t>
            </w:r>
          </w:p>
        </w:tc>
        <w:tc>
          <w:tcPr>
            <w:tcW w:w="6948" w:type="dxa"/>
            <w:shd w:val="clear" w:color="auto" w:fill="E7E6E6" w:themeFill="background2"/>
          </w:tcPr>
          <w:p w14:paraId="4AEE53D2" w14:textId="77777777" w:rsidR="00D95547" w:rsidRPr="00A14E6E" w:rsidRDefault="00D95547" w:rsidP="00D95547">
            <w:r>
              <w:t>Livreur</w:t>
            </w:r>
          </w:p>
        </w:tc>
      </w:tr>
      <w:tr w:rsidR="00D95547" w14:paraId="622F44E0" w14:textId="77777777" w:rsidTr="00D95547">
        <w:tc>
          <w:tcPr>
            <w:tcW w:w="0" w:type="auto"/>
          </w:tcPr>
          <w:p w14:paraId="430E608D" w14:textId="77777777" w:rsidR="00D95547" w:rsidRPr="00A14E6E" w:rsidRDefault="00D95547" w:rsidP="00D95547">
            <w:pPr>
              <w:rPr>
                <w:b/>
                <w:bCs/>
              </w:rPr>
            </w:pPr>
            <w:r w:rsidRPr="00A14E6E">
              <w:rPr>
                <w:b/>
                <w:bCs/>
              </w:rPr>
              <w:t>Description succincte</w:t>
            </w:r>
          </w:p>
        </w:tc>
        <w:tc>
          <w:tcPr>
            <w:tcW w:w="6948" w:type="dxa"/>
          </w:tcPr>
          <w:p w14:paraId="199AC975" w14:textId="77777777" w:rsidR="00D95547" w:rsidRPr="00A14E6E" w:rsidRDefault="00D95547" w:rsidP="00D95547">
            <w:r>
              <w:t>Le livreur voit sur son écran de consultation des commandes celles qui ont le statut "Prête" et "Livraison".</w:t>
            </w:r>
          </w:p>
        </w:tc>
      </w:tr>
      <w:tr w:rsidR="00D95547" w:rsidRPr="00EB43E8" w14:paraId="2A3EE30C" w14:textId="77777777" w:rsidTr="00D95547">
        <w:tc>
          <w:tcPr>
            <w:tcW w:w="0" w:type="auto"/>
            <w:shd w:val="clear" w:color="auto" w:fill="E7E6E6" w:themeFill="background2"/>
          </w:tcPr>
          <w:p w14:paraId="4A722821" w14:textId="77777777" w:rsidR="00D95547" w:rsidRPr="00A14E6E" w:rsidRDefault="00D95547" w:rsidP="00D95547">
            <w:pPr>
              <w:rPr>
                <w:b/>
                <w:bCs/>
              </w:rPr>
            </w:pPr>
            <w:r w:rsidRPr="00A14E6E">
              <w:rPr>
                <w:b/>
                <w:bCs/>
              </w:rPr>
              <w:t>Auteur</w:t>
            </w:r>
          </w:p>
        </w:tc>
        <w:tc>
          <w:tcPr>
            <w:tcW w:w="6948" w:type="dxa"/>
            <w:shd w:val="clear" w:color="auto" w:fill="E7E6E6" w:themeFill="background2"/>
          </w:tcPr>
          <w:p w14:paraId="187A6344" w14:textId="77777777" w:rsidR="00D95547" w:rsidRPr="00FD3206" w:rsidRDefault="00D95547" w:rsidP="00D95547">
            <w:pPr>
              <w:rPr>
                <w:lang w:val="pt-PT"/>
              </w:rPr>
            </w:pPr>
            <w:r w:rsidRPr="00FD3206">
              <w:rPr>
                <w:lang w:val="pt-PT"/>
              </w:rPr>
              <w:t>P.-E.</w:t>
            </w:r>
            <w:r>
              <w:rPr>
                <w:lang w:val="pt-PT"/>
              </w:rPr>
              <w:t xml:space="preserve"> </w:t>
            </w:r>
            <w:r w:rsidRPr="00FD3206">
              <w:rPr>
                <w:lang w:val="pt-PT"/>
              </w:rPr>
              <w:t>DOS SANTOS FACAO</w:t>
            </w:r>
          </w:p>
        </w:tc>
      </w:tr>
      <w:tr w:rsidR="00D95547" w14:paraId="6DDA58C9" w14:textId="77777777" w:rsidTr="00D95547">
        <w:tc>
          <w:tcPr>
            <w:tcW w:w="0" w:type="auto"/>
          </w:tcPr>
          <w:p w14:paraId="499917CE" w14:textId="77777777" w:rsidR="00D95547" w:rsidRPr="00A14E6E" w:rsidRDefault="00D95547" w:rsidP="00D95547">
            <w:pPr>
              <w:rPr>
                <w:b/>
                <w:bCs/>
              </w:rPr>
            </w:pPr>
            <w:r w:rsidRPr="00A14E6E">
              <w:rPr>
                <w:b/>
                <w:bCs/>
              </w:rPr>
              <w:t>Date(s)</w:t>
            </w:r>
          </w:p>
        </w:tc>
        <w:tc>
          <w:tcPr>
            <w:tcW w:w="6948" w:type="dxa"/>
          </w:tcPr>
          <w:p w14:paraId="11330884" w14:textId="0E959FC3" w:rsidR="00D95547" w:rsidRPr="00A14E6E" w:rsidRDefault="00BA01CE" w:rsidP="00D95547">
            <w:r>
              <w:t>06/05/20</w:t>
            </w:r>
            <w:r w:rsidR="00D95547">
              <w:t xml:space="preserve"> </w:t>
            </w:r>
            <w:r w:rsidR="00D95547" w:rsidRPr="00A14E6E">
              <w:t>(</w:t>
            </w:r>
            <w:r>
              <w:t>seconde</w:t>
            </w:r>
            <w:r w:rsidR="00D95547" w:rsidRPr="00A14E6E">
              <w:t xml:space="preserve"> rédaction)</w:t>
            </w:r>
          </w:p>
        </w:tc>
      </w:tr>
      <w:tr w:rsidR="00D95547" w14:paraId="6074A007" w14:textId="77777777" w:rsidTr="00D95547">
        <w:tc>
          <w:tcPr>
            <w:tcW w:w="0" w:type="auto"/>
            <w:shd w:val="clear" w:color="auto" w:fill="E7E6E6" w:themeFill="background2"/>
          </w:tcPr>
          <w:p w14:paraId="6C8D16FF" w14:textId="77777777" w:rsidR="00D95547" w:rsidRPr="00A14E6E" w:rsidRDefault="00D95547" w:rsidP="00D95547">
            <w:pPr>
              <w:rPr>
                <w:b/>
                <w:bCs/>
              </w:rPr>
            </w:pPr>
            <w:r w:rsidRPr="00A14E6E">
              <w:rPr>
                <w:b/>
                <w:bCs/>
              </w:rPr>
              <w:t>Préconditions</w:t>
            </w:r>
          </w:p>
        </w:tc>
        <w:tc>
          <w:tcPr>
            <w:tcW w:w="6948" w:type="dxa"/>
            <w:shd w:val="clear" w:color="auto" w:fill="E7E6E6" w:themeFill="background2"/>
          </w:tcPr>
          <w:p w14:paraId="7BB817C3" w14:textId="77777777" w:rsidR="00D95547" w:rsidRPr="00A14E6E" w:rsidRDefault="00D95547" w:rsidP="00D95547">
            <w:r>
              <w:t>L'utilisateur doit être authentifié en tant que Livreur. La commande doit être dans l'état "Prête"</w:t>
            </w:r>
          </w:p>
        </w:tc>
      </w:tr>
      <w:tr w:rsidR="00D95547" w14:paraId="5326424C" w14:textId="77777777" w:rsidTr="00D95547">
        <w:tc>
          <w:tcPr>
            <w:tcW w:w="0" w:type="auto"/>
          </w:tcPr>
          <w:p w14:paraId="752C270C" w14:textId="77777777" w:rsidR="00D95547" w:rsidRPr="00A14E6E" w:rsidRDefault="00D95547" w:rsidP="00D95547">
            <w:pPr>
              <w:rPr>
                <w:b/>
                <w:bCs/>
              </w:rPr>
            </w:pPr>
            <w:r w:rsidRPr="00A14E6E">
              <w:rPr>
                <w:b/>
                <w:bCs/>
              </w:rPr>
              <w:t>Démarrage</w:t>
            </w:r>
          </w:p>
        </w:tc>
        <w:tc>
          <w:tcPr>
            <w:tcW w:w="6948" w:type="dxa"/>
          </w:tcPr>
          <w:p w14:paraId="39E2F6E3" w14:textId="77777777" w:rsidR="00D95547" w:rsidRPr="00A14E6E" w:rsidRDefault="00D95547" w:rsidP="00D95547">
            <w:r>
              <w:t>L'utilisateur sélectionne une commande "Prête".</w:t>
            </w:r>
          </w:p>
        </w:tc>
      </w:tr>
    </w:tbl>
    <w:p w14:paraId="7DCA43A9" w14:textId="77777777" w:rsidR="00D95547" w:rsidRDefault="00D95547" w:rsidP="00D95547"/>
    <w:p w14:paraId="5392935E" w14:textId="77777777" w:rsidR="00D95547" w:rsidRPr="00264A5C" w:rsidRDefault="00D95547" w:rsidP="00BA01CE">
      <w:pPr>
        <w:pStyle w:val="Titre4"/>
      </w:pPr>
      <w:bookmarkStart w:id="149" w:name="_Toc18000887"/>
      <w:bookmarkStart w:id="150" w:name="_Toc39658598"/>
      <w:r w:rsidRPr="00264A5C">
        <w:t>Le dialogue : le scénario nominal.</w:t>
      </w:r>
      <w:bookmarkEnd w:id="149"/>
      <w:bookmarkEnd w:id="150"/>
    </w:p>
    <w:tbl>
      <w:tblPr>
        <w:tblStyle w:val="Grilledutableau"/>
        <w:tblW w:w="0" w:type="auto"/>
        <w:tblLook w:val="04A0" w:firstRow="1" w:lastRow="0" w:firstColumn="1" w:lastColumn="0" w:noHBand="0" w:noVBand="1"/>
      </w:tblPr>
      <w:tblGrid>
        <w:gridCol w:w="2127"/>
        <w:gridCol w:w="3914"/>
        <w:gridCol w:w="3021"/>
      </w:tblGrid>
      <w:tr w:rsidR="00D95547" w14:paraId="51DCA87F" w14:textId="77777777" w:rsidTr="00D95547">
        <w:tc>
          <w:tcPr>
            <w:tcW w:w="2127" w:type="dxa"/>
            <w:shd w:val="clear" w:color="auto" w:fill="E7E6E6" w:themeFill="background2"/>
          </w:tcPr>
          <w:p w14:paraId="392C696C"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77D519C4"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454A639F" w14:textId="77777777" w:rsidR="00D95547" w:rsidRPr="00264A5C" w:rsidRDefault="00D95547" w:rsidP="00D95547">
            <w:pPr>
              <w:rPr>
                <w:b/>
                <w:bCs/>
              </w:rPr>
            </w:pPr>
            <w:r w:rsidRPr="00264A5C">
              <w:rPr>
                <w:b/>
                <w:bCs/>
              </w:rPr>
              <w:t>Système</w:t>
            </w:r>
          </w:p>
        </w:tc>
      </w:tr>
      <w:tr w:rsidR="00D95547" w14:paraId="649C659C" w14:textId="77777777" w:rsidTr="00D95547">
        <w:tc>
          <w:tcPr>
            <w:tcW w:w="2127" w:type="dxa"/>
          </w:tcPr>
          <w:p w14:paraId="1938F2E5" w14:textId="77777777" w:rsidR="00D95547" w:rsidRPr="00264A5C" w:rsidRDefault="00D95547" w:rsidP="00D95547">
            <w:pPr>
              <w:rPr>
                <w:b/>
                <w:bCs/>
              </w:rPr>
            </w:pPr>
            <w:r w:rsidRPr="00264A5C">
              <w:rPr>
                <w:b/>
                <w:bCs/>
              </w:rPr>
              <w:t>1.</w:t>
            </w:r>
          </w:p>
        </w:tc>
        <w:tc>
          <w:tcPr>
            <w:tcW w:w="3914" w:type="dxa"/>
          </w:tcPr>
          <w:p w14:paraId="38CAFE1A" w14:textId="77777777" w:rsidR="00D95547" w:rsidRDefault="00D95547" w:rsidP="00D95547"/>
        </w:tc>
        <w:tc>
          <w:tcPr>
            <w:tcW w:w="3021" w:type="dxa"/>
          </w:tcPr>
          <w:p w14:paraId="5E830D26" w14:textId="77777777" w:rsidR="00D95547" w:rsidRDefault="00D95547" w:rsidP="00D95547">
            <w:r>
              <w:t>Vérification du type d'utilisateur connecté.</w:t>
            </w:r>
          </w:p>
        </w:tc>
      </w:tr>
      <w:tr w:rsidR="00D95547" w14:paraId="6718E6C3" w14:textId="77777777" w:rsidTr="00D95547">
        <w:tc>
          <w:tcPr>
            <w:tcW w:w="2127" w:type="dxa"/>
            <w:shd w:val="clear" w:color="auto" w:fill="E7E6E6" w:themeFill="background2"/>
          </w:tcPr>
          <w:p w14:paraId="5EF306B5" w14:textId="77777777" w:rsidR="00D95547" w:rsidRPr="00264A5C" w:rsidRDefault="00D95547" w:rsidP="00D95547">
            <w:pPr>
              <w:rPr>
                <w:b/>
                <w:bCs/>
              </w:rPr>
            </w:pPr>
            <w:r w:rsidRPr="00264A5C">
              <w:rPr>
                <w:b/>
                <w:bCs/>
              </w:rPr>
              <w:t>2.</w:t>
            </w:r>
          </w:p>
        </w:tc>
        <w:tc>
          <w:tcPr>
            <w:tcW w:w="3914" w:type="dxa"/>
            <w:shd w:val="clear" w:color="auto" w:fill="E7E6E6" w:themeFill="background2"/>
          </w:tcPr>
          <w:p w14:paraId="2C554351" w14:textId="77777777" w:rsidR="00D95547" w:rsidRDefault="00D95547" w:rsidP="00D95547"/>
        </w:tc>
        <w:tc>
          <w:tcPr>
            <w:tcW w:w="3021" w:type="dxa"/>
            <w:shd w:val="clear" w:color="auto" w:fill="E7E6E6" w:themeFill="background2"/>
          </w:tcPr>
          <w:p w14:paraId="5E04540A" w14:textId="77777777" w:rsidR="00D95547" w:rsidRDefault="00D95547" w:rsidP="00D95547">
            <w:r>
              <w:t>Affichage du récapitulatif de la commande avec tous les produits demandés et d'un bouton "Partir".</w:t>
            </w:r>
          </w:p>
        </w:tc>
      </w:tr>
      <w:tr w:rsidR="00D95547" w14:paraId="46451F3D" w14:textId="77777777" w:rsidTr="00D95547">
        <w:tc>
          <w:tcPr>
            <w:tcW w:w="2127" w:type="dxa"/>
            <w:shd w:val="clear" w:color="auto" w:fill="auto"/>
          </w:tcPr>
          <w:p w14:paraId="4159AC98" w14:textId="77777777" w:rsidR="00D95547" w:rsidRPr="00264A5C" w:rsidRDefault="00D95547" w:rsidP="00D95547">
            <w:pPr>
              <w:rPr>
                <w:b/>
                <w:bCs/>
              </w:rPr>
            </w:pPr>
            <w:r>
              <w:rPr>
                <w:b/>
                <w:bCs/>
              </w:rPr>
              <w:t>3.</w:t>
            </w:r>
          </w:p>
        </w:tc>
        <w:tc>
          <w:tcPr>
            <w:tcW w:w="3914" w:type="dxa"/>
            <w:shd w:val="clear" w:color="auto" w:fill="auto"/>
          </w:tcPr>
          <w:p w14:paraId="283F1052" w14:textId="77777777" w:rsidR="00D95547" w:rsidRDefault="00D95547" w:rsidP="00D95547"/>
        </w:tc>
        <w:tc>
          <w:tcPr>
            <w:tcW w:w="3021" w:type="dxa"/>
            <w:shd w:val="clear" w:color="auto" w:fill="auto"/>
          </w:tcPr>
          <w:p w14:paraId="1661F01C" w14:textId="77777777" w:rsidR="00D95547" w:rsidRDefault="00D95547" w:rsidP="00D95547">
            <w:r>
              <w:t>Indication du montant de la commande si non réglée.</w:t>
            </w:r>
          </w:p>
        </w:tc>
      </w:tr>
      <w:tr w:rsidR="00D95547" w14:paraId="329C7474" w14:textId="77777777" w:rsidTr="00D95547">
        <w:tc>
          <w:tcPr>
            <w:tcW w:w="2127" w:type="dxa"/>
            <w:shd w:val="clear" w:color="auto" w:fill="E7E6E6" w:themeFill="background2"/>
          </w:tcPr>
          <w:p w14:paraId="64CC426C" w14:textId="77777777" w:rsidR="00D95547" w:rsidRDefault="00D95547" w:rsidP="00D95547">
            <w:pPr>
              <w:rPr>
                <w:b/>
                <w:bCs/>
              </w:rPr>
            </w:pPr>
            <w:r>
              <w:rPr>
                <w:b/>
                <w:bCs/>
              </w:rPr>
              <w:t>4.</w:t>
            </w:r>
          </w:p>
        </w:tc>
        <w:tc>
          <w:tcPr>
            <w:tcW w:w="3914" w:type="dxa"/>
            <w:shd w:val="clear" w:color="auto" w:fill="E7E6E6" w:themeFill="background2"/>
          </w:tcPr>
          <w:p w14:paraId="0B1D0C38" w14:textId="77777777" w:rsidR="00D95547" w:rsidRDefault="00D95547" w:rsidP="00D95547">
            <w:r>
              <w:t>Prends les pizzas et les autres produits comme les boissons.</w:t>
            </w:r>
          </w:p>
        </w:tc>
        <w:tc>
          <w:tcPr>
            <w:tcW w:w="3021" w:type="dxa"/>
            <w:shd w:val="clear" w:color="auto" w:fill="E7E6E6" w:themeFill="background2"/>
          </w:tcPr>
          <w:p w14:paraId="746A71CB" w14:textId="77777777" w:rsidR="00D95547" w:rsidRDefault="00D95547" w:rsidP="00D95547"/>
        </w:tc>
      </w:tr>
      <w:tr w:rsidR="00D95547" w14:paraId="3C36A826" w14:textId="77777777" w:rsidTr="00D95547">
        <w:tc>
          <w:tcPr>
            <w:tcW w:w="2127" w:type="dxa"/>
            <w:shd w:val="clear" w:color="auto" w:fill="auto"/>
          </w:tcPr>
          <w:p w14:paraId="372C5BC9" w14:textId="77777777" w:rsidR="00D95547" w:rsidRDefault="00D95547" w:rsidP="00D95547">
            <w:pPr>
              <w:rPr>
                <w:b/>
                <w:bCs/>
              </w:rPr>
            </w:pPr>
            <w:r>
              <w:rPr>
                <w:b/>
                <w:bCs/>
              </w:rPr>
              <w:t>5.</w:t>
            </w:r>
          </w:p>
        </w:tc>
        <w:tc>
          <w:tcPr>
            <w:tcW w:w="3914" w:type="dxa"/>
            <w:shd w:val="clear" w:color="auto" w:fill="auto"/>
          </w:tcPr>
          <w:p w14:paraId="3BC9F919" w14:textId="77777777" w:rsidR="00D95547" w:rsidRDefault="00D95547" w:rsidP="00D95547">
            <w:r>
              <w:t>Vérifie la correspondance avec la commande.</w:t>
            </w:r>
          </w:p>
        </w:tc>
        <w:tc>
          <w:tcPr>
            <w:tcW w:w="3021" w:type="dxa"/>
            <w:shd w:val="clear" w:color="auto" w:fill="auto"/>
          </w:tcPr>
          <w:p w14:paraId="4E660E12" w14:textId="77777777" w:rsidR="00D95547" w:rsidRDefault="00D95547" w:rsidP="00D95547"/>
        </w:tc>
      </w:tr>
      <w:tr w:rsidR="00D95547" w14:paraId="5744AE4D" w14:textId="77777777" w:rsidTr="00D95547">
        <w:tc>
          <w:tcPr>
            <w:tcW w:w="2127" w:type="dxa"/>
            <w:shd w:val="clear" w:color="auto" w:fill="E7E6E6" w:themeFill="background2"/>
          </w:tcPr>
          <w:p w14:paraId="17DD8AF4" w14:textId="77777777" w:rsidR="00D95547" w:rsidRDefault="00D95547" w:rsidP="00D95547">
            <w:pPr>
              <w:rPr>
                <w:b/>
                <w:bCs/>
              </w:rPr>
            </w:pPr>
            <w:r>
              <w:rPr>
                <w:b/>
                <w:bCs/>
              </w:rPr>
              <w:t>6.</w:t>
            </w:r>
          </w:p>
        </w:tc>
        <w:tc>
          <w:tcPr>
            <w:tcW w:w="3914" w:type="dxa"/>
            <w:shd w:val="clear" w:color="auto" w:fill="E7E6E6" w:themeFill="background2"/>
          </w:tcPr>
          <w:p w14:paraId="2928819E" w14:textId="77777777" w:rsidR="00D95547" w:rsidRDefault="00D95547" w:rsidP="00D95547">
            <w:r>
              <w:t>Appuie sur le bouton "Partir"</w:t>
            </w:r>
          </w:p>
        </w:tc>
        <w:tc>
          <w:tcPr>
            <w:tcW w:w="3021" w:type="dxa"/>
            <w:shd w:val="clear" w:color="auto" w:fill="E7E6E6" w:themeFill="background2"/>
          </w:tcPr>
          <w:p w14:paraId="12014F1C" w14:textId="77777777" w:rsidR="00D95547" w:rsidRDefault="00D95547" w:rsidP="00D95547"/>
        </w:tc>
      </w:tr>
      <w:tr w:rsidR="00D95547" w14:paraId="6C12E55C" w14:textId="77777777" w:rsidTr="00D95547">
        <w:tc>
          <w:tcPr>
            <w:tcW w:w="2127" w:type="dxa"/>
            <w:shd w:val="clear" w:color="auto" w:fill="auto"/>
          </w:tcPr>
          <w:p w14:paraId="00DFA49B" w14:textId="77777777" w:rsidR="00D95547" w:rsidRDefault="00D95547" w:rsidP="00D95547">
            <w:pPr>
              <w:rPr>
                <w:b/>
                <w:bCs/>
              </w:rPr>
            </w:pPr>
            <w:r>
              <w:rPr>
                <w:b/>
                <w:bCs/>
              </w:rPr>
              <w:t>7.</w:t>
            </w:r>
          </w:p>
        </w:tc>
        <w:tc>
          <w:tcPr>
            <w:tcW w:w="3914" w:type="dxa"/>
            <w:shd w:val="clear" w:color="auto" w:fill="auto"/>
          </w:tcPr>
          <w:p w14:paraId="1EBA7F9D" w14:textId="77777777" w:rsidR="00D95547" w:rsidRDefault="00D95547" w:rsidP="00D95547"/>
        </w:tc>
        <w:tc>
          <w:tcPr>
            <w:tcW w:w="3021" w:type="dxa"/>
            <w:shd w:val="clear" w:color="auto" w:fill="auto"/>
          </w:tcPr>
          <w:p w14:paraId="73BE7171" w14:textId="54EFACA2" w:rsidR="00D95547" w:rsidRDefault="00D95547" w:rsidP="00D95547">
            <w:r>
              <w:t>Passage au statut "</w:t>
            </w:r>
            <w:r w:rsidR="00FE08BE">
              <w:t>En l</w:t>
            </w:r>
            <w:r>
              <w:t>ivraison"</w:t>
            </w:r>
          </w:p>
        </w:tc>
      </w:tr>
      <w:tr w:rsidR="00D95547" w14:paraId="06EDF588" w14:textId="77777777" w:rsidTr="00D95547">
        <w:tc>
          <w:tcPr>
            <w:tcW w:w="2127" w:type="dxa"/>
            <w:shd w:val="clear" w:color="auto" w:fill="E7E6E6" w:themeFill="background2"/>
          </w:tcPr>
          <w:p w14:paraId="2BF5F2D5" w14:textId="77777777" w:rsidR="00D95547" w:rsidRDefault="00D95547" w:rsidP="00D95547">
            <w:pPr>
              <w:rPr>
                <w:b/>
                <w:bCs/>
              </w:rPr>
            </w:pPr>
            <w:r>
              <w:rPr>
                <w:b/>
                <w:bCs/>
              </w:rPr>
              <w:t>8.</w:t>
            </w:r>
          </w:p>
        </w:tc>
        <w:tc>
          <w:tcPr>
            <w:tcW w:w="3914" w:type="dxa"/>
            <w:shd w:val="clear" w:color="auto" w:fill="E7E6E6" w:themeFill="background2"/>
          </w:tcPr>
          <w:p w14:paraId="1571AB53" w14:textId="77777777" w:rsidR="00D95547" w:rsidRDefault="00D95547" w:rsidP="00D95547"/>
        </w:tc>
        <w:tc>
          <w:tcPr>
            <w:tcW w:w="3021" w:type="dxa"/>
            <w:shd w:val="clear" w:color="auto" w:fill="E7E6E6" w:themeFill="background2"/>
          </w:tcPr>
          <w:p w14:paraId="44C64FBE" w14:textId="77777777" w:rsidR="00D95547" w:rsidRDefault="00D95547" w:rsidP="00D95547">
            <w:r>
              <w:t>Indication du montant de la commande si non réglée.</w:t>
            </w:r>
          </w:p>
        </w:tc>
      </w:tr>
      <w:tr w:rsidR="00D95547" w14:paraId="4A2E7C8E" w14:textId="77777777" w:rsidTr="00D95547">
        <w:tc>
          <w:tcPr>
            <w:tcW w:w="2127" w:type="dxa"/>
            <w:shd w:val="clear" w:color="auto" w:fill="auto"/>
          </w:tcPr>
          <w:p w14:paraId="71F11D26" w14:textId="77777777" w:rsidR="00D95547" w:rsidRDefault="00D95547" w:rsidP="00D95547">
            <w:pPr>
              <w:rPr>
                <w:b/>
                <w:bCs/>
              </w:rPr>
            </w:pPr>
            <w:r>
              <w:rPr>
                <w:b/>
                <w:bCs/>
              </w:rPr>
              <w:t>9.</w:t>
            </w:r>
          </w:p>
        </w:tc>
        <w:tc>
          <w:tcPr>
            <w:tcW w:w="3914" w:type="dxa"/>
            <w:shd w:val="clear" w:color="auto" w:fill="auto"/>
          </w:tcPr>
          <w:p w14:paraId="49F8243B" w14:textId="77777777" w:rsidR="00D95547" w:rsidRDefault="00D95547" w:rsidP="00D95547"/>
        </w:tc>
        <w:tc>
          <w:tcPr>
            <w:tcW w:w="3021" w:type="dxa"/>
            <w:shd w:val="clear" w:color="auto" w:fill="auto"/>
          </w:tcPr>
          <w:p w14:paraId="4F92B4CA" w14:textId="77777777" w:rsidR="00D95547" w:rsidRDefault="00D95547" w:rsidP="00D95547">
            <w:r>
              <w:t>Affichage de l'adresse de livraison</w:t>
            </w:r>
          </w:p>
        </w:tc>
      </w:tr>
    </w:tbl>
    <w:p w14:paraId="746D1EE3" w14:textId="77777777" w:rsidR="00D95547" w:rsidRDefault="00D95547" w:rsidP="00D95547"/>
    <w:p w14:paraId="1946D95D" w14:textId="77777777" w:rsidR="00D95547" w:rsidRPr="00D25C12" w:rsidRDefault="00D95547" w:rsidP="00BA01CE">
      <w:pPr>
        <w:pStyle w:val="Titre4"/>
      </w:pPr>
      <w:bookmarkStart w:id="151" w:name="_Toc18000888"/>
      <w:bookmarkStart w:id="152" w:name="_Toc39658599"/>
      <w:r>
        <w:t>Le dialogue : les scénarios alternatifs/d'exception.</w:t>
      </w:r>
      <w:bookmarkEnd w:id="151"/>
      <w:bookmarkEnd w:id="152"/>
    </w:p>
    <w:tbl>
      <w:tblPr>
        <w:tblStyle w:val="Grilledutableau"/>
        <w:tblW w:w="0" w:type="auto"/>
        <w:tblLook w:val="04A0" w:firstRow="1" w:lastRow="0" w:firstColumn="1" w:lastColumn="0" w:noHBand="0" w:noVBand="1"/>
      </w:tblPr>
      <w:tblGrid>
        <w:gridCol w:w="2127"/>
        <w:gridCol w:w="3914"/>
        <w:gridCol w:w="3021"/>
      </w:tblGrid>
      <w:tr w:rsidR="00D95547" w:rsidRPr="00A81C10" w14:paraId="03625B25" w14:textId="77777777" w:rsidTr="00D95547">
        <w:tc>
          <w:tcPr>
            <w:tcW w:w="2127" w:type="dxa"/>
            <w:shd w:val="clear" w:color="auto" w:fill="E7E6E6" w:themeFill="background2"/>
          </w:tcPr>
          <w:p w14:paraId="4E0D71AB"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74CE7F64"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30FA0A1A" w14:textId="77777777" w:rsidR="00D95547" w:rsidRPr="00264A5C" w:rsidRDefault="00D95547" w:rsidP="00D95547">
            <w:pPr>
              <w:rPr>
                <w:b/>
                <w:bCs/>
              </w:rPr>
            </w:pPr>
            <w:r w:rsidRPr="00264A5C">
              <w:rPr>
                <w:b/>
                <w:bCs/>
              </w:rPr>
              <w:t>Système</w:t>
            </w:r>
          </w:p>
        </w:tc>
      </w:tr>
      <w:tr w:rsidR="00D95547" w14:paraId="7EE7FDE8" w14:textId="77777777" w:rsidTr="00D95547">
        <w:tc>
          <w:tcPr>
            <w:tcW w:w="2127" w:type="dxa"/>
          </w:tcPr>
          <w:p w14:paraId="6F4F49CB" w14:textId="77777777" w:rsidR="00D95547" w:rsidRPr="00264A5C" w:rsidRDefault="00D95547" w:rsidP="00D95547">
            <w:pPr>
              <w:rPr>
                <w:b/>
                <w:bCs/>
              </w:rPr>
            </w:pPr>
            <w:r>
              <w:rPr>
                <w:b/>
                <w:bCs/>
              </w:rPr>
              <w:t>3.a</w:t>
            </w:r>
          </w:p>
        </w:tc>
        <w:tc>
          <w:tcPr>
            <w:tcW w:w="3914" w:type="dxa"/>
          </w:tcPr>
          <w:p w14:paraId="4FCEE928" w14:textId="77777777" w:rsidR="00D95547" w:rsidRDefault="00D95547" w:rsidP="00D95547">
            <w:r>
              <w:t>Prends les pizzas et les autres produits comme les boissons.</w:t>
            </w:r>
          </w:p>
        </w:tc>
        <w:tc>
          <w:tcPr>
            <w:tcW w:w="3021" w:type="dxa"/>
          </w:tcPr>
          <w:p w14:paraId="4FD37979" w14:textId="77777777" w:rsidR="00D95547" w:rsidRDefault="00D95547" w:rsidP="00D95547"/>
        </w:tc>
      </w:tr>
      <w:tr w:rsidR="00D95547" w14:paraId="234B9CB6" w14:textId="77777777" w:rsidTr="00D95547">
        <w:tc>
          <w:tcPr>
            <w:tcW w:w="2127" w:type="dxa"/>
            <w:shd w:val="clear" w:color="auto" w:fill="E7E6E6" w:themeFill="background2"/>
          </w:tcPr>
          <w:p w14:paraId="25049D27" w14:textId="77777777" w:rsidR="00D95547" w:rsidRPr="00264A5C" w:rsidRDefault="00D95547" w:rsidP="00D95547">
            <w:pPr>
              <w:rPr>
                <w:b/>
                <w:bCs/>
              </w:rPr>
            </w:pPr>
            <w:r>
              <w:rPr>
                <w:b/>
                <w:bCs/>
              </w:rPr>
              <w:t>4.a</w:t>
            </w:r>
          </w:p>
        </w:tc>
        <w:tc>
          <w:tcPr>
            <w:tcW w:w="3914" w:type="dxa"/>
            <w:shd w:val="clear" w:color="auto" w:fill="E7E6E6" w:themeFill="background2"/>
          </w:tcPr>
          <w:p w14:paraId="3D0D9BFD" w14:textId="77777777" w:rsidR="00D95547" w:rsidRDefault="00D95547" w:rsidP="00D95547">
            <w:r>
              <w:t>Vérifie la correspondance avec la commande.</w:t>
            </w:r>
          </w:p>
        </w:tc>
        <w:tc>
          <w:tcPr>
            <w:tcW w:w="3021" w:type="dxa"/>
            <w:shd w:val="clear" w:color="auto" w:fill="E7E6E6" w:themeFill="background2"/>
          </w:tcPr>
          <w:p w14:paraId="4E2602F0" w14:textId="77777777" w:rsidR="00D95547" w:rsidRDefault="00D95547" w:rsidP="00D95547"/>
        </w:tc>
      </w:tr>
      <w:tr w:rsidR="00D95547" w14:paraId="7E972B7E" w14:textId="77777777" w:rsidTr="00D95547">
        <w:tc>
          <w:tcPr>
            <w:tcW w:w="2127" w:type="dxa"/>
          </w:tcPr>
          <w:p w14:paraId="26C7BEB2" w14:textId="77777777" w:rsidR="00D95547" w:rsidRPr="00264A5C" w:rsidRDefault="00D95547" w:rsidP="00D95547">
            <w:pPr>
              <w:rPr>
                <w:b/>
                <w:bCs/>
              </w:rPr>
            </w:pPr>
            <w:r>
              <w:rPr>
                <w:b/>
                <w:bCs/>
              </w:rPr>
              <w:t>5.a</w:t>
            </w:r>
          </w:p>
        </w:tc>
        <w:tc>
          <w:tcPr>
            <w:tcW w:w="3914" w:type="dxa"/>
          </w:tcPr>
          <w:p w14:paraId="57EB7E91" w14:textId="77777777" w:rsidR="00D95547" w:rsidRDefault="00D95547" w:rsidP="00D95547">
            <w:r>
              <w:t>Appuie sur le bouton "Partir"</w:t>
            </w:r>
          </w:p>
        </w:tc>
        <w:tc>
          <w:tcPr>
            <w:tcW w:w="3021" w:type="dxa"/>
          </w:tcPr>
          <w:p w14:paraId="00635A98" w14:textId="77777777" w:rsidR="00D95547" w:rsidRDefault="00D95547" w:rsidP="00D95547"/>
        </w:tc>
      </w:tr>
      <w:tr w:rsidR="00D95547" w14:paraId="36BD5F1F" w14:textId="77777777" w:rsidTr="00D95547">
        <w:tc>
          <w:tcPr>
            <w:tcW w:w="2127" w:type="dxa"/>
            <w:shd w:val="clear" w:color="auto" w:fill="E7E6E6" w:themeFill="background2"/>
          </w:tcPr>
          <w:p w14:paraId="086C7C69" w14:textId="77777777" w:rsidR="00D95547" w:rsidRDefault="00D95547" w:rsidP="00D95547">
            <w:pPr>
              <w:rPr>
                <w:b/>
                <w:bCs/>
              </w:rPr>
            </w:pPr>
            <w:r>
              <w:rPr>
                <w:b/>
                <w:bCs/>
              </w:rPr>
              <w:t>6.a</w:t>
            </w:r>
          </w:p>
        </w:tc>
        <w:tc>
          <w:tcPr>
            <w:tcW w:w="3914" w:type="dxa"/>
            <w:shd w:val="clear" w:color="auto" w:fill="E7E6E6" w:themeFill="background2"/>
          </w:tcPr>
          <w:p w14:paraId="44ED7EC4" w14:textId="77777777" w:rsidR="00D95547" w:rsidRDefault="00D95547" w:rsidP="00D95547"/>
        </w:tc>
        <w:tc>
          <w:tcPr>
            <w:tcW w:w="3021" w:type="dxa"/>
            <w:shd w:val="clear" w:color="auto" w:fill="E7E6E6" w:themeFill="background2"/>
          </w:tcPr>
          <w:p w14:paraId="66250F00" w14:textId="219CD4B0" w:rsidR="00D95547" w:rsidRDefault="00D95547" w:rsidP="00D95547">
            <w:r>
              <w:t>Passage au statut "</w:t>
            </w:r>
            <w:r w:rsidR="00FE08BE">
              <w:t>En l</w:t>
            </w:r>
            <w:r>
              <w:t>ivraison"</w:t>
            </w:r>
          </w:p>
        </w:tc>
      </w:tr>
      <w:tr w:rsidR="00D95547" w14:paraId="7A77D142" w14:textId="77777777" w:rsidTr="00D95547">
        <w:tc>
          <w:tcPr>
            <w:tcW w:w="2127" w:type="dxa"/>
            <w:shd w:val="clear" w:color="auto" w:fill="auto"/>
          </w:tcPr>
          <w:p w14:paraId="19F70639" w14:textId="77777777" w:rsidR="00D95547" w:rsidRDefault="00D95547" w:rsidP="00D95547">
            <w:pPr>
              <w:rPr>
                <w:b/>
                <w:bCs/>
              </w:rPr>
            </w:pPr>
            <w:r>
              <w:rPr>
                <w:b/>
                <w:bCs/>
              </w:rPr>
              <w:t>7.a</w:t>
            </w:r>
          </w:p>
        </w:tc>
        <w:tc>
          <w:tcPr>
            <w:tcW w:w="3914" w:type="dxa"/>
            <w:shd w:val="clear" w:color="auto" w:fill="auto"/>
          </w:tcPr>
          <w:p w14:paraId="34B68A01" w14:textId="77777777" w:rsidR="00D95547" w:rsidRDefault="00D95547" w:rsidP="00D95547"/>
        </w:tc>
        <w:tc>
          <w:tcPr>
            <w:tcW w:w="3021" w:type="dxa"/>
            <w:shd w:val="clear" w:color="auto" w:fill="auto"/>
          </w:tcPr>
          <w:p w14:paraId="59D92546" w14:textId="77777777" w:rsidR="00D95547" w:rsidRDefault="00D95547" w:rsidP="00D95547">
            <w:r>
              <w:t>Affichage de l'adresse de livraison</w:t>
            </w:r>
          </w:p>
        </w:tc>
      </w:tr>
    </w:tbl>
    <w:p w14:paraId="61A3C138" w14:textId="77777777" w:rsidR="00D95547" w:rsidRDefault="00D95547" w:rsidP="00D95547"/>
    <w:p w14:paraId="62385F14" w14:textId="77777777" w:rsidR="00D95547" w:rsidRDefault="00D95547" w:rsidP="00BA01CE">
      <w:pPr>
        <w:pStyle w:val="Titre4"/>
      </w:pPr>
      <w:bookmarkStart w:id="153" w:name="_Toc18000889"/>
      <w:bookmarkStart w:id="154" w:name="_Toc39658600"/>
      <w:r>
        <w:t>La fin et les postconditions.</w:t>
      </w:r>
      <w:bookmarkEnd w:id="153"/>
      <w:bookmarkEnd w:id="154"/>
    </w:p>
    <w:tbl>
      <w:tblPr>
        <w:tblStyle w:val="Grilledutableau"/>
        <w:tblW w:w="0" w:type="auto"/>
        <w:tblLook w:val="04A0" w:firstRow="1" w:lastRow="0" w:firstColumn="1" w:lastColumn="0" w:noHBand="0" w:noVBand="1"/>
      </w:tblPr>
      <w:tblGrid>
        <w:gridCol w:w="2127"/>
        <w:gridCol w:w="6935"/>
      </w:tblGrid>
      <w:tr w:rsidR="00D95547" w14:paraId="4FC10610" w14:textId="77777777" w:rsidTr="00D95547">
        <w:tc>
          <w:tcPr>
            <w:tcW w:w="2127" w:type="dxa"/>
            <w:shd w:val="clear" w:color="auto" w:fill="E7E6E6" w:themeFill="background2"/>
          </w:tcPr>
          <w:p w14:paraId="27A46506" w14:textId="77777777" w:rsidR="00D95547" w:rsidRPr="00264A5C" w:rsidRDefault="00D95547" w:rsidP="00D95547">
            <w:pPr>
              <w:rPr>
                <w:b/>
                <w:bCs/>
              </w:rPr>
            </w:pPr>
            <w:r w:rsidRPr="00264A5C">
              <w:rPr>
                <w:b/>
                <w:bCs/>
              </w:rPr>
              <w:t>Fin</w:t>
            </w:r>
          </w:p>
        </w:tc>
        <w:tc>
          <w:tcPr>
            <w:tcW w:w="6935" w:type="dxa"/>
            <w:shd w:val="clear" w:color="auto" w:fill="E7E6E6" w:themeFill="background2"/>
          </w:tcPr>
          <w:p w14:paraId="68C45A17" w14:textId="77777777" w:rsidR="00D95547" w:rsidRPr="003D6F76" w:rsidRDefault="00D95547" w:rsidP="00D95547">
            <w:r w:rsidRPr="003D6F76">
              <w:t xml:space="preserve">Scénario </w:t>
            </w:r>
            <w:r>
              <w:t>nominal : après le point 8 ou 7.a avec l'affichage de l'adresse de livraison.</w:t>
            </w:r>
          </w:p>
        </w:tc>
      </w:tr>
      <w:tr w:rsidR="00D95547" w14:paraId="610C27DE" w14:textId="77777777" w:rsidTr="00D95547">
        <w:tc>
          <w:tcPr>
            <w:tcW w:w="2127" w:type="dxa"/>
          </w:tcPr>
          <w:p w14:paraId="3B126842" w14:textId="77777777" w:rsidR="00D95547" w:rsidRPr="00264A5C" w:rsidRDefault="00D95547" w:rsidP="00D95547">
            <w:pPr>
              <w:rPr>
                <w:b/>
                <w:bCs/>
              </w:rPr>
            </w:pPr>
            <w:r w:rsidRPr="00264A5C">
              <w:rPr>
                <w:b/>
                <w:bCs/>
              </w:rPr>
              <w:t>Postconditions</w:t>
            </w:r>
          </w:p>
        </w:tc>
        <w:tc>
          <w:tcPr>
            <w:tcW w:w="6935" w:type="dxa"/>
          </w:tcPr>
          <w:p w14:paraId="4C367AA7" w14:textId="7CBBE59D" w:rsidR="00D95547" w:rsidRDefault="00D95547" w:rsidP="00D95547">
            <w:r>
              <w:t>La commande passe en statut "</w:t>
            </w:r>
            <w:r w:rsidR="00FE08BE">
              <w:t>En l</w:t>
            </w:r>
            <w:r>
              <w:t>ivraison"</w:t>
            </w:r>
          </w:p>
        </w:tc>
      </w:tr>
    </w:tbl>
    <w:p w14:paraId="2A624944" w14:textId="77777777" w:rsidR="00D95547" w:rsidRDefault="00D95547" w:rsidP="00D95547"/>
    <w:p w14:paraId="17A17279" w14:textId="77777777" w:rsidR="00D95547" w:rsidRDefault="00D95547" w:rsidP="00BA01CE">
      <w:pPr>
        <w:pStyle w:val="Titre4"/>
      </w:pPr>
      <w:bookmarkStart w:id="155" w:name="_Toc18000890"/>
      <w:bookmarkStart w:id="156" w:name="_Toc39658601"/>
      <w:r>
        <w:t>Compléments.</w:t>
      </w:r>
      <w:bookmarkEnd w:id="155"/>
      <w:bookmarkEnd w:id="156"/>
    </w:p>
    <w:tbl>
      <w:tblPr>
        <w:tblStyle w:val="Grilledutableau"/>
        <w:tblW w:w="0" w:type="auto"/>
        <w:tblLook w:val="04A0" w:firstRow="1" w:lastRow="0" w:firstColumn="1" w:lastColumn="0" w:noHBand="0" w:noVBand="1"/>
      </w:tblPr>
      <w:tblGrid>
        <w:gridCol w:w="2127"/>
        <w:gridCol w:w="6935"/>
      </w:tblGrid>
      <w:tr w:rsidR="00D95547" w:rsidRPr="00A81C10" w14:paraId="586112A4" w14:textId="77777777" w:rsidTr="00D95547">
        <w:tc>
          <w:tcPr>
            <w:tcW w:w="2127" w:type="dxa"/>
            <w:shd w:val="clear" w:color="auto" w:fill="E7E6E6" w:themeFill="background2"/>
          </w:tcPr>
          <w:p w14:paraId="27B14B59" w14:textId="77777777" w:rsidR="00D95547" w:rsidRPr="00264A5C" w:rsidRDefault="00D95547" w:rsidP="00D95547">
            <w:pPr>
              <w:rPr>
                <w:b/>
                <w:bCs/>
              </w:rPr>
            </w:pPr>
            <w:r w:rsidRPr="00264A5C">
              <w:rPr>
                <w:b/>
                <w:bCs/>
              </w:rPr>
              <w:t>Ergonomie</w:t>
            </w:r>
          </w:p>
        </w:tc>
        <w:tc>
          <w:tcPr>
            <w:tcW w:w="6935" w:type="dxa"/>
            <w:shd w:val="clear" w:color="auto" w:fill="E7E6E6" w:themeFill="background2"/>
          </w:tcPr>
          <w:p w14:paraId="57A4626F" w14:textId="77777777" w:rsidR="00D95547" w:rsidRPr="00F065E7" w:rsidRDefault="00D95547" w:rsidP="00D95547">
            <w:r>
              <w:t>Affichage d'un bouton sur l'écran de la commande sélectionnée pour partir en livraison. Activation du GPS sur le smartphone du livreur avec l'adresse du client.</w:t>
            </w:r>
          </w:p>
        </w:tc>
      </w:tr>
      <w:tr w:rsidR="00D95547" w14:paraId="0AFEC0E5" w14:textId="77777777" w:rsidTr="00D95547">
        <w:tc>
          <w:tcPr>
            <w:tcW w:w="2127" w:type="dxa"/>
          </w:tcPr>
          <w:p w14:paraId="1F150103" w14:textId="77777777" w:rsidR="00D95547" w:rsidRPr="00264A5C" w:rsidRDefault="00D95547" w:rsidP="00D95547">
            <w:pPr>
              <w:rPr>
                <w:b/>
                <w:bCs/>
              </w:rPr>
            </w:pPr>
            <w:r w:rsidRPr="00264A5C">
              <w:rPr>
                <w:b/>
                <w:bCs/>
              </w:rPr>
              <w:t>Performances attendues</w:t>
            </w:r>
          </w:p>
        </w:tc>
        <w:tc>
          <w:tcPr>
            <w:tcW w:w="6935" w:type="dxa"/>
          </w:tcPr>
          <w:p w14:paraId="03D484FE" w14:textId="77777777" w:rsidR="00D95547" w:rsidRPr="00F065E7" w:rsidRDefault="00D95547" w:rsidP="00D95547">
            <w:r>
              <w:t>Mise à jour automatique des écrans d'affichage des commandes.</w:t>
            </w:r>
          </w:p>
        </w:tc>
      </w:tr>
      <w:tr w:rsidR="00D95547" w14:paraId="12530B17" w14:textId="77777777" w:rsidTr="00D95547">
        <w:tc>
          <w:tcPr>
            <w:tcW w:w="2127" w:type="dxa"/>
            <w:shd w:val="clear" w:color="auto" w:fill="E7E6E6" w:themeFill="background2"/>
          </w:tcPr>
          <w:p w14:paraId="6A3AC2A4" w14:textId="77777777" w:rsidR="00D95547" w:rsidRPr="00264A5C" w:rsidRDefault="00D95547" w:rsidP="00D95547">
            <w:pPr>
              <w:rPr>
                <w:b/>
                <w:bCs/>
              </w:rPr>
            </w:pPr>
            <w:r w:rsidRPr="00264A5C">
              <w:rPr>
                <w:b/>
                <w:bCs/>
              </w:rPr>
              <w:t>Problèmes non résolus</w:t>
            </w:r>
          </w:p>
        </w:tc>
        <w:tc>
          <w:tcPr>
            <w:tcW w:w="6935" w:type="dxa"/>
            <w:shd w:val="clear" w:color="auto" w:fill="E7E6E6" w:themeFill="background2"/>
          </w:tcPr>
          <w:p w14:paraId="6B4A0948" w14:textId="77777777" w:rsidR="00D95547" w:rsidRDefault="00D95547" w:rsidP="00D95547"/>
        </w:tc>
      </w:tr>
    </w:tbl>
    <w:p w14:paraId="16DD359E" w14:textId="77777777" w:rsidR="00D95547" w:rsidRDefault="00D95547" w:rsidP="00D95547"/>
    <w:p w14:paraId="3F5EB415" w14:textId="77777777" w:rsidR="00D95547" w:rsidRDefault="00D95547" w:rsidP="00BA01CE">
      <w:pPr>
        <w:pStyle w:val="Titre4"/>
      </w:pPr>
      <w:bookmarkStart w:id="157" w:name="_Toc18000891"/>
      <w:bookmarkStart w:id="158" w:name="_Toc39658602"/>
      <w:r>
        <w:t>User Story.</w:t>
      </w:r>
      <w:bookmarkEnd w:id="157"/>
      <w:bookmarkEnd w:id="158"/>
    </w:p>
    <w:tbl>
      <w:tblPr>
        <w:tblStyle w:val="Grilledutableau"/>
        <w:tblW w:w="0" w:type="auto"/>
        <w:tblLook w:val="04A0" w:firstRow="1" w:lastRow="0" w:firstColumn="1" w:lastColumn="0" w:noHBand="0" w:noVBand="1"/>
      </w:tblPr>
      <w:tblGrid>
        <w:gridCol w:w="1413"/>
        <w:gridCol w:w="7649"/>
      </w:tblGrid>
      <w:tr w:rsidR="00D95547" w14:paraId="6664053D" w14:textId="77777777" w:rsidTr="00D95547">
        <w:tc>
          <w:tcPr>
            <w:tcW w:w="1413" w:type="dxa"/>
          </w:tcPr>
          <w:p w14:paraId="479A892E" w14:textId="77777777" w:rsidR="00D95547" w:rsidRDefault="00D95547" w:rsidP="00D95547">
            <w:pPr>
              <w:jc w:val="center"/>
            </w:pPr>
            <w:r>
              <w:rPr>
                <w:noProof/>
              </w:rPr>
              <w:drawing>
                <wp:inline distT="0" distB="0" distL="0" distR="0" wp14:anchorId="1980243E" wp14:editId="63FB0EB3">
                  <wp:extent cx="673200" cy="720000"/>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200" cy="720000"/>
                          </a:xfrm>
                          <a:prstGeom prst="rect">
                            <a:avLst/>
                          </a:prstGeom>
                          <a:noFill/>
                          <a:ln>
                            <a:noFill/>
                          </a:ln>
                        </pic:spPr>
                      </pic:pic>
                    </a:graphicData>
                  </a:graphic>
                </wp:inline>
              </w:drawing>
            </w:r>
          </w:p>
        </w:tc>
        <w:tc>
          <w:tcPr>
            <w:tcW w:w="7649" w:type="dxa"/>
          </w:tcPr>
          <w:p w14:paraId="0E8D8640" w14:textId="77777777" w:rsidR="00D95547" w:rsidRDefault="00D95547" w:rsidP="00D95547">
            <w:pPr>
              <w:jc w:val="left"/>
            </w:pPr>
            <w:r>
              <w:t>En tant que Valentin je dois signaler mon départ en livraison.</w:t>
            </w:r>
          </w:p>
        </w:tc>
      </w:tr>
    </w:tbl>
    <w:p w14:paraId="2629D3A6"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2831B32C" w14:textId="77777777" w:rsidTr="00D95547">
        <w:tc>
          <w:tcPr>
            <w:tcW w:w="1413" w:type="dxa"/>
          </w:tcPr>
          <w:p w14:paraId="2DA93CA8" w14:textId="77777777" w:rsidR="00D95547" w:rsidRDefault="00D95547" w:rsidP="00D95547">
            <w:pPr>
              <w:jc w:val="center"/>
            </w:pPr>
            <w:r>
              <w:rPr>
                <w:noProof/>
              </w:rPr>
              <w:drawing>
                <wp:inline distT="0" distB="0" distL="0" distR="0" wp14:anchorId="316FE15D" wp14:editId="2C257BB0">
                  <wp:extent cx="576000" cy="720000"/>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 cy="720000"/>
                          </a:xfrm>
                          <a:prstGeom prst="rect">
                            <a:avLst/>
                          </a:prstGeom>
                          <a:noFill/>
                          <a:ln>
                            <a:noFill/>
                          </a:ln>
                        </pic:spPr>
                      </pic:pic>
                    </a:graphicData>
                  </a:graphic>
                </wp:inline>
              </w:drawing>
            </w:r>
          </w:p>
        </w:tc>
        <w:tc>
          <w:tcPr>
            <w:tcW w:w="7649" w:type="dxa"/>
          </w:tcPr>
          <w:p w14:paraId="5088B918" w14:textId="77777777" w:rsidR="00D95547" w:rsidRDefault="00D95547" w:rsidP="00D95547">
            <w:pPr>
              <w:jc w:val="left"/>
            </w:pPr>
            <w:r>
              <w:t>En tant que Maguy je veux que l'heure départ soit indiquée pour déterminer si l'on peut étendre la zone de livraison sans dépasser le temps imparti.</w:t>
            </w:r>
          </w:p>
        </w:tc>
      </w:tr>
    </w:tbl>
    <w:p w14:paraId="15B37694" w14:textId="77777777" w:rsidR="00D95547" w:rsidRDefault="00D95547" w:rsidP="00D95547"/>
    <w:p w14:paraId="20D8CC35" w14:textId="77777777" w:rsidR="00D95547" w:rsidRDefault="00D95547" w:rsidP="00D95547"/>
    <w:p w14:paraId="381EC8D3" w14:textId="77777777" w:rsidR="00D95547" w:rsidRDefault="00D95547" w:rsidP="00D95547"/>
    <w:p w14:paraId="100B09A4" w14:textId="77777777" w:rsidR="00D95547" w:rsidRDefault="00D95547" w:rsidP="00D95547">
      <w:pPr>
        <w:jc w:val="left"/>
      </w:pPr>
      <w:r>
        <w:br w:type="page"/>
      </w:r>
    </w:p>
    <w:p w14:paraId="127D9AE5" w14:textId="57728F3D" w:rsidR="00D95547" w:rsidRDefault="00D95547" w:rsidP="00BA01CE">
      <w:pPr>
        <w:pStyle w:val="Titre3"/>
      </w:pPr>
      <w:bookmarkStart w:id="159" w:name="_Toc18000892"/>
      <w:bookmarkStart w:id="160" w:name="_Toc39658603"/>
      <w:r>
        <w:t>Cas d'utilisation &lt;&lt;</w:t>
      </w:r>
      <w:r w:rsidR="00BA01CE">
        <w:t>Terminer</w:t>
      </w:r>
      <w:r>
        <w:t xml:space="preserve"> livraison&gt;&gt;</w:t>
      </w:r>
      <w:bookmarkEnd w:id="159"/>
      <w:bookmarkEnd w:id="160"/>
    </w:p>
    <w:p w14:paraId="77ABED26" w14:textId="77777777" w:rsidR="00D95547" w:rsidRPr="00A81C10" w:rsidRDefault="00D95547" w:rsidP="007A0BD2">
      <w:pPr>
        <w:pStyle w:val="Titre4"/>
      </w:pPr>
      <w:bookmarkStart w:id="161" w:name="_Toc18000893"/>
      <w:bookmarkStart w:id="162" w:name="_Toc39658604"/>
      <w:r>
        <w:t>Identification</w:t>
      </w:r>
      <w:bookmarkEnd w:id="161"/>
      <w:bookmarkEnd w:id="162"/>
    </w:p>
    <w:tbl>
      <w:tblPr>
        <w:tblStyle w:val="Grilledutableau"/>
        <w:tblW w:w="9067" w:type="dxa"/>
        <w:tblLook w:val="04A0" w:firstRow="1" w:lastRow="0" w:firstColumn="1" w:lastColumn="0" w:noHBand="0" w:noVBand="1"/>
      </w:tblPr>
      <w:tblGrid>
        <w:gridCol w:w="2119"/>
        <w:gridCol w:w="6948"/>
      </w:tblGrid>
      <w:tr w:rsidR="00D95547" w14:paraId="3556BB0F" w14:textId="77777777" w:rsidTr="00D95547">
        <w:tc>
          <w:tcPr>
            <w:tcW w:w="0" w:type="auto"/>
            <w:shd w:val="clear" w:color="auto" w:fill="E7E6E6" w:themeFill="background2"/>
          </w:tcPr>
          <w:p w14:paraId="19B5C038" w14:textId="77777777" w:rsidR="00D95547" w:rsidRPr="00A14E6E" w:rsidRDefault="00D95547" w:rsidP="00D95547">
            <w:pPr>
              <w:rPr>
                <w:b/>
                <w:bCs/>
              </w:rPr>
            </w:pPr>
            <w:r w:rsidRPr="00A14E6E">
              <w:rPr>
                <w:b/>
                <w:bCs/>
              </w:rPr>
              <w:t>Numéro</w:t>
            </w:r>
          </w:p>
        </w:tc>
        <w:tc>
          <w:tcPr>
            <w:tcW w:w="6948" w:type="dxa"/>
            <w:shd w:val="clear" w:color="auto" w:fill="E7E6E6" w:themeFill="background2"/>
          </w:tcPr>
          <w:p w14:paraId="6C9BF018" w14:textId="77777777" w:rsidR="00D95547" w:rsidRPr="00264A5C" w:rsidRDefault="00D95547" w:rsidP="00D95547">
            <w:pPr>
              <w:rPr>
                <w:b/>
                <w:bCs/>
              </w:rPr>
            </w:pPr>
            <w:r>
              <w:rPr>
                <w:b/>
                <w:bCs/>
              </w:rPr>
              <w:t>12</w:t>
            </w:r>
          </w:p>
        </w:tc>
      </w:tr>
      <w:tr w:rsidR="00D95547" w14:paraId="52C2667A" w14:textId="77777777" w:rsidTr="00D95547">
        <w:tc>
          <w:tcPr>
            <w:tcW w:w="0" w:type="auto"/>
          </w:tcPr>
          <w:p w14:paraId="5B530F7B" w14:textId="77777777" w:rsidR="00D95547" w:rsidRPr="00A14E6E" w:rsidRDefault="00D95547" w:rsidP="00D95547">
            <w:pPr>
              <w:rPr>
                <w:b/>
                <w:bCs/>
              </w:rPr>
            </w:pPr>
            <w:r w:rsidRPr="00A14E6E">
              <w:rPr>
                <w:b/>
                <w:bCs/>
              </w:rPr>
              <w:t>Nom</w:t>
            </w:r>
          </w:p>
        </w:tc>
        <w:tc>
          <w:tcPr>
            <w:tcW w:w="6948" w:type="dxa"/>
          </w:tcPr>
          <w:p w14:paraId="1C85C424" w14:textId="7406DFB8" w:rsidR="00D95547" w:rsidRPr="00A14E6E" w:rsidRDefault="00BA01CE" w:rsidP="00D95547">
            <w:r>
              <w:t>Terminer</w:t>
            </w:r>
            <w:r w:rsidR="00D95547">
              <w:t xml:space="preserve"> Livraison (package </w:t>
            </w:r>
            <w:r w:rsidR="007A0BD2">
              <w:t>Production</w:t>
            </w:r>
            <w:r w:rsidR="00D95547">
              <w:t>)</w:t>
            </w:r>
          </w:p>
        </w:tc>
      </w:tr>
      <w:tr w:rsidR="00D95547" w14:paraId="75F61087" w14:textId="77777777" w:rsidTr="00D95547">
        <w:tc>
          <w:tcPr>
            <w:tcW w:w="0" w:type="auto"/>
            <w:shd w:val="clear" w:color="auto" w:fill="E7E6E6" w:themeFill="background2"/>
          </w:tcPr>
          <w:p w14:paraId="06E24884" w14:textId="77777777" w:rsidR="00D95547" w:rsidRPr="00A14E6E" w:rsidRDefault="00D95547" w:rsidP="00D95547">
            <w:pPr>
              <w:rPr>
                <w:b/>
                <w:bCs/>
              </w:rPr>
            </w:pPr>
            <w:r w:rsidRPr="00A14E6E">
              <w:rPr>
                <w:b/>
                <w:bCs/>
              </w:rPr>
              <w:t>A</w:t>
            </w:r>
            <w:r>
              <w:rPr>
                <w:b/>
                <w:bCs/>
              </w:rPr>
              <w:t>c</w:t>
            </w:r>
            <w:r w:rsidRPr="00A14E6E">
              <w:rPr>
                <w:b/>
                <w:bCs/>
              </w:rPr>
              <w:t>teur(s)</w:t>
            </w:r>
          </w:p>
        </w:tc>
        <w:tc>
          <w:tcPr>
            <w:tcW w:w="6948" w:type="dxa"/>
            <w:shd w:val="clear" w:color="auto" w:fill="E7E6E6" w:themeFill="background2"/>
          </w:tcPr>
          <w:p w14:paraId="32049C89" w14:textId="7630614B" w:rsidR="00D95547" w:rsidRPr="00A14E6E" w:rsidRDefault="00D95547" w:rsidP="00D95547">
            <w:r>
              <w:t>Livreur</w:t>
            </w:r>
            <w:r w:rsidR="00BA01CE">
              <w:t>,</w:t>
            </w:r>
            <w:r>
              <w:t xml:space="preserve"> Employé</w:t>
            </w:r>
            <w:r w:rsidR="00BA01CE">
              <w:t xml:space="preserve"> et Client</w:t>
            </w:r>
          </w:p>
        </w:tc>
      </w:tr>
      <w:tr w:rsidR="00D95547" w14:paraId="66D47780" w14:textId="77777777" w:rsidTr="00D95547">
        <w:tc>
          <w:tcPr>
            <w:tcW w:w="0" w:type="auto"/>
          </w:tcPr>
          <w:p w14:paraId="7BE5064C" w14:textId="77777777" w:rsidR="00D95547" w:rsidRPr="00A14E6E" w:rsidRDefault="00D95547" w:rsidP="00D95547">
            <w:pPr>
              <w:rPr>
                <w:b/>
                <w:bCs/>
              </w:rPr>
            </w:pPr>
            <w:r w:rsidRPr="00A14E6E">
              <w:rPr>
                <w:b/>
                <w:bCs/>
              </w:rPr>
              <w:t>Description succincte</w:t>
            </w:r>
          </w:p>
        </w:tc>
        <w:tc>
          <w:tcPr>
            <w:tcW w:w="6948" w:type="dxa"/>
          </w:tcPr>
          <w:p w14:paraId="1C2F8A2C" w14:textId="40FB80C6" w:rsidR="00D95547" w:rsidRPr="00A14E6E" w:rsidRDefault="00D95547" w:rsidP="00D95547">
            <w:r>
              <w:t>L</w:t>
            </w:r>
            <w:r w:rsidR="00BA01CE">
              <w:t>e livreur</w:t>
            </w:r>
            <w:r>
              <w:t xml:space="preserve"> </w:t>
            </w:r>
            <w:r w:rsidR="00BA01CE">
              <w:t xml:space="preserve">sélectionne </w:t>
            </w:r>
            <w:r>
              <w:t>l</w:t>
            </w:r>
            <w:r w:rsidR="00BA01CE">
              <w:t>a</w:t>
            </w:r>
            <w:r>
              <w:t xml:space="preserve"> commande avec le statut "</w:t>
            </w:r>
            <w:r w:rsidR="00FE08BE">
              <w:t>En l</w:t>
            </w:r>
            <w:r>
              <w:t>ivraison"</w:t>
            </w:r>
            <w:r w:rsidR="00BA01CE">
              <w:t xml:space="preserve"> ou l'Employé sélectionne la commande du Client en takeaway dont le statut est "Prête". </w:t>
            </w:r>
            <w:r>
              <w:t xml:space="preserve">L'utilisateur vérifie la commande avec le client, encaisse si nécessaire et </w:t>
            </w:r>
            <w:r w:rsidR="00BA01CE">
              <w:t>indique</w:t>
            </w:r>
            <w:r>
              <w:t xml:space="preserve"> que la livraison est effectuée.</w:t>
            </w:r>
          </w:p>
        </w:tc>
      </w:tr>
      <w:tr w:rsidR="00D95547" w:rsidRPr="008216CC" w14:paraId="480B8A26" w14:textId="77777777" w:rsidTr="00D95547">
        <w:tc>
          <w:tcPr>
            <w:tcW w:w="0" w:type="auto"/>
            <w:shd w:val="clear" w:color="auto" w:fill="E7E6E6" w:themeFill="background2"/>
          </w:tcPr>
          <w:p w14:paraId="7FF94835" w14:textId="77777777" w:rsidR="00D95547" w:rsidRPr="00A14E6E" w:rsidRDefault="00D95547" w:rsidP="00D95547">
            <w:pPr>
              <w:rPr>
                <w:b/>
                <w:bCs/>
              </w:rPr>
            </w:pPr>
            <w:r w:rsidRPr="00A14E6E">
              <w:rPr>
                <w:b/>
                <w:bCs/>
              </w:rPr>
              <w:t>Auteur</w:t>
            </w:r>
          </w:p>
        </w:tc>
        <w:tc>
          <w:tcPr>
            <w:tcW w:w="6948" w:type="dxa"/>
            <w:shd w:val="clear" w:color="auto" w:fill="E7E6E6" w:themeFill="background2"/>
          </w:tcPr>
          <w:p w14:paraId="195409E0" w14:textId="77777777" w:rsidR="00D95547" w:rsidRPr="00FD3206" w:rsidRDefault="00D95547" w:rsidP="00D95547">
            <w:pPr>
              <w:rPr>
                <w:lang w:val="pt-PT"/>
              </w:rPr>
            </w:pPr>
            <w:r w:rsidRPr="00FD3206">
              <w:rPr>
                <w:lang w:val="pt-PT"/>
              </w:rPr>
              <w:t>P.-E.</w:t>
            </w:r>
            <w:r>
              <w:rPr>
                <w:lang w:val="pt-PT"/>
              </w:rPr>
              <w:t xml:space="preserve"> </w:t>
            </w:r>
            <w:r w:rsidRPr="00FD3206">
              <w:rPr>
                <w:lang w:val="pt-PT"/>
              </w:rPr>
              <w:t>DOS SANTOS FACAO</w:t>
            </w:r>
          </w:p>
        </w:tc>
      </w:tr>
      <w:tr w:rsidR="00D95547" w14:paraId="25F87DBF" w14:textId="77777777" w:rsidTr="00D95547">
        <w:tc>
          <w:tcPr>
            <w:tcW w:w="0" w:type="auto"/>
          </w:tcPr>
          <w:p w14:paraId="7DBFC159" w14:textId="77777777" w:rsidR="00D95547" w:rsidRPr="00A14E6E" w:rsidRDefault="00D95547" w:rsidP="00D95547">
            <w:pPr>
              <w:rPr>
                <w:b/>
                <w:bCs/>
              </w:rPr>
            </w:pPr>
            <w:r w:rsidRPr="00A14E6E">
              <w:rPr>
                <w:b/>
                <w:bCs/>
              </w:rPr>
              <w:t>Date(s)</w:t>
            </w:r>
          </w:p>
        </w:tc>
        <w:tc>
          <w:tcPr>
            <w:tcW w:w="6948" w:type="dxa"/>
          </w:tcPr>
          <w:p w14:paraId="4069629A" w14:textId="404EBB6A" w:rsidR="00D95547" w:rsidRPr="00A14E6E" w:rsidRDefault="007A0BD2" w:rsidP="00D95547">
            <w:r>
              <w:t>06/05/20</w:t>
            </w:r>
            <w:r w:rsidR="00D95547">
              <w:t xml:space="preserve"> </w:t>
            </w:r>
            <w:r w:rsidR="00D95547" w:rsidRPr="00A14E6E">
              <w:t>(</w:t>
            </w:r>
            <w:r>
              <w:t>troisième</w:t>
            </w:r>
            <w:r w:rsidR="00D95547" w:rsidRPr="00A14E6E">
              <w:t xml:space="preserve"> rédaction)</w:t>
            </w:r>
          </w:p>
        </w:tc>
      </w:tr>
      <w:tr w:rsidR="00D95547" w14:paraId="5AD5EF5B" w14:textId="77777777" w:rsidTr="00D95547">
        <w:tc>
          <w:tcPr>
            <w:tcW w:w="0" w:type="auto"/>
            <w:shd w:val="clear" w:color="auto" w:fill="E7E6E6" w:themeFill="background2"/>
          </w:tcPr>
          <w:p w14:paraId="48FCCD05" w14:textId="77777777" w:rsidR="00D95547" w:rsidRPr="00A14E6E" w:rsidRDefault="00D95547" w:rsidP="00D95547">
            <w:pPr>
              <w:rPr>
                <w:b/>
                <w:bCs/>
              </w:rPr>
            </w:pPr>
            <w:r w:rsidRPr="00A14E6E">
              <w:rPr>
                <w:b/>
                <w:bCs/>
              </w:rPr>
              <w:t>Préconditions</w:t>
            </w:r>
          </w:p>
        </w:tc>
        <w:tc>
          <w:tcPr>
            <w:tcW w:w="6948" w:type="dxa"/>
            <w:shd w:val="clear" w:color="auto" w:fill="E7E6E6" w:themeFill="background2"/>
          </w:tcPr>
          <w:p w14:paraId="25522158" w14:textId="30FAE255" w:rsidR="00D95547" w:rsidRPr="00A14E6E" w:rsidRDefault="00D95547" w:rsidP="00D95547">
            <w:r>
              <w:t xml:space="preserve">L'utilisateur doit être authentifié en tant que Livreur ou Employé. La commande doit être dans l'état </w:t>
            </w:r>
            <w:r w:rsidR="007A0BD2">
              <w:t xml:space="preserve">"Prête" si elle est en takeaway ou </w:t>
            </w:r>
            <w:r>
              <w:t>"</w:t>
            </w:r>
            <w:r w:rsidR="00FE08BE">
              <w:t>En l</w:t>
            </w:r>
            <w:r>
              <w:t>ivraison"</w:t>
            </w:r>
            <w:r w:rsidR="007A0BD2">
              <w:t xml:space="preserve"> pour les autres.</w:t>
            </w:r>
          </w:p>
        </w:tc>
      </w:tr>
      <w:tr w:rsidR="00D95547" w14:paraId="19FC062E" w14:textId="77777777" w:rsidTr="00D95547">
        <w:tc>
          <w:tcPr>
            <w:tcW w:w="0" w:type="auto"/>
          </w:tcPr>
          <w:p w14:paraId="5C4C4D59" w14:textId="77777777" w:rsidR="00D95547" w:rsidRPr="00A14E6E" w:rsidRDefault="00D95547" w:rsidP="00D95547">
            <w:pPr>
              <w:rPr>
                <w:b/>
                <w:bCs/>
              </w:rPr>
            </w:pPr>
            <w:r w:rsidRPr="00A14E6E">
              <w:rPr>
                <w:b/>
                <w:bCs/>
              </w:rPr>
              <w:t>Démarrage</w:t>
            </w:r>
          </w:p>
        </w:tc>
        <w:tc>
          <w:tcPr>
            <w:tcW w:w="6948" w:type="dxa"/>
          </w:tcPr>
          <w:p w14:paraId="7640409F" w14:textId="40FE6FAC" w:rsidR="00D95547" w:rsidRPr="00A14E6E" w:rsidRDefault="007A0BD2" w:rsidP="00D95547">
            <w:r>
              <w:t>Le livreur sélectionne sa commande en</w:t>
            </w:r>
            <w:r w:rsidR="00D95547">
              <w:t xml:space="preserve"> "Livraison"</w:t>
            </w:r>
            <w:r>
              <w:t xml:space="preserve"> et l'Employé sélectionne la commande du Client dans la liste des commandes "Prête".</w:t>
            </w:r>
          </w:p>
        </w:tc>
      </w:tr>
    </w:tbl>
    <w:p w14:paraId="7485D445" w14:textId="77777777" w:rsidR="00D95547" w:rsidRDefault="00D95547" w:rsidP="00D95547"/>
    <w:p w14:paraId="4D2D58CC" w14:textId="77777777" w:rsidR="00D95547" w:rsidRPr="00264A5C" w:rsidRDefault="00D95547" w:rsidP="007A0BD2">
      <w:pPr>
        <w:pStyle w:val="Titre4"/>
      </w:pPr>
      <w:bookmarkStart w:id="163" w:name="_Toc18000894"/>
      <w:bookmarkStart w:id="164" w:name="_Toc39658605"/>
      <w:r w:rsidRPr="00264A5C">
        <w:t>Le dialogue : le scénario nominal.</w:t>
      </w:r>
      <w:bookmarkEnd w:id="163"/>
      <w:bookmarkEnd w:id="164"/>
    </w:p>
    <w:tbl>
      <w:tblPr>
        <w:tblStyle w:val="Grilledutableau"/>
        <w:tblW w:w="0" w:type="auto"/>
        <w:tblLook w:val="04A0" w:firstRow="1" w:lastRow="0" w:firstColumn="1" w:lastColumn="0" w:noHBand="0" w:noVBand="1"/>
      </w:tblPr>
      <w:tblGrid>
        <w:gridCol w:w="2127"/>
        <w:gridCol w:w="3914"/>
        <w:gridCol w:w="3021"/>
      </w:tblGrid>
      <w:tr w:rsidR="00D95547" w14:paraId="11117243" w14:textId="77777777" w:rsidTr="00D95547">
        <w:tc>
          <w:tcPr>
            <w:tcW w:w="2127" w:type="dxa"/>
            <w:shd w:val="clear" w:color="auto" w:fill="E7E6E6" w:themeFill="background2"/>
          </w:tcPr>
          <w:p w14:paraId="5FB45C27"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25404067"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2CF3690A" w14:textId="77777777" w:rsidR="00D95547" w:rsidRPr="00264A5C" w:rsidRDefault="00D95547" w:rsidP="00D95547">
            <w:pPr>
              <w:rPr>
                <w:b/>
                <w:bCs/>
              </w:rPr>
            </w:pPr>
            <w:r w:rsidRPr="00264A5C">
              <w:rPr>
                <w:b/>
                <w:bCs/>
              </w:rPr>
              <w:t>Système</w:t>
            </w:r>
          </w:p>
        </w:tc>
      </w:tr>
      <w:tr w:rsidR="00D95547" w14:paraId="44B61D56" w14:textId="77777777" w:rsidTr="00D95547">
        <w:tc>
          <w:tcPr>
            <w:tcW w:w="2127" w:type="dxa"/>
          </w:tcPr>
          <w:p w14:paraId="65592EB5" w14:textId="77777777" w:rsidR="00D95547" w:rsidRPr="00264A5C" w:rsidRDefault="00D95547" w:rsidP="00D95547">
            <w:pPr>
              <w:rPr>
                <w:b/>
                <w:bCs/>
              </w:rPr>
            </w:pPr>
            <w:r w:rsidRPr="00264A5C">
              <w:rPr>
                <w:b/>
                <w:bCs/>
              </w:rPr>
              <w:t>1.</w:t>
            </w:r>
          </w:p>
        </w:tc>
        <w:tc>
          <w:tcPr>
            <w:tcW w:w="3914" w:type="dxa"/>
          </w:tcPr>
          <w:p w14:paraId="2961C2B4" w14:textId="77777777" w:rsidR="00D95547" w:rsidRDefault="00D95547" w:rsidP="00D95547"/>
        </w:tc>
        <w:tc>
          <w:tcPr>
            <w:tcW w:w="3021" w:type="dxa"/>
          </w:tcPr>
          <w:p w14:paraId="26772AEA" w14:textId="77777777" w:rsidR="00D95547" w:rsidRDefault="00D95547" w:rsidP="00D95547">
            <w:r>
              <w:t>Vérification du type d'utilisateur connecté.</w:t>
            </w:r>
          </w:p>
        </w:tc>
      </w:tr>
      <w:tr w:rsidR="00D95547" w14:paraId="08AC157B" w14:textId="77777777" w:rsidTr="00D95547">
        <w:tc>
          <w:tcPr>
            <w:tcW w:w="2127" w:type="dxa"/>
            <w:shd w:val="clear" w:color="auto" w:fill="E7E6E6" w:themeFill="background2"/>
          </w:tcPr>
          <w:p w14:paraId="19904D47" w14:textId="77777777" w:rsidR="00D95547" w:rsidRPr="00264A5C" w:rsidRDefault="00D95547" w:rsidP="00D95547">
            <w:pPr>
              <w:rPr>
                <w:b/>
                <w:bCs/>
              </w:rPr>
            </w:pPr>
            <w:r w:rsidRPr="00264A5C">
              <w:rPr>
                <w:b/>
                <w:bCs/>
              </w:rPr>
              <w:t>2.</w:t>
            </w:r>
          </w:p>
        </w:tc>
        <w:tc>
          <w:tcPr>
            <w:tcW w:w="3914" w:type="dxa"/>
            <w:shd w:val="clear" w:color="auto" w:fill="E7E6E6" w:themeFill="background2"/>
          </w:tcPr>
          <w:p w14:paraId="4FF158E3" w14:textId="77777777" w:rsidR="00D95547" w:rsidRDefault="00D95547" w:rsidP="00D95547"/>
        </w:tc>
        <w:tc>
          <w:tcPr>
            <w:tcW w:w="3021" w:type="dxa"/>
            <w:shd w:val="clear" w:color="auto" w:fill="E7E6E6" w:themeFill="background2"/>
          </w:tcPr>
          <w:p w14:paraId="78EBC9DD" w14:textId="773E9817" w:rsidR="00D95547" w:rsidRDefault="00D95547" w:rsidP="00D95547">
            <w:r>
              <w:t>Affichage du récapitulatif de la commande avec tous les produits demandés.</w:t>
            </w:r>
          </w:p>
        </w:tc>
      </w:tr>
      <w:tr w:rsidR="00D95547" w14:paraId="05C740C0" w14:textId="77777777" w:rsidTr="00D95547">
        <w:tc>
          <w:tcPr>
            <w:tcW w:w="2127" w:type="dxa"/>
            <w:shd w:val="clear" w:color="auto" w:fill="auto"/>
          </w:tcPr>
          <w:p w14:paraId="4CC0BC44" w14:textId="77777777" w:rsidR="00D95547" w:rsidRPr="00264A5C" w:rsidRDefault="00D95547" w:rsidP="00D95547">
            <w:pPr>
              <w:rPr>
                <w:b/>
                <w:bCs/>
              </w:rPr>
            </w:pPr>
            <w:r>
              <w:rPr>
                <w:b/>
                <w:bCs/>
              </w:rPr>
              <w:t>3.</w:t>
            </w:r>
          </w:p>
        </w:tc>
        <w:tc>
          <w:tcPr>
            <w:tcW w:w="3914" w:type="dxa"/>
            <w:shd w:val="clear" w:color="auto" w:fill="auto"/>
          </w:tcPr>
          <w:p w14:paraId="19035978" w14:textId="77777777" w:rsidR="00D95547" w:rsidRDefault="00D95547" w:rsidP="00D95547"/>
        </w:tc>
        <w:tc>
          <w:tcPr>
            <w:tcW w:w="3021" w:type="dxa"/>
            <w:shd w:val="clear" w:color="auto" w:fill="auto"/>
          </w:tcPr>
          <w:p w14:paraId="308BFF20" w14:textId="77777777" w:rsidR="00D95547" w:rsidRDefault="00D95547" w:rsidP="00D95547">
            <w:r>
              <w:t>Indication du montant de la commande si non réglée.</w:t>
            </w:r>
          </w:p>
        </w:tc>
      </w:tr>
      <w:tr w:rsidR="00D95547" w14:paraId="4DD7B1D8" w14:textId="77777777" w:rsidTr="00D95547">
        <w:tc>
          <w:tcPr>
            <w:tcW w:w="2127" w:type="dxa"/>
            <w:shd w:val="clear" w:color="auto" w:fill="E7E6E6" w:themeFill="background2"/>
          </w:tcPr>
          <w:p w14:paraId="480BBC39" w14:textId="77777777" w:rsidR="00D95547" w:rsidRDefault="00D95547" w:rsidP="00D95547">
            <w:pPr>
              <w:rPr>
                <w:b/>
                <w:bCs/>
              </w:rPr>
            </w:pPr>
            <w:r>
              <w:rPr>
                <w:b/>
                <w:bCs/>
              </w:rPr>
              <w:t>4.</w:t>
            </w:r>
          </w:p>
        </w:tc>
        <w:tc>
          <w:tcPr>
            <w:tcW w:w="3914" w:type="dxa"/>
            <w:shd w:val="clear" w:color="auto" w:fill="E7E6E6" w:themeFill="background2"/>
          </w:tcPr>
          <w:p w14:paraId="0540B293" w14:textId="77777777" w:rsidR="00D95547" w:rsidRDefault="00D95547" w:rsidP="00D95547">
            <w:r>
              <w:t>Vérification avec le client.</w:t>
            </w:r>
          </w:p>
        </w:tc>
        <w:tc>
          <w:tcPr>
            <w:tcW w:w="3021" w:type="dxa"/>
            <w:shd w:val="clear" w:color="auto" w:fill="E7E6E6" w:themeFill="background2"/>
          </w:tcPr>
          <w:p w14:paraId="1E0F590B" w14:textId="77777777" w:rsidR="00D95547" w:rsidRDefault="00D95547" w:rsidP="00D95547"/>
        </w:tc>
      </w:tr>
      <w:tr w:rsidR="00D95547" w14:paraId="02824A18" w14:textId="77777777" w:rsidTr="00D95547">
        <w:tc>
          <w:tcPr>
            <w:tcW w:w="2127" w:type="dxa"/>
            <w:shd w:val="clear" w:color="auto" w:fill="auto"/>
          </w:tcPr>
          <w:p w14:paraId="66CE83CF" w14:textId="77777777" w:rsidR="00D95547" w:rsidRDefault="00D95547" w:rsidP="00D95547">
            <w:pPr>
              <w:rPr>
                <w:b/>
                <w:bCs/>
              </w:rPr>
            </w:pPr>
            <w:r>
              <w:rPr>
                <w:b/>
                <w:bCs/>
              </w:rPr>
              <w:t>5.</w:t>
            </w:r>
          </w:p>
        </w:tc>
        <w:tc>
          <w:tcPr>
            <w:tcW w:w="3914" w:type="dxa"/>
            <w:shd w:val="clear" w:color="auto" w:fill="auto"/>
          </w:tcPr>
          <w:p w14:paraId="1BA37BF6" w14:textId="77777777" w:rsidR="00D95547" w:rsidRDefault="00D95547" w:rsidP="00D95547"/>
        </w:tc>
        <w:tc>
          <w:tcPr>
            <w:tcW w:w="3021" w:type="dxa"/>
            <w:shd w:val="clear" w:color="auto" w:fill="auto"/>
          </w:tcPr>
          <w:p w14:paraId="69D74516" w14:textId="77777777" w:rsidR="00D95547" w:rsidRDefault="00D95547" w:rsidP="00D95547">
            <w:r>
              <w:t>Appel du cas d'utilisation &lt;&lt;Enregistrer règlement&gt;&gt;.</w:t>
            </w:r>
          </w:p>
        </w:tc>
      </w:tr>
      <w:tr w:rsidR="00D95547" w14:paraId="78BD73B8" w14:textId="77777777" w:rsidTr="00D95547">
        <w:tc>
          <w:tcPr>
            <w:tcW w:w="2127" w:type="dxa"/>
            <w:shd w:val="clear" w:color="auto" w:fill="E7E6E6" w:themeFill="background2"/>
          </w:tcPr>
          <w:p w14:paraId="5B6119D0" w14:textId="77777777" w:rsidR="00D95547" w:rsidRDefault="00D95547" w:rsidP="00D95547">
            <w:pPr>
              <w:rPr>
                <w:b/>
                <w:bCs/>
              </w:rPr>
            </w:pPr>
            <w:r>
              <w:rPr>
                <w:b/>
                <w:bCs/>
              </w:rPr>
              <w:t>6.</w:t>
            </w:r>
          </w:p>
        </w:tc>
        <w:tc>
          <w:tcPr>
            <w:tcW w:w="3914" w:type="dxa"/>
            <w:shd w:val="clear" w:color="auto" w:fill="E7E6E6" w:themeFill="background2"/>
          </w:tcPr>
          <w:p w14:paraId="37282904" w14:textId="77777777" w:rsidR="00D95547" w:rsidRDefault="00D95547" w:rsidP="00D95547">
            <w:r>
              <w:t>Clôture de la commande.</w:t>
            </w:r>
          </w:p>
        </w:tc>
        <w:tc>
          <w:tcPr>
            <w:tcW w:w="3021" w:type="dxa"/>
            <w:shd w:val="clear" w:color="auto" w:fill="E7E6E6" w:themeFill="background2"/>
          </w:tcPr>
          <w:p w14:paraId="1ABA50E0" w14:textId="77777777" w:rsidR="00D95547" w:rsidRDefault="00D95547" w:rsidP="00D95547"/>
        </w:tc>
      </w:tr>
      <w:tr w:rsidR="00D95547" w14:paraId="5FB1BAA1" w14:textId="77777777" w:rsidTr="00D95547">
        <w:tc>
          <w:tcPr>
            <w:tcW w:w="2127" w:type="dxa"/>
            <w:shd w:val="clear" w:color="auto" w:fill="auto"/>
          </w:tcPr>
          <w:p w14:paraId="170D4B96" w14:textId="77777777" w:rsidR="00D95547" w:rsidRDefault="00D95547" w:rsidP="00D95547">
            <w:pPr>
              <w:rPr>
                <w:b/>
                <w:bCs/>
              </w:rPr>
            </w:pPr>
            <w:r>
              <w:rPr>
                <w:b/>
                <w:bCs/>
              </w:rPr>
              <w:t>7.</w:t>
            </w:r>
          </w:p>
        </w:tc>
        <w:tc>
          <w:tcPr>
            <w:tcW w:w="3914" w:type="dxa"/>
            <w:shd w:val="clear" w:color="auto" w:fill="auto"/>
          </w:tcPr>
          <w:p w14:paraId="74198923" w14:textId="77777777" w:rsidR="00D95547" w:rsidRDefault="00D95547" w:rsidP="00D95547"/>
        </w:tc>
        <w:tc>
          <w:tcPr>
            <w:tcW w:w="3021" w:type="dxa"/>
            <w:shd w:val="clear" w:color="auto" w:fill="auto"/>
          </w:tcPr>
          <w:p w14:paraId="12AF0724" w14:textId="77777777" w:rsidR="00D95547" w:rsidRDefault="00D95547" w:rsidP="00D95547">
            <w:r>
              <w:t>Passage au statut "Clôturé"</w:t>
            </w:r>
          </w:p>
        </w:tc>
      </w:tr>
    </w:tbl>
    <w:p w14:paraId="4051A86D" w14:textId="77777777" w:rsidR="00D95547" w:rsidRDefault="00D95547" w:rsidP="00D95547"/>
    <w:p w14:paraId="17B733B1" w14:textId="77777777" w:rsidR="00D95547" w:rsidRPr="00D25C12" w:rsidRDefault="00D95547" w:rsidP="007A0BD2">
      <w:pPr>
        <w:pStyle w:val="Titre4"/>
      </w:pPr>
      <w:bookmarkStart w:id="165" w:name="_Toc18000895"/>
      <w:bookmarkStart w:id="166" w:name="_Toc39658606"/>
      <w:r>
        <w:t>Le dialogue : les scénarios alternatifs/d'exception.</w:t>
      </w:r>
      <w:bookmarkEnd w:id="165"/>
      <w:bookmarkEnd w:id="166"/>
    </w:p>
    <w:tbl>
      <w:tblPr>
        <w:tblStyle w:val="Grilledutableau"/>
        <w:tblW w:w="0" w:type="auto"/>
        <w:tblLook w:val="04A0" w:firstRow="1" w:lastRow="0" w:firstColumn="1" w:lastColumn="0" w:noHBand="0" w:noVBand="1"/>
      </w:tblPr>
      <w:tblGrid>
        <w:gridCol w:w="2127"/>
        <w:gridCol w:w="3914"/>
        <w:gridCol w:w="3021"/>
      </w:tblGrid>
      <w:tr w:rsidR="00D95547" w:rsidRPr="00A81C10" w14:paraId="0ECC90B0" w14:textId="77777777" w:rsidTr="00D95547">
        <w:tc>
          <w:tcPr>
            <w:tcW w:w="2127" w:type="dxa"/>
            <w:shd w:val="clear" w:color="auto" w:fill="E7E6E6" w:themeFill="background2"/>
          </w:tcPr>
          <w:p w14:paraId="6A46DBD3" w14:textId="77777777" w:rsidR="00D95547" w:rsidRPr="00264A5C" w:rsidRDefault="00D95547" w:rsidP="00D95547">
            <w:pPr>
              <w:rPr>
                <w:b/>
                <w:bCs/>
              </w:rPr>
            </w:pPr>
            <w:r w:rsidRPr="00264A5C">
              <w:rPr>
                <w:b/>
                <w:bCs/>
              </w:rPr>
              <w:t>Étape du scénario</w:t>
            </w:r>
          </w:p>
        </w:tc>
        <w:tc>
          <w:tcPr>
            <w:tcW w:w="3914" w:type="dxa"/>
            <w:shd w:val="clear" w:color="auto" w:fill="E7E6E6" w:themeFill="background2"/>
          </w:tcPr>
          <w:p w14:paraId="3B6C1547" w14:textId="77777777" w:rsidR="00D95547" w:rsidRPr="00264A5C" w:rsidRDefault="00D95547" w:rsidP="00D95547">
            <w:pPr>
              <w:rPr>
                <w:b/>
                <w:bCs/>
              </w:rPr>
            </w:pPr>
            <w:r w:rsidRPr="00264A5C">
              <w:rPr>
                <w:b/>
                <w:bCs/>
              </w:rPr>
              <w:t>Utilisateur</w:t>
            </w:r>
          </w:p>
        </w:tc>
        <w:tc>
          <w:tcPr>
            <w:tcW w:w="3021" w:type="dxa"/>
            <w:shd w:val="clear" w:color="auto" w:fill="E7E6E6" w:themeFill="background2"/>
          </w:tcPr>
          <w:p w14:paraId="3C7926A6" w14:textId="77777777" w:rsidR="00D95547" w:rsidRPr="00264A5C" w:rsidRDefault="00D95547" w:rsidP="00D95547">
            <w:pPr>
              <w:rPr>
                <w:b/>
                <w:bCs/>
              </w:rPr>
            </w:pPr>
            <w:r w:rsidRPr="00264A5C">
              <w:rPr>
                <w:b/>
                <w:bCs/>
              </w:rPr>
              <w:t>Système</w:t>
            </w:r>
          </w:p>
        </w:tc>
      </w:tr>
      <w:tr w:rsidR="00D95547" w14:paraId="02D63FF9" w14:textId="77777777" w:rsidTr="00D95547">
        <w:tc>
          <w:tcPr>
            <w:tcW w:w="2127" w:type="dxa"/>
          </w:tcPr>
          <w:p w14:paraId="58D7765E" w14:textId="77777777" w:rsidR="00D95547" w:rsidRPr="00264A5C" w:rsidRDefault="00D95547" w:rsidP="00D95547">
            <w:pPr>
              <w:rPr>
                <w:b/>
                <w:bCs/>
              </w:rPr>
            </w:pPr>
            <w:r>
              <w:rPr>
                <w:b/>
                <w:bCs/>
              </w:rPr>
              <w:t>3.a</w:t>
            </w:r>
          </w:p>
        </w:tc>
        <w:tc>
          <w:tcPr>
            <w:tcW w:w="3914" w:type="dxa"/>
          </w:tcPr>
          <w:p w14:paraId="5CE4EA75" w14:textId="77777777" w:rsidR="00D95547" w:rsidRDefault="00D95547" w:rsidP="00D95547">
            <w:r>
              <w:t>Vérification avec le client.</w:t>
            </w:r>
          </w:p>
        </w:tc>
        <w:tc>
          <w:tcPr>
            <w:tcW w:w="3021" w:type="dxa"/>
          </w:tcPr>
          <w:p w14:paraId="55038370" w14:textId="77777777" w:rsidR="00D95547" w:rsidRDefault="00D95547" w:rsidP="00D95547"/>
        </w:tc>
      </w:tr>
      <w:tr w:rsidR="00D95547" w14:paraId="7C3968F1" w14:textId="77777777" w:rsidTr="00D95547">
        <w:tc>
          <w:tcPr>
            <w:tcW w:w="2127" w:type="dxa"/>
            <w:shd w:val="clear" w:color="auto" w:fill="E7E6E6" w:themeFill="background2"/>
          </w:tcPr>
          <w:p w14:paraId="7060F697" w14:textId="77777777" w:rsidR="00D95547" w:rsidRPr="00264A5C" w:rsidRDefault="00D95547" w:rsidP="00D95547">
            <w:pPr>
              <w:rPr>
                <w:b/>
                <w:bCs/>
              </w:rPr>
            </w:pPr>
            <w:r>
              <w:rPr>
                <w:b/>
                <w:bCs/>
              </w:rPr>
              <w:t>4.a</w:t>
            </w:r>
          </w:p>
        </w:tc>
        <w:tc>
          <w:tcPr>
            <w:tcW w:w="3914" w:type="dxa"/>
            <w:shd w:val="clear" w:color="auto" w:fill="E7E6E6" w:themeFill="background2"/>
          </w:tcPr>
          <w:p w14:paraId="52E0F578" w14:textId="77777777" w:rsidR="00D95547" w:rsidRDefault="00D95547" w:rsidP="00D95547">
            <w:r>
              <w:t>Clôture de la commande.</w:t>
            </w:r>
          </w:p>
        </w:tc>
        <w:tc>
          <w:tcPr>
            <w:tcW w:w="3021" w:type="dxa"/>
            <w:shd w:val="clear" w:color="auto" w:fill="E7E6E6" w:themeFill="background2"/>
          </w:tcPr>
          <w:p w14:paraId="1B35DBAE" w14:textId="77777777" w:rsidR="00D95547" w:rsidRDefault="00D95547" w:rsidP="00D95547"/>
        </w:tc>
      </w:tr>
      <w:tr w:rsidR="00D95547" w14:paraId="405BB31C" w14:textId="77777777" w:rsidTr="00D95547">
        <w:tc>
          <w:tcPr>
            <w:tcW w:w="2127" w:type="dxa"/>
            <w:shd w:val="clear" w:color="auto" w:fill="auto"/>
          </w:tcPr>
          <w:p w14:paraId="417BD15F" w14:textId="77777777" w:rsidR="00D95547" w:rsidRDefault="00D95547" w:rsidP="00D95547">
            <w:pPr>
              <w:rPr>
                <w:b/>
                <w:bCs/>
              </w:rPr>
            </w:pPr>
            <w:r>
              <w:rPr>
                <w:b/>
                <w:bCs/>
              </w:rPr>
              <w:t>5.a</w:t>
            </w:r>
          </w:p>
        </w:tc>
        <w:tc>
          <w:tcPr>
            <w:tcW w:w="3914" w:type="dxa"/>
            <w:shd w:val="clear" w:color="auto" w:fill="auto"/>
          </w:tcPr>
          <w:p w14:paraId="461C1209" w14:textId="77777777" w:rsidR="00D95547" w:rsidRDefault="00D95547" w:rsidP="00D95547"/>
        </w:tc>
        <w:tc>
          <w:tcPr>
            <w:tcW w:w="3021" w:type="dxa"/>
            <w:shd w:val="clear" w:color="auto" w:fill="auto"/>
          </w:tcPr>
          <w:p w14:paraId="3DECCC05" w14:textId="77777777" w:rsidR="00D95547" w:rsidRDefault="00D95547" w:rsidP="00D95547">
            <w:r>
              <w:t>Passage au statut "Clôturé"</w:t>
            </w:r>
          </w:p>
        </w:tc>
      </w:tr>
    </w:tbl>
    <w:p w14:paraId="18F3041A" w14:textId="77777777" w:rsidR="00D95547" w:rsidRDefault="00D95547" w:rsidP="00D95547"/>
    <w:p w14:paraId="3DF1257F" w14:textId="77777777" w:rsidR="00D95547" w:rsidRDefault="00D95547" w:rsidP="007A0BD2">
      <w:pPr>
        <w:pStyle w:val="Titre4"/>
      </w:pPr>
      <w:bookmarkStart w:id="167" w:name="_Toc18000896"/>
      <w:bookmarkStart w:id="168" w:name="_Toc39658607"/>
      <w:r>
        <w:t>La fin et les postconditions.</w:t>
      </w:r>
      <w:bookmarkEnd w:id="167"/>
      <w:bookmarkEnd w:id="168"/>
    </w:p>
    <w:tbl>
      <w:tblPr>
        <w:tblStyle w:val="Grilledutableau"/>
        <w:tblW w:w="0" w:type="auto"/>
        <w:tblLook w:val="04A0" w:firstRow="1" w:lastRow="0" w:firstColumn="1" w:lastColumn="0" w:noHBand="0" w:noVBand="1"/>
      </w:tblPr>
      <w:tblGrid>
        <w:gridCol w:w="2127"/>
        <w:gridCol w:w="6935"/>
      </w:tblGrid>
      <w:tr w:rsidR="00D95547" w14:paraId="4E459EB7" w14:textId="77777777" w:rsidTr="00D95547">
        <w:tc>
          <w:tcPr>
            <w:tcW w:w="2127" w:type="dxa"/>
            <w:shd w:val="clear" w:color="auto" w:fill="E7E6E6" w:themeFill="background2"/>
          </w:tcPr>
          <w:p w14:paraId="673860FC" w14:textId="77777777" w:rsidR="00D95547" w:rsidRPr="00264A5C" w:rsidRDefault="00D95547" w:rsidP="00D95547">
            <w:pPr>
              <w:rPr>
                <w:b/>
                <w:bCs/>
              </w:rPr>
            </w:pPr>
            <w:r w:rsidRPr="00264A5C">
              <w:rPr>
                <w:b/>
                <w:bCs/>
              </w:rPr>
              <w:t>Fin</w:t>
            </w:r>
          </w:p>
        </w:tc>
        <w:tc>
          <w:tcPr>
            <w:tcW w:w="6935" w:type="dxa"/>
            <w:shd w:val="clear" w:color="auto" w:fill="E7E6E6" w:themeFill="background2"/>
          </w:tcPr>
          <w:p w14:paraId="78ED9A4E" w14:textId="77777777" w:rsidR="00D95547" w:rsidRPr="003D6F76" w:rsidRDefault="00D95547" w:rsidP="00D95547">
            <w:r w:rsidRPr="003D6F76">
              <w:t xml:space="preserve">Scénario </w:t>
            </w:r>
            <w:r>
              <w:t>nominal : après le point 7 ou 5.a avec la clôture de la commande.</w:t>
            </w:r>
          </w:p>
        </w:tc>
      </w:tr>
      <w:tr w:rsidR="00D95547" w14:paraId="0C0F3DF5" w14:textId="77777777" w:rsidTr="00D95547">
        <w:tc>
          <w:tcPr>
            <w:tcW w:w="2127" w:type="dxa"/>
          </w:tcPr>
          <w:p w14:paraId="5FE6C066" w14:textId="77777777" w:rsidR="00D95547" w:rsidRPr="00264A5C" w:rsidRDefault="00D95547" w:rsidP="00D95547">
            <w:pPr>
              <w:rPr>
                <w:b/>
                <w:bCs/>
              </w:rPr>
            </w:pPr>
            <w:r w:rsidRPr="00264A5C">
              <w:rPr>
                <w:b/>
                <w:bCs/>
              </w:rPr>
              <w:t>Postconditions</w:t>
            </w:r>
          </w:p>
        </w:tc>
        <w:tc>
          <w:tcPr>
            <w:tcW w:w="6935" w:type="dxa"/>
          </w:tcPr>
          <w:p w14:paraId="326FF4CD" w14:textId="77777777" w:rsidR="00D95547" w:rsidRDefault="00D95547" w:rsidP="00D95547">
            <w:r>
              <w:t>La commande passe en statut "Clôturé"</w:t>
            </w:r>
          </w:p>
        </w:tc>
      </w:tr>
    </w:tbl>
    <w:p w14:paraId="3FC89F8B" w14:textId="77777777" w:rsidR="00D95547" w:rsidRDefault="00D95547" w:rsidP="00D95547"/>
    <w:p w14:paraId="0E9D728A" w14:textId="77777777" w:rsidR="00D95547" w:rsidRDefault="00D95547" w:rsidP="007A0BD2">
      <w:pPr>
        <w:pStyle w:val="Titre4"/>
      </w:pPr>
      <w:bookmarkStart w:id="169" w:name="_Toc18000897"/>
      <w:bookmarkStart w:id="170" w:name="_Toc39658608"/>
      <w:r>
        <w:t>Compléments.</w:t>
      </w:r>
      <w:bookmarkEnd w:id="169"/>
      <w:bookmarkEnd w:id="170"/>
    </w:p>
    <w:tbl>
      <w:tblPr>
        <w:tblStyle w:val="Grilledutableau"/>
        <w:tblW w:w="0" w:type="auto"/>
        <w:tblLook w:val="04A0" w:firstRow="1" w:lastRow="0" w:firstColumn="1" w:lastColumn="0" w:noHBand="0" w:noVBand="1"/>
      </w:tblPr>
      <w:tblGrid>
        <w:gridCol w:w="2127"/>
        <w:gridCol w:w="6935"/>
      </w:tblGrid>
      <w:tr w:rsidR="00D95547" w:rsidRPr="00A81C10" w14:paraId="4672A586" w14:textId="77777777" w:rsidTr="00D95547">
        <w:tc>
          <w:tcPr>
            <w:tcW w:w="2127" w:type="dxa"/>
            <w:shd w:val="clear" w:color="auto" w:fill="E7E6E6" w:themeFill="background2"/>
          </w:tcPr>
          <w:p w14:paraId="493FBFD8" w14:textId="77777777" w:rsidR="00D95547" w:rsidRPr="00264A5C" w:rsidRDefault="00D95547" w:rsidP="00D95547">
            <w:pPr>
              <w:rPr>
                <w:b/>
                <w:bCs/>
              </w:rPr>
            </w:pPr>
            <w:r w:rsidRPr="00264A5C">
              <w:rPr>
                <w:b/>
                <w:bCs/>
              </w:rPr>
              <w:t>Ergonomie</w:t>
            </w:r>
          </w:p>
        </w:tc>
        <w:tc>
          <w:tcPr>
            <w:tcW w:w="6935" w:type="dxa"/>
            <w:shd w:val="clear" w:color="auto" w:fill="E7E6E6" w:themeFill="background2"/>
          </w:tcPr>
          <w:p w14:paraId="2DAFA5A6" w14:textId="77777777" w:rsidR="00D95547" w:rsidRPr="00F065E7" w:rsidRDefault="00D95547" w:rsidP="00D95547">
            <w:r>
              <w:t>Affichage d'un bouton sur l'écran permettant de clôturer la livraison.</w:t>
            </w:r>
          </w:p>
        </w:tc>
      </w:tr>
      <w:tr w:rsidR="00D95547" w14:paraId="2042FC1E" w14:textId="77777777" w:rsidTr="00D95547">
        <w:tc>
          <w:tcPr>
            <w:tcW w:w="2127" w:type="dxa"/>
          </w:tcPr>
          <w:p w14:paraId="3744E5D0" w14:textId="77777777" w:rsidR="00D95547" w:rsidRPr="00264A5C" w:rsidRDefault="00D95547" w:rsidP="00D95547">
            <w:pPr>
              <w:rPr>
                <w:b/>
                <w:bCs/>
              </w:rPr>
            </w:pPr>
            <w:r w:rsidRPr="00264A5C">
              <w:rPr>
                <w:b/>
                <w:bCs/>
              </w:rPr>
              <w:t>Performances attendues</w:t>
            </w:r>
          </w:p>
        </w:tc>
        <w:tc>
          <w:tcPr>
            <w:tcW w:w="6935" w:type="dxa"/>
          </w:tcPr>
          <w:p w14:paraId="6931381F" w14:textId="130EC794" w:rsidR="00D95547" w:rsidRPr="00F065E7" w:rsidRDefault="00D95547" w:rsidP="00D95547">
            <w:r>
              <w:t>Mise à jour automatique des écrans d'affichage des commandes.</w:t>
            </w:r>
          </w:p>
        </w:tc>
      </w:tr>
      <w:tr w:rsidR="00D95547" w14:paraId="0F388347" w14:textId="77777777" w:rsidTr="00D95547">
        <w:tc>
          <w:tcPr>
            <w:tcW w:w="2127" w:type="dxa"/>
            <w:shd w:val="clear" w:color="auto" w:fill="E7E6E6" w:themeFill="background2"/>
          </w:tcPr>
          <w:p w14:paraId="44CED23B" w14:textId="77777777" w:rsidR="00D95547" w:rsidRPr="00264A5C" w:rsidRDefault="00D95547" w:rsidP="00D95547">
            <w:pPr>
              <w:rPr>
                <w:b/>
                <w:bCs/>
              </w:rPr>
            </w:pPr>
            <w:r w:rsidRPr="00264A5C">
              <w:rPr>
                <w:b/>
                <w:bCs/>
              </w:rPr>
              <w:t>Problèmes non résolus</w:t>
            </w:r>
          </w:p>
        </w:tc>
        <w:tc>
          <w:tcPr>
            <w:tcW w:w="6935" w:type="dxa"/>
            <w:shd w:val="clear" w:color="auto" w:fill="E7E6E6" w:themeFill="background2"/>
          </w:tcPr>
          <w:p w14:paraId="4D63F846" w14:textId="77777777" w:rsidR="00D95547" w:rsidRDefault="00D95547" w:rsidP="00D95547">
            <w:r>
              <w:t>Faire signer le client la réception de la livraison sur une tablette.</w:t>
            </w:r>
          </w:p>
        </w:tc>
      </w:tr>
    </w:tbl>
    <w:p w14:paraId="0610F936" w14:textId="77777777" w:rsidR="00D95547" w:rsidRDefault="00D95547" w:rsidP="00D95547"/>
    <w:p w14:paraId="54354BDB" w14:textId="77777777" w:rsidR="00D95547" w:rsidRDefault="00D95547" w:rsidP="00D95547">
      <w:pPr>
        <w:pStyle w:val="Titre3"/>
      </w:pPr>
      <w:bookmarkStart w:id="171" w:name="_Toc18000898"/>
      <w:bookmarkStart w:id="172" w:name="_Toc39658609"/>
      <w:r>
        <w:t>User Story.</w:t>
      </w:r>
      <w:bookmarkEnd w:id="171"/>
      <w:bookmarkEnd w:id="172"/>
    </w:p>
    <w:p w14:paraId="1BABF617"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2C3B5F3A" w14:textId="77777777" w:rsidTr="00D95547">
        <w:tc>
          <w:tcPr>
            <w:tcW w:w="1413" w:type="dxa"/>
          </w:tcPr>
          <w:p w14:paraId="2F0C888E" w14:textId="77777777" w:rsidR="00D95547" w:rsidRDefault="00D95547" w:rsidP="00D95547">
            <w:pPr>
              <w:jc w:val="center"/>
            </w:pPr>
            <w:r>
              <w:rPr>
                <w:noProof/>
              </w:rPr>
              <w:drawing>
                <wp:inline distT="0" distB="0" distL="0" distR="0" wp14:anchorId="3506CCAE" wp14:editId="60E6FC76">
                  <wp:extent cx="720000" cy="770400"/>
                  <wp:effectExtent l="0" t="0" r="444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 cy="770400"/>
                          </a:xfrm>
                          <a:prstGeom prst="rect">
                            <a:avLst/>
                          </a:prstGeom>
                          <a:noFill/>
                          <a:ln>
                            <a:noFill/>
                          </a:ln>
                        </pic:spPr>
                      </pic:pic>
                    </a:graphicData>
                  </a:graphic>
                </wp:inline>
              </w:drawing>
            </w:r>
          </w:p>
        </w:tc>
        <w:tc>
          <w:tcPr>
            <w:tcW w:w="7649" w:type="dxa"/>
          </w:tcPr>
          <w:p w14:paraId="0EDF6BE8" w14:textId="77777777" w:rsidR="00D95547" w:rsidRDefault="00D95547" w:rsidP="00D95547">
            <w:pPr>
              <w:jc w:val="left"/>
            </w:pPr>
            <w:r>
              <w:t>En tant que Valentin je dois valider la réception de la livraison quand j'arrive chez le client.</w:t>
            </w:r>
          </w:p>
        </w:tc>
      </w:tr>
    </w:tbl>
    <w:p w14:paraId="7CC0F388"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72F30184" w14:textId="77777777" w:rsidTr="00D95547">
        <w:tc>
          <w:tcPr>
            <w:tcW w:w="1413" w:type="dxa"/>
          </w:tcPr>
          <w:p w14:paraId="114BA2D8" w14:textId="77777777" w:rsidR="00D95547" w:rsidRDefault="00D95547" w:rsidP="00D95547">
            <w:pPr>
              <w:jc w:val="center"/>
            </w:pPr>
            <w:r>
              <w:rPr>
                <w:noProof/>
              </w:rPr>
              <w:drawing>
                <wp:inline distT="0" distB="0" distL="0" distR="0" wp14:anchorId="18701F20" wp14:editId="2066C374">
                  <wp:extent cx="720000" cy="727200"/>
                  <wp:effectExtent l="0" t="0" r="444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000" cy="727200"/>
                          </a:xfrm>
                          <a:prstGeom prst="rect">
                            <a:avLst/>
                          </a:prstGeom>
                          <a:noFill/>
                          <a:ln>
                            <a:noFill/>
                          </a:ln>
                        </pic:spPr>
                      </pic:pic>
                    </a:graphicData>
                  </a:graphic>
                </wp:inline>
              </w:drawing>
            </w:r>
          </w:p>
        </w:tc>
        <w:tc>
          <w:tcPr>
            <w:tcW w:w="7649" w:type="dxa"/>
          </w:tcPr>
          <w:p w14:paraId="1DB2E474" w14:textId="77777777" w:rsidR="00D95547" w:rsidRDefault="00D95547" w:rsidP="00D95547">
            <w:pPr>
              <w:jc w:val="left"/>
            </w:pPr>
            <w:r>
              <w:t>En tant que Jennifer je dois valider la livraison d'une commande en takeaway.</w:t>
            </w:r>
          </w:p>
        </w:tc>
      </w:tr>
    </w:tbl>
    <w:p w14:paraId="6F8E1AD0" w14:textId="77777777" w:rsidR="00D95547" w:rsidRDefault="00D95547" w:rsidP="00D95547">
      <w:pPr>
        <w:jc w:val="left"/>
      </w:pPr>
    </w:p>
    <w:tbl>
      <w:tblPr>
        <w:tblStyle w:val="Grilledutableau"/>
        <w:tblW w:w="0" w:type="auto"/>
        <w:tblLook w:val="04A0" w:firstRow="1" w:lastRow="0" w:firstColumn="1" w:lastColumn="0" w:noHBand="0" w:noVBand="1"/>
      </w:tblPr>
      <w:tblGrid>
        <w:gridCol w:w="1413"/>
        <w:gridCol w:w="7649"/>
      </w:tblGrid>
      <w:tr w:rsidR="00D95547" w14:paraId="38194329" w14:textId="77777777" w:rsidTr="00D95547">
        <w:tc>
          <w:tcPr>
            <w:tcW w:w="1413" w:type="dxa"/>
          </w:tcPr>
          <w:p w14:paraId="39A79320" w14:textId="77777777" w:rsidR="00D95547" w:rsidRDefault="00D95547" w:rsidP="00D95547">
            <w:pPr>
              <w:jc w:val="center"/>
            </w:pPr>
            <w:r>
              <w:rPr>
                <w:noProof/>
              </w:rPr>
              <w:drawing>
                <wp:inline distT="0" distB="0" distL="0" distR="0" wp14:anchorId="2164EECB" wp14:editId="38299752">
                  <wp:extent cx="720000" cy="900000"/>
                  <wp:effectExtent l="0" t="0" r="444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 cy="900000"/>
                          </a:xfrm>
                          <a:prstGeom prst="rect">
                            <a:avLst/>
                          </a:prstGeom>
                          <a:noFill/>
                          <a:ln>
                            <a:noFill/>
                          </a:ln>
                        </pic:spPr>
                      </pic:pic>
                    </a:graphicData>
                  </a:graphic>
                </wp:inline>
              </w:drawing>
            </w:r>
          </w:p>
        </w:tc>
        <w:tc>
          <w:tcPr>
            <w:tcW w:w="7649" w:type="dxa"/>
          </w:tcPr>
          <w:p w14:paraId="6CC40C50" w14:textId="77777777" w:rsidR="00D95547" w:rsidRDefault="00D95547" w:rsidP="00D95547">
            <w:pPr>
              <w:jc w:val="left"/>
            </w:pPr>
            <w:r>
              <w:t>En tant que Maguy je veux que l'heure soit indiquée pour faire des statistiques et savoir si la limite de temps est respectée.</w:t>
            </w:r>
          </w:p>
        </w:tc>
      </w:tr>
    </w:tbl>
    <w:p w14:paraId="3C325D87" w14:textId="77777777" w:rsidR="00D95547" w:rsidRDefault="00D95547" w:rsidP="00D95547"/>
    <w:p w14:paraId="733AD184" w14:textId="77777777" w:rsidR="00D95547" w:rsidRDefault="00D95547" w:rsidP="00D95547"/>
    <w:p w14:paraId="3284AE1D" w14:textId="77777777" w:rsidR="00D95547" w:rsidRDefault="00D95547" w:rsidP="00D95547"/>
    <w:p w14:paraId="4B92E74A" w14:textId="77777777" w:rsidR="007A0BD2" w:rsidRDefault="007A0BD2" w:rsidP="007A0BD2">
      <w:pPr>
        <w:pStyle w:val="Titre3"/>
      </w:pPr>
      <w:bookmarkStart w:id="173" w:name="_Toc18000899"/>
      <w:bookmarkStart w:id="174" w:name="_Toc39658610"/>
      <w:r>
        <w:t>Cas d'utilisation &lt;&lt;Enregistrer règlement&gt;&gt;</w:t>
      </w:r>
      <w:bookmarkEnd w:id="173"/>
      <w:bookmarkEnd w:id="174"/>
    </w:p>
    <w:p w14:paraId="3BE53D94" w14:textId="3C22C473" w:rsidR="00D95547" w:rsidRDefault="007A0BD2" w:rsidP="00D95547">
      <w:pPr>
        <w:pStyle w:val="Corpsdetexte"/>
      </w:pPr>
      <w:r>
        <w:t>C'est le même cas d'utilisation que dans la partie Web.</w:t>
      </w:r>
    </w:p>
    <w:p w14:paraId="062123C1" w14:textId="77777777" w:rsidR="00D95547" w:rsidRPr="00D95547" w:rsidRDefault="00D95547" w:rsidP="00D95547">
      <w:pPr>
        <w:pStyle w:val="Corpsdetexte"/>
      </w:pPr>
    </w:p>
    <w:p w14:paraId="7933F3FD" w14:textId="77777777" w:rsidR="00D95547" w:rsidRPr="003C7AB0" w:rsidRDefault="00D95547" w:rsidP="00D95547">
      <w:pPr>
        <w:pStyle w:val="Titre2"/>
      </w:pPr>
      <w:bookmarkStart w:id="175" w:name="_Toc39658611"/>
      <w:r w:rsidRPr="003C7AB0">
        <w:t>Les règles de gestion générales</w:t>
      </w:r>
      <w:bookmarkEnd w:id="175"/>
    </w:p>
    <w:p w14:paraId="339BC07B" w14:textId="7D4974C8" w:rsidR="00D95547" w:rsidRDefault="0083429B" w:rsidP="007A0BD2">
      <w:pPr>
        <w:pStyle w:val="Corpsdetexte"/>
        <w:numPr>
          <w:ilvl w:val="0"/>
          <w:numId w:val="48"/>
        </w:numPr>
      </w:pPr>
      <w:r>
        <w:t>Le Livreur voit uniquement les commandes qui doivent être livrés avec le statut "Prête" s'il n'a pas de commande "En livraison".</w:t>
      </w:r>
    </w:p>
    <w:p w14:paraId="061226C1" w14:textId="4A956315" w:rsidR="0083429B" w:rsidRDefault="0083429B" w:rsidP="007A0BD2">
      <w:pPr>
        <w:pStyle w:val="Corpsdetexte"/>
        <w:numPr>
          <w:ilvl w:val="0"/>
          <w:numId w:val="48"/>
        </w:numPr>
      </w:pPr>
      <w:r>
        <w:t>Dès que le livreur commence une livraison, il a accès uniquement à la commande sélectionnée.</w:t>
      </w:r>
    </w:p>
    <w:p w14:paraId="435BCD17" w14:textId="693CD3B8" w:rsidR="0083429B" w:rsidRDefault="0083429B" w:rsidP="007A0BD2">
      <w:pPr>
        <w:pStyle w:val="Corpsdetexte"/>
        <w:numPr>
          <w:ilvl w:val="0"/>
          <w:numId w:val="48"/>
        </w:numPr>
      </w:pPr>
      <w:r>
        <w:t>L'Employé peut sélectionner une commande "Prête" en takeaway pour la donner au Client.</w:t>
      </w:r>
    </w:p>
    <w:p w14:paraId="5D931D46" w14:textId="7070AEBC" w:rsidR="0083429B" w:rsidRDefault="0083429B" w:rsidP="007A0BD2">
      <w:pPr>
        <w:pStyle w:val="Corpsdetexte"/>
        <w:numPr>
          <w:ilvl w:val="0"/>
          <w:numId w:val="48"/>
        </w:numPr>
      </w:pPr>
      <w:r>
        <w:t>L'heure est enregistrée au commencement de la livraison.</w:t>
      </w:r>
    </w:p>
    <w:p w14:paraId="2DEC53F7" w14:textId="7071D9C9" w:rsidR="0083429B" w:rsidRDefault="0083429B" w:rsidP="007A0BD2">
      <w:pPr>
        <w:pStyle w:val="Corpsdetexte"/>
        <w:numPr>
          <w:ilvl w:val="0"/>
          <w:numId w:val="48"/>
        </w:numPr>
      </w:pPr>
      <w:r>
        <w:t>L'heure de fin de livraison est enregistrée lors de la distribution de la commande au client.</w:t>
      </w:r>
    </w:p>
    <w:p w14:paraId="5ABCD6D9" w14:textId="77777777" w:rsidR="0083429B" w:rsidRDefault="0083429B" w:rsidP="0083429B">
      <w:pPr>
        <w:pStyle w:val="Corpsdetexte"/>
      </w:pPr>
    </w:p>
    <w:p w14:paraId="4F64181A" w14:textId="2F1686BB" w:rsidR="00D95547" w:rsidRDefault="00D95547" w:rsidP="00D95547">
      <w:pPr>
        <w:pStyle w:val="Titre2"/>
      </w:pPr>
      <w:bookmarkStart w:id="176" w:name="_Toc39658612"/>
      <w:r>
        <w:t>Le workflow</w:t>
      </w:r>
      <w:bookmarkEnd w:id="176"/>
    </w:p>
    <w:p w14:paraId="0E3B90FF" w14:textId="3FC41E30" w:rsidR="00C148CD" w:rsidRDefault="00C148CD" w:rsidP="00C148CD">
      <w:pPr>
        <w:pStyle w:val="Corpsdetexte"/>
        <w:jc w:val="center"/>
      </w:pPr>
      <w:r>
        <w:rPr>
          <w:noProof/>
        </w:rPr>
        <w:drawing>
          <wp:inline distT="0" distB="0" distL="0" distR="0" wp14:anchorId="6AD50125" wp14:editId="193F17C9">
            <wp:extent cx="3495675" cy="714375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5675" cy="7143750"/>
                    </a:xfrm>
                    <a:prstGeom prst="rect">
                      <a:avLst/>
                    </a:prstGeom>
                    <a:noFill/>
                    <a:ln>
                      <a:noFill/>
                    </a:ln>
                  </pic:spPr>
                </pic:pic>
              </a:graphicData>
            </a:graphic>
          </wp:inline>
        </w:drawing>
      </w:r>
    </w:p>
    <w:p w14:paraId="36182780" w14:textId="77777777" w:rsidR="0076460A" w:rsidRPr="003C7AB0" w:rsidRDefault="008276B1" w:rsidP="008421B1">
      <w:pPr>
        <w:pStyle w:val="Titre1"/>
      </w:pPr>
      <w:bookmarkStart w:id="177" w:name="_Toc39658613"/>
      <w:r w:rsidRPr="003C7AB0">
        <w:t>Glossaire</w:t>
      </w:r>
      <w:bookmarkEnd w:id="177"/>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623B1B" w14:paraId="5DA1E94D" w14:textId="77777777">
        <w:tc>
          <w:tcPr>
            <w:tcW w:w="2099" w:type="dxa"/>
            <w:shd w:val="clear" w:color="auto" w:fill="auto"/>
          </w:tcPr>
          <w:p w14:paraId="2FC75B14" w14:textId="17CA5339" w:rsidR="00623B1B" w:rsidRDefault="00EA0C44" w:rsidP="008421B1">
            <w:pPr>
              <w:pStyle w:val="Contenudetableau"/>
            </w:pPr>
            <w:r>
              <w:t>Authentification</w:t>
            </w:r>
          </w:p>
        </w:tc>
        <w:tc>
          <w:tcPr>
            <w:tcW w:w="7767" w:type="dxa"/>
            <w:shd w:val="clear" w:color="auto" w:fill="auto"/>
          </w:tcPr>
          <w:p w14:paraId="0DFDD35A" w14:textId="05ADDDC9" w:rsidR="00623B1B" w:rsidRDefault="00EA0C44" w:rsidP="008421B1">
            <w:pPr>
              <w:pStyle w:val="Contenudetableau"/>
            </w:pPr>
            <w:r>
              <w:t>Action de se connecter au système avec l'identifiant adresse email et le mot de passe correspondant.</w:t>
            </w:r>
          </w:p>
        </w:tc>
      </w:tr>
      <w:tr w:rsidR="009B6DB5" w14:paraId="32B9F455" w14:textId="77777777">
        <w:tc>
          <w:tcPr>
            <w:tcW w:w="2099" w:type="dxa"/>
            <w:shd w:val="clear" w:color="auto" w:fill="auto"/>
          </w:tcPr>
          <w:p w14:paraId="57B0221B" w14:textId="14EA9930" w:rsidR="0076460A" w:rsidRPr="003C7AB0" w:rsidRDefault="00EA0C44" w:rsidP="008421B1">
            <w:pPr>
              <w:pStyle w:val="Contenudetableau"/>
            </w:pPr>
            <w:r>
              <w:t>D</w:t>
            </w:r>
            <w:r w:rsidR="00623B1B">
              <w:t>elivery</w:t>
            </w:r>
          </w:p>
        </w:tc>
        <w:tc>
          <w:tcPr>
            <w:tcW w:w="7767" w:type="dxa"/>
            <w:shd w:val="clear" w:color="auto" w:fill="auto"/>
          </w:tcPr>
          <w:p w14:paraId="1B194006" w14:textId="5C674197" w:rsidR="0076460A" w:rsidRPr="003C7AB0" w:rsidRDefault="00EA0C44" w:rsidP="008421B1">
            <w:pPr>
              <w:pStyle w:val="Contenudetableau"/>
            </w:pPr>
            <w:r>
              <w:t>Q</w:t>
            </w:r>
            <w:r w:rsidR="00623B1B">
              <w:t>ualifie une livraison à domicile</w:t>
            </w:r>
            <w:r>
              <w:t>.</w:t>
            </w:r>
          </w:p>
        </w:tc>
      </w:tr>
      <w:tr w:rsidR="009B6DB5" w14:paraId="61714411" w14:textId="77777777">
        <w:tc>
          <w:tcPr>
            <w:tcW w:w="2099" w:type="dxa"/>
            <w:shd w:val="clear" w:color="auto" w:fill="auto"/>
          </w:tcPr>
          <w:p w14:paraId="22DF25AA" w14:textId="2AE1BDC2" w:rsidR="0076460A" w:rsidRPr="003C7AB0" w:rsidRDefault="00EA0C44" w:rsidP="008421B1">
            <w:pPr>
              <w:pStyle w:val="Contenudetableau"/>
            </w:pPr>
            <w:r>
              <w:t>T</w:t>
            </w:r>
            <w:r w:rsidR="00623B1B">
              <w:t>akeaway</w:t>
            </w:r>
          </w:p>
        </w:tc>
        <w:tc>
          <w:tcPr>
            <w:tcW w:w="7767" w:type="dxa"/>
            <w:shd w:val="clear" w:color="auto" w:fill="auto"/>
          </w:tcPr>
          <w:p w14:paraId="65B4BADB" w14:textId="004C1287" w:rsidR="0076460A" w:rsidRPr="003C7AB0" w:rsidRDefault="00EA0C44" w:rsidP="008421B1">
            <w:pPr>
              <w:pStyle w:val="Contenudetableau"/>
            </w:pPr>
            <w:r>
              <w:t>Q</w:t>
            </w:r>
            <w:r w:rsidR="00623B1B">
              <w:t>ualifie une vente à emporter</w:t>
            </w:r>
            <w:r>
              <w:t>.</w:t>
            </w:r>
          </w:p>
        </w:tc>
      </w:tr>
    </w:tbl>
    <w:p w14:paraId="514D1837" w14:textId="77777777" w:rsidR="008276B1" w:rsidRPr="003C7AB0" w:rsidRDefault="008276B1" w:rsidP="008421B1">
      <w:pPr>
        <w:pStyle w:val="Corpsdetexte"/>
      </w:pPr>
    </w:p>
    <w:sectPr w:rsidR="008276B1" w:rsidRPr="003C7AB0">
      <w:headerReference w:type="default" r:id="rId33"/>
      <w:footerReference w:type="default" r:id="rId34"/>
      <w:pgSz w:w="11906" w:h="16838"/>
      <w:pgMar w:top="2247"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684C7" w14:textId="77777777" w:rsidR="00472D31" w:rsidRDefault="00472D31" w:rsidP="008421B1">
      <w:r>
        <w:separator/>
      </w:r>
    </w:p>
  </w:endnote>
  <w:endnote w:type="continuationSeparator" w:id="0">
    <w:p w14:paraId="72EC24FA" w14:textId="77777777" w:rsidR="00472D31" w:rsidRDefault="00472D31" w:rsidP="008421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1"/>
    <w:family w:val="auto"/>
    <w:pitch w:val="variable"/>
  </w:font>
  <w:font w:name="Source Han Sans CN Regular">
    <w:altName w:val="Calibri"/>
    <w:charset w:val="01"/>
    <w:family w:val="auto"/>
    <w:pitch w:val="variable"/>
  </w:font>
  <w:font w:name="Lohit Devanagari">
    <w:altName w:val="Calibri"/>
    <w:charset w:val="01"/>
    <w:family w:val="auto"/>
    <w:pitch w:val="variable"/>
  </w:font>
  <w:font w:name="Helvetica 55 Roman">
    <w:charset w:val="01"/>
    <w:family w:val="swiss"/>
    <w:pitch w:val="variable"/>
  </w:font>
  <w:font w:name="Harabara">
    <w:charset w:val="01"/>
    <w:family w:val="swiss"/>
    <w:pitch w:val="variable"/>
  </w:font>
  <w:font w:name="Droid Sans">
    <w:altName w:val="Segoe UI"/>
    <w:charset w:val="01"/>
    <w:family w:val="swiss"/>
    <w:pitch w:val="variable"/>
  </w:font>
  <w:font w:name="Droid Sans Mono">
    <w:altName w:val="Segoe UI"/>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Open Sans Condensed Light">
    <w:altName w:val="Segoe U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BD76B3" w:rsidRPr="008216CC" w14:paraId="092B586E" w14:textId="77777777">
      <w:trPr>
        <w:trHeight w:val="112"/>
      </w:trPr>
      <w:tc>
        <w:tcPr>
          <w:tcW w:w="1991" w:type="dxa"/>
          <w:shd w:val="clear" w:color="auto" w:fill="E6E6E6"/>
        </w:tcPr>
        <w:p w14:paraId="7A452FE0" w14:textId="7A7022F6" w:rsidR="00BD76B3" w:rsidRPr="00C5159D" w:rsidRDefault="00BD76B3" w:rsidP="008421B1">
          <w:pPr>
            <w:rPr>
              <w:rFonts w:ascii="Open Sans Condensed Light" w:hAnsi="Open Sans Condensed Light"/>
              <w:b/>
              <w:bCs/>
              <w:sz w:val="18"/>
              <w:szCs w:val="18"/>
            </w:rPr>
          </w:pPr>
          <w:r w:rsidRPr="00C5159D">
            <w:rPr>
              <w:b/>
              <w:bCs/>
            </w:rPr>
            <w:fldChar w:fldCharType="begin"/>
          </w:r>
          <w:r w:rsidRPr="00C5159D">
            <w:rPr>
              <w:b/>
              <w:bCs/>
            </w:rPr>
            <w:instrText xml:space="preserve"> DOCPROPERTY "Entreprise"</w:instrText>
          </w:r>
          <w:r w:rsidRPr="00C5159D">
            <w:rPr>
              <w:b/>
              <w:bCs/>
            </w:rPr>
            <w:fldChar w:fldCharType="separate"/>
          </w:r>
          <w:r w:rsidR="00BB5484">
            <w:rPr>
              <w:b/>
              <w:bCs/>
            </w:rPr>
            <w:t>IT C. &amp; D.</w:t>
          </w:r>
          <w:r w:rsidRPr="00C5159D">
            <w:rPr>
              <w:b/>
              <w:bCs/>
            </w:rPr>
            <w:fldChar w:fldCharType="end"/>
          </w:r>
        </w:p>
      </w:tc>
      <w:tc>
        <w:tcPr>
          <w:tcW w:w="7647" w:type="dxa"/>
          <w:shd w:val="clear" w:color="auto" w:fill="E6E6E6"/>
        </w:tcPr>
        <w:p w14:paraId="4B4AA1BB" w14:textId="66B467E2" w:rsidR="00BD76B3" w:rsidRPr="00FC13BD" w:rsidRDefault="00BD76B3" w:rsidP="008421B1">
          <w:pPr>
            <w:rPr>
              <w:lang w:val="en-GB"/>
            </w:rPr>
          </w:pPr>
          <w:r w:rsidRPr="00FC13BD">
            <w:rPr>
              <w:lang w:val="en-GB"/>
            </w:rPr>
            <w:t>IT Consulting &amp; Development  +33 1</w:t>
          </w:r>
          <w:r>
            <w:rPr>
              <w:lang w:val="en-GB"/>
            </w:rPr>
            <w:t>.</w:t>
          </w:r>
          <w:r w:rsidRPr="00FC13BD">
            <w:rPr>
              <w:lang w:val="en-GB"/>
            </w:rPr>
            <w:t>23</w:t>
          </w:r>
          <w:r>
            <w:rPr>
              <w:lang w:val="en-GB"/>
            </w:rPr>
            <w:t>.</w:t>
          </w:r>
          <w:r w:rsidRPr="00FC13BD">
            <w:rPr>
              <w:lang w:val="en-GB"/>
            </w:rPr>
            <w:t>45.67.89 – consulting@itcd.com</w:t>
          </w:r>
        </w:p>
      </w:tc>
    </w:tr>
    <w:tr w:rsidR="00BD76B3" w:rsidRPr="007179DC" w14:paraId="64688FB4" w14:textId="77777777">
      <w:trPr>
        <w:trHeight w:val="182"/>
      </w:trPr>
      <w:tc>
        <w:tcPr>
          <w:tcW w:w="1991" w:type="dxa"/>
          <w:shd w:val="clear" w:color="auto" w:fill="E6E6E6"/>
        </w:tcPr>
        <w:p w14:paraId="5EEC311A" w14:textId="77777777" w:rsidR="00BD76B3" w:rsidRDefault="00BD76B3" w:rsidP="008421B1">
          <w:r>
            <w:t>www.itcd.com</w:t>
          </w:r>
        </w:p>
      </w:tc>
      <w:tc>
        <w:tcPr>
          <w:tcW w:w="7647" w:type="dxa"/>
          <w:shd w:val="clear" w:color="auto" w:fill="E6E6E6"/>
        </w:tcPr>
        <w:p w14:paraId="262494AE" w14:textId="77777777" w:rsidR="00BD76B3" w:rsidRPr="00777297" w:rsidRDefault="00BD76B3" w:rsidP="008421B1">
          <w:r w:rsidRPr="00777297">
            <w:t>S.A.R.L. au capital de 1 000,00 € enregistrée au RCS de Xxxx – SIREN 999 999 999 – Code APE : 6202A</w:t>
          </w:r>
        </w:p>
      </w:tc>
    </w:tr>
  </w:tbl>
  <w:p w14:paraId="1A5DEAF2" w14:textId="77777777" w:rsidR="00BD76B3" w:rsidRPr="00777297" w:rsidRDefault="00BD76B3" w:rsidP="008421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62159" w14:textId="77777777" w:rsidR="00472D31" w:rsidRDefault="00472D31" w:rsidP="008421B1">
      <w:r>
        <w:separator/>
      </w:r>
    </w:p>
  </w:footnote>
  <w:footnote w:type="continuationSeparator" w:id="0">
    <w:p w14:paraId="65DE53C8" w14:textId="77777777" w:rsidR="00472D31" w:rsidRDefault="00472D31" w:rsidP="008421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BD76B3" w14:paraId="11C33D84" w14:textId="77777777">
      <w:tc>
        <w:tcPr>
          <w:tcW w:w="4818" w:type="dxa"/>
          <w:shd w:val="clear" w:color="auto" w:fill="auto"/>
        </w:tcPr>
        <w:p w14:paraId="02611B5B" w14:textId="77777777" w:rsidR="00BD76B3" w:rsidRDefault="00BD76B3" w:rsidP="008421B1">
          <w:r>
            <w:rPr>
              <w:noProof/>
            </w:rPr>
            <w:drawing>
              <wp:inline distT="0" distB="0" distL="0" distR="0" wp14:anchorId="1392B61C" wp14:editId="7E611CAC">
                <wp:extent cx="1257300" cy="3442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Pizza-logo.png"/>
                        <pic:cNvPicPr/>
                      </pic:nvPicPr>
                      <pic:blipFill>
                        <a:blip r:embed="rId1">
                          <a:extLst>
                            <a:ext uri="{28A0092B-C50C-407E-A947-70E740481C1C}">
                              <a14:useLocalDpi xmlns:a14="http://schemas.microsoft.com/office/drawing/2010/main" val="0"/>
                            </a:ext>
                          </a:extLst>
                        </a:blip>
                        <a:stretch>
                          <a:fillRect/>
                        </a:stretch>
                      </pic:blipFill>
                      <pic:spPr>
                        <a:xfrm>
                          <a:off x="0" y="0"/>
                          <a:ext cx="1285539" cy="351966"/>
                        </a:xfrm>
                        <a:prstGeom prst="rect">
                          <a:avLst/>
                        </a:prstGeom>
                      </pic:spPr>
                    </pic:pic>
                  </a:graphicData>
                </a:graphic>
              </wp:inline>
            </w:drawing>
          </w:r>
        </w:p>
      </w:tc>
      <w:tc>
        <w:tcPr>
          <w:tcW w:w="4820" w:type="dxa"/>
          <w:shd w:val="clear" w:color="auto" w:fill="auto"/>
        </w:tcPr>
        <w:p w14:paraId="62632D06" w14:textId="77777777" w:rsidR="00BD76B3" w:rsidRDefault="00BD76B3" w:rsidP="005F6358">
          <w:pPr>
            <w:pStyle w:val="Contenudecadre"/>
            <w:jc w:val="right"/>
          </w:pPr>
          <w:r>
            <w:rPr>
              <w:noProof/>
            </w:rPr>
            <w:drawing>
              <wp:inline distT="0" distB="0" distL="0" distR="0" wp14:anchorId="6E95DDC7" wp14:editId="066A1FB2">
                <wp:extent cx="981710" cy="294096"/>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d-logo.png"/>
                        <pic:cNvPicPr/>
                      </pic:nvPicPr>
                      <pic:blipFill>
                        <a:blip r:embed="rId2">
                          <a:extLst>
                            <a:ext uri="{28A0092B-C50C-407E-A947-70E740481C1C}">
                              <a14:useLocalDpi xmlns:a14="http://schemas.microsoft.com/office/drawing/2010/main" val="0"/>
                            </a:ext>
                          </a:extLst>
                        </a:blip>
                        <a:stretch>
                          <a:fillRect/>
                        </a:stretch>
                      </pic:blipFill>
                      <pic:spPr>
                        <a:xfrm>
                          <a:off x="0" y="0"/>
                          <a:ext cx="1030721" cy="308779"/>
                        </a:xfrm>
                        <a:prstGeom prst="rect">
                          <a:avLst/>
                        </a:prstGeom>
                      </pic:spPr>
                    </pic:pic>
                  </a:graphicData>
                </a:graphic>
              </wp:inline>
            </w:drawing>
          </w:r>
        </w:p>
      </w:tc>
    </w:tr>
  </w:tbl>
  <w:p w14:paraId="0A1B9E83" w14:textId="77777777" w:rsidR="00BD76B3" w:rsidRDefault="00BD76B3" w:rsidP="008421B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6D01A69"/>
    <w:multiLevelType w:val="hybridMultilevel"/>
    <w:tmpl w:val="FF7CCAF8"/>
    <w:lvl w:ilvl="0" w:tplc="90A6DE34">
      <w:numFmt w:val="bullet"/>
      <w:lvlText w:val="-"/>
      <w:lvlJc w:val="left"/>
      <w:pPr>
        <w:ind w:left="720" w:hanging="360"/>
      </w:pPr>
      <w:rPr>
        <w:rFonts w:ascii="Comic Sans MS" w:eastAsiaTheme="minorEastAsia"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77835F6"/>
    <w:multiLevelType w:val="hybridMultilevel"/>
    <w:tmpl w:val="A3B871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9B800BA"/>
    <w:multiLevelType w:val="hybridMultilevel"/>
    <w:tmpl w:val="0DD4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4332E9"/>
    <w:multiLevelType w:val="hybridMultilevel"/>
    <w:tmpl w:val="963ADB36"/>
    <w:lvl w:ilvl="0" w:tplc="69BAA6EE">
      <w:numFmt w:val="bullet"/>
      <w:lvlText w:val="-"/>
      <w:lvlJc w:val="left"/>
      <w:pPr>
        <w:ind w:left="720" w:hanging="360"/>
      </w:pPr>
      <w:rPr>
        <w:rFonts w:ascii="Comic Sans MS" w:eastAsiaTheme="minorEastAsia"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F5F6118"/>
    <w:multiLevelType w:val="hybridMultilevel"/>
    <w:tmpl w:val="240679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20204D2"/>
    <w:multiLevelType w:val="hybridMultilevel"/>
    <w:tmpl w:val="3D00A968"/>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2D81F1A"/>
    <w:multiLevelType w:val="hybridMultilevel"/>
    <w:tmpl w:val="B492E0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2571B1"/>
    <w:multiLevelType w:val="hybridMultilevel"/>
    <w:tmpl w:val="C5D637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B025B50"/>
    <w:multiLevelType w:val="hybridMultilevel"/>
    <w:tmpl w:val="86AAC61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1C326E7B"/>
    <w:multiLevelType w:val="hybridMultilevel"/>
    <w:tmpl w:val="43E86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771633"/>
    <w:multiLevelType w:val="hybridMultilevel"/>
    <w:tmpl w:val="C6B212F0"/>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2254342E"/>
    <w:multiLevelType w:val="hybridMultilevel"/>
    <w:tmpl w:val="27E61D6E"/>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2AFD6C15"/>
    <w:multiLevelType w:val="hybridMultilevel"/>
    <w:tmpl w:val="4E465B8C"/>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2BB27648"/>
    <w:multiLevelType w:val="hybridMultilevel"/>
    <w:tmpl w:val="FCD2D280"/>
    <w:lvl w:ilvl="0" w:tplc="69BAA6EE">
      <w:numFmt w:val="bullet"/>
      <w:lvlText w:val="-"/>
      <w:lvlJc w:val="left"/>
      <w:pPr>
        <w:ind w:left="1080" w:hanging="360"/>
      </w:pPr>
      <w:rPr>
        <w:rFonts w:ascii="Comic Sans MS" w:eastAsiaTheme="minorEastAsia" w:hAnsi="Comic Sans M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305E53B5"/>
    <w:multiLevelType w:val="hybridMultilevel"/>
    <w:tmpl w:val="3DFEB6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54677EB"/>
    <w:multiLevelType w:val="hybridMultilevel"/>
    <w:tmpl w:val="AA32C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5F24F70"/>
    <w:multiLevelType w:val="hybridMultilevel"/>
    <w:tmpl w:val="9E9EC02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363D0078"/>
    <w:multiLevelType w:val="hybridMultilevel"/>
    <w:tmpl w:val="47724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7FF724B"/>
    <w:multiLevelType w:val="hybridMultilevel"/>
    <w:tmpl w:val="0AA47A4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2643636"/>
    <w:multiLevelType w:val="hybridMultilevel"/>
    <w:tmpl w:val="A740BE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4582E8B"/>
    <w:multiLevelType w:val="hybridMultilevel"/>
    <w:tmpl w:val="877E6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4B46CEE"/>
    <w:multiLevelType w:val="hybridMultilevel"/>
    <w:tmpl w:val="7E52AAEA"/>
    <w:lvl w:ilvl="0" w:tplc="69BAA6EE">
      <w:numFmt w:val="bullet"/>
      <w:lvlText w:val="-"/>
      <w:lvlJc w:val="left"/>
      <w:pPr>
        <w:ind w:left="1080" w:hanging="360"/>
      </w:pPr>
      <w:rPr>
        <w:rFonts w:ascii="Comic Sans MS" w:eastAsiaTheme="minorEastAsia" w:hAnsi="Comic Sans M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47F66046"/>
    <w:multiLevelType w:val="hybridMultilevel"/>
    <w:tmpl w:val="3F609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8A240C0"/>
    <w:multiLevelType w:val="hybridMultilevel"/>
    <w:tmpl w:val="63E84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CB1590F"/>
    <w:multiLevelType w:val="hybridMultilevel"/>
    <w:tmpl w:val="CED673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1B02600"/>
    <w:multiLevelType w:val="hybridMultilevel"/>
    <w:tmpl w:val="26FC167C"/>
    <w:lvl w:ilvl="0" w:tplc="483444E4">
      <w:numFmt w:val="bullet"/>
      <w:lvlText w:val="•"/>
      <w:lvlJc w:val="left"/>
      <w:pPr>
        <w:ind w:left="1080" w:hanging="360"/>
      </w:pPr>
      <w:rPr>
        <w:rFonts w:ascii="Open Sans" w:eastAsia="Source Han Sans CN Regular" w:hAnsi="Open Sans" w:cs="Lohit Devanaga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cs="Wingdings" w:hint="default"/>
      </w:rPr>
    </w:lvl>
    <w:lvl w:ilvl="3" w:tplc="040C0001" w:tentative="1">
      <w:start w:val="1"/>
      <w:numFmt w:val="bullet"/>
      <w:lvlText w:val=""/>
      <w:lvlJc w:val="left"/>
      <w:pPr>
        <w:ind w:left="3240" w:hanging="360"/>
      </w:pPr>
      <w:rPr>
        <w:rFonts w:ascii="Symbol" w:hAnsi="Symbol" w:cs="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cs="Wingdings" w:hint="default"/>
      </w:rPr>
    </w:lvl>
    <w:lvl w:ilvl="6" w:tplc="040C0001" w:tentative="1">
      <w:start w:val="1"/>
      <w:numFmt w:val="bullet"/>
      <w:lvlText w:val=""/>
      <w:lvlJc w:val="left"/>
      <w:pPr>
        <w:ind w:left="5400" w:hanging="360"/>
      </w:pPr>
      <w:rPr>
        <w:rFonts w:ascii="Symbol" w:hAnsi="Symbol" w:cs="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cs="Wingdings" w:hint="default"/>
      </w:rPr>
    </w:lvl>
  </w:abstractNum>
  <w:abstractNum w:abstractNumId="35" w15:restartNumberingAfterBreak="0">
    <w:nsid w:val="59253B95"/>
    <w:multiLevelType w:val="hybridMultilevel"/>
    <w:tmpl w:val="FAA4F652"/>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5BCD01EF"/>
    <w:multiLevelType w:val="hybridMultilevel"/>
    <w:tmpl w:val="AD6ED878"/>
    <w:lvl w:ilvl="0" w:tplc="483444E4">
      <w:numFmt w:val="bullet"/>
      <w:lvlText w:val="•"/>
      <w:lvlJc w:val="left"/>
      <w:pPr>
        <w:ind w:left="1065" w:hanging="705"/>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5BDB389B"/>
    <w:multiLevelType w:val="hybridMultilevel"/>
    <w:tmpl w:val="A0508D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5876A0"/>
    <w:multiLevelType w:val="hybridMultilevel"/>
    <w:tmpl w:val="32BA56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FCB2797"/>
    <w:multiLevelType w:val="hybridMultilevel"/>
    <w:tmpl w:val="E58851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0CA7D7B"/>
    <w:multiLevelType w:val="hybridMultilevel"/>
    <w:tmpl w:val="4814B6B8"/>
    <w:lvl w:ilvl="0" w:tplc="483444E4">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633F2AA6"/>
    <w:multiLevelType w:val="hybridMultilevel"/>
    <w:tmpl w:val="34785E8C"/>
    <w:lvl w:ilvl="0" w:tplc="EF2631D6">
      <w:numFmt w:val="bullet"/>
      <w:lvlText w:val="-"/>
      <w:lvlJc w:val="left"/>
      <w:pPr>
        <w:ind w:left="720" w:hanging="360"/>
      </w:pPr>
      <w:rPr>
        <w:rFonts w:ascii="Comic Sans MS" w:eastAsiaTheme="minorEastAsia"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35031D1"/>
    <w:multiLevelType w:val="hybridMultilevel"/>
    <w:tmpl w:val="D472A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D56A9B"/>
    <w:multiLevelType w:val="hybridMultilevel"/>
    <w:tmpl w:val="1494B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2433EB6"/>
    <w:multiLevelType w:val="hybridMultilevel"/>
    <w:tmpl w:val="056C4CB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76086907"/>
    <w:multiLevelType w:val="hybridMultilevel"/>
    <w:tmpl w:val="1C04152E"/>
    <w:lvl w:ilvl="0" w:tplc="483444E4">
      <w:numFmt w:val="bullet"/>
      <w:lvlText w:val="•"/>
      <w:lvlJc w:val="left"/>
      <w:pPr>
        <w:ind w:left="720" w:hanging="360"/>
      </w:pPr>
      <w:rPr>
        <w:rFonts w:ascii="Open Sans" w:eastAsia="Source Han Sans CN Regular" w:hAnsi="Open Sans" w:cs="Lohit Devanaga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B2D2F33"/>
    <w:multiLevelType w:val="hybridMultilevel"/>
    <w:tmpl w:val="7B7C9F2C"/>
    <w:lvl w:ilvl="0" w:tplc="92DC9DD4">
      <w:numFmt w:val="bullet"/>
      <w:lvlText w:val="-"/>
      <w:lvlJc w:val="left"/>
      <w:pPr>
        <w:ind w:left="720" w:hanging="360"/>
      </w:pPr>
      <w:rPr>
        <w:rFonts w:ascii="Comic Sans MS" w:eastAsiaTheme="minorEastAsia"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FEF45BC"/>
    <w:multiLevelType w:val="hybridMultilevel"/>
    <w:tmpl w:val="DAF68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44"/>
  </w:num>
  <w:num w:numId="11">
    <w:abstractNumId w:val="27"/>
  </w:num>
  <w:num w:numId="12">
    <w:abstractNumId w:val="17"/>
  </w:num>
  <w:num w:numId="13">
    <w:abstractNumId w:val="41"/>
  </w:num>
  <w:num w:numId="14">
    <w:abstractNumId w:val="15"/>
  </w:num>
  <w:num w:numId="15">
    <w:abstractNumId w:val="46"/>
  </w:num>
  <w:num w:numId="16">
    <w:abstractNumId w:val="9"/>
  </w:num>
  <w:num w:numId="17">
    <w:abstractNumId w:val="16"/>
  </w:num>
  <w:num w:numId="18">
    <w:abstractNumId w:val="23"/>
  </w:num>
  <w:num w:numId="19">
    <w:abstractNumId w:val="26"/>
  </w:num>
  <w:num w:numId="20">
    <w:abstractNumId w:val="37"/>
  </w:num>
  <w:num w:numId="21">
    <w:abstractNumId w:val="28"/>
  </w:num>
  <w:num w:numId="22">
    <w:abstractNumId w:val="33"/>
  </w:num>
  <w:num w:numId="23">
    <w:abstractNumId w:val="13"/>
  </w:num>
  <w:num w:numId="24">
    <w:abstractNumId w:val="42"/>
  </w:num>
  <w:num w:numId="25">
    <w:abstractNumId w:val="43"/>
  </w:num>
  <w:num w:numId="26">
    <w:abstractNumId w:val="39"/>
  </w:num>
  <w:num w:numId="27">
    <w:abstractNumId w:val="29"/>
  </w:num>
  <w:num w:numId="28">
    <w:abstractNumId w:val="18"/>
  </w:num>
  <w:num w:numId="29">
    <w:abstractNumId w:val="32"/>
  </w:num>
  <w:num w:numId="30">
    <w:abstractNumId w:val="12"/>
  </w:num>
  <w:num w:numId="31">
    <w:abstractNumId w:val="30"/>
  </w:num>
  <w:num w:numId="32">
    <w:abstractNumId w:val="22"/>
  </w:num>
  <w:num w:numId="33">
    <w:abstractNumId w:val="11"/>
  </w:num>
  <w:num w:numId="34">
    <w:abstractNumId w:val="47"/>
  </w:num>
  <w:num w:numId="35">
    <w:abstractNumId w:val="25"/>
  </w:num>
  <w:num w:numId="36">
    <w:abstractNumId w:val="36"/>
  </w:num>
  <w:num w:numId="37">
    <w:abstractNumId w:val="20"/>
  </w:num>
  <w:num w:numId="38">
    <w:abstractNumId w:val="40"/>
  </w:num>
  <w:num w:numId="39">
    <w:abstractNumId w:val="21"/>
  </w:num>
  <w:num w:numId="40">
    <w:abstractNumId w:val="19"/>
  </w:num>
  <w:num w:numId="41">
    <w:abstractNumId w:val="34"/>
  </w:num>
  <w:num w:numId="42">
    <w:abstractNumId w:val="45"/>
  </w:num>
  <w:num w:numId="43">
    <w:abstractNumId w:val="14"/>
  </w:num>
  <w:num w:numId="44">
    <w:abstractNumId w:val="35"/>
  </w:num>
  <w:num w:numId="45">
    <w:abstractNumId w:val="24"/>
  </w:num>
  <w:num w:numId="46">
    <w:abstractNumId w:val="31"/>
  </w:num>
  <w:num w:numId="47">
    <w:abstractNumId w:val="38"/>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297"/>
    <w:rsid w:val="00015C36"/>
    <w:rsid w:val="00022205"/>
    <w:rsid w:val="0002415E"/>
    <w:rsid w:val="00027503"/>
    <w:rsid w:val="00036031"/>
    <w:rsid w:val="0009315D"/>
    <w:rsid w:val="000955FA"/>
    <w:rsid w:val="000D14A8"/>
    <w:rsid w:val="00104F5D"/>
    <w:rsid w:val="00125328"/>
    <w:rsid w:val="0013072B"/>
    <w:rsid w:val="00141803"/>
    <w:rsid w:val="00151F56"/>
    <w:rsid w:val="00180602"/>
    <w:rsid w:val="00181B71"/>
    <w:rsid w:val="001A3471"/>
    <w:rsid w:val="0020799E"/>
    <w:rsid w:val="00236FF6"/>
    <w:rsid w:val="00243039"/>
    <w:rsid w:val="002B4545"/>
    <w:rsid w:val="002F477D"/>
    <w:rsid w:val="00330385"/>
    <w:rsid w:val="00332B14"/>
    <w:rsid w:val="003564C2"/>
    <w:rsid w:val="003769D3"/>
    <w:rsid w:val="003C4788"/>
    <w:rsid w:val="003C7AB0"/>
    <w:rsid w:val="0042411F"/>
    <w:rsid w:val="0042768D"/>
    <w:rsid w:val="00472D31"/>
    <w:rsid w:val="00474575"/>
    <w:rsid w:val="0048010C"/>
    <w:rsid w:val="004848F7"/>
    <w:rsid w:val="00491E77"/>
    <w:rsid w:val="004D57D8"/>
    <w:rsid w:val="004E43DA"/>
    <w:rsid w:val="004E7B26"/>
    <w:rsid w:val="0050214A"/>
    <w:rsid w:val="00515E55"/>
    <w:rsid w:val="00526E42"/>
    <w:rsid w:val="0056364A"/>
    <w:rsid w:val="005801C3"/>
    <w:rsid w:val="005A490C"/>
    <w:rsid w:val="005F19F3"/>
    <w:rsid w:val="005F46AC"/>
    <w:rsid w:val="005F6358"/>
    <w:rsid w:val="00602805"/>
    <w:rsid w:val="00602883"/>
    <w:rsid w:val="0062315F"/>
    <w:rsid w:val="00623B1B"/>
    <w:rsid w:val="00636454"/>
    <w:rsid w:val="006435C3"/>
    <w:rsid w:val="00663CC2"/>
    <w:rsid w:val="00665296"/>
    <w:rsid w:val="00675B1A"/>
    <w:rsid w:val="00680A41"/>
    <w:rsid w:val="006B1A6C"/>
    <w:rsid w:val="006B520B"/>
    <w:rsid w:val="006D0760"/>
    <w:rsid w:val="0070285F"/>
    <w:rsid w:val="007179DC"/>
    <w:rsid w:val="0075296B"/>
    <w:rsid w:val="007628AB"/>
    <w:rsid w:val="0076460A"/>
    <w:rsid w:val="00777297"/>
    <w:rsid w:val="00794C6C"/>
    <w:rsid w:val="007A0BD2"/>
    <w:rsid w:val="007C6CA5"/>
    <w:rsid w:val="00805811"/>
    <w:rsid w:val="008216CC"/>
    <w:rsid w:val="008276B1"/>
    <w:rsid w:val="0083429B"/>
    <w:rsid w:val="00834E2A"/>
    <w:rsid w:val="00836D93"/>
    <w:rsid w:val="00836DB0"/>
    <w:rsid w:val="008421B1"/>
    <w:rsid w:val="00860235"/>
    <w:rsid w:val="00867A64"/>
    <w:rsid w:val="008A652C"/>
    <w:rsid w:val="008D398A"/>
    <w:rsid w:val="008D6E69"/>
    <w:rsid w:val="008F0C80"/>
    <w:rsid w:val="008F22EE"/>
    <w:rsid w:val="00921403"/>
    <w:rsid w:val="00925BEA"/>
    <w:rsid w:val="00946582"/>
    <w:rsid w:val="00970B34"/>
    <w:rsid w:val="009815B0"/>
    <w:rsid w:val="00987E48"/>
    <w:rsid w:val="00991AA1"/>
    <w:rsid w:val="00996AD6"/>
    <w:rsid w:val="009B1DAD"/>
    <w:rsid w:val="009B6DB5"/>
    <w:rsid w:val="00A175C0"/>
    <w:rsid w:val="00A27AA0"/>
    <w:rsid w:val="00A30A83"/>
    <w:rsid w:val="00A47957"/>
    <w:rsid w:val="00A559CD"/>
    <w:rsid w:val="00A7068E"/>
    <w:rsid w:val="00A74107"/>
    <w:rsid w:val="00A96E16"/>
    <w:rsid w:val="00AC71B4"/>
    <w:rsid w:val="00AD56E3"/>
    <w:rsid w:val="00AD7F33"/>
    <w:rsid w:val="00B04285"/>
    <w:rsid w:val="00B17A4B"/>
    <w:rsid w:val="00B33B79"/>
    <w:rsid w:val="00B634C4"/>
    <w:rsid w:val="00B84F32"/>
    <w:rsid w:val="00BA01CE"/>
    <w:rsid w:val="00BB5484"/>
    <w:rsid w:val="00BD76B3"/>
    <w:rsid w:val="00C148CD"/>
    <w:rsid w:val="00C47202"/>
    <w:rsid w:val="00C5159D"/>
    <w:rsid w:val="00C81AE6"/>
    <w:rsid w:val="00C836C7"/>
    <w:rsid w:val="00CB3C59"/>
    <w:rsid w:val="00D20CB0"/>
    <w:rsid w:val="00D506C9"/>
    <w:rsid w:val="00D917F2"/>
    <w:rsid w:val="00D95547"/>
    <w:rsid w:val="00DA7974"/>
    <w:rsid w:val="00DF070B"/>
    <w:rsid w:val="00E15831"/>
    <w:rsid w:val="00E32739"/>
    <w:rsid w:val="00E640D2"/>
    <w:rsid w:val="00EA0C44"/>
    <w:rsid w:val="00EB43E8"/>
    <w:rsid w:val="00ED0AD4"/>
    <w:rsid w:val="00F06C14"/>
    <w:rsid w:val="00F34875"/>
    <w:rsid w:val="00F546C8"/>
    <w:rsid w:val="00F61A12"/>
    <w:rsid w:val="00F637B6"/>
    <w:rsid w:val="00F8417A"/>
    <w:rsid w:val="00F923EC"/>
    <w:rsid w:val="00FC13BD"/>
    <w:rsid w:val="00FD4050"/>
    <w:rsid w:val="00FE08BE"/>
    <w:rsid w:val="00FE66AE"/>
    <w:rsid w:val="00FF28D5"/>
    <w:rsid w:val="00FF38AF"/>
    <w:rsid w:val="00FF6931"/>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39BF056"/>
  <w15:chartTrackingRefBased/>
  <w15:docId w15:val="{A6455E1A-BDB9-4AA1-9629-BCD57EE30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1B1"/>
    <w:pPr>
      <w:widowControl w:val="0"/>
      <w:suppressAutoHyphens/>
      <w:jc w:val="both"/>
    </w:pPr>
    <w:rPr>
      <w:rFonts w:ascii="Open Sans" w:eastAsia="Source Han Sans CN Regular" w:hAnsi="Open Sans" w:cs="Lohit Devanagari"/>
      <w:kern w:val="1"/>
      <w:sz w:val="22"/>
      <w:szCs w:val="24"/>
      <w:lang w:eastAsia="zh-CN" w:bidi="hi-IN"/>
    </w:rPr>
  </w:style>
  <w:style w:type="paragraph" w:styleId="Titre1">
    <w:name w:val="heading 1"/>
    <w:basedOn w:val="Titre11"/>
    <w:next w:val="Corpsdetexte"/>
    <w:link w:val="Titre1Car"/>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link w:val="Titre2Car"/>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link w:val="Titre3Car"/>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link w:val="Titre4Car"/>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link w:val="Titre5Car"/>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link w:val="PieddepageCar"/>
    <w:uiPriority w:val="99"/>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link w:val="En-tteCar"/>
    <w:uiPriority w:val="99"/>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link w:val="TitreCar"/>
    <w:uiPriority w:val="10"/>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character" w:customStyle="1" w:styleId="Titre1Car">
    <w:name w:val="Titre 1 Car"/>
    <w:basedOn w:val="Policepardfaut"/>
    <w:link w:val="Titre1"/>
    <w:uiPriority w:val="9"/>
    <w:rsid w:val="00027503"/>
    <w:rPr>
      <w:rFonts w:ascii="Open Sans" w:eastAsia="Source Han Sans CN Regular" w:hAnsi="Open Sans" w:cs="Lohit Devanagari"/>
      <w:b/>
      <w:smallCaps/>
      <w:color w:val="FFFFFF"/>
      <w:kern w:val="1"/>
      <w:sz w:val="52"/>
      <w:szCs w:val="24"/>
      <w:shd w:val="clear" w:color="auto" w:fill="808080"/>
      <w:lang w:val="en-GB" w:eastAsia="zh-CN" w:bidi="hi-IN"/>
    </w:rPr>
  </w:style>
  <w:style w:type="character" w:customStyle="1" w:styleId="Titre2Car">
    <w:name w:val="Titre 2 Car"/>
    <w:basedOn w:val="Policepardfaut"/>
    <w:link w:val="Titre2"/>
    <w:uiPriority w:val="9"/>
    <w:rsid w:val="00027503"/>
    <w:rPr>
      <w:rFonts w:ascii="Open Sans" w:eastAsia="Source Han Sans CN Regular" w:hAnsi="Open Sans" w:cs="Lohit Devanagari"/>
      <w:b/>
      <w:color w:val="4C4C4C"/>
      <w:kern w:val="1"/>
      <w:sz w:val="28"/>
      <w:szCs w:val="24"/>
      <w:shd w:val="clear" w:color="auto" w:fill="C0C0C0"/>
      <w:lang w:val="en-GB" w:eastAsia="zh-CN" w:bidi="hi-IN"/>
    </w:rPr>
  </w:style>
  <w:style w:type="character" w:customStyle="1" w:styleId="Titre3Car">
    <w:name w:val="Titre 3 Car"/>
    <w:basedOn w:val="Policepardfaut"/>
    <w:link w:val="Titre3"/>
    <w:uiPriority w:val="9"/>
    <w:rsid w:val="00027503"/>
    <w:rPr>
      <w:rFonts w:ascii="Open Sans" w:eastAsia="Source Han Sans CN Regular" w:hAnsi="Open Sans" w:cs="Lohit Devanagari"/>
      <w:b/>
      <w:i/>
      <w:color w:val="4C4C4C"/>
      <w:kern w:val="1"/>
      <w:sz w:val="28"/>
      <w:szCs w:val="24"/>
      <w:lang w:val="en-GB" w:eastAsia="zh-CN" w:bidi="hi-IN"/>
    </w:rPr>
  </w:style>
  <w:style w:type="character" w:customStyle="1" w:styleId="Titre4Car">
    <w:name w:val="Titre 4 Car"/>
    <w:basedOn w:val="Policepardfaut"/>
    <w:link w:val="Titre4"/>
    <w:uiPriority w:val="9"/>
    <w:rsid w:val="00027503"/>
    <w:rPr>
      <w:rFonts w:ascii="Open Sans" w:eastAsia="Source Han Sans CN Regular" w:hAnsi="Open Sans" w:cs="Lohit Devanagari"/>
      <w:b/>
      <w:i/>
      <w:kern w:val="1"/>
      <w:sz w:val="24"/>
      <w:szCs w:val="24"/>
      <w:lang w:val="en-GB" w:eastAsia="zh-CN" w:bidi="hi-IN"/>
    </w:rPr>
  </w:style>
  <w:style w:type="character" w:customStyle="1" w:styleId="TitreCar">
    <w:name w:val="Titre Car"/>
    <w:basedOn w:val="Policepardfaut"/>
    <w:link w:val="Titre"/>
    <w:uiPriority w:val="10"/>
    <w:rsid w:val="00027503"/>
    <w:rPr>
      <w:rFonts w:ascii="Open Sans" w:eastAsia="Source Han Sans CN Regular" w:hAnsi="Open Sans" w:cs="Lohit Devanagari"/>
      <w:b/>
      <w:bCs/>
      <w:kern w:val="1"/>
      <w:sz w:val="36"/>
      <w:szCs w:val="36"/>
      <w:lang w:val="en-GB" w:eastAsia="zh-CN" w:bidi="hi-IN"/>
    </w:rPr>
  </w:style>
  <w:style w:type="character" w:styleId="Accentuationlgre">
    <w:name w:val="Subtle Emphasis"/>
    <w:aliases w:val="Console"/>
    <w:basedOn w:val="Policepardfaut"/>
    <w:uiPriority w:val="19"/>
    <w:qFormat/>
    <w:rsid w:val="00027503"/>
    <w:rPr>
      <w:rFonts w:ascii="Consolas" w:hAnsi="Consolas"/>
      <w:i w:val="0"/>
      <w:iCs/>
      <w:color w:val="auto"/>
      <w:sz w:val="20"/>
    </w:rPr>
  </w:style>
  <w:style w:type="character" w:customStyle="1" w:styleId="En-tteCar">
    <w:name w:val="En-tête Car"/>
    <w:basedOn w:val="Policepardfaut"/>
    <w:link w:val="En-tte"/>
    <w:uiPriority w:val="99"/>
    <w:rsid w:val="00027503"/>
    <w:rPr>
      <w:rFonts w:ascii="Open Sans" w:eastAsia="Source Han Sans CN Regular" w:hAnsi="Open Sans" w:cs="Lohit Devanagari"/>
      <w:kern w:val="1"/>
      <w:sz w:val="22"/>
      <w:szCs w:val="24"/>
      <w:lang w:val="en-GB" w:eastAsia="zh-CN" w:bidi="hi-IN"/>
    </w:rPr>
  </w:style>
  <w:style w:type="character" w:customStyle="1" w:styleId="PieddepageCar">
    <w:name w:val="Pied de page Car"/>
    <w:basedOn w:val="Policepardfaut"/>
    <w:link w:val="Pieddepage"/>
    <w:uiPriority w:val="99"/>
    <w:rsid w:val="00027503"/>
    <w:rPr>
      <w:rFonts w:ascii="Open Sans" w:eastAsia="Source Han Sans CN Regular" w:hAnsi="Open Sans" w:cs="Lohit Devanagari"/>
      <w:kern w:val="1"/>
      <w:sz w:val="22"/>
      <w:szCs w:val="24"/>
      <w:lang w:val="en-GB" w:eastAsia="zh-CN" w:bidi="hi-IN"/>
    </w:rPr>
  </w:style>
  <w:style w:type="character" w:styleId="Textedelespacerserv">
    <w:name w:val="Placeholder Text"/>
    <w:basedOn w:val="Policepardfaut"/>
    <w:uiPriority w:val="99"/>
    <w:semiHidden/>
    <w:rsid w:val="00027503"/>
    <w:rPr>
      <w:color w:val="808080"/>
    </w:rPr>
  </w:style>
  <w:style w:type="paragraph" w:styleId="En-ttedetabledesmatires">
    <w:name w:val="TOC Heading"/>
    <w:basedOn w:val="Titre1"/>
    <w:next w:val="Normal"/>
    <w:uiPriority w:val="39"/>
    <w:unhideWhenUsed/>
    <w:qFormat/>
    <w:rsid w:val="00027503"/>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after="0" w:line="259" w:lineRule="auto"/>
      <w:outlineLvl w:val="9"/>
    </w:pPr>
    <w:rPr>
      <w:rFonts w:asciiTheme="majorHAnsi" w:eastAsiaTheme="majorEastAsia" w:hAnsiTheme="majorHAnsi" w:cstheme="majorBidi"/>
      <w:b w:val="0"/>
      <w:smallCaps w:val="0"/>
      <w:color w:val="2F5496" w:themeColor="accent1" w:themeShade="BF"/>
      <w:kern w:val="0"/>
      <w:sz w:val="36"/>
      <w:szCs w:val="36"/>
      <w:lang w:eastAsia="ko-KR" w:bidi="ar-SA"/>
    </w:rPr>
  </w:style>
  <w:style w:type="paragraph" w:styleId="Paragraphedeliste">
    <w:name w:val="List Paragraph"/>
    <w:basedOn w:val="Normal"/>
    <w:uiPriority w:val="34"/>
    <w:qFormat/>
    <w:rsid w:val="00027503"/>
    <w:pPr>
      <w:widowControl/>
      <w:suppressAutoHyphens w:val="0"/>
      <w:spacing w:after="160" w:line="259" w:lineRule="auto"/>
      <w:ind w:left="720"/>
      <w:contextualSpacing/>
    </w:pPr>
    <w:rPr>
      <w:rFonts w:ascii="Comic Sans MS" w:eastAsiaTheme="minorEastAsia" w:hAnsi="Comic Sans MS" w:cstheme="minorBidi"/>
      <w:kern w:val="0"/>
      <w:szCs w:val="22"/>
      <w:lang w:eastAsia="ko-KR" w:bidi="ar-SA"/>
    </w:rPr>
  </w:style>
  <w:style w:type="table" w:styleId="Grilledutableau">
    <w:name w:val="Table Grid"/>
    <w:basedOn w:val="TableauNormal"/>
    <w:uiPriority w:val="39"/>
    <w:rsid w:val="00027503"/>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027503"/>
    <w:rPr>
      <w:rFonts w:ascii="Open Sans" w:eastAsia="Source Han Sans CN Regular" w:hAnsi="Open Sans" w:cs="Lohit Devanagari"/>
      <w:b/>
      <w:kern w:val="1"/>
      <w:sz w:val="24"/>
      <w:szCs w:val="24"/>
      <w:lang w:val="en-GB" w:eastAsia="zh-CN" w:bidi="hi-IN"/>
    </w:rPr>
  </w:style>
  <w:style w:type="paragraph" w:styleId="TM6">
    <w:name w:val="toc 6"/>
    <w:basedOn w:val="Normal"/>
    <w:next w:val="Normal"/>
    <w:autoRedefine/>
    <w:uiPriority w:val="39"/>
    <w:unhideWhenUsed/>
    <w:rsid w:val="00027503"/>
    <w:pPr>
      <w:widowControl/>
      <w:suppressAutoHyphens w:val="0"/>
      <w:spacing w:after="100" w:line="259" w:lineRule="auto"/>
      <w:ind w:left="1100"/>
    </w:pPr>
    <w:rPr>
      <w:rFonts w:asciiTheme="minorHAnsi" w:eastAsiaTheme="minorEastAsia" w:hAnsiTheme="minorHAnsi" w:cstheme="minorBidi"/>
      <w:kern w:val="0"/>
      <w:szCs w:val="22"/>
      <w:lang w:eastAsia="ko-KR" w:bidi="ar-SA"/>
    </w:rPr>
  </w:style>
  <w:style w:type="paragraph" w:styleId="TM7">
    <w:name w:val="toc 7"/>
    <w:basedOn w:val="Normal"/>
    <w:next w:val="Normal"/>
    <w:autoRedefine/>
    <w:uiPriority w:val="39"/>
    <w:unhideWhenUsed/>
    <w:rsid w:val="00027503"/>
    <w:pPr>
      <w:widowControl/>
      <w:suppressAutoHyphens w:val="0"/>
      <w:spacing w:after="100" w:line="259" w:lineRule="auto"/>
      <w:ind w:left="1320"/>
    </w:pPr>
    <w:rPr>
      <w:rFonts w:asciiTheme="minorHAnsi" w:eastAsiaTheme="minorEastAsia" w:hAnsiTheme="minorHAnsi" w:cstheme="minorBidi"/>
      <w:kern w:val="0"/>
      <w:szCs w:val="22"/>
      <w:lang w:eastAsia="ko-KR" w:bidi="ar-SA"/>
    </w:rPr>
  </w:style>
  <w:style w:type="paragraph" w:styleId="TM8">
    <w:name w:val="toc 8"/>
    <w:basedOn w:val="Normal"/>
    <w:next w:val="Normal"/>
    <w:autoRedefine/>
    <w:uiPriority w:val="39"/>
    <w:unhideWhenUsed/>
    <w:rsid w:val="00027503"/>
    <w:pPr>
      <w:widowControl/>
      <w:suppressAutoHyphens w:val="0"/>
      <w:spacing w:after="100" w:line="259" w:lineRule="auto"/>
      <w:ind w:left="1540"/>
    </w:pPr>
    <w:rPr>
      <w:rFonts w:asciiTheme="minorHAnsi" w:eastAsiaTheme="minorEastAsia" w:hAnsiTheme="minorHAnsi" w:cstheme="minorBidi"/>
      <w:kern w:val="0"/>
      <w:szCs w:val="22"/>
      <w:lang w:eastAsia="ko-KR" w:bidi="ar-SA"/>
    </w:rPr>
  </w:style>
  <w:style w:type="paragraph" w:styleId="TM9">
    <w:name w:val="toc 9"/>
    <w:basedOn w:val="Normal"/>
    <w:next w:val="Normal"/>
    <w:autoRedefine/>
    <w:uiPriority w:val="39"/>
    <w:unhideWhenUsed/>
    <w:rsid w:val="00027503"/>
    <w:pPr>
      <w:widowControl/>
      <w:suppressAutoHyphens w:val="0"/>
      <w:spacing w:after="100" w:line="259" w:lineRule="auto"/>
      <w:ind w:left="1760"/>
    </w:pPr>
    <w:rPr>
      <w:rFonts w:asciiTheme="minorHAnsi" w:eastAsiaTheme="minorEastAsia" w:hAnsiTheme="minorHAnsi" w:cstheme="minorBidi"/>
      <w:kern w:val="0"/>
      <w:szCs w:val="22"/>
      <w:lang w:eastAsia="ko-KR" w:bidi="ar-SA"/>
    </w:rPr>
  </w:style>
  <w:style w:type="character" w:styleId="Mentionnonrsolue">
    <w:name w:val="Unresolved Mention"/>
    <w:basedOn w:val="Policepardfaut"/>
    <w:uiPriority w:val="99"/>
    <w:semiHidden/>
    <w:unhideWhenUsed/>
    <w:rsid w:val="000275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Emmanuel\Documents\Mod&#232;les%20Office%20personnalis&#233;s\Projet%20X%20-%20Dossier%20de%20conception%20fonctionnel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D54A9-5937-4B6B-8561-2F648DEC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 X - Dossier de conception fonctionnelle</Template>
  <TotalTime>313</TotalTime>
  <Pages>23</Pages>
  <Words>9419</Words>
  <Characters>51809</Characters>
  <Application>Microsoft Office Word</Application>
  <DocSecurity>0</DocSecurity>
  <Lines>431</Lines>
  <Paragraphs>122</Paragraphs>
  <ScaleCrop>false</ScaleCrop>
  <HeadingPairs>
    <vt:vector size="4" baseType="variant">
      <vt:variant>
        <vt:lpstr>Titre</vt:lpstr>
      </vt:variant>
      <vt:variant>
        <vt:i4>1</vt:i4>
      </vt:variant>
      <vt:variant>
        <vt:lpstr>Titres</vt:lpstr>
      </vt:variant>
      <vt:variant>
        <vt:i4>59</vt:i4>
      </vt:variant>
    </vt:vector>
  </HeadingPairs>
  <TitlesOfParts>
    <vt:vector size="60" baseType="lpstr">
      <vt:lpstr>Dossier de conception fonctionnelle</vt:lpstr>
      <vt:lpstr>Versions</vt:lpstr>
      <vt:lpstr>Introduction</vt:lpstr>
      <vt:lpstr>    Objet du document</vt:lpstr>
      <vt:lpstr>    Références</vt:lpstr>
      <vt:lpstr>    Besoin du client</vt:lpstr>
      <vt:lpstr>        Contexte</vt:lpstr>
      <vt:lpstr>        Enjeux et Objectifs</vt:lpstr>
      <vt:lpstr>Description générale de la solution</vt:lpstr>
      <vt:lpstr>    Les principes de fonctionnement</vt:lpstr>
      <vt:lpstr>    Les acteurs</vt:lpstr>
      <vt:lpstr>        Les acteurs principaux.</vt:lpstr>
      <vt:lpstr>        Les acteurs génériques.</vt:lpstr>
      <vt:lpstr>        Les acteurs secondaires.</vt:lpstr>
      <vt:lpstr>        Les acteurs des user stories.</vt:lpstr>
      <vt:lpstr>    Les cas d’utilisation généraux</vt:lpstr>
      <vt:lpstr>        La package Utilisateur</vt:lpstr>
      <vt:lpstr>        La package Stock</vt:lpstr>
      <vt:lpstr>        La package Vente</vt:lpstr>
      <vt:lpstr>        La package Production</vt:lpstr>
      <vt:lpstr>        La package Gestion</vt:lpstr>
      <vt:lpstr>Le domaine fonctionnel</vt:lpstr>
      <vt:lpstr>    La partie utilisateur du diagramme de classes</vt:lpstr>
      <vt:lpstr>    La partie produit du diagramme de classes</vt:lpstr>
      <vt:lpstr>    La partie paiement du diagramme de classes</vt:lpstr>
      <vt:lpstr>    La partie commande du diagramme de classes</vt:lpstr>
      <vt:lpstr>    Le diagramme de classes</vt:lpstr>
      <vt:lpstr>    Règles de gestion</vt:lpstr>
      <vt:lpstr>Les workflows</vt:lpstr>
      <vt:lpstr>    Le workflow de l'authentification</vt:lpstr>
      <vt:lpstr>    Le workflow de la constitution du panier</vt:lpstr>
      <vt:lpstr>    Le workflow de la validation du panier</vt:lpstr>
      <vt:lpstr>    Le workflow de la préparation</vt:lpstr>
      <vt:lpstr>    Le workflow de la distribution</vt:lpstr>
      <vt:lpstr>Application Web</vt:lpstr>
      <vt:lpstr>    Les acteurs</vt:lpstr>
      <vt:lpstr>    Les cas d’utilisation</vt:lpstr>
      <vt:lpstr>        Cas d'utilisation &lt;&lt;Afficher les produits&gt;&gt;</vt:lpstr>
      <vt:lpstr>        Cas d'utilisation &lt;&lt;Ajouter un produit&gt;&gt;</vt:lpstr>
      <vt:lpstr>        Cas d'utilisation &lt;&lt;Supprimer un produit&gt;&gt;</vt:lpstr>
      <vt:lpstr>        Cas d'utilisation &lt;&lt;Valider panier&gt;&gt;</vt:lpstr>
      <vt:lpstr>        Cas d'utilisation &lt;&lt;Modifier ou annuler&gt;&gt;</vt:lpstr>
      <vt:lpstr>        Cas d'utilisation &lt;&lt;Consulter commande&gt;&gt;</vt:lpstr>
      <vt:lpstr>        Cas d'utilisation &lt;&lt;Enregistrer paiement&gt;&gt;</vt:lpstr>
      <vt:lpstr>        Cas d'utilisation &lt;&lt;Saisir adresse livraison&gt;&gt;</vt:lpstr>
      <vt:lpstr>    Les règles de gestion générales</vt:lpstr>
      <vt:lpstr>    Le workflow </vt:lpstr>
      <vt:lpstr>Application production</vt:lpstr>
      <vt:lpstr>    Les acteurs</vt:lpstr>
      <vt:lpstr>    Cas d'utilisations</vt:lpstr>
      <vt:lpstr>        Cas d'utilisation &lt;&lt;Commencer fabrication&gt;&gt;</vt:lpstr>
      <vt:lpstr>        Cas d'utilisation &lt;&lt;Consulter recettes&gt;&gt;</vt:lpstr>
      <vt:lpstr>        Cas d'utilisation &lt;&lt;Terminer fabrication&gt;&gt;</vt:lpstr>
      <vt:lpstr>        Cas d'utilisation &lt;&lt;Commencer livraison&gt;&gt;</vt:lpstr>
      <vt:lpstr>        Cas d'utilisation &lt;&lt;Terminer livraison&gt;&gt;</vt:lpstr>
      <vt:lpstr>        User Story.</vt:lpstr>
      <vt:lpstr>        Cas d'utilisation &lt;&lt;Enregistrer règlement&gt;&gt;</vt:lpstr>
      <vt:lpstr>    Les règles de gestion générales</vt:lpstr>
      <vt:lpstr>    Le workflow</vt:lpstr>
      <vt:lpstr>Glossaire</vt:lpstr>
    </vt:vector>
  </TitlesOfParts>
  <Company>IT Consulting &amp; Development</Company>
  <LinksUpToDate>false</LinksUpToDate>
  <CharactersWithSpaces>61106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D.S.F. P-E</dc:creator>
  <cp:keywords>PizzaFlow</cp:keywords>
  <dc:description/>
  <cp:lastModifiedBy>PE DSF</cp:lastModifiedBy>
  <cp:revision>19</cp:revision>
  <cp:lastPrinted>2020-05-08T15:11:00Z</cp:lastPrinted>
  <dcterms:created xsi:type="dcterms:W3CDTF">2020-05-05T16:22:00Z</dcterms:created>
  <dcterms:modified xsi:type="dcterms:W3CDTF">2020-05-08T15:11:00Z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Paul-Emmanuel DOS SANTOS FACAO</vt:lpwstr>
  </property>
  <property fmtid="{D5CDD505-2E9C-101B-9397-08002B2CF9AE}" pid="3" name="Auteur_Role">
    <vt:lpwstr>Analyste programmeur</vt:lpwstr>
  </property>
  <property fmtid="{D5CDD505-2E9C-101B-9397-08002B2CF9AE}" pid="4" name="Client">
    <vt:lpwstr>OC Pizza</vt:lpwstr>
  </property>
  <property fmtid="{D5CDD505-2E9C-101B-9397-08002B2CF9AE}" pid="5" name="Entreprise">
    <vt:lpwstr>IT C. &amp; D.</vt:lpwstr>
  </property>
  <property fmtid="{D5CDD505-2E9C-101B-9397-08002B2CF9AE}" pid="6" name="Projet">
    <vt:lpwstr>PizzaFlow</vt:lpwstr>
  </property>
  <property fmtid="{D5CDD505-2E9C-101B-9397-08002B2CF9AE}" pid="7" name="Version">
    <vt:lpwstr>1.0</vt:lpwstr>
  </property>
  <property fmtid="{D5CDD505-2E9C-101B-9397-08002B2CF9AE}" pid="8" name="Version_Date">
    <vt:filetime>2020-05-31T10:00:00Z</vt:filetime>
  </property>
</Properties>
</file>