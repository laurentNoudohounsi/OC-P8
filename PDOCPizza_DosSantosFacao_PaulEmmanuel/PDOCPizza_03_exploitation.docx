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0" w:type="auto"/>
        <w:tblInd w:w="57" w:type="dxa"/>
        <w:tblLayout w:type="fixed"/>
        <w:tblCellMar>
          <w:top w:w="57" w:type="dxa"/>
          <w:left w:w="57" w:type="dxa"/>
          <w:bottom w:w="57" w:type="dxa"/>
          <w:right w:w="57" w:type="dxa"/>
        </w:tblCellMar>
        <w:tblLook w:val="0000" w:firstRow="0" w:lastRow="0" w:firstColumn="0" w:lastColumn="0" w:noHBand="0" w:noVBand="0"/>
      </w:tblPr>
      <w:tblGrid>
        <w:gridCol w:w="9638"/>
      </w:tblGrid>
      <w:tr w:rsidR="00EF6465" w:rsidRPr="00A71739" w14:paraId="1E2A09D3" w14:textId="77777777">
        <w:trPr>
          <w:trHeight w:val="9975"/>
        </w:trPr>
        <w:tc>
          <w:tcPr>
            <w:tcW w:w="9638" w:type="dxa"/>
            <w:shd w:val="clear" w:color="auto" w:fill="auto"/>
            <w:vAlign w:val="center"/>
          </w:tcPr>
          <w:p w14:paraId="191BB4E3" w14:textId="77777777" w:rsidR="00EF6465" w:rsidRPr="00D6242E" w:rsidRDefault="0028176A">
            <w:pPr>
              <w:jc w:val="center"/>
              <w:rPr>
                <w:b/>
                <w:bCs/>
                <w:sz w:val="40"/>
                <w:szCs w:val="40"/>
              </w:rPr>
            </w:pPr>
            <w:r>
              <w:rPr>
                <w:b/>
                <w:bCs/>
                <w:sz w:val="40"/>
                <w:szCs w:val="40"/>
              </w:rPr>
              <w:fldChar w:fldCharType="begin"/>
            </w:r>
            <w:r w:rsidRPr="00D6242E">
              <w:rPr>
                <w:b/>
                <w:bCs/>
                <w:sz w:val="40"/>
                <w:szCs w:val="40"/>
              </w:rPr>
              <w:instrText xml:space="preserve"> DOCPROPERTY "Client"</w:instrText>
            </w:r>
            <w:r>
              <w:rPr>
                <w:b/>
                <w:bCs/>
                <w:sz w:val="40"/>
                <w:szCs w:val="40"/>
              </w:rPr>
              <w:fldChar w:fldCharType="separate"/>
            </w:r>
            <w:r w:rsidR="00DC05B8">
              <w:rPr>
                <w:b/>
                <w:bCs/>
                <w:sz w:val="40"/>
                <w:szCs w:val="40"/>
              </w:rPr>
              <w:t>OC Pizza</w:t>
            </w:r>
            <w:r>
              <w:rPr>
                <w:b/>
                <w:bCs/>
                <w:sz w:val="40"/>
                <w:szCs w:val="40"/>
              </w:rPr>
              <w:fldChar w:fldCharType="end"/>
            </w:r>
          </w:p>
          <w:p w14:paraId="56F71798" w14:textId="77777777" w:rsidR="00EF6465" w:rsidRPr="00D6242E" w:rsidRDefault="00EF6465">
            <w:pPr>
              <w:jc w:val="center"/>
              <w:rPr>
                <w:b/>
                <w:bCs/>
                <w:sz w:val="40"/>
                <w:szCs w:val="40"/>
              </w:rPr>
            </w:pPr>
          </w:p>
          <w:p w14:paraId="605105B9" w14:textId="77777777" w:rsidR="00EF6465" w:rsidRPr="00D6242E" w:rsidRDefault="0028176A">
            <w:pPr>
              <w:jc w:val="center"/>
            </w:pPr>
            <w:r>
              <w:rPr>
                <w:b/>
                <w:bCs/>
                <w:sz w:val="40"/>
                <w:szCs w:val="40"/>
              </w:rPr>
              <w:fldChar w:fldCharType="begin"/>
            </w:r>
            <w:r w:rsidRPr="00D6242E">
              <w:rPr>
                <w:b/>
                <w:bCs/>
                <w:sz w:val="40"/>
                <w:szCs w:val="40"/>
              </w:rPr>
              <w:instrText xml:space="preserve"> DOCPROPERTY "Projet"</w:instrText>
            </w:r>
            <w:r>
              <w:rPr>
                <w:b/>
                <w:bCs/>
                <w:sz w:val="40"/>
                <w:szCs w:val="40"/>
              </w:rPr>
              <w:fldChar w:fldCharType="separate"/>
            </w:r>
            <w:r w:rsidR="00DC05B8">
              <w:rPr>
                <w:b/>
                <w:bCs/>
                <w:sz w:val="40"/>
                <w:szCs w:val="40"/>
              </w:rPr>
              <w:t>PizzaFlow</w:t>
            </w:r>
            <w:r>
              <w:rPr>
                <w:b/>
                <w:bCs/>
                <w:sz w:val="40"/>
                <w:szCs w:val="40"/>
              </w:rPr>
              <w:fldChar w:fldCharType="end"/>
            </w:r>
          </w:p>
          <w:p w14:paraId="1F556C71" w14:textId="77777777" w:rsidR="00EF6465" w:rsidRPr="00D6242E" w:rsidRDefault="00EF6465">
            <w:pPr>
              <w:jc w:val="center"/>
            </w:pPr>
          </w:p>
          <w:p w14:paraId="2B2DE38C" w14:textId="77777777" w:rsidR="00EF6465" w:rsidRPr="00D6242E" w:rsidRDefault="0028176A">
            <w:pPr>
              <w:jc w:val="center"/>
            </w:pPr>
            <w:r>
              <w:rPr>
                <w:sz w:val="28"/>
                <w:szCs w:val="28"/>
              </w:rPr>
              <w:fldChar w:fldCharType="begin"/>
            </w:r>
            <w:r w:rsidRPr="00D6242E">
              <w:rPr>
                <w:sz w:val="28"/>
                <w:szCs w:val="28"/>
              </w:rPr>
              <w:instrText xml:space="preserve"> TITLE </w:instrText>
            </w:r>
            <w:r>
              <w:rPr>
                <w:sz w:val="28"/>
                <w:szCs w:val="28"/>
              </w:rPr>
              <w:fldChar w:fldCharType="separate"/>
            </w:r>
            <w:r w:rsidR="00D6242E" w:rsidRPr="00D6242E">
              <w:rPr>
                <w:sz w:val="28"/>
                <w:szCs w:val="28"/>
              </w:rPr>
              <w:t>Dossier d'exploitation</w:t>
            </w:r>
            <w:r>
              <w:rPr>
                <w:sz w:val="28"/>
                <w:szCs w:val="28"/>
              </w:rPr>
              <w:fldChar w:fldCharType="end"/>
            </w:r>
          </w:p>
          <w:p w14:paraId="1A7F4A0D" w14:textId="77777777" w:rsidR="00EF6465" w:rsidRPr="00D6242E" w:rsidRDefault="00EF6465">
            <w:pPr>
              <w:jc w:val="center"/>
            </w:pPr>
          </w:p>
          <w:p w14:paraId="2048A68C" w14:textId="77777777" w:rsidR="00EF6465" w:rsidRPr="00D6242E" w:rsidRDefault="0028176A">
            <w:pPr>
              <w:jc w:val="center"/>
              <w:rPr>
                <w:b/>
                <w:bCs/>
              </w:rPr>
            </w:pPr>
            <w:r w:rsidRPr="00D6242E">
              <w:t xml:space="preserve">Version </w:t>
            </w:r>
            <w:r>
              <w:fldChar w:fldCharType="begin"/>
            </w:r>
            <w:r w:rsidRPr="00D6242E">
              <w:instrText xml:space="preserve"> DOCPROPERTY "Version"</w:instrText>
            </w:r>
            <w:r>
              <w:fldChar w:fldCharType="separate"/>
            </w:r>
            <w:r w:rsidR="00A71739">
              <w:t>1.0</w:t>
            </w:r>
            <w:r>
              <w:fldChar w:fldCharType="end"/>
            </w:r>
          </w:p>
        </w:tc>
      </w:tr>
      <w:tr w:rsidR="00EF6465" w:rsidRPr="00846197" w14:paraId="13F95955" w14:textId="77777777">
        <w:trPr>
          <w:trHeight w:val="1361"/>
        </w:trPr>
        <w:tc>
          <w:tcPr>
            <w:tcW w:w="9638" w:type="dxa"/>
            <w:shd w:val="clear" w:color="auto" w:fill="auto"/>
            <w:vAlign w:val="center"/>
          </w:tcPr>
          <w:p w14:paraId="4DC7A9A3" w14:textId="77777777" w:rsidR="00EF6465" w:rsidRPr="00DC05B8" w:rsidRDefault="0028176A">
            <w:pPr>
              <w:jc w:val="right"/>
              <w:rPr>
                <w:lang w:val="pt-PT"/>
              </w:rPr>
            </w:pPr>
            <w:r w:rsidRPr="00DC05B8">
              <w:rPr>
                <w:b/>
                <w:bCs/>
                <w:lang w:val="pt-PT"/>
              </w:rPr>
              <w:t>Auteur</w:t>
            </w:r>
          </w:p>
          <w:p w14:paraId="7FC39EB7" w14:textId="77777777" w:rsidR="00EF6465" w:rsidRPr="00DC05B8" w:rsidRDefault="0028176A">
            <w:pPr>
              <w:jc w:val="right"/>
              <w:rPr>
                <w:lang w:val="pt-PT"/>
              </w:rPr>
            </w:pPr>
            <w:r>
              <w:fldChar w:fldCharType="begin"/>
            </w:r>
            <w:r w:rsidRPr="00DC05B8">
              <w:rPr>
                <w:lang w:val="pt-PT"/>
              </w:rPr>
              <w:instrText xml:space="preserve"> DOCPROPERTY "Auteur"</w:instrText>
            </w:r>
            <w:r>
              <w:fldChar w:fldCharType="separate"/>
            </w:r>
            <w:r w:rsidR="00DC05B8" w:rsidRPr="00DC05B8">
              <w:rPr>
                <w:lang w:val="pt-PT"/>
              </w:rPr>
              <w:t>Paul-Emmanuel DOS SANTOS FACAO</w:t>
            </w:r>
            <w:r>
              <w:fldChar w:fldCharType="end"/>
            </w:r>
          </w:p>
          <w:p w14:paraId="0EACBDC8" w14:textId="77777777" w:rsidR="00EF6465" w:rsidRPr="000D3CBA" w:rsidRDefault="0028176A">
            <w:pPr>
              <w:jc w:val="right"/>
              <w:rPr>
                <w:color w:val="FF3333"/>
                <w:sz w:val="20"/>
                <w:szCs w:val="20"/>
                <w:lang w:val="pt-PT"/>
              </w:rPr>
            </w:pPr>
            <w:r>
              <w:rPr>
                <w:i/>
                <w:iCs/>
              </w:rPr>
              <w:fldChar w:fldCharType="begin"/>
            </w:r>
            <w:r w:rsidRPr="000D3CBA">
              <w:rPr>
                <w:i/>
                <w:iCs/>
                <w:lang w:val="pt-PT"/>
              </w:rPr>
              <w:instrText xml:space="preserve"> DOCPROPERTY "Auteur_Role"</w:instrText>
            </w:r>
            <w:r>
              <w:rPr>
                <w:i/>
                <w:iCs/>
              </w:rPr>
              <w:fldChar w:fldCharType="separate"/>
            </w:r>
            <w:r w:rsidR="00DC05B8" w:rsidRPr="000D3CBA">
              <w:rPr>
                <w:i/>
                <w:iCs/>
                <w:lang w:val="pt-PT"/>
              </w:rPr>
              <w:t>Analyste programmeur</w:t>
            </w:r>
            <w:r>
              <w:rPr>
                <w:i/>
                <w:iCs/>
              </w:rPr>
              <w:fldChar w:fldCharType="end"/>
            </w:r>
          </w:p>
        </w:tc>
      </w:tr>
    </w:tbl>
    <w:p w14:paraId="5FE4C3C8" w14:textId="77777777" w:rsidR="00EF6465" w:rsidRPr="000D3CBA" w:rsidRDefault="00EF6465" w:rsidP="00DC05B8">
      <w:pPr>
        <w:rPr>
          <w:lang w:val="pt-PT"/>
        </w:rPr>
      </w:pPr>
    </w:p>
    <w:p w14:paraId="6637A872" w14:textId="77777777" w:rsidR="00EF6465" w:rsidRPr="000D3CBA" w:rsidRDefault="00EF6465">
      <w:pPr>
        <w:rPr>
          <w:lang w:val="pt-PT"/>
        </w:rPr>
      </w:pPr>
    </w:p>
    <w:p w14:paraId="004600A0" w14:textId="77777777" w:rsidR="00EF6465" w:rsidRPr="000D3CBA" w:rsidRDefault="00EF6465">
      <w:pPr>
        <w:pageBreakBefore/>
        <w:rPr>
          <w:lang w:val="pt-PT"/>
        </w:rPr>
      </w:pPr>
    </w:p>
    <w:p w14:paraId="18929A1F" w14:textId="77777777" w:rsidR="00EF6465" w:rsidRPr="00D6242E" w:rsidRDefault="0028176A">
      <w:pPr>
        <w:pStyle w:val="TitreTR"/>
      </w:pPr>
      <w:r w:rsidRPr="00D6242E">
        <w:t>Table des matières</w:t>
      </w:r>
    </w:p>
    <w:p w14:paraId="2AB534C0" w14:textId="5762505E" w:rsidR="0088745B" w:rsidRDefault="0028176A">
      <w:pPr>
        <w:pStyle w:val="TM1"/>
        <w:rPr>
          <w:rFonts w:asciiTheme="minorHAnsi" w:eastAsiaTheme="minorEastAsia" w:hAnsiTheme="minorHAnsi" w:cstheme="minorBidi"/>
          <w:b w:val="0"/>
          <w:noProof/>
          <w:kern w:val="0"/>
          <w:szCs w:val="22"/>
          <w:lang w:eastAsia="ko-KR" w:bidi="ar-SA"/>
        </w:rPr>
      </w:pPr>
      <w:r>
        <w:fldChar w:fldCharType="begin"/>
      </w:r>
      <w:r w:rsidRPr="00D6242E">
        <w:instrText xml:space="preserve"> TOC \f \o "1-9" \t "Titre 10,10" </w:instrText>
      </w:r>
      <w:r>
        <w:fldChar w:fldCharType="separate"/>
      </w:r>
      <w:r w:rsidR="0088745B">
        <w:rPr>
          <w:noProof/>
        </w:rPr>
        <w:t>1 - Versions</w:t>
      </w:r>
      <w:r w:rsidR="0088745B">
        <w:rPr>
          <w:noProof/>
        </w:rPr>
        <w:tab/>
      </w:r>
      <w:r w:rsidR="0088745B">
        <w:rPr>
          <w:noProof/>
        </w:rPr>
        <w:fldChar w:fldCharType="begin"/>
      </w:r>
      <w:r w:rsidR="0088745B">
        <w:rPr>
          <w:noProof/>
        </w:rPr>
        <w:instrText xml:space="preserve"> PAGEREF _Toc40545391 \h </w:instrText>
      </w:r>
      <w:r w:rsidR="0088745B">
        <w:rPr>
          <w:noProof/>
        </w:rPr>
      </w:r>
      <w:r w:rsidR="0088745B">
        <w:rPr>
          <w:noProof/>
        </w:rPr>
        <w:fldChar w:fldCharType="separate"/>
      </w:r>
      <w:r w:rsidR="00A843CA">
        <w:rPr>
          <w:noProof/>
        </w:rPr>
        <w:t>7</w:t>
      </w:r>
      <w:r w:rsidR="0088745B">
        <w:rPr>
          <w:noProof/>
        </w:rPr>
        <w:fldChar w:fldCharType="end"/>
      </w:r>
    </w:p>
    <w:p w14:paraId="04B57AE7" w14:textId="55EFB07C" w:rsidR="0088745B" w:rsidRDefault="0088745B">
      <w:pPr>
        <w:pStyle w:val="TM1"/>
        <w:rPr>
          <w:rFonts w:asciiTheme="minorHAnsi" w:eastAsiaTheme="minorEastAsia" w:hAnsiTheme="minorHAnsi" w:cstheme="minorBidi"/>
          <w:b w:val="0"/>
          <w:noProof/>
          <w:kern w:val="0"/>
          <w:szCs w:val="22"/>
          <w:lang w:eastAsia="ko-KR" w:bidi="ar-SA"/>
        </w:rPr>
      </w:pPr>
      <w:r>
        <w:rPr>
          <w:noProof/>
        </w:rPr>
        <w:t>2 - Introduction</w:t>
      </w:r>
      <w:r>
        <w:rPr>
          <w:noProof/>
        </w:rPr>
        <w:tab/>
      </w:r>
      <w:r>
        <w:rPr>
          <w:noProof/>
        </w:rPr>
        <w:fldChar w:fldCharType="begin"/>
      </w:r>
      <w:r>
        <w:rPr>
          <w:noProof/>
        </w:rPr>
        <w:instrText xml:space="preserve"> PAGEREF _Toc40545392 \h </w:instrText>
      </w:r>
      <w:r>
        <w:rPr>
          <w:noProof/>
        </w:rPr>
      </w:r>
      <w:r>
        <w:rPr>
          <w:noProof/>
        </w:rPr>
        <w:fldChar w:fldCharType="separate"/>
      </w:r>
      <w:r w:rsidR="00A843CA">
        <w:rPr>
          <w:noProof/>
        </w:rPr>
        <w:t>8</w:t>
      </w:r>
      <w:r>
        <w:rPr>
          <w:noProof/>
        </w:rPr>
        <w:fldChar w:fldCharType="end"/>
      </w:r>
    </w:p>
    <w:p w14:paraId="41389888" w14:textId="5FACE983" w:rsidR="0088745B" w:rsidRDefault="0088745B">
      <w:pPr>
        <w:pStyle w:val="TM2"/>
        <w:rPr>
          <w:rFonts w:asciiTheme="minorHAnsi" w:eastAsiaTheme="minorEastAsia" w:hAnsiTheme="minorHAnsi" w:cstheme="minorBidi"/>
          <w:noProof/>
          <w:kern w:val="0"/>
          <w:szCs w:val="22"/>
          <w:lang w:eastAsia="ko-KR" w:bidi="ar-SA"/>
        </w:rPr>
      </w:pPr>
      <w:r>
        <w:rPr>
          <w:noProof/>
        </w:rPr>
        <w:t>2.1 - Objet du document</w:t>
      </w:r>
      <w:r>
        <w:rPr>
          <w:noProof/>
        </w:rPr>
        <w:tab/>
      </w:r>
      <w:r>
        <w:rPr>
          <w:noProof/>
        </w:rPr>
        <w:fldChar w:fldCharType="begin"/>
      </w:r>
      <w:r>
        <w:rPr>
          <w:noProof/>
        </w:rPr>
        <w:instrText xml:space="preserve"> PAGEREF _Toc40545393 \h </w:instrText>
      </w:r>
      <w:r>
        <w:rPr>
          <w:noProof/>
        </w:rPr>
      </w:r>
      <w:r>
        <w:rPr>
          <w:noProof/>
        </w:rPr>
        <w:fldChar w:fldCharType="separate"/>
      </w:r>
      <w:r w:rsidR="00A843CA">
        <w:rPr>
          <w:noProof/>
        </w:rPr>
        <w:t>8</w:t>
      </w:r>
      <w:r>
        <w:rPr>
          <w:noProof/>
        </w:rPr>
        <w:fldChar w:fldCharType="end"/>
      </w:r>
    </w:p>
    <w:p w14:paraId="33405E1E" w14:textId="68F08B3B" w:rsidR="0088745B" w:rsidRDefault="0088745B">
      <w:pPr>
        <w:pStyle w:val="TM2"/>
        <w:rPr>
          <w:rFonts w:asciiTheme="minorHAnsi" w:eastAsiaTheme="minorEastAsia" w:hAnsiTheme="minorHAnsi" w:cstheme="minorBidi"/>
          <w:noProof/>
          <w:kern w:val="0"/>
          <w:szCs w:val="22"/>
          <w:lang w:eastAsia="ko-KR" w:bidi="ar-SA"/>
        </w:rPr>
      </w:pPr>
      <w:r>
        <w:rPr>
          <w:noProof/>
        </w:rPr>
        <w:t>2.2 - Références</w:t>
      </w:r>
      <w:r>
        <w:rPr>
          <w:noProof/>
        </w:rPr>
        <w:tab/>
      </w:r>
      <w:r>
        <w:rPr>
          <w:noProof/>
        </w:rPr>
        <w:fldChar w:fldCharType="begin"/>
      </w:r>
      <w:r>
        <w:rPr>
          <w:noProof/>
        </w:rPr>
        <w:instrText xml:space="preserve"> PAGEREF _Toc40545394 \h </w:instrText>
      </w:r>
      <w:r>
        <w:rPr>
          <w:noProof/>
        </w:rPr>
      </w:r>
      <w:r>
        <w:rPr>
          <w:noProof/>
        </w:rPr>
        <w:fldChar w:fldCharType="separate"/>
      </w:r>
      <w:r w:rsidR="00A843CA">
        <w:rPr>
          <w:noProof/>
        </w:rPr>
        <w:t>8</w:t>
      </w:r>
      <w:r>
        <w:rPr>
          <w:noProof/>
        </w:rPr>
        <w:fldChar w:fldCharType="end"/>
      </w:r>
    </w:p>
    <w:p w14:paraId="47676E07" w14:textId="5D1C23AF" w:rsidR="0088745B" w:rsidRDefault="0088745B">
      <w:pPr>
        <w:pStyle w:val="TM2"/>
        <w:rPr>
          <w:rFonts w:asciiTheme="minorHAnsi" w:eastAsiaTheme="minorEastAsia" w:hAnsiTheme="minorHAnsi" w:cstheme="minorBidi"/>
          <w:noProof/>
          <w:kern w:val="0"/>
          <w:szCs w:val="22"/>
          <w:lang w:eastAsia="ko-KR" w:bidi="ar-SA"/>
        </w:rPr>
      </w:pPr>
      <w:r>
        <w:rPr>
          <w:noProof/>
        </w:rPr>
        <w:t>2.3 - Diagramme de déploiement</w:t>
      </w:r>
      <w:r>
        <w:rPr>
          <w:noProof/>
        </w:rPr>
        <w:tab/>
      </w:r>
      <w:r>
        <w:rPr>
          <w:noProof/>
        </w:rPr>
        <w:fldChar w:fldCharType="begin"/>
      </w:r>
      <w:r>
        <w:rPr>
          <w:noProof/>
        </w:rPr>
        <w:instrText xml:space="preserve"> PAGEREF _Toc40545395 \h </w:instrText>
      </w:r>
      <w:r>
        <w:rPr>
          <w:noProof/>
        </w:rPr>
      </w:r>
      <w:r>
        <w:rPr>
          <w:noProof/>
        </w:rPr>
        <w:fldChar w:fldCharType="separate"/>
      </w:r>
      <w:r w:rsidR="00A843CA">
        <w:rPr>
          <w:noProof/>
        </w:rPr>
        <w:t>9</w:t>
      </w:r>
      <w:r>
        <w:rPr>
          <w:noProof/>
        </w:rPr>
        <w:fldChar w:fldCharType="end"/>
      </w:r>
    </w:p>
    <w:p w14:paraId="65F4E72B" w14:textId="445107B2" w:rsidR="0088745B" w:rsidRDefault="0088745B">
      <w:pPr>
        <w:pStyle w:val="TM1"/>
        <w:rPr>
          <w:rFonts w:asciiTheme="minorHAnsi" w:eastAsiaTheme="minorEastAsia" w:hAnsiTheme="minorHAnsi" w:cstheme="minorBidi"/>
          <w:b w:val="0"/>
          <w:noProof/>
          <w:kern w:val="0"/>
          <w:szCs w:val="22"/>
          <w:lang w:eastAsia="ko-KR" w:bidi="ar-SA"/>
        </w:rPr>
      </w:pPr>
      <w:r>
        <w:rPr>
          <w:noProof/>
        </w:rPr>
        <w:t>3 - Pré-requis</w:t>
      </w:r>
      <w:r>
        <w:rPr>
          <w:noProof/>
        </w:rPr>
        <w:tab/>
      </w:r>
      <w:r>
        <w:rPr>
          <w:noProof/>
        </w:rPr>
        <w:fldChar w:fldCharType="begin"/>
      </w:r>
      <w:r>
        <w:rPr>
          <w:noProof/>
        </w:rPr>
        <w:instrText xml:space="preserve"> PAGEREF _Toc40545396 \h </w:instrText>
      </w:r>
      <w:r>
        <w:rPr>
          <w:noProof/>
        </w:rPr>
      </w:r>
      <w:r>
        <w:rPr>
          <w:noProof/>
        </w:rPr>
        <w:fldChar w:fldCharType="separate"/>
      </w:r>
      <w:r w:rsidR="00A843CA">
        <w:rPr>
          <w:noProof/>
        </w:rPr>
        <w:t>10</w:t>
      </w:r>
      <w:r>
        <w:rPr>
          <w:noProof/>
        </w:rPr>
        <w:fldChar w:fldCharType="end"/>
      </w:r>
    </w:p>
    <w:p w14:paraId="7F555AA6" w14:textId="04EA1662" w:rsidR="0088745B" w:rsidRDefault="0088745B">
      <w:pPr>
        <w:pStyle w:val="TM2"/>
        <w:rPr>
          <w:rFonts w:asciiTheme="minorHAnsi" w:eastAsiaTheme="minorEastAsia" w:hAnsiTheme="minorHAnsi" w:cstheme="minorBidi"/>
          <w:noProof/>
          <w:kern w:val="0"/>
          <w:szCs w:val="22"/>
          <w:lang w:eastAsia="ko-KR" w:bidi="ar-SA"/>
        </w:rPr>
      </w:pPr>
      <w:r>
        <w:rPr>
          <w:noProof/>
        </w:rPr>
        <w:t>3.1 - Création d'une paire de clé</w:t>
      </w:r>
      <w:r>
        <w:rPr>
          <w:noProof/>
        </w:rPr>
        <w:tab/>
      </w:r>
      <w:r>
        <w:rPr>
          <w:noProof/>
        </w:rPr>
        <w:fldChar w:fldCharType="begin"/>
      </w:r>
      <w:r>
        <w:rPr>
          <w:noProof/>
        </w:rPr>
        <w:instrText xml:space="preserve"> PAGEREF _Toc40545397 \h </w:instrText>
      </w:r>
      <w:r>
        <w:rPr>
          <w:noProof/>
        </w:rPr>
      </w:r>
      <w:r>
        <w:rPr>
          <w:noProof/>
        </w:rPr>
        <w:fldChar w:fldCharType="separate"/>
      </w:r>
      <w:r w:rsidR="00A843CA">
        <w:rPr>
          <w:noProof/>
        </w:rPr>
        <w:t>10</w:t>
      </w:r>
      <w:r>
        <w:rPr>
          <w:noProof/>
        </w:rPr>
        <w:fldChar w:fldCharType="end"/>
      </w:r>
    </w:p>
    <w:p w14:paraId="08838014" w14:textId="1EC376A9" w:rsidR="0088745B" w:rsidRDefault="0088745B">
      <w:pPr>
        <w:pStyle w:val="TM2"/>
        <w:rPr>
          <w:rFonts w:asciiTheme="minorHAnsi" w:eastAsiaTheme="minorEastAsia" w:hAnsiTheme="minorHAnsi" w:cstheme="minorBidi"/>
          <w:noProof/>
          <w:kern w:val="0"/>
          <w:szCs w:val="22"/>
          <w:lang w:eastAsia="ko-KR" w:bidi="ar-SA"/>
        </w:rPr>
      </w:pPr>
      <w:r>
        <w:rPr>
          <w:noProof/>
        </w:rPr>
        <w:t>3.2 - Système</w:t>
      </w:r>
      <w:r>
        <w:rPr>
          <w:noProof/>
        </w:rPr>
        <w:tab/>
      </w:r>
      <w:r>
        <w:rPr>
          <w:noProof/>
        </w:rPr>
        <w:fldChar w:fldCharType="begin"/>
      </w:r>
      <w:r>
        <w:rPr>
          <w:noProof/>
        </w:rPr>
        <w:instrText xml:space="preserve"> PAGEREF _Toc40545398 \h </w:instrText>
      </w:r>
      <w:r>
        <w:rPr>
          <w:noProof/>
        </w:rPr>
      </w:r>
      <w:r>
        <w:rPr>
          <w:noProof/>
        </w:rPr>
        <w:fldChar w:fldCharType="separate"/>
      </w:r>
      <w:r w:rsidR="00A843CA">
        <w:rPr>
          <w:noProof/>
        </w:rPr>
        <w:t>12</w:t>
      </w:r>
      <w:r>
        <w:rPr>
          <w:noProof/>
        </w:rPr>
        <w:fldChar w:fldCharType="end"/>
      </w:r>
    </w:p>
    <w:p w14:paraId="37D536CA" w14:textId="2038257E" w:rsidR="0088745B" w:rsidRDefault="0088745B">
      <w:pPr>
        <w:pStyle w:val="TM3"/>
        <w:rPr>
          <w:rFonts w:asciiTheme="minorHAnsi" w:eastAsiaTheme="minorEastAsia" w:hAnsiTheme="minorHAnsi" w:cstheme="minorBidi"/>
          <w:i w:val="0"/>
          <w:noProof/>
          <w:kern w:val="0"/>
          <w:sz w:val="22"/>
          <w:szCs w:val="22"/>
          <w:lang w:eastAsia="ko-KR" w:bidi="ar-SA"/>
        </w:rPr>
      </w:pPr>
      <w:r>
        <w:rPr>
          <w:noProof/>
        </w:rPr>
        <w:t>3.2.1 - Serveur de Base de données User</w:t>
      </w:r>
      <w:r>
        <w:rPr>
          <w:noProof/>
        </w:rPr>
        <w:tab/>
      </w:r>
      <w:r>
        <w:rPr>
          <w:noProof/>
        </w:rPr>
        <w:fldChar w:fldCharType="begin"/>
      </w:r>
      <w:r>
        <w:rPr>
          <w:noProof/>
        </w:rPr>
        <w:instrText xml:space="preserve"> PAGEREF _Toc40545399 \h </w:instrText>
      </w:r>
      <w:r>
        <w:rPr>
          <w:noProof/>
        </w:rPr>
      </w:r>
      <w:r>
        <w:rPr>
          <w:noProof/>
        </w:rPr>
        <w:fldChar w:fldCharType="separate"/>
      </w:r>
      <w:r w:rsidR="00A843CA">
        <w:rPr>
          <w:noProof/>
        </w:rPr>
        <w:t>12</w:t>
      </w:r>
      <w:r>
        <w:rPr>
          <w:noProof/>
        </w:rPr>
        <w:fldChar w:fldCharType="end"/>
      </w:r>
    </w:p>
    <w:p w14:paraId="09A3ADB7" w14:textId="00B48FAF" w:rsidR="0088745B" w:rsidRDefault="0088745B">
      <w:pPr>
        <w:pStyle w:val="TM4"/>
        <w:rPr>
          <w:rFonts w:asciiTheme="minorHAnsi" w:eastAsiaTheme="minorEastAsia" w:hAnsiTheme="minorHAnsi" w:cstheme="minorBidi"/>
          <w:noProof/>
          <w:kern w:val="0"/>
          <w:sz w:val="22"/>
          <w:szCs w:val="22"/>
          <w:lang w:eastAsia="ko-KR" w:bidi="ar-SA"/>
        </w:rPr>
      </w:pPr>
      <w:r>
        <w:rPr>
          <w:noProof/>
        </w:rPr>
        <w:t>3.2.1.1 - Description</w:t>
      </w:r>
      <w:r>
        <w:rPr>
          <w:noProof/>
        </w:rPr>
        <w:tab/>
      </w:r>
      <w:r>
        <w:rPr>
          <w:noProof/>
        </w:rPr>
        <w:fldChar w:fldCharType="begin"/>
      </w:r>
      <w:r>
        <w:rPr>
          <w:noProof/>
        </w:rPr>
        <w:instrText xml:space="preserve"> PAGEREF _Toc40545400 \h </w:instrText>
      </w:r>
      <w:r>
        <w:rPr>
          <w:noProof/>
        </w:rPr>
      </w:r>
      <w:r>
        <w:rPr>
          <w:noProof/>
        </w:rPr>
        <w:fldChar w:fldCharType="separate"/>
      </w:r>
      <w:r w:rsidR="00A843CA">
        <w:rPr>
          <w:noProof/>
        </w:rPr>
        <w:t>12</w:t>
      </w:r>
      <w:r>
        <w:rPr>
          <w:noProof/>
        </w:rPr>
        <w:fldChar w:fldCharType="end"/>
      </w:r>
    </w:p>
    <w:p w14:paraId="674C0026" w14:textId="4B8FE635" w:rsidR="0088745B" w:rsidRDefault="0088745B">
      <w:pPr>
        <w:pStyle w:val="TM4"/>
        <w:rPr>
          <w:rFonts w:asciiTheme="minorHAnsi" w:eastAsiaTheme="minorEastAsia" w:hAnsiTheme="minorHAnsi" w:cstheme="minorBidi"/>
          <w:noProof/>
          <w:kern w:val="0"/>
          <w:sz w:val="22"/>
          <w:szCs w:val="22"/>
          <w:lang w:eastAsia="ko-KR" w:bidi="ar-SA"/>
        </w:rPr>
      </w:pPr>
      <w:r>
        <w:rPr>
          <w:noProof/>
        </w:rPr>
        <w:t>3.2.1.2 - Caractéristiques techniques</w:t>
      </w:r>
      <w:r>
        <w:rPr>
          <w:noProof/>
        </w:rPr>
        <w:tab/>
      </w:r>
      <w:r>
        <w:rPr>
          <w:noProof/>
        </w:rPr>
        <w:fldChar w:fldCharType="begin"/>
      </w:r>
      <w:r>
        <w:rPr>
          <w:noProof/>
        </w:rPr>
        <w:instrText xml:space="preserve"> PAGEREF _Toc40545401 \h </w:instrText>
      </w:r>
      <w:r>
        <w:rPr>
          <w:noProof/>
        </w:rPr>
      </w:r>
      <w:r>
        <w:rPr>
          <w:noProof/>
        </w:rPr>
        <w:fldChar w:fldCharType="separate"/>
      </w:r>
      <w:r w:rsidR="00A843CA">
        <w:rPr>
          <w:noProof/>
        </w:rPr>
        <w:t>12</w:t>
      </w:r>
      <w:r>
        <w:rPr>
          <w:noProof/>
        </w:rPr>
        <w:fldChar w:fldCharType="end"/>
      </w:r>
    </w:p>
    <w:p w14:paraId="69AE9442" w14:textId="31579D34" w:rsidR="0088745B" w:rsidRDefault="0088745B">
      <w:pPr>
        <w:pStyle w:val="TM3"/>
        <w:rPr>
          <w:rFonts w:asciiTheme="minorHAnsi" w:eastAsiaTheme="minorEastAsia" w:hAnsiTheme="minorHAnsi" w:cstheme="minorBidi"/>
          <w:i w:val="0"/>
          <w:noProof/>
          <w:kern w:val="0"/>
          <w:sz w:val="22"/>
          <w:szCs w:val="22"/>
          <w:lang w:eastAsia="ko-KR" w:bidi="ar-SA"/>
        </w:rPr>
      </w:pPr>
      <w:r>
        <w:rPr>
          <w:noProof/>
        </w:rPr>
        <w:t>3.2.2 - Serveur de Base de données Stock</w:t>
      </w:r>
      <w:r>
        <w:rPr>
          <w:noProof/>
        </w:rPr>
        <w:tab/>
      </w:r>
      <w:r>
        <w:rPr>
          <w:noProof/>
        </w:rPr>
        <w:fldChar w:fldCharType="begin"/>
      </w:r>
      <w:r>
        <w:rPr>
          <w:noProof/>
        </w:rPr>
        <w:instrText xml:space="preserve"> PAGEREF _Toc40545402 \h </w:instrText>
      </w:r>
      <w:r>
        <w:rPr>
          <w:noProof/>
        </w:rPr>
      </w:r>
      <w:r>
        <w:rPr>
          <w:noProof/>
        </w:rPr>
        <w:fldChar w:fldCharType="separate"/>
      </w:r>
      <w:r w:rsidR="00A843CA">
        <w:rPr>
          <w:noProof/>
        </w:rPr>
        <w:t>13</w:t>
      </w:r>
      <w:r>
        <w:rPr>
          <w:noProof/>
        </w:rPr>
        <w:fldChar w:fldCharType="end"/>
      </w:r>
    </w:p>
    <w:p w14:paraId="697A9BBD" w14:textId="0EF0906C" w:rsidR="0088745B" w:rsidRDefault="0088745B">
      <w:pPr>
        <w:pStyle w:val="TM4"/>
        <w:rPr>
          <w:rFonts w:asciiTheme="minorHAnsi" w:eastAsiaTheme="minorEastAsia" w:hAnsiTheme="minorHAnsi" w:cstheme="minorBidi"/>
          <w:noProof/>
          <w:kern w:val="0"/>
          <w:sz w:val="22"/>
          <w:szCs w:val="22"/>
          <w:lang w:eastAsia="ko-KR" w:bidi="ar-SA"/>
        </w:rPr>
      </w:pPr>
      <w:r>
        <w:rPr>
          <w:noProof/>
        </w:rPr>
        <w:t>3.2.2.1 - Description</w:t>
      </w:r>
      <w:r>
        <w:rPr>
          <w:noProof/>
        </w:rPr>
        <w:tab/>
      </w:r>
      <w:r>
        <w:rPr>
          <w:noProof/>
        </w:rPr>
        <w:fldChar w:fldCharType="begin"/>
      </w:r>
      <w:r>
        <w:rPr>
          <w:noProof/>
        </w:rPr>
        <w:instrText xml:space="preserve"> PAGEREF _Toc40545403 \h </w:instrText>
      </w:r>
      <w:r>
        <w:rPr>
          <w:noProof/>
        </w:rPr>
      </w:r>
      <w:r>
        <w:rPr>
          <w:noProof/>
        </w:rPr>
        <w:fldChar w:fldCharType="separate"/>
      </w:r>
      <w:r w:rsidR="00A843CA">
        <w:rPr>
          <w:noProof/>
        </w:rPr>
        <w:t>13</w:t>
      </w:r>
      <w:r>
        <w:rPr>
          <w:noProof/>
        </w:rPr>
        <w:fldChar w:fldCharType="end"/>
      </w:r>
    </w:p>
    <w:p w14:paraId="1FB593DA" w14:textId="05C4A660" w:rsidR="0088745B" w:rsidRDefault="0088745B">
      <w:pPr>
        <w:pStyle w:val="TM4"/>
        <w:rPr>
          <w:rFonts w:asciiTheme="minorHAnsi" w:eastAsiaTheme="minorEastAsia" w:hAnsiTheme="minorHAnsi" w:cstheme="minorBidi"/>
          <w:noProof/>
          <w:kern w:val="0"/>
          <w:sz w:val="22"/>
          <w:szCs w:val="22"/>
          <w:lang w:eastAsia="ko-KR" w:bidi="ar-SA"/>
        </w:rPr>
      </w:pPr>
      <w:r>
        <w:rPr>
          <w:noProof/>
        </w:rPr>
        <w:t>3.2.2.2 - Caractéristiques techniques</w:t>
      </w:r>
      <w:r>
        <w:rPr>
          <w:noProof/>
        </w:rPr>
        <w:tab/>
      </w:r>
      <w:r>
        <w:rPr>
          <w:noProof/>
        </w:rPr>
        <w:fldChar w:fldCharType="begin"/>
      </w:r>
      <w:r>
        <w:rPr>
          <w:noProof/>
        </w:rPr>
        <w:instrText xml:space="preserve"> PAGEREF _Toc40545404 \h </w:instrText>
      </w:r>
      <w:r>
        <w:rPr>
          <w:noProof/>
        </w:rPr>
      </w:r>
      <w:r>
        <w:rPr>
          <w:noProof/>
        </w:rPr>
        <w:fldChar w:fldCharType="separate"/>
      </w:r>
      <w:r w:rsidR="00A843CA">
        <w:rPr>
          <w:noProof/>
        </w:rPr>
        <w:t>14</w:t>
      </w:r>
      <w:r>
        <w:rPr>
          <w:noProof/>
        </w:rPr>
        <w:fldChar w:fldCharType="end"/>
      </w:r>
    </w:p>
    <w:p w14:paraId="13F5E525" w14:textId="0A65D425" w:rsidR="0088745B" w:rsidRDefault="0088745B">
      <w:pPr>
        <w:pStyle w:val="TM3"/>
        <w:rPr>
          <w:rFonts w:asciiTheme="minorHAnsi" w:eastAsiaTheme="minorEastAsia" w:hAnsiTheme="minorHAnsi" w:cstheme="minorBidi"/>
          <w:i w:val="0"/>
          <w:noProof/>
          <w:kern w:val="0"/>
          <w:sz w:val="22"/>
          <w:szCs w:val="22"/>
          <w:lang w:eastAsia="ko-KR" w:bidi="ar-SA"/>
        </w:rPr>
      </w:pPr>
      <w:r>
        <w:rPr>
          <w:noProof/>
        </w:rPr>
        <w:t>3.2.3 - Serveur de Base de données Gestion</w:t>
      </w:r>
      <w:r>
        <w:rPr>
          <w:noProof/>
        </w:rPr>
        <w:tab/>
      </w:r>
      <w:r>
        <w:rPr>
          <w:noProof/>
        </w:rPr>
        <w:fldChar w:fldCharType="begin"/>
      </w:r>
      <w:r>
        <w:rPr>
          <w:noProof/>
        </w:rPr>
        <w:instrText xml:space="preserve"> PAGEREF _Toc40545405 \h </w:instrText>
      </w:r>
      <w:r>
        <w:rPr>
          <w:noProof/>
        </w:rPr>
      </w:r>
      <w:r>
        <w:rPr>
          <w:noProof/>
        </w:rPr>
        <w:fldChar w:fldCharType="separate"/>
      </w:r>
      <w:r w:rsidR="00A843CA">
        <w:rPr>
          <w:noProof/>
        </w:rPr>
        <w:t>15</w:t>
      </w:r>
      <w:r>
        <w:rPr>
          <w:noProof/>
        </w:rPr>
        <w:fldChar w:fldCharType="end"/>
      </w:r>
    </w:p>
    <w:p w14:paraId="5B6472D7" w14:textId="2A78F7AA" w:rsidR="0088745B" w:rsidRDefault="0088745B">
      <w:pPr>
        <w:pStyle w:val="TM4"/>
        <w:rPr>
          <w:rFonts w:asciiTheme="minorHAnsi" w:eastAsiaTheme="minorEastAsia" w:hAnsiTheme="minorHAnsi" w:cstheme="minorBidi"/>
          <w:noProof/>
          <w:kern w:val="0"/>
          <w:sz w:val="22"/>
          <w:szCs w:val="22"/>
          <w:lang w:eastAsia="ko-KR" w:bidi="ar-SA"/>
        </w:rPr>
      </w:pPr>
      <w:r>
        <w:rPr>
          <w:noProof/>
        </w:rPr>
        <w:t>3.2.3.1 - Description</w:t>
      </w:r>
      <w:r>
        <w:rPr>
          <w:noProof/>
        </w:rPr>
        <w:tab/>
      </w:r>
      <w:r>
        <w:rPr>
          <w:noProof/>
        </w:rPr>
        <w:fldChar w:fldCharType="begin"/>
      </w:r>
      <w:r>
        <w:rPr>
          <w:noProof/>
        </w:rPr>
        <w:instrText xml:space="preserve"> PAGEREF _Toc40545406 \h </w:instrText>
      </w:r>
      <w:r>
        <w:rPr>
          <w:noProof/>
        </w:rPr>
      </w:r>
      <w:r>
        <w:rPr>
          <w:noProof/>
        </w:rPr>
        <w:fldChar w:fldCharType="separate"/>
      </w:r>
      <w:r w:rsidR="00A843CA">
        <w:rPr>
          <w:noProof/>
        </w:rPr>
        <w:t>15</w:t>
      </w:r>
      <w:r>
        <w:rPr>
          <w:noProof/>
        </w:rPr>
        <w:fldChar w:fldCharType="end"/>
      </w:r>
    </w:p>
    <w:p w14:paraId="37967700" w14:textId="161073C7" w:rsidR="0088745B" w:rsidRDefault="0088745B">
      <w:pPr>
        <w:pStyle w:val="TM4"/>
        <w:rPr>
          <w:rFonts w:asciiTheme="minorHAnsi" w:eastAsiaTheme="minorEastAsia" w:hAnsiTheme="minorHAnsi" w:cstheme="minorBidi"/>
          <w:noProof/>
          <w:kern w:val="0"/>
          <w:sz w:val="22"/>
          <w:szCs w:val="22"/>
          <w:lang w:eastAsia="ko-KR" w:bidi="ar-SA"/>
        </w:rPr>
      </w:pPr>
      <w:r>
        <w:rPr>
          <w:noProof/>
        </w:rPr>
        <w:t>3.2.3.2 - Caractéristiques techniques</w:t>
      </w:r>
      <w:r>
        <w:rPr>
          <w:noProof/>
        </w:rPr>
        <w:tab/>
      </w:r>
      <w:r>
        <w:rPr>
          <w:noProof/>
        </w:rPr>
        <w:fldChar w:fldCharType="begin"/>
      </w:r>
      <w:r>
        <w:rPr>
          <w:noProof/>
        </w:rPr>
        <w:instrText xml:space="preserve"> PAGEREF _Toc40545407 \h </w:instrText>
      </w:r>
      <w:r>
        <w:rPr>
          <w:noProof/>
        </w:rPr>
      </w:r>
      <w:r>
        <w:rPr>
          <w:noProof/>
        </w:rPr>
        <w:fldChar w:fldCharType="separate"/>
      </w:r>
      <w:r w:rsidR="00A843CA">
        <w:rPr>
          <w:noProof/>
        </w:rPr>
        <w:t>15</w:t>
      </w:r>
      <w:r>
        <w:rPr>
          <w:noProof/>
        </w:rPr>
        <w:fldChar w:fldCharType="end"/>
      </w:r>
    </w:p>
    <w:p w14:paraId="22600D20" w14:textId="1025DC7B" w:rsidR="0088745B" w:rsidRDefault="0088745B">
      <w:pPr>
        <w:pStyle w:val="TM3"/>
        <w:rPr>
          <w:rFonts w:asciiTheme="minorHAnsi" w:eastAsiaTheme="minorEastAsia" w:hAnsiTheme="minorHAnsi" w:cstheme="minorBidi"/>
          <w:i w:val="0"/>
          <w:noProof/>
          <w:kern w:val="0"/>
          <w:sz w:val="22"/>
          <w:szCs w:val="22"/>
          <w:lang w:eastAsia="ko-KR" w:bidi="ar-SA"/>
        </w:rPr>
      </w:pPr>
      <w:r>
        <w:rPr>
          <w:noProof/>
        </w:rPr>
        <w:t>3.2.4 - Serveur de configuration</w:t>
      </w:r>
      <w:r>
        <w:rPr>
          <w:noProof/>
        </w:rPr>
        <w:tab/>
      </w:r>
      <w:r>
        <w:rPr>
          <w:noProof/>
        </w:rPr>
        <w:fldChar w:fldCharType="begin"/>
      </w:r>
      <w:r>
        <w:rPr>
          <w:noProof/>
        </w:rPr>
        <w:instrText xml:space="preserve"> PAGEREF _Toc40545408 \h </w:instrText>
      </w:r>
      <w:r>
        <w:rPr>
          <w:noProof/>
        </w:rPr>
      </w:r>
      <w:r>
        <w:rPr>
          <w:noProof/>
        </w:rPr>
        <w:fldChar w:fldCharType="separate"/>
      </w:r>
      <w:r w:rsidR="00A843CA">
        <w:rPr>
          <w:noProof/>
        </w:rPr>
        <w:t>16</w:t>
      </w:r>
      <w:r>
        <w:rPr>
          <w:noProof/>
        </w:rPr>
        <w:fldChar w:fldCharType="end"/>
      </w:r>
    </w:p>
    <w:p w14:paraId="59E43B19" w14:textId="5A0CC722" w:rsidR="0088745B" w:rsidRDefault="0088745B">
      <w:pPr>
        <w:pStyle w:val="TM4"/>
        <w:rPr>
          <w:rFonts w:asciiTheme="minorHAnsi" w:eastAsiaTheme="minorEastAsia" w:hAnsiTheme="minorHAnsi" w:cstheme="minorBidi"/>
          <w:noProof/>
          <w:kern w:val="0"/>
          <w:sz w:val="22"/>
          <w:szCs w:val="22"/>
          <w:lang w:eastAsia="ko-KR" w:bidi="ar-SA"/>
        </w:rPr>
      </w:pPr>
      <w:r>
        <w:rPr>
          <w:noProof/>
        </w:rPr>
        <w:t>3.2.4.1 - Description</w:t>
      </w:r>
      <w:r>
        <w:rPr>
          <w:noProof/>
        </w:rPr>
        <w:tab/>
      </w:r>
      <w:r>
        <w:rPr>
          <w:noProof/>
        </w:rPr>
        <w:fldChar w:fldCharType="begin"/>
      </w:r>
      <w:r>
        <w:rPr>
          <w:noProof/>
        </w:rPr>
        <w:instrText xml:space="preserve"> PAGEREF _Toc40545409 \h </w:instrText>
      </w:r>
      <w:r>
        <w:rPr>
          <w:noProof/>
        </w:rPr>
      </w:r>
      <w:r>
        <w:rPr>
          <w:noProof/>
        </w:rPr>
        <w:fldChar w:fldCharType="separate"/>
      </w:r>
      <w:r w:rsidR="00A843CA">
        <w:rPr>
          <w:noProof/>
        </w:rPr>
        <w:t>16</w:t>
      </w:r>
      <w:r>
        <w:rPr>
          <w:noProof/>
        </w:rPr>
        <w:fldChar w:fldCharType="end"/>
      </w:r>
    </w:p>
    <w:p w14:paraId="23BC09F2" w14:textId="3935B2EB" w:rsidR="0088745B" w:rsidRDefault="0088745B">
      <w:pPr>
        <w:pStyle w:val="TM4"/>
        <w:rPr>
          <w:rFonts w:asciiTheme="minorHAnsi" w:eastAsiaTheme="minorEastAsia" w:hAnsiTheme="minorHAnsi" w:cstheme="minorBidi"/>
          <w:noProof/>
          <w:kern w:val="0"/>
          <w:sz w:val="22"/>
          <w:szCs w:val="22"/>
          <w:lang w:eastAsia="ko-KR" w:bidi="ar-SA"/>
        </w:rPr>
      </w:pPr>
      <w:r>
        <w:rPr>
          <w:noProof/>
        </w:rPr>
        <w:t>3.2.4.2 - Caractéristiques techniques</w:t>
      </w:r>
      <w:r>
        <w:rPr>
          <w:noProof/>
        </w:rPr>
        <w:tab/>
      </w:r>
      <w:r>
        <w:rPr>
          <w:noProof/>
        </w:rPr>
        <w:fldChar w:fldCharType="begin"/>
      </w:r>
      <w:r>
        <w:rPr>
          <w:noProof/>
        </w:rPr>
        <w:instrText xml:space="preserve"> PAGEREF _Toc40545410 \h </w:instrText>
      </w:r>
      <w:r>
        <w:rPr>
          <w:noProof/>
        </w:rPr>
      </w:r>
      <w:r>
        <w:rPr>
          <w:noProof/>
        </w:rPr>
        <w:fldChar w:fldCharType="separate"/>
      </w:r>
      <w:r w:rsidR="00A843CA">
        <w:rPr>
          <w:noProof/>
        </w:rPr>
        <w:t>17</w:t>
      </w:r>
      <w:r>
        <w:rPr>
          <w:noProof/>
        </w:rPr>
        <w:fldChar w:fldCharType="end"/>
      </w:r>
    </w:p>
    <w:p w14:paraId="7FD656E9" w14:textId="7A5C2707" w:rsidR="0088745B" w:rsidRDefault="0088745B">
      <w:pPr>
        <w:pStyle w:val="TM3"/>
        <w:rPr>
          <w:rFonts w:asciiTheme="minorHAnsi" w:eastAsiaTheme="minorEastAsia" w:hAnsiTheme="minorHAnsi" w:cstheme="minorBidi"/>
          <w:i w:val="0"/>
          <w:noProof/>
          <w:kern w:val="0"/>
          <w:sz w:val="22"/>
          <w:szCs w:val="22"/>
          <w:lang w:eastAsia="ko-KR" w:bidi="ar-SA"/>
        </w:rPr>
      </w:pPr>
      <w:r>
        <w:rPr>
          <w:noProof/>
        </w:rPr>
        <w:t>3.2.5 - user-api</w:t>
      </w:r>
      <w:r>
        <w:rPr>
          <w:noProof/>
        </w:rPr>
        <w:tab/>
      </w:r>
      <w:r>
        <w:rPr>
          <w:noProof/>
        </w:rPr>
        <w:fldChar w:fldCharType="begin"/>
      </w:r>
      <w:r>
        <w:rPr>
          <w:noProof/>
        </w:rPr>
        <w:instrText xml:space="preserve"> PAGEREF _Toc40545411 \h </w:instrText>
      </w:r>
      <w:r>
        <w:rPr>
          <w:noProof/>
        </w:rPr>
      </w:r>
      <w:r>
        <w:rPr>
          <w:noProof/>
        </w:rPr>
        <w:fldChar w:fldCharType="separate"/>
      </w:r>
      <w:r w:rsidR="00A843CA">
        <w:rPr>
          <w:noProof/>
        </w:rPr>
        <w:t>18</w:t>
      </w:r>
      <w:r>
        <w:rPr>
          <w:noProof/>
        </w:rPr>
        <w:fldChar w:fldCharType="end"/>
      </w:r>
    </w:p>
    <w:p w14:paraId="5CD12C38" w14:textId="3A8A5C9D" w:rsidR="0088745B" w:rsidRDefault="0088745B">
      <w:pPr>
        <w:pStyle w:val="TM4"/>
        <w:rPr>
          <w:rFonts w:asciiTheme="minorHAnsi" w:eastAsiaTheme="minorEastAsia" w:hAnsiTheme="minorHAnsi" w:cstheme="minorBidi"/>
          <w:noProof/>
          <w:kern w:val="0"/>
          <w:sz w:val="22"/>
          <w:szCs w:val="22"/>
          <w:lang w:eastAsia="ko-KR" w:bidi="ar-SA"/>
        </w:rPr>
      </w:pPr>
      <w:r>
        <w:rPr>
          <w:noProof/>
        </w:rPr>
        <w:t>3.2.5.1 - Description</w:t>
      </w:r>
      <w:r>
        <w:rPr>
          <w:noProof/>
        </w:rPr>
        <w:tab/>
      </w:r>
      <w:r>
        <w:rPr>
          <w:noProof/>
        </w:rPr>
        <w:fldChar w:fldCharType="begin"/>
      </w:r>
      <w:r>
        <w:rPr>
          <w:noProof/>
        </w:rPr>
        <w:instrText xml:space="preserve"> PAGEREF _Toc40545412 \h </w:instrText>
      </w:r>
      <w:r>
        <w:rPr>
          <w:noProof/>
        </w:rPr>
      </w:r>
      <w:r>
        <w:rPr>
          <w:noProof/>
        </w:rPr>
        <w:fldChar w:fldCharType="separate"/>
      </w:r>
      <w:r w:rsidR="00A843CA">
        <w:rPr>
          <w:noProof/>
        </w:rPr>
        <w:t>18</w:t>
      </w:r>
      <w:r>
        <w:rPr>
          <w:noProof/>
        </w:rPr>
        <w:fldChar w:fldCharType="end"/>
      </w:r>
    </w:p>
    <w:p w14:paraId="5F9A38AF" w14:textId="1FCE8C8E" w:rsidR="0088745B" w:rsidRDefault="0088745B">
      <w:pPr>
        <w:pStyle w:val="TM4"/>
        <w:rPr>
          <w:rFonts w:asciiTheme="minorHAnsi" w:eastAsiaTheme="minorEastAsia" w:hAnsiTheme="minorHAnsi" w:cstheme="minorBidi"/>
          <w:noProof/>
          <w:kern w:val="0"/>
          <w:sz w:val="22"/>
          <w:szCs w:val="22"/>
          <w:lang w:eastAsia="ko-KR" w:bidi="ar-SA"/>
        </w:rPr>
      </w:pPr>
      <w:r>
        <w:rPr>
          <w:noProof/>
        </w:rPr>
        <w:t>3.2.5.2 - Caractéristiques techniques</w:t>
      </w:r>
      <w:r>
        <w:rPr>
          <w:noProof/>
        </w:rPr>
        <w:tab/>
      </w:r>
      <w:r>
        <w:rPr>
          <w:noProof/>
        </w:rPr>
        <w:fldChar w:fldCharType="begin"/>
      </w:r>
      <w:r>
        <w:rPr>
          <w:noProof/>
        </w:rPr>
        <w:instrText xml:space="preserve"> PAGEREF _Toc40545413 \h </w:instrText>
      </w:r>
      <w:r>
        <w:rPr>
          <w:noProof/>
        </w:rPr>
      </w:r>
      <w:r>
        <w:rPr>
          <w:noProof/>
        </w:rPr>
        <w:fldChar w:fldCharType="separate"/>
      </w:r>
      <w:r w:rsidR="00A843CA">
        <w:rPr>
          <w:noProof/>
        </w:rPr>
        <w:t>18</w:t>
      </w:r>
      <w:r>
        <w:rPr>
          <w:noProof/>
        </w:rPr>
        <w:fldChar w:fldCharType="end"/>
      </w:r>
    </w:p>
    <w:p w14:paraId="3A7D7155" w14:textId="6FCC08F8" w:rsidR="0088745B" w:rsidRDefault="0088745B">
      <w:pPr>
        <w:pStyle w:val="TM3"/>
        <w:rPr>
          <w:rFonts w:asciiTheme="minorHAnsi" w:eastAsiaTheme="minorEastAsia" w:hAnsiTheme="minorHAnsi" w:cstheme="minorBidi"/>
          <w:i w:val="0"/>
          <w:noProof/>
          <w:kern w:val="0"/>
          <w:sz w:val="22"/>
          <w:szCs w:val="22"/>
          <w:lang w:eastAsia="ko-KR" w:bidi="ar-SA"/>
        </w:rPr>
      </w:pPr>
      <w:r>
        <w:rPr>
          <w:noProof/>
        </w:rPr>
        <w:t>3.2.6 - stock-api</w:t>
      </w:r>
      <w:r>
        <w:rPr>
          <w:noProof/>
        </w:rPr>
        <w:tab/>
      </w:r>
      <w:r>
        <w:rPr>
          <w:noProof/>
        </w:rPr>
        <w:fldChar w:fldCharType="begin"/>
      </w:r>
      <w:r>
        <w:rPr>
          <w:noProof/>
        </w:rPr>
        <w:instrText xml:space="preserve"> PAGEREF _Toc40545414 \h </w:instrText>
      </w:r>
      <w:r>
        <w:rPr>
          <w:noProof/>
        </w:rPr>
      </w:r>
      <w:r>
        <w:rPr>
          <w:noProof/>
        </w:rPr>
        <w:fldChar w:fldCharType="separate"/>
      </w:r>
      <w:r w:rsidR="00A843CA">
        <w:rPr>
          <w:noProof/>
        </w:rPr>
        <w:t>19</w:t>
      </w:r>
      <w:r>
        <w:rPr>
          <w:noProof/>
        </w:rPr>
        <w:fldChar w:fldCharType="end"/>
      </w:r>
    </w:p>
    <w:p w14:paraId="7971A8F6" w14:textId="4CD08026" w:rsidR="0088745B" w:rsidRDefault="0088745B">
      <w:pPr>
        <w:pStyle w:val="TM4"/>
        <w:rPr>
          <w:rFonts w:asciiTheme="minorHAnsi" w:eastAsiaTheme="minorEastAsia" w:hAnsiTheme="minorHAnsi" w:cstheme="minorBidi"/>
          <w:noProof/>
          <w:kern w:val="0"/>
          <w:sz w:val="22"/>
          <w:szCs w:val="22"/>
          <w:lang w:eastAsia="ko-KR" w:bidi="ar-SA"/>
        </w:rPr>
      </w:pPr>
      <w:r>
        <w:rPr>
          <w:noProof/>
        </w:rPr>
        <w:t>3.2.6.1 - Description</w:t>
      </w:r>
      <w:r>
        <w:rPr>
          <w:noProof/>
        </w:rPr>
        <w:tab/>
      </w:r>
      <w:r>
        <w:rPr>
          <w:noProof/>
        </w:rPr>
        <w:fldChar w:fldCharType="begin"/>
      </w:r>
      <w:r>
        <w:rPr>
          <w:noProof/>
        </w:rPr>
        <w:instrText xml:space="preserve"> PAGEREF _Toc40545415 \h </w:instrText>
      </w:r>
      <w:r>
        <w:rPr>
          <w:noProof/>
        </w:rPr>
      </w:r>
      <w:r>
        <w:rPr>
          <w:noProof/>
        </w:rPr>
        <w:fldChar w:fldCharType="separate"/>
      </w:r>
      <w:r w:rsidR="00A843CA">
        <w:rPr>
          <w:noProof/>
        </w:rPr>
        <w:t>19</w:t>
      </w:r>
      <w:r>
        <w:rPr>
          <w:noProof/>
        </w:rPr>
        <w:fldChar w:fldCharType="end"/>
      </w:r>
    </w:p>
    <w:p w14:paraId="186BD277" w14:textId="72C39307" w:rsidR="0088745B" w:rsidRDefault="0088745B">
      <w:pPr>
        <w:pStyle w:val="TM4"/>
        <w:rPr>
          <w:rFonts w:asciiTheme="minorHAnsi" w:eastAsiaTheme="minorEastAsia" w:hAnsiTheme="minorHAnsi" w:cstheme="minorBidi"/>
          <w:noProof/>
          <w:kern w:val="0"/>
          <w:sz w:val="22"/>
          <w:szCs w:val="22"/>
          <w:lang w:eastAsia="ko-KR" w:bidi="ar-SA"/>
        </w:rPr>
      </w:pPr>
      <w:r>
        <w:rPr>
          <w:noProof/>
        </w:rPr>
        <w:t>3.2.6.2 - Caractéristiques techniques</w:t>
      </w:r>
      <w:r>
        <w:rPr>
          <w:noProof/>
        </w:rPr>
        <w:tab/>
      </w:r>
      <w:r>
        <w:rPr>
          <w:noProof/>
        </w:rPr>
        <w:fldChar w:fldCharType="begin"/>
      </w:r>
      <w:r>
        <w:rPr>
          <w:noProof/>
        </w:rPr>
        <w:instrText xml:space="preserve"> PAGEREF _Toc40545416 \h </w:instrText>
      </w:r>
      <w:r>
        <w:rPr>
          <w:noProof/>
        </w:rPr>
      </w:r>
      <w:r>
        <w:rPr>
          <w:noProof/>
        </w:rPr>
        <w:fldChar w:fldCharType="separate"/>
      </w:r>
      <w:r w:rsidR="00A843CA">
        <w:rPr>
          <w:noProof/>
        </w:rPr>
        <w:t>20</w:t>
      </w:r>
      <w:r>
        <w:rPr>
          <w:noProof/>
        </w:rPr>
        <w:fldChar w:fldCharType="end"/>
      </w:r>
    </w:p>
    <w:p w14:paraId="7B75E4B0" w14:textId="2F3E4DDD" w:rsidR="0088745B" w:rsidRDefault="0088745B">
      <w:pPr>
        <w:pStyle w:val="TM3"/>
        <w:rPr>
          <w:rFonts w:asciiTheme="minorHAnsi" w:eastAsiaTheme="minorEastAsia" w:hAnsiTheme="minorHAnsi" w:cstheme="minorBidi"/>
          <w:i w:val="0"/>
          <w:noProof/>
          <w:kern w:val="0"/>
          <w:sz w:val="22"/>
          <w:szCs w:val="22"/>
          <w:lang w:eastAsia="ko-KR" w:bidi="ar-SA"/>
        </w:rPr>
      </w:pPr>
      <w:r>
        <w:rPr>
          <w:noProof/>
        </w:rPr>
        <w:t>3.2.7 - web-api</w:t>
      </w:r>
      <w:r>
        <w:rPr>
          <w:noProof/>
        </w:rPr>
        <w:tab/>
      </w:r>
      <w:r>
        <w:rPr>
          <w:noProof/>
        </w:rPr>
        <w:fldChar w:fldCharType="begin"/>
      </w:r>
      <w:r>
        <w:rPr>
          <w:noProof/>
        </w:rPr>
        <w:instrText xml:space="preserve"> PAGEREF _Toc40545417 \h </w:instrText>
      </w:r>
      <w:r>
        <w:rPr>
          <w:noProof/>
        </w:rPr>
      </w:r>
      <w:r>
        <w:rPr>
          <w:noProof/>
        </w:rPr>
        <w:fldChar w:fldCharType="separate"/>
      </w:r>
      <w:r w:rsidR="00A843CA">
        <w:rPr>
          <w:noProof/>
        </w:rPr>
        <w:t>21</w:t>
      </w:r>
      <w:r>
        <w:rPr>
          <w:noProof/>
        </w:rPr>
        <w:fldChar w:fldCharType="end"/>
      </w:r>
    </w:p>
    <w:p w14:paraId="74D31C62" w14:textId="52D77E28" w:rsidR="0088745B" w:rsidRDefault="0088745B">
      <w:pPr>
        <w:pStyle w:val="TM4"/>
        <w:rPr>
          <w:rFonts w:asciiTheme="minorHAnsi" w:eastAsiaTheme="minorEastAsia" w:hAnsiTheme="minorHAnsi" w:cstheme="minorBidi"/>
          <w:noProof/>
          <w:kern w:val="0"/>
          <w:sz w:val="22"/>
          <w:szCs w:val="22"/>
          <w:lang w:eastAsia="ko-KR" w:bidi="ar-SA"/>
        </w:rPr>
      </w:pPr>
      <w:r>
        <w:rPr>
          <w:noProof/>
        </w:rPr>
        <w:t>3.2.7.1 - Description</w:t>
      </w:r>
      <w:r>
        <w:rPr>
          <w:noProof/>
        </w:rPr>
        <w:tab/>
      </w:r>
      <w:r>
        <w:rPr>
          <w:noProof/>
        </w:rPr>
        <w:fldChar w:fldCharType="begin"/>
      </w:r>
      <w:r>
        <w:rPr>
          <w:noProof/>
        </w:rPr>
        <w:instrText xml:space="preserve"> PAGEREF _Toc40545418 \h </w:instrText>
      </w:r>
      <w:r>
        <w:rPr>
          <w:noProof/>
        </w:rPr>
      </w:r>
      <w:r>
        <w:rPr>
          <w:noProof/>
        </w:rPr>
        <w:fldChar w:fldCharType="separate"/>
      </w:r>
      <w:r w:rsidR="00A843CA">
        <w:rPr>
          <w:noProof/>
        </w:rPr>
        <w:t>21</w:t>
      </w:r>
      <w:r>
        <w:rPr>
          <w:noProof/>
        </w:rPr>
        <w:fldChar w:fldCharType="end"/>
      </w:r>
    </w:p>
    <w:p w14:paraId="61F4E3E5" w14:textId="629A4FEA" w:rsidR="0088745B" w:rsidRDefault="0088745B">
      <w:pPr>
        <w:pStyle w:val="TM4"/>
        <w:rPr>
          <w:rFonts w:asciiTheme="minorHAnsi" w:eastAsiaTheme="minorEastAsia" w:hAnsiTheme="minorHAnsi" w:cstheme="minorBidi"/>
          <w:noProof/>
          <w:kern w:val="0"/>
          <w:sz w:val="22"/>
          <w:szCs w:val="22"/>
          <w:lang w:eastAsia="ko-KR" w:bidi="ar-SA"/>
        </w:rPr>
      </w:pPr>
      <w:r>
        <w:rPr>
          <w:noProof/>
        </w:rPr>
        <w:t>3.2.7.2 - Caractéristiques techniques</w:t>
      </w:r>
      <w:r>
        <w:rPr>
          <w:noProof/>
        </w:rPr>
        <w:tab/>
      </w:r>
      <w:r>
        <w:rPr>
          <w:noProof/>
        </w:rPr>
        <w:fldChar w:fldCharType="begin"/>
      </w:r>
      <w:r>
        <w:rPr>
          <w:noProof/>
        </w:rPr>
        <w:instrText xml:space="preserve"> PAGEREF _Toc40545419 \h </w:instrText>
      </w:r>
      <w:r>
        <w:rPr>
          <w:noProof/>
        </w:rPr>
      </w:r>
      <w:r>
        <w:rPr>
          <w:noProof/>
        </w:rPr>
        <w:fldChar w:fldCharType="separate"/>
      </w:r>
      <w:r w:rsidR="00A843CA">
        <w:rPr>
          <w:noProof/>
        </w:rPr>
        <w:t>21</w:t>
      </w:r>
      <w:r>
        <w:rPr>
          <w:noProof/>
        </w:rPr>
        <w:fldChar w:fldCharType="end"/>
      </w:r>
    </w:p>
    <w:p w14:paraId="0AD7B19E" w14:textId="6358E225" w:rsidR="0088745B" w:rsidRDefault="0088745B">
      <w:pPr>
        <w:pStyle w:val="TM3"/>
        <w:rPr>
          <w:rFonts w:asciiTheme="minorHAnsi" w:eastAsiaTheme="minorEastAsia" w:hAnsiTheme="minorHAnsi" w:cstheme="minorBidi"/>
          <w:i w:val="0"/>
          <w:noProof/>
          <w:kern w:val="0"/>
          <w:sz w:val="22"/>
          <w:szCs w:val="22"/>
          <w:lang w:eastAsia="ko-KR" w:bidi="ar-SA"/>
        </w:rPr>
      </w:pPr>
      <w:r>
        <w:rPr>
          <w:noProof/>
        </w:rPr>
        <w:t>3.2.8 - production-api</w:t>
      </w:r>
      <w:r>
        <w:rPr>
          <w:noProof/>
        </w:rPr>
        <w:tab/>
      </w:r>
      <w:r>
        <w:rPr>
          <w:noProof/>
        </w:rPr>
        <w:fldChar w:fldCharType="begin"/>
      </w:r>
      <w:r>
        <w:rPr>
          <w:noProof/>
        </w:rPr>
        <w:instrText xml:space="preserve"> PAGEREF _Toc40545420 \h </w:instrText>
      </w:r>
      <w:r>
        <w:rPr>
          <w:noProof/>
        </w:rPr>
      </w:r>
      <w:r>
        <w:rPr>
          <w:noProof/>
        </w:rPr>
        <w:fldChar w:fldCharType="separate"/>
      </w:r>
      <w:r w:rsidR="00A843CA">
        <w:rPr>
          <w:noProof/>
        </w:rPr>
        <w:t>22</w:t>
      </w:r>
      <w:r>
        <w:rPr>
          <w:noProof/>
        </w:rPr>
        <w:fldChar w:fldCharType="end"/>
      </w:r>
    </w:p>
    <w:p w14:paraId="0FC5C3AE" w14:textId="6CDFF6DD" w:rsidR="0088745B" w:rsidRDefault="0088745B">
      <w:pPr>
        <w:pStyle w:val="TM4"/>
        <w:rPr>
          <w:rFonts w:asciiTheme="minorHAnsi" w:eastAsiaTheme="minorEastAsia" w:hAnsiTheme="minorHAnsi" w:cstheme="minorBidi"/>
          <w:noProof/>
          <w:kern w:val="0"/>
          <w:sz w:val="22"/>
          <w:szCs w:val="22"/>
          <w:lang w:eastAsia="ko-KR" w:bidi="ar-SA"/>
        </w:rPr>
      </w:pPr>
      <w:r>
        <w:rPr>
          <w:noProof/>
        </w:rPr>
        <w:t>3.2.8.1 - Description</w:t>
      </w:r>
      <w:r>
        <w:rPr>
          <w:noProof/>
        </w:rPr>
        <w:tab/>
      </w:r>
      <w:r>
        <w:rPr>
          <w:noProof/>
        </w:rPr>
        <w:fldChar w:fldCharType="begin"/>
      </w:r>
      <w:r>
        <w:rPr>
          <w:noProof/>
        </w:rPr>
        <w:instrText xml:space="preserve"> PAGEREF _Toc40545421 \h </w:instrText>
      </w:r>
      <w:r>
        <w:rPr>
          <w:noProof/>
        </w:rPr>
      </w:r>
      <w:r>
        <w:rPr>
          <w:noProof/>
        </w:rPr>
        <w:fldChar w:fldCharType="separate"/>
      </w:r>
      <w:r w:rsidR="00A843CA">
        <w:rPr>
          <w:noProof/>
        </w:rPr>
        <w:t>22</w:t>
      </w:r>
      <w:r>
        <w:rPr>
          <w:noProof/>
        </w:rPr>
        <w:fldChar w:fldCharType="end"/>
      </w:r>
    </w:p>
    <w:p w14:paraId="30F0B66A" w14:textId="309CC6D0" w:rsidR="0088745B" w:rsidRDefault="0088745B">
      <w:pPr>
        <w:pStyle w:val="TM4"/>
        <w:rPr>
          <w:rFonts w:asciiTheme="minorHAnsi" w:eastAsiaTheme="minorEastAsia" w:hAnsiTheme="minorHAnsi" w:cstheme="minorBidi"/>
          <w:noProof/>
          <w:kern w:val="0"/>
          <w:sz w:val="22"/>
          <w:szCs w:val="22"/>
          <w:lang w:eastAsia="ko-KR" w:bidi="ar-SA"/>
        </w:rPr>
      </w:pPr>
      <w:r>
        <w:rPr>
          <w:noProof/>
        </w:rPr>
        <w:t>3.2.8.2 - Caractéristiques techniques</w:t>
      </w:r>
      <w:r>
        <w:rPr>
          <w:noProof/>
        </w:rPr>
        <w:tab/>
      </w:r>
      <w:r>
        <w:rPr>
          <w:noProof/>
        </w:rPr>
        <w:fldChar w:fldCharType="begin"/>
      </w:r>
      <w:r>
        <w:rPr>
          <w:noProof/>
        </w:rPr>
        <w:instrText xml:space="preserve"> PAGEREF _Toc40545422 \h </w:instrText>
      </w:r>
      <w:r>
        <w:rPr>
          <w:noProof/>
        </w:rPr>
      </w:r>
      <w:r>
        <w:rPr>
          <w:noProof/>
        </w:rPr>
        <w:fldChar w:fldCharType="separate"/>
      </w:r>
      <w:r w:rsidR="00A843CA">
        <w:rPr>
          <w:noProof/>
        </w:rPr>
        <w:t>23</w:t>
      </w:r>
      <w:r>
        <w:rPr>
          <w:noProof/>
        </w:rPr>
        <w:fldChar w:fldCharType="end"/>
      </w:r>
    </w:p>
    <w:p w14:paraId="1D92CFEF" w14:textId="23FE4089" w:rsidR="0088745B" w:rsidRDefault="0088745B">
      <w:pPr>
        <w:pStyle w:val="TM3"/>
        <w:rPr>
          <w:rFonts w:asciiTheme="minorHAnsi" w:eastAsiaTheme="minorEastAsia" w:hAnsiTheme="minorHAnsi" w:cstheme="minorBidi"/>
          <w:i w:val="0"/>
          <w:noProof/>
          <w:kern w:val="0"/>
          <w:sz w:val="22"/>
          <w:szCs w:val="22"/>
          <w:lang w:eastAsia="ko-KR" w:bidi="ar-SA"/>
        </w:rPr>
      </w:pPr>
      <w:r>
        <w:rPr>
          <w:noProof/>
        </w:rPr>
        <w:t>3.2.9 - gestion-api</w:t>
      </w:r>
      <w:r>
        <w:rPr>
          <w:noProof/>
        </w:rPr>
        <w:tab/>
      </w:r>
      <w:r>
        <w:rPr>
          <w:noProof/>
        </w:rPr>
        <w:fldChar w:fldCharType="begin"/>
      </w:r>
      <w:r>
        <w:rPr>
          <w:noProof/>
        </w:rPr>
        <w:instrText xml:space="preserve"> PAGEREF _Toc40545423 \h </w:instrText>
      </w:r>
      <w:r>
        <w:rPr>
          <w:noProof/>
        </w:rPr>
      </w:r>
      <w:r>
        <w:rPr>
          <w:noProof/>
        </w:rPr>
        <w:fldChar w:fldCharType="separate"/>
      </w:r>
      <w:r w:rsidR="00A843CA">
        <w:rPr>
          <w:noProof/>
        </w:rPr>
        <w:t>24</w:t>
      </w:r>
      <w:r>
        <w:rPr>
          <w:noProof/>
        </w:rPr>
        <w:fldChar w:fldCharType="end"/>
      </w:r>
    </w:p>
    <w:p w14:paraId="243FCBFB" w14:textId="1E773E4B" w:rsidR="0088745B" w:rsidRDefault="0088745B">
      <w:pPr>
        <w:pStyle w:val="TM4"/>
        <w:rPr>
          <w:rFonts w:asciiTheme="minorHAnsi" w:eastAsiaTheme="minorEastAsia" w:hAnsiTheme="minorHAnsi" w:cstheme="minorBidi"/>
          <w:noProof/>
          <w:kern w:val="0"/>
          <w:sz w:val="22"/>
          <w:szCs w:val="22"/>
          <w:lang w:eastAsia="ko-KR" w:bidi="ar-SA"/>
        </w:rPr>
      </w:pPr>
      <w:r>
        <w:rPr>
          <w:noProof/>
        </w:rPr>
        <w:t>3.2.9.1 - Description</w:t>
      </w:r>
      <w:r>
        <w:rPr>
          <w:noProof/>
        </w:rPr>
        <w:tab/>
      </w:r>
      <w:r>
        <w:rPr>
          <w:noProof/>
        </w:rPr>
        <w:fldChar w:fldCharType="begin"/>
      </w:r>
      <w:r>
        <w:rPr>
          <w:noProof/>
        </w:rPr>
        <w:instrText xml:space="preserve"> PAGEREF _Toc40545424 \h </w:instrText>
      </w:r>
      <w:r>
        <w:rPr>
          <w:noProof/>
        </w:rPr>
      </w:r>
      <w:r>
        <w:rPr>
          <w:noProof/>
        </w:rPr>
        <w:fldChar w:fldCharType="separate"/>
      </w:r>
      <w:r w:rsidR="00A843CA">
        <w:rPr>
          <w:noProof/>
        </w:rPr>
        <w:t>24</w:t>
      </w:r>
      <w:r>
        <w:rPr>
          <w:noProof/>
        </w:rPr>
        <w:fldChar w:fldCharType="end"/>
      </w:r>
    </w:p>
    <w:p w14:paraId="3E8132F3" w14:textId="36C969EA" w:rsidR="0088745B" w:rsidRDefault="0088745B">
      <w:pPr>
        <w:pStyle w:val="TM4"/>
        <w:rPr>
          <w:rFonts w:asciiTheme="minorHAnsi" w:eastAsiaTheme="minorEastAsia" w:hAnsiTheme="minorHAnsi" w:cstheme="minorBidi"/>
          <w:noProof/>
          <w:kern w:val="0"/>
          <w:sz w:val="22"/>
          <w:szCs w:val="22"/>
          <w:lang w:eastAsia="ko-KR" w:bidi="ar-SA"/>
        </w:rPr>
      </w:pPr>
      <w:r>
        <w:rPr>
          <w:noProof/>
        </w:rPr>
        <w:t>3.2.9.2 - Caractéristiques techniques</w:t>
      </w:r>
      <w:r>
        <w:rPr>
          <w:noProof/>
        </w:rPr>
        <w:tab/>
      </w:r>
      <w:r>
        <w:rPr>
          <w:noProof/>
        </w:rPr>
        <w:fldChar w:fldCharType="begin"/>
      </w:r>
      <w:r>
        <w:rPr>
          <w:noProof/>
        </w:rPr>
        <w:instrText xml:space="preserve"> PAGEREF _Toc40545425 \h </w:instrText>
      </w:r>
      <w:r>
        <w:rPr>
          <w:noProof/>
        </w:rPr>
      </w:r>
      <w:r>
        <w:rPr>
          <w:noProof/>
        </w:rPr>
        <w:fldChar w:fldCharType="separate"/>
      </w:r>
      <w:r w:rsidR="00A843CA">
        <w:rPr>
          <w:noProof/>
        </w:rPr>
        <w:t>24</w:t>
      </w:r>
      <w:r>
        <w:rPr>
          <w:noProof/>
        </w:rPr>
        <w:fldChar w:fldCharType="end"/>
      </w:r>
    </w:p>
    <w:p w14:paraId="7D8C7B27" w14:textId="25199398" w:rsidR="0088745B" w:rsidRDefault="0088745B">
      <w:pPr>
        <w:pStyle w:val="TM3"/>
        <w:rPr>
          <w:rFonts w:asciiTheme="minorHAnsi" w:eastAsiaTheme="minorEastAsia" w:hAnsiTheme="minorHAnsi" w:cstheme="minorBidi"/>
          <w:i w:val="0"/>
          <w:noProof/>
          <w:kern w:val="0"/>
          <w:sz w:val="22"/>
          <w:szCs w:val="22"/>
          <w:lang w:eastAsia="ko-KR" w:bidi="ar-SA"/>
        </w:rPr>
      </w:pPr>
      <w:r>
        <w:rPr>
          <w:noProof/>
        </w:rPr>
        <w:t>3.2.10 - Serveur de Fichiers</w:t>
      </w:r>
      <w:r>
        <w:rPr>
          <w:noProof/>
        </w:rPr>
        <w:tab/>
      </w:r>
      <w:r>
        <w:rPr>
          <w:noProof/>
        </w:rPr>
        <w:fldChar w:fldCharType="begin"/>
      </w:r>
      <w:r>
        <w:rPr>
          <w:noProof/>
        </w:rPr>
        <w:instrText xml:space="preserve"> PAGEREF _Toc40545426 \h </w:instrText>
      </w:r>
      <w:r>
        <w:rPr>
          <w:noProof/>
        </w:rPr>
      </w:r>
      <w:r>
        <w:rPr>
          <w:noProof/>
        </w:rPr>
        <w:fldChar w:fldCharType="separate"/>
      </w:r>
      <w:r w:rsidR="00A843CA">
        <w:rPr>
          <w:noProof/>
        </w:rPr>
        <w:t>24</w:t>
      </w:r>
      <w:r>
        <w:rPr>
          <w:noProof/>
        </w:rPr>
        <w:fldChar w:fldCharType="end"/>
      </w:r>
    </w:p>
    <w:p w14:paraId="115D7012" w14:textId="6CDEA305" w:rsidR="0088745B" w:rsidRDefault="0088745B">
      <w:pPr>
        <w:pStyle w:val="TM4"/>
        <w:rPr>
          <w:rFonts w:asciiTheme="minorHAnsi" w:eastAsiaTheme="minorEastAsia" w:hAnsiTheme="minorHAnsi" w:cstheme="minorBidi"/>
          <w:noProof/>
          <w:kern w:val="0"/>
          <w:sz w:val="22"/>
          <w:szCs w:val="22"/>
          <w:lang w:eastAsia="ko-KR" w:bidi="ar-SA"/>
        </w:rPr>
      </w:pPr>
      <w:r>
        <w:rPr>
          <w:noProof/>
        </w:rPr>
        <w:t>3.2.10.1 - Description</w:t>
      </w:r>
      <w:r>
        <w:rPr>
          <w:noProof/>
        </w:rPr>
        <w:tab/>
      </w:r>
      <w:r>
        <w:rPr>
          <w:noProof/>
        </w:rPr>
        <w:fldChar w:fldCharType="begin"/>
      </w:r>
      <w:r>
        <w:rPr>
          <w:noProof/>
        </w:rPr>
        <w:instrText xml:space="preserve"> PAGEREF _Toc40545427 \h </w:instrText>
      </w:r>
      <w:r>
        <w:rPr>
          <w:noProof/>
        </w:rPr>
      </w:r>
      <w:r>
        <w:rPr>
          <w:noProof/>
        </w:rPr>
        <w:fldChar w:fldCharType="separate"/>
      </w:r>
      <w:r w:rsidR="00A843CA">
        <w:rPr>
          <w:noProof/>
        </w:rPr>
        <w:t>24</w:t>
      </w:r>
      <w:r>
        <w:rPr>
          <w:noProof/>
        </w:rPr>
        <w:fldChar w:fldCharType="end"/>
      </w:r>
    </w:p>
    <w:p w14:paraId="48A12167" w14:textId="6E809A45" w:rsidR="0088745B" w:rsidRDefault="0088745B">
      <w:pPr>
        <w:pStyle w:val="TM2"/>
        <w:rPr>
          <w:rFonts w:asciiTheme="minorHAnsi" w:eastAsiaTheme="minorEastAsia" w:hAnsiTheme="minorHAnsi" w:cstheme="minorBidi"/>
          <w:noProof/>
          <w:kern w:val="0"/>
          <w:szCs w:val="22"/>
          <w:lang w:eastAsia="ko-KR" w:bidi="ar-SA"/>
        </w:rPr>
      </w:pPr>
      <w:r>
        <w:rPr>
          <w:noProof/>
        </w:rPr>
        <w:t>3.3 - Bases de données</w:t>
      </w:r>
      <w:r>
        <w:rPr>
          <w:noProof/>
        </w:rPr>
        <w:tab/>
      </w:r>
      <w:r>
        <w:rPr>
          <w:noProof/>
        </w:rPr>
        <w:fldChar w:fldCharType="begin"/>
      </w:r>
      <w:r>
        <w:rPr>
          <w:noProof/>
        </w:rPr>
        <w:instrText xml:space="preserve"> PAGEREF _Toc40545428 \h </w:instrText>
      </w:r>
      <w:r>
        <w:rPr>
          <w:noProof/>
        </w:rPr>
      </w:r>
      <w:r>
        <w:rPr>
          <w:noProof/>
        </w:rPr>
        <w:fldChar w:fldCharType="separate"/>
      </w:r>
      <w:r w:rsidR="00A843CA">
        <w:rPr>
          <w:noProof/>
        </w:rPr>
        <w:t>25</w:t>
      </w:r>
      <w:r>
        <w:rPr>
          <w:noProof/>
        </w:rPr>
        <w:fldChar w:fldCharType="end"/>
      </w:r>
    </w:p>
    <w:p w14:paraId="688B5577" w14:textId="019A2B19" w:rsidR="0088745B" w:rsidRDefault="0088745B">
      <w:pPr>
        <w:pStyle w:val="TM2"/>
        <w:rPr>
          <w:rFonts w:asciiTheme="minorHAnsi" w:eastAsiaTheme="minorEastAsia" w:hAnsiTheme="minorHAnsi" w:cstheme="minorBidi"/>
          <w:noProof/>
          <w:kern w:val="0"/>
          <w:szCs w:val="22"/>
          <w:lang w:eastAsia="ko-KR" w:bidi="ar-SA"/>
        </w:rPr>
      </w:pPr>
      <w:r>
        <w:rPr>
          <w:noProof/>
        </w:rPr>
        <w:t>3.4 - Les contrôleurs</w:t>
      </w:r>
      <w:r>
        <w:rPr>
          <w:noProof/>
        </w:rPr>
        <w:tab/>
      </w:r>
      <w:r>
        <w:rPr>
          <w:noProof/>
        </w:rPr>
        <w:fldChar w:fldCharType="begin"/>
      </w:r>
      <w:r>
        <w:rPr>
          <w:noProof/>
        </w:rPr>
        <w:instrText xml:space="preserve"> PAGEREF _Toc40545429 \h </w:instrText>
      </w:r>
      <w:r>
        <w:rPr>
          <w:noProof/>
        </w:rPr>
      </w:r>
      <w:r>
        <w:rPr>
          <w:noProof/>
        </w:rPr>
        <w:fldChar w:fldCharType="separate"/>
      </w:r>
      <w:r w:rsidR="00A843CA">
        <w:rPr>
          <w:noProof/>
        </w:rPr>
        <w:t>26</w:t>
      </w:r>
      <w:r>
        <w:rPr>
          <w:noProof/>
        </w:rPr>
        <w:fldChar w:fldCharType="end"/>
      </w:r>
    </w:p>
    <w:p w14:paraId="445AA965" w14:textId="0BF773ED" w:rsidR="0088745B" w:rsidRDefault="0088745B">
      <w:pPr>
        <w:pStyle w:val="TM2"/>
        <w:rPr>
          <w:rFonts w:asciiTheme="minorHAnsi" w:eastAsiaTheme="minorEastAsia" w:hAnsiTheme="minorHAnsi" w:cstheme="minorBidi"/>
          <w:noProof/>
          <w:kern w:val="0"/>
          <w:szCs w:val="22"/>
          <w:lang w:eastAsia="ko-KR" w:bidi="ar-SA"/>
        </w:rPr>
      </w:pPr>
      <w:r>
        <w:rPr>
          <w:noProof/>
        </w:rPr>
        <w:t>3.5 - Web-services</w:t>
      </w:r>
      <w:r>
        <w:rPr>
          <w:noProof/>
        </w:rPr>
        <w:tab/>
      </w:r>
      <w:r>
        <w:rPr>
          <w:noProof/>
        </w:rPr>
        <w:fldChar w:fldCharType="begin"/>
      </w:r>
      <w:r>
        <w:rPr>
          <w:noProof/>
        </w:rPr>
        <w:instrText xml:space="preserve"> PAGEREF _Toc40545430 \h </w:instrText>
      </w:r>
      <w:r>
        <w:rPr>
          <w:noProof/>
        </w:rPr>
      </w:r>
      <w:r>
        <w:rPr>
          <w:noProof/>
        </w:rPr>
        <w:fldChar w:fldCharType="separate"/>
      </w:r>
      <w:r w:rsidR="00A843CA">
        <w:rPr>
          <w:noProof/>
        </w:rPr>
        <w:t>26</w:t>
      </w:r>
      <w:r>
        <w:rPr>
          <w:noProof/>
        </w:rPr>
        <w:fldChar w:fldCharType="end"/>
      </w:r>
    </w:p>
    <w:p w14:paraId="6521687F" w14:textId="04AF5E46" w:rsidR="0088745B" w:rsidRDefault="0088745B">
      <w:pPr>
        <w:pStyle w:val="TM2"/>
        <w:rPr>
          <w:rFonts w:asciiTheme="minorHAnsi" w:eastAsiaTheme="minorEastAsia" w:hAnsiTheme="minorHAnsi" w:cstheme="minorBidi"/>
          <w:noProof/>
          <w:kern w:val="0"/>
          <w:szCs w:val="22"/>
          <w:lang w:eastAsia="ko-KR" w:bidi="ar-SA"/>
        </w:rPr>
      </w:pPr>
      <w:r>
        <w:rPr>
          <w:noProof/>
        </w:rPr>
        <w:t>3.6 - Serveur de configuration</w:t>
      </w:r>
      <w:r>
        <w:rPr>
          <w:noProof/>
        </w:rPr>
        <w:tab/>
      </w:r>
      <w:r>
        <w:rPr>
          <w:noProof/>
        </w:rPr>
        <w:fldChar w:fldCharType="begin"/>
      </w:r>
      <w:r>
        <w:rPr>
          <w:noProof/>
        </w:rPr>
        <w:instrText xml:space="preserve"> PAGEREF _Toc40545431 \h </w:instrText>
      </w:r>
      <w:r>
        <w:rPr>
          <w:noProof/>
        </w:rPr>
      </w:r>
      <w:r>
        <w:rPr>
          <w:noProof/>
        </w:rPr>
        <w:fldChar w:fldCharType="separate"/>
      </w:r>
      <w:r w:rsidR="00A843CA">
        <w:rPr>
          <w:noProof/>
        </w:rPr>
        <w:t>26</w:t>
      </w:r>
      <w:r>
        <w:rPr>
          <w:noProof/>
        </w:rPr>
        <w:fldChar w:fldCharType="end"/>
      </w:r>
    </w:p>
    <w:p w14:paraId="4DB2C40D" w14:textId="2C753CA6" w:rsidR="0088745B" w:rsidRDefault="0088745B">
      <w:pPr>
        <w:pStyle w:val="TM2"/>
        <w:rPr>
          <w:rFonts w:asciiTheme="minorHAnsi" w:eastAsiaTheme="minorEastAsia" w:hAnsiTheme="minorHAnsi" w:cstheme="minorBidi"/>
          <w:noProof/>
          <w:kern w:val="0"/>
          <w:szCs w:val="22"/>
          <w:lang w:eastAsia="ko-KR" w:bidi="ar-SA"/>
        </w:rPr>
      </w:pPr>
      <w:r>
        <w:rPr>
          <w:noProof/>
        </w:rPr>
        <w:t>3.7 - Les fichiers statiques</w:t>
      </w:r>
      <w:r>
        <w:rPr>
          <w:noProof/>
        </w:rPr>
        <w:tab/>
      </w:r>
      <w:r>
        <w:rPr>
          <w:noProof/>
        </w:rPr>
        <w:fldChar w:fldCharType="begin"/>
      </w:r>
      <w:r>
        <w:rPr>
          <w:noProof/>
        </w:rPr>
        <w:instrText xml:space="preserve"> PAGEREF _Toc40545432 \h </w:instrText>
      </w:r>
      <w:r>
        <w:rPr>
          <w:noProof/>
        </w:rPr>
      </w:r>
      <w:r>
        <w:rPr>
          <w:noProof/>
        </w:rPr>
        <w:fldChar w:fldCharType="separate"/>
      </w:r>
      <w:r w:rsidR="00A843CA">
        <w:rPr>
          <w:noProof/>
        </w:rPr>
        <w:t>27</w:t>
      </w:r>
      <w:r>
        <w:rPr>
          <w:noProof/>
        </w:rPr>
        <w:fldChar w:fldCharType="end"/>
      </w:r>
    </w:p>
    <w:p w14:paraId="5E18007C" w14:textId="47655186" w:rsidR="0088745B" w:rsidRDefault="0088745B">
      <w:pPr>
        <w:pStyle w:val="TM1"/>
        <w:rPr>
          <w:rFonts w:asciiTheme="minorHAnsi" w:eastAsiaTheme="minorEastAsia" w:hAnsiTheme="minorHAnsi" w:cstheme="minorBidi"/>
          <w:b w:val="0"/>
          <w:noProof/>
          <w:kern w:val="0"/>
          <w:szCs w:val="22"/>
          <w:lang w:eastAsia="ko-KR" w:bidi="ar-SA"/>
        </w:rPr>
      </w:pPr>
      <w:r>
        <w:rPr>
          <w:noProof/>
        </w:rPr>
        <w:t>4 - Procédure de déploiement</w:t>
      </w:r>
      <w:r>
        <w:rPr>
          <w:noProof/>
        </w:rPr>
        <w:tab/>
      </w:r>
      <w:r>
        <w:rPr>
          <w:noProof/>
        </w:rPr>
        <w:fldChar w:fldCharType="begin"/>
      </w:r>
      <w:r>
        <w:rPr>
          <w:noProof/>
        </w:rPr>
        <w:instrText xml:space="preserve"> PAGEREF _Toc40545433 \h </w:instrText>
      </w:r>
      <w:r>
        <w:rPr>
          <w:noProof/>
        </w:rPr>
      </w:r>
      <w:r>
        <w:rPr>
          <w:noProof/>
        </w:rPr>
        <w:fldChar w:fldCharType="separate"/>
      </w:r>
      <w:r w:rsidR="00A843CA">
        <w:rPr>
          <w:noProof/>
        </w:rPr>
        <w:t>28</w:t>
      </w:r>
      <w:r>
        <w:rPr>
          <w:noProof/>
        </w:rPr>
        <w:fldChar w:fldCharType="end"/>
      </w:r>
    </w:p>
    <w:p w14:paraId="59D7861D" w14:textId="2326B61A" w:rsidR="0088745B" w:rsidRDefault="0088745B">
      <w:pPr>
        <w:pStyle w:val="TM2"/>
        <w:rPr>
          <w:rFonts w:asciiTheme="minorHAnsi" w:eastAsiaTheme="minorEastAsia" w:hAnsiTheme="minorHAnsi" w:cstheme="minorBidi"/>
          <w:noProof/>
          <w:kern w:val="0"/>
          <w:szCs w:val="22"/>
          <w:lang w:eastAsia="ko-KR" w:bidi="ar-SA"/>
        </w:rPr>
      </w:pPr>
      <w:r>
        <w:rPr>
          <w:noProof/>
        </w:rPr>
        <w:t>4.1 - Configuration des outils</w:t>
      </w:r>
      <w:r>
        <w:rPr>
          <w:noProof/>
        </w:rPr>
        <w:tab/>
      </w:r>
      <w:r>
        <w:rPr>
          <w:noProof/>
        </w:rPr>
        <w:fldChar w:fldCharType="begin"/>
      </w:r>
      <w:r>
        <w:rPr>
          <w:noProof/>
        </w:rPr>
        <w:instrText xml:space="preserve"> PAGEREF _Toc40545434 \h </w:instrText>
      </w:r>
      <w:r>
        <w:rPr>
          <w:noProof/>
        </w:rPr>
      </w:r>
      <w:r>
        <w:rPr>
          <w:noProof/>
        </w:rPr>
        <w:fldChar w:fldCharType="separate"/>
      </w:r>
      <w:r w:rsidR="00A843CA">
        <w:rPr>
          <w:noProof/>
        </w:rPr>
        <w:t>28</w:t>
      </w:r>
      <w:r>
        <w:rPr>
          <w:noProof/>
        </w:rPr>
        <w:fldChar w:fldCharType="end"/>
      </w:r>
    </w:p>
    <w:p w14:paraId="3C40E40C" w14:textId="63B1B20B" w:rsidR="0088745B" w:rsidRDefault="0088745B">
      <w:pPr>
        <w:pStyle w:val="TM3"/>
        <w:rPr>
          <w:rFonts w:asciiTheme="minorHAnsi" w:eastAsiaTheme="minorEastAsia" w:hAnsiTheme="minorHAnsi" w:cstheme="minorBidi"/>
          <w:i w:val="0"/>
          <w:noProof/>
          <w:kern w:val="0"/>
          <w:sz w:val="22"/>
          <w:szCs w:val="22"/>
          <w:lang w:eastAsia="ko-KR" w:bidi="ar-SA"/>
        </w:rPr>
      </w:pPr>
      <w:r>
        <w:rPr>
          <w:noProof/>
        </w:rPr>
        <w:t>4.1.1 - Configuration de pgAdmin</w:t>
      </w:r>
      <w:r>
        <w:rPr>
          <w:noProof/>
        </w:rPr>
        <w:tab/>
      </w:r>
      <w:r>
        <w:rPr>
          <w:noProof/>
        </w:rPr>
        <w:fldChar w:fldCharType="begin"/>
      </w:r>
      <w:r>
        <w:rPr>
          <w:noProof/>
        </w:rPr>
        <w:instrText xml:space="preserve"> PAGEREF _Toc40545435 \h </w:instrText>
      </w:r>
      <w:r>
        <w:rPr>
          <w:noProof/>
        </w:rPr>
      </w:r>
      <w:r>
        <w:rPr>
          <w:noProof/>
        </w:rPr>
        <w:fldChar w:fldCharType="separate"/>
      </w:r>
      <w:r w:rsidR="00A843CA">
        <w:rPr>
          <w:noProof/>
        </w:rPr>
        <w:t>28</w:t>
      </w:r>
      <w:r>
        <w:rPr>
          <w:noProof/>
        </w:rPr>
        <w:fldChar w:fldCharType="end"/>
      </w:r>
    </w:p>
    <w:p w14:paraId="20796E36" w14:textId="5F24FB47" w:rsidR="0088745B" w:rsidRDefault="0088745B">
      <w:pPr>
        <w:pStyle w:val="TM3"/>
        <w:rPr>
          <w:rFonts w:asciiTheme="minorHAnsi" w:eastAsiaTheme="minorEastAsia" w:hAnsiTheme="minorHAnsi" w:cstheme="minorBidi"/>
          <w:i w:val="0"/>
          <w:noProof/>
          <w:kern w:val="0"/>
          <w:sz w:val="22"/>
          <w:szCs w:val="22"/>
          <w:lang w:eastAsia="ko-KR" w:bidi="ar-SA"/>
        </w:rPr>
      </w:pPr>
      <w:r>
        <w:rPr>
          <w:noProof/>
        </w:rPr>
        <w:t>4.1.2 - Configuration de PuTTY</w:t>
      </w:r>
      <w:r>
        <w:rPr>
          <w:noProof/>
        </w:rPr>
        <w:tab/>
      </w:r>
      <w:r>
        <w:rPr>
          <w:noProof/>
        </w:rPr>
        <w:fldChar w:fldCharType="begin"/>
      </w:r>
      <w:r>
        <w:rPr>
          <w:noProof/>
        </w:rPr>
        <w:instrText xml:space="preserve"> PAGEREF _Toc40545436 \h </w:instrText>
      </w:r>
      <w:r>
        <w:rPr>
          <w:noProof/>
        </w:rPr>
      </w:r>
      <w:r>
        <w:rPr>
          <w:noProof/>
        </w:rPr>
        <w:fldChar w:fldCharType="separate"/>
      </w:r>
      <w:r w:rsidR="00A843CA">
        <w:rPr>
          <w:noProof/>
        </w:rPr>
        <w:t>31</w:t>
      </w:r>
      <w:r>
        <w:rPr>
          <w:noProof/>
        </w:rPr>
        <w:fldChar w:fldCharType="end"/>
      </w:r>
    </w:p>
    <w:p w14:paraId="6D85DCE4" w14:textId="3870938C" w:rsidR="0088745B" w:rsidRDefault="0088745B">
      <w:pPr>
        <w:pStyle w:val="TM2"/>
        <w:rPr>
          <w:rFonts w:asciiTheme="minorHAnsi" w:eastAsiaTheme="minorEastAsia" w:hAnsiTheme="minorHAnsi" w:cstheme="minorBidi"/>
          <w:noProof/>
          <w:kern w:val="0"/>
          <w:szCs w:val="22"/>
          <w:lang w:eastAsia="ko-KR" w:bidi="ar-SA"/>
        </w:rPr>
      </w:pPr>
      <w:r>
        <w:rPr>
          <w:noProof/>
        </w:rPr>
        <w:t>4.2 - Installation de la base User</w:t>
      </w:r>
      <w:r>
        <w:rPr>
          <w:noProof/>
        </w:rPr>
        <w:tab/>
      </w:r>
      <w:r>
        <w:rPr>
          <w:noProof/>
        </w:rPr>
        <w:fldChar w:fldCharType="begin"/>
      </w:r>
      <w:r>
        <w:rPr>
          <w:noProof/>
        </w:rPr>
        <w:instrText xml:space="preserve"> PAGEREF _Toc40545437 \h </w:instrText>
      </w:r>
      <w:r>
        <w:rPr>
          <w:noProof/>
        </w:rPr>
      </w:r>
      <w:r>
        <w:rPr>
          <w:noProof/>
        </w:rPr>
        <w:fldChar w:fldCharType="separate"/>
      </w:r>
      <w:r w:rsidR="00A843CA">
        <w:rPr>
          <w:noProof/>
        </w:rPr>
        <w:t>35</w:t>
      </w:r>
      <w:r>
        <w:rPr>
          <w:noProof/>
        </w:rPr>
        <w:fldChar w:fldCharType="end"/>
      </w:r>
    </w:p>
    <w:p w14:paraId="4377F769" w14:textId="13810E79" w:rsidR="0088745B" w:rsidRDefault="0088745B">
      <w:pPr>
        <w:pStyle w:val="TM3"/>
        <w:rPr>
          <w:rFonts w:asciiTheme="minorHAnsi" w:eastAsiaTheme="minorEastAsia" w:hAnsiTheme="minorHAnsi" w:cstheme="minorBidi"/>
          <w:i w:val="0"/>
          <w:noProof/>
          <w:kern w:val="0"/>
          <w:sz w:val="22"/>
          <w:szCs w:val="22"/>
          <w:lang w:eastAsia="ko-KR" w:bidi="ar-SA"/>
        </w:rPr>
      </w:pPr>
      <w:r>
        <w:rPr>
          <w:noProof/>
        </w:rPr>
        <w:t>4.2.1 - Création du schéma de la base User</w:t>
      </w:r>
      <w:r>
        <w:rPr>
          <w:noProof/>
        </w:rPr>
        <w:tab/>
      </w:r>
      <w:r>
        <w:rPr>
          <w:noProof/>
        </w:rPr>
        <w:fldChar w:fldCharType="begin"/>
      </w:r>
      <w:r>
        <w:rPr>
          <w:noProof/>
        </w:rPr>
        <w:instrText xml:space="preserve"> PAGEREF _Toc40545438 \h </w:instrText>
      </w:r>
      <w:r>
        <w:rPr>
          <w:noProof/>
        </w:rPr>
      </w:r>
      <w:r>
        <w:rPr>
          <w:noProof/>
        </w:rPr>
        <w:fldChar w:fldCharType="separate"/>
      </w:r>
      <w:r w:rsidR="00A843CA">
        <w:rPr>
          <w:noProof/>
        </w:rPr>
        <w:t>35</w:t>
      </w:r>
      <w:r>
        <w:rPr>
          <w:noProof/>
        </w:rPr>
        <w:fldChar w:fldCharType="end"/>
      </w:r>
    </w:p>
    <w:p w14:paraId="6C5B563A" w14:textId="13E36420" w:rsidR="0088745B" w:rsidRDefault="0088745B">
      <w:pPr>
        <w:pStyle w:val="TM3"/>
        <w:rPr>
          <w:rFonts w:asciiTheme="minorHAnsi" w:eastAsiaTheme="minorEastAsia" w:hAnsiTheme="minorHAnsi" w:cstheme="minorBidi"/>
          <w:i w:val="0"/>
          <w:noProof/>
          <w:kern w:val="0"/>
          <w:sz w:val="22"/>
          <w:szCs w:val="22"/>
          <w:lang w:eastAsia="ko-KR" w:bidi="ar-SA"/>
        </w:rPr>
      </w:pPr>
      <w:r>
        <w:rPr>
          <w:noProof/>
        </w:rPr>
        <w:t>4.2.2 - Insérer les données initiales de la base User</w:t>
      </w:r>
      <w:r>
        <w:rPr>
          <w:noProof/>
        </w:rPr>
        <w:tab/>
      </w:r>
      <w:r>
        <w:rPr>
          <w:noProof/>
        </w:rPr>
        <w:fldChar w:fldCharType="begin"/>
      </w:r>
      <w:r>
        <w:rPr>
          <w:noProof/>
        </w:rPr>
        <w:instrText xml:space="preserve"> PAGEREF _Toc40545439 \h </w:instrText>
      </w:r>
      <w:r>
        <w:rPr>
          <w:noProof/>
        </w:rPr>
      </w:r>
      <w:r>
        <w:rPr>
          <w:noProof/>
        </w:rPr>
        <w:fldChar w:fldCharType="separate"/>
      </w:r>
      <w:r w:rsidR="00A843CA">
        <w:rPr>
          <w:noProof/>
        </w:rPr>
        <w:t>37</w:t>
      </w:r>
      <w:r>
        <w:rPr>
          <w:noProof/>
        </w:rPr>
        <w:fldChar w:fldCharType="end"/>
      </w:r>
    </w:p>
    <w:p w14:paraId="0707DC2B" w14:textId="27499417" w:rsidR="0088745B" w:rsidRDefault="0088745B">
      <w:pPr>
        <w:pStyle w:val="TM2"/>
        <w:rPr>
          <w:rFonts w:asciiTheme="minorHAnsi" w:eastAsiaTheme="minorEastAsia" w:hAnsiTheme="minorHAnsi" w:cstheme="minorBidi"/>
          <w:noProof/>
          <w:kern w:val="0"/>
          <w:szCs w:val="22"/>
          <w:lang w:eastAsia="ko-KR" w:bidi="ar-SA"/>
        </w:rPr>
      </w:pPr>
      <w:r>
        <w:rPr>
          <w:noProof/>
        </w:rPr>
        <w:t>4.3 - Installation de la base Stock</w:t>
      </w:r>
      <w:r>
        <w:rPr>
          <w:noProof/>
        </w:rPr>
        <w:tab/>
      </w:r>
      <w:r>
        <w:rPr>
          <w:noProof/>
        </w:rPr>
        <w:fldChar w:fldCharType="begin"/>
      </w:r>
      <w:r>
        <w:rPr>
          <w:noProof/>
        </w:rPr>
        <w:instrText xml:space="preserve"> PAGEREF _Toc40545440 \h </w:instrText>
      </w:r>
      <w:r>
        <w:rPr>
          <w:noProof/>
        </w:rPr>
      </w:r>
      <w:r>
        <w:rPr>
          <w:noProof/>
        </w:rPr>
        <w:fldChar w:fldCharType="separate"/>
      </w:r>
      <w:r w:rsidR="00A843CA">
        <w:rPr>
          <w:noProof/>
        </w:rPr>
        <w:t>37</w:t>
      </w:r>
      <w:r>
        <w:rPr>
          <w:noProof/>
        </w:rPr>
        <w:fldChar w:fldCharType="end"/>
      </w:r>
    </w:p>
    <w:p w14:paraId="53962314" w14:textId="6D017D01" w:rsidR="0088745B" w:rsidRDefault="0088745B">
      <w:pPr>
        <w:pStyle w:val="TM3"/>
        <w:rPr>
          <w:rFonts w:asciiTheme="minorHAnsi" w:eastAsiaTheme="minorEastAsia" w:hAnsiTheme="minorHAnsi" w:cstheme="minorBidi"/>
          <w:i w:val="0"/>
          <w:noProof/>
          <w:kern w:val="0"/>
          <w:sz w:val="22"/>
          <w:szCs w:val="22"/>
          <w:lang w:eastAsia="ko-KR" w:bidi="ar-SA"/>
        </w:rPr>
      </w:pPr>
      <w:r>
        <w:rPr>
          <w:noProof/>
        </w:rPr>
        <w:t>4.3.1 - Création du schéma de la base Stock</w:t>
      </w:r>
      <w:r>
        <w:rPr>
          <w:noProof/>
        </w:rPr>
        <w:tab/>
      </w:r>
      <w:r>
        <w:rPr>
          <w:noProof/>
        </w:rPr>
        <w:fldChar w:fldCharType="begin"/>
      </w:r>
      <w:r>
        <w:rPr>
          <w:noProof/>
        </w:rPr>
        <w:instrText xml:space="preserve"> PAGEREF _Toc40545441 \h </w:instrText>
      </w:r>
      <w:r>
        <w:rPr>
          <w:noProof/>
        </w:rPr>
      </w:r>
      <w:r>
        <w:rPr>
          <w:noProof/>
        </w:rPr>
        <w:fldChar w:fldCharType="separate"/>
      </w:r>
      <w:r w:rsidR="00A843CA">
        <w:rPr>
          <w:noProof/>
        </w:rPr>
        <w:t>37</w:t>
      </w:r>
      <w:r>
        <w:rPr>
          <w:noProof/>
        </w:rPr>
        <w:fldChar w:fldCharType="end"/>
      </w:r>
    </w:p>
    <w:p w14:paraId="41CC9EB7" w14:textId="53D96CAB" w:rsidR="0088745B" w:rsidRDefault="0088745B">
      <w:pPr>
        <w:pStyle w:val="TM3"/>
        <w:rPr>
          <w:rFonts w:asciiTheme="minorHAnsi" w:eastAsiaTheme="minorEastAsia" w:hAnsiTheme="minorHAnsi" w:cstheme="minorBidi"/>
          <w:i w:val="0"/>
          <w:noProof/>
          <w:kern w:val="0"/>
          <w:sz w:val="22"/>
          <w:szCs w:val="22"/>
          <w:lang w:eastAsia="ko-KR" w:bidi="ar-SA"/>
        </w:rPr>
      </w:pPr>
      <w:r>
        <w:rPr>
          <w:noProof/>
        </w:rPr>
        <w:t>4.3.2 - Insérer les données initiales de la base Stock</w:t>
      </w:r>
      <w:r>
        <w:rPr>
          <w:noProof/>
        </w:rPr>
        <w:tab/>
      </w:r>
      <w:r>
        <w:rPr>
          <w:noProof/>
        </w:rPr>
        <w:fldChar w:fldCharType="begin"/>
      </w:r>
      <w:r>
        <w:rPr>
          <w:noProof/>
        </w:rPr>
        <w:instrText xml:space="preserve"> PAGEREF _Toc40545442 \h </w:instrText>
      </w:r>
      <w:r>
        <w:rPr>
          <w:noProof/>
        </w:rPr>
      </w:r>
      <w:r>
        <w:rPr>
          <w:noProof/>
        </w:rPr>
        <w:fldChar w:fldCharType="separate"/>
      </w:r>
      <w:r w:rsidR="00A843CA">
        <w:rPr>
          <w:noProof/>
        </w:rPr>
        <w:t>37</w:t>
      </w:r>
      <w:r>
        <w:rPr>
          <w:noProof/>
        </w:rPr>
        <w:fldChar w:fldCharType="end"/>
      </w:r>
    </w:p>
    <w:p w14:paraId="61F1B443" w14:textId="1CE3EC6C" w:rsidR="0088745B" w:rsidRDefault="0088745B">
      <w:pPr>
        <w:pStyle w:val="TM2"/>
        <w:rPr>
          <w:rFonts w:asciiTheme="minorHAnsi" w:eastAsiaTheme="minorEastAsia" w:hAnsiTheme="minorHAnsi" w:cstheme="minorBidi"/>
          <w:noProof/>
          <w:kern w:val="0"/>
          <w:szCs w:val="22"/>
          <w:lang w:eastAsia="ko-KR" w:bidi="ar-SA"/>
        </w:rPr>
      </w:pPr>
      <w:r>
        <w:rPr>
          <w:noProof/>
        </w:rPr>
        <w:t>4.4 - Installation de la base Gestion</w:t>
      </w:r>
      <w:r>
        <w:rPr>
          <w:noProof/>
        </w:rPr>
        <w:tab/>
      </w:r>
      <w:r>
        <w:rPr>
          <w:noProof/>
        </w:rPr>
        <w:fldChar w:fldCharType="begin"/>
      </w:r>
      <w:r>
        <w:rPr>
          <w:noProof/>
        </w:rPr>
        <w:instrText xml:space="preserve"> PAGEREF _Toc40545443 \h </w:instrText>
      </w:r>
      <w:r>
        <w:rPr>
          <w:noProof/>
        </w:rPr>
      </w:r>
      <w:r>
        <w:rPr>
          <w:noProof/>
        </w:rPr>
        <w:fldChar w:fldCharType="separate"/>
      </w:r>
      <w:r w:rsidR="00A843CA">
        <w:rPr>
          <w:noProof/>
        </w:rPr>
        <w:t>37</w:t>
      </w:r>
      <w:r>
        <w:rPr>
          <w:noProof/>
        </w:rPr>
        <w:fldChar w:fldCharType="end"/>
      </w:r>
    </w:p>
    <w:p w14:paraId="109D49C1" w14:textId="4645BF15" w:rsidR="0088745B" w:rsidRDefault="0088745B">
      <w:pPr>
        <w:pStyle w:val="TM3"/>
        <w:rPr>
          <w:rFonts w:asciiTheme="minorHAnsi" w:eastAsiaTheme="minorEastAsia" w:hAnsiTheme="minorHAnsi" w:cstheme="minorBidi"/>
          <w:i w:val="0"/>
          <w:noProof/>
          <w:kern w:val="0"/>
          <w:sz w:val="22"/>
          <w:szCs w:val="22"/>
          <w:lang w:eastAsia="ko-KR" w:bidi="ar-SA"/>
        </w:rPr>
      </w:pPr>
      <w:r>
        <w:rPr>
          <w:noProof/>
        </w:rPr>
        <w:t>4.4.1 - Création du schéma de la base Gestion</w:t>
      </w:r>
      <w:r>
        <w:rPr>
          <w:noProof/>
        </w:rPr>
        <w:tab/>
      </w:r>
      <w:r>
        <w:rPr>
          <w:noProof/>
        </w:rPr>
        <w:fldChar w:fldCharType="begin"/>
      </w:r>
      <w:r>
        <w:rPr>
          <w:noProof/>
        </w:rPr>
        <w:instrText xml:space="preserve"> PAGEREF _Toc40545444 \h </w:instrText>
      </w:r>
      <w:r>
        <w:rPr>
          <w:noProof/>
        </w:rPr>
      </w:r>
      <w:r>
        <w:rPr>
          <w:noProof/>
        </w:rPr>
        <w:fldChar w:fldCharType="separate"/>
      </w:r>
      <w:r w:rsidR="00A843CA">
        <w:rPr>
          <w:noProof/>
        </w:rPr>
        <w:t>37</w:t>
      </w:r>
      <w:r>
        <w:rPr>
          <w:noProof/>
        </w:rPr>
        <w:fldChar w:fldCharType="end"/>
      </w:r>
    </w:p>
    <w:p w14:paraId="7D233BAA" w14:textId="7BEA6320" w:rsidR="0088745B" w:rsidRDefault="0088745B">
      <w:pPr>
        <w:pStyle w:val="TM3"/>
        <w:rPr>
          <w:rFonts w:asciiTheme="minorHAnsi" w:eastAsiaTheme="minorEastAsia" w:hAnsiTheme="minorHAnsi" w:cstheme="minorBidi"/>
          <w:i w:val="0"/>
          <w:noProof/>
          <w:kern w:val="0"/>
          <w:sz w:val="22"/>
          <w:szCs w:val="22"/>
          <w:lang w:eastAsia="ko-KR" w:bidi="ar-SA"/>
        </w:rPr>
      </w:pPr>
      <w:r>
        <w:rPr>
          <w:noProof/>
        </w:rPr>
        <w:t>4.4.2 - Insérer les données initiales de la base Gestion</w:t>
      </w:r>
      <w:r>
        <w:rPr>
          <w:noProof/>
        </w:rPr>
        <w:tab/>
      </w:r>
      <w:r>
        <w:rPr>
          <w:noProof/>
        </w:rPr>
        <w:fldChar w:fldCharType="begin"/>
      </w:r>
      <w:r>
        <w:rPr>
          <w:noProof/>
        </w:rPr>
        <w:instrText xml:space="preserve"> PAGEREF _Toc40545445 \h </w:instrText>
      </w:r>
      <w:r>
        <w:rPr>
          <w:noProof/>
        </w:rPr>
      </w:r>
      <w:r>
        <w:rPr>
          <w:noProof/>
        </w:rPr>
        <w:fldChar w:fldCharType="separate"/>
      </w:r>
      <w:r w:rsidR="00A843CA">
        <w:rPr>
          <w:noProof/>
        </w:rPr>
        <w:t>38</w:t>
      </w:r>
      <w:r>
        <w:rPr>
          <w:noProof/>
        </w:rPr>
        <w:fldChar w:fldCharType="end"/>
      </w:r>
    </w:p>
    <w:p w14:paraId="4BB4DEB2" w14:textId="4554AE40" w:rsidR="0088745B" w:rsidRDefault="0088745B">
      <w:pPr>
        <w:pStyle w:val="TM2"/>
        <w:rPr>
          <w:rFonts w:asciiTheme="minorHAnsi" w:eastAsiaTheme="minorEastAsia" w:hAnsiTheme="minorHAnsi" w:cstheme="minorBidi"/>
          <w:noProof/>
          <w:kern w:val="0"/>
          <w:szCs w:val="22"/>
          <w:lang w:eastAsia="ko-KR" w:bidi="ar-SA"/>
        </w:rPr>
      </w:pPr>
      <w:r>
        <w:rPr>
          <w:noProof/>
        </w:rPr>
        <w:t>4.5 - Déploiement de config-server</w:t>
      </w:r>
      <w:r>
        <w:rPr>
          <w:noProof/>
        </w:rPr>
        <w:tab/>
      </w:r>
      <w:r>
        <w:rPr>
          <w:noProof/>
        </w:rPr>
        <w:fldChar w:fldCharType="begin"/>
      </w:r>
      <w:r>
        <w:rPr>
          <w:noProof/>
        </w:rPr>
        <w:instrText xml:space="preserve"> PAGEREF _Toc40545446 \h </w:instrText>
      </w:r>
      <w:r>
        <w:rPr>
          <w:noProof/>
        </w:rPr>
      </w:r>
      <w:r>
        <w:rPr>
          <w:noProof/>
        </w:rPr>
        <w:fldChar w:fldCharType="separate"/>
      </w:r>
      <w:r w:rsidR="00A843CA">
        <w:rPr>
          <w:noProof/>
        </w:rPr>
        <w:t>38</w:t>
      </w:r>
      <w:r>
        <w:rPr>
          <w:noProof/>
        </w:rPr>
        <w:fldChar w:fldCharType="end"/>
      </w:r>
    </w:p>
    <w:p w14:paraId="74D028E7" w14:textId="0AFEA567" w:rsidR="0088745B" w:rsidRDefault="0088745B">
      <w:pPr>
        <w:pStyle w:val="TM3"/>
        <w:rPr>
          <w:rFonts w:asciiTheme="minorHAnsi" w:eastAsiaTheme="minorEastAsia" w:hAnsiTheme="minorHAnsi" w:cstheme="minorBidi"/>
          <w:i w:val="0"/>
          <w:noProof/>
          <w:kern w:val="0"/>
          <w:sz w:val="22"/>
          <w:szCs w:val="22"/>
          <w:lang w:eastAsia="ko-KR" w:bidi="ar-SA"/>
        </w:rPr>
      </w:pPr>
      <w:r>
        <w:rPr>
          <w:noProof/>
        </w:rPr>
        <w:t>4.5.1 - Récupération de l'archive</w:t>
      </w:r>
      <w:r>
        <w:rPr>
          <w:noProof/>
        </w:rPr>
        <w:tab/>
      </w:r>
      <w:r>
        <w:rPr>
          <w:noProof/>
        </w:rPr>
        <w:fldChar w:fldCharType="begin"/>
      </w:r>
      <w:r>
        <w:rPr>
          <w:noProof/>
        </w:rPr>
        <w:instrText xml:space="preserve"> PAGEREF _Toc40545447 \h </w:instrText>
      </w:r>
      <w:r>
        <w:rPr>
          <w:noProof/>
        </w:rPr>
      </w:r>
      <w:r>
        <w:rPr>
          <w:noProof/>
        </w:rPr>
        <w:fldChar w:fldCharType="separate"/>
      </w:r>
      <w:r w:rsidR="00A843CA">
        <w:rPr>
          <w:noProof/>
        </w:rPr>
        <w:t>38</w:t>
      </w:r>
      <w:r>
        <w:rPr>
          <w:noProof/>
        </w:rPr>
        <w:fldChar w:fldCharType="end"/>
      </w:r>
    </w:p>
    <w:p w14:paraId="70BE28BD" w14:textId="617E43F8" w:rsidR="0088745B" w:rsidRDefault="0088745B">
      <w:pPr>
        <w:pStyle w:val="TM3"/>
        <w:rPr>
          <w:rFonts w:asciiTheme="minorHAnsi" w:eastAsiaTheme="minorEastAsia" w:hAnsiTheme="minorHAnsi" w:cstheme="minorBidi"/>
          <w:i w:val="0"/>
          <w:noProof/>
          <w:kern w:val="0"/>
          <w:sz w:val="22"/>
          <w:szCs w:val="22"/>
          <w:lang w:eastAsia="ko-KR" w:bidi="ar-SA"/>
        </w:rPr>
      </w:pPr>
      <w:r>
        <w:rPr>
          <w:noProof/>
        </w:rPr>
        <w:t>4.5.2 - Variables d'environnement</w:t>
      </w:r>
      <w:r>
        <w:rPr>
          <w:noProof/>
        </w:rPr>
        <w:tab/>
      </w:r>
      <w:r>
        <w:rPr>
          <w:noProof/>
        </w:rPr>
        <w:fldChar w:fldCharType="begin"/>
      </w:r>
      <w:r>
        <w:rPr>
          <w:noProof/>
        </w:rPr>
        <w:instrText xml:space="preserve"> PAGEREF _Toc40545448 \h </w:instrText>
      </w:r>
      <w:r>
        <w:rPr>
          <w:noProof/>
        </w:rPr>
      </w:r>
      <w:r>
        <w:rPr>
          <w:noProof/>
        </w:rPr>
        <w:fldChar w:fldCharType="separate"/>
      </w:r>
      <w:r w:rsidR="00A843CA">
        <w:rPr>
          <w:noProof/>
        </w:rPr>
        <w:t>38</w:t>
      </w:r>
      <w:r>
        <w:rPr>
          <w:noProof/>
        </w:rPr>
        <w:fldChar w:fldCharType="end"/>
      </w:r>
    </w:p>
    <w:p w14:paraId="4A2DE08F" w14:textId="2C5B527C" w:rsidR="0088745B" w:rsidRDefault="0088745B">
      <w:pPr>
        <w:pStyle w:val="TM3"/>
        <w:rPr>
          <w:rFonts w:asciiTheme="minorHAnsi" w:eastAsiaTheme="minorEastAsia" w:hAnsiTheme="minorHAnsi" w:cstheme="minorBidi"/>
          <w:i w:val="0"/>
          <w:noProof/>
          <w:kern w:val="0"/>
          <w:sz w:val="22"/>
          <w:szCs w:val="22"/>
          <w:lang w:eastAsia="ko-KR" w:bidi="ar-SA"/>
        </w:rPr>
      </w:pPr>
      <w:r>
        <w:rPr>
          <w:noProof/>
        </w:rPr>
        <w:t>4.5.3 - Lancer le microservice</w:t>
      </w:r>
      <w:r>
        <w:rPr>
          <w:noProof/>
        </w:rPr>
        <w:tab/>
      </w:r>
      <w:r>
        <w:rPr>
          <w:noProof/>
        </w:rPr>
        <w:fldChar w:fldCharType="begin"/>
      </w:r>
      <w:r>
        <w:rPr>
          <w:noProof/>
        </w:rPr>
        <w:instrText xml:space="preserve"> PAGEREF _Toc40545449 \h </w:instrText>
      </w:r>
      <w:r>
        <w:rPr>
          <w:noProof/>
        </w:rPr>
      </w:r>
      <w:r>
        <w:rPr>
          <w:noProof/>
        </w:rPr>
        <w:fldChar w:fldCharType="separate"/>
      </w:r>
      <w:r w:rsidR="00A843CA">
        <w:rPr>
          <w:noProof/>
        </w:rPr>
        <w:t>39</w:t>
      </w:r>
      <w:r>
        <w:rPr>
          <w:noProof/>
        </w:rPr>
        <w:fldChar w:fldCharType="end"/>
      </w:r>
    </w:p>
    <w:p w14:paraId="5D0C9834" w14:textId="0BA71F99" w:rsidR="0088745B" w:rsidRDefault="0088745B">
      <w:pPr>
        <w:pStyle w:val="TM3"/>
        <w:rPr>
          <w:rFonts w:asciiTheme="minorHAnsi" w:eastAsiaTheme="minorEastAsia" w:hAnsiTheme="minorHAnsi" w:cstheme="minorBidi"/>
          <w:i w:val="0"/>
          <w:noProof/>
          <w:kern w:val="0"/>
          <w:sz w:val="22"/>
          <w:szCs w:val="22"/>
          <w:lang w:eastAsia="ko-KR" w:bidi="ar-SA"/>
        </w:rPr>
      </w:pPr>
      <w:r>
        <w:rPr>
          <w:noProof/>
        </w:rPr>
        <w:t>4.5.4 - Vérifications</w:t>
      </w:r>
      <w:r>
        <w:rPr>
          <w:noProof/>
        </w:rPr>
        <w:tab/>
      </w:r>
      <w:r>
        <w:rPr>
          <w:noProof/>
        </w:rPr>
        <w:fldChar w:fldCharType="begin"/>
      </w:r>
      <w:r>
        <w:rPr>
          <w:noProof/>
        </w:rPr>
        <w:instrText xml:space="preserve"> PAGEREF _Toc40545450 \h </w:instrText>
      </w:r>
      <w:r>
        <w:rPr>
          <w:noProof/>
        </w:rPr>
      </w:r>
      <w:r>
        <w:rPr>
          <w:noProof/>
        </w:rPr>
        <w:fldChar w:fldCharType="separate"/>
      </w:r>
      <w:r w:rsidR="00A843CA">
        <w:rPr>
          <w:noProof/>
        </w:rPr>
        <w:t>39</w:t>
      </w:r>
      <w:r>
        <w:rPr>
          <w:noProof/>
        </w:rPr>
        <w:fldChar w:fldCharType="end"/>
      </w:r>
    </w:p>
    <w:p w14:paraId="4737DCF4" w14:textId="6CD264A8" w:rsidR="0088745B" w:rsidRDefault="0088745B">
      <w:pPr>
        <w:pStyle w:val="TM2"/>
        <w:rPr>
          <w:rFonts w:asciiTheme="minorHAnsi" w:eastAsiaTheme="minorEastAsia" w:hAnsiTheme="minorHAnsi" w:cstheme="minorBidi"/>
          <w:noProof/>
          <w:kern w:val="0"/>
          <w:szCs w:val="22"/>
          <w:lang w:eastAsia="ko-KR" w:bidi="ar-SA"/>
        </w:rPr>
      </w:pPr>
      <w:r>
        <w:rPr>
          <w:noProof/>
        </w:rPr>
        <w:t>4.6 - Déploiement de user-api</w:t>
      </w:r>
      <w:r>
        <w:rPr>
          <w:noProof/>
        </w:rPr>
        <w:tab/>
      </w:r>
      <w:r>
        <w:rPr>
          <w:noProof/>
        </w:rPr>
        <w:fldChar w:fldCharType="begin"/>
      </w:r>
      <w:r>
        <w:rPr>
          <w:noProof/>
        </w:rPr>
        <w:instrText xml:space="preserve"> PAGEREF _Toc40545451 \h </w:instrText>
      </w:r>
      <w:r>
        <w:rPr>
          <w:noProof/>
        </w:rPr>
      </w:r>
      <w:r>
        <w:rPr>
          <w:noProof/>
        </w:rPr>
        <w:fldChar w:fldCharType="separate"/>
      </w:r>
      <w:r w:rsidR="00A843CA">
        <w:rPr>
          <w:noProof/>
        </w:rPr>
        <w:t>40</w:t>
      </w:r>
      <w:r>
        <w:rPr>
          <w:noProof/>
        </w:rPr>
        <w:fldChar w:fldCharType="end"/>
      </w:r>
    </w:p>
    <w:p w14:paraId="45246338" w14:textId="03CC0ACB" w:rsidR="0088745B" w:rsidRDefault="0088745B">
      <w:pPr>
        <w:pStyle w:val="TM3"/>
        <w:rPr>
          <w:rFonts w:asciiTheme="minorHAnsi" w:eastAsiaTheme="minorEastAsia" w:hAnsiTheme="minorHAnsi" w:cstheme="minorBidi"/>
          <w:i w:val="0"/>
          <w:noProof/>
          <w:kern w:val="0"/>
          <w:sz w:val="22"/>
          <w:szCs w:val="22"/>
          <w:lang w:eastAsia="ko-KR" w:bidi="ar-SA"/>
        </w:rPr>
      </w:pPr>
      <w:r>
        <w:rPr>
          <w:noProof/>
        </w:rPr>
        <w:t>4.6.1 - Récupération de l'archive</w:t>
      </w:r>
      <w:r>
        <w:rPr>
          <w:noProof/>
        </w:rPr>
        <w:tab/>
      </w:r>
      <w:r>
        <w:rPr>
          <w:noProof/>
        </w:rPr>
        <w:fldChar w:fldCharType="begin"/>
      </w:r>
      <w:r>
        <w:rPr>
          <w:noProof/>
        </w:rPr>
        <w:instrText xml:space="preserve"> PAGEREF _Toc40545452 \h </w:instrText>
      </w:r>
      <w:r>
        <w:rPr>
          <w:noProof/>
        </w:rPr>
      </w:r>
      <w:r>
        <w:rPr>
          <w:noProof/>
        </w:rPr>
        <w:fldChar w:fldCharType="separate"/>
      </w:r>
      <w:r w:rsidR="00A843CA">
        <w:rPr>
          <w:noProof/>
        </w:rPr>
        <w:t>40</w:t>
      </w:r>
      <w:r>
        <w:rPr>
          <w:noProof/>
        </w:rPr>
        <w:fldChar w:fldCharType="end"/>
      </w:r>
    </w:p>
    <w:p w14:paraId="1FFF285F" w14:textId="7296B468" w:rsidR="0088745B" w:rsidRDefault="0088745B">
      <w:pPr>
        <w:pStyle w:val="TM3"/>
        <w:rPr>
          <w:rFonts w:asciiTheme="minorHAnsi" w:eastAsiaTheme="minorEastAsia" w:hAnsiTheme="minorHAnsi" w:cstheme="minorBidi"/>
          <w:i w:val="0"/>
          <w:noProof/>
          <w:kern w:val="0"/>
          <w:sz w:val="22"/>
          <w:szCs w:val="22"/>
          <w:lang w:eastAsia="ko-KR" w:bidi="ar-SA"/>
        </w:rPr>
      </w:pPr>
      <w:r>
        <w:rPr>
          <w:noProof/>
        </w:rPr>
        <w:t>4.6.2 - Variables d'environnement</w:t>
      </w:r>
      <w:r>
        <w:rPr>
          <w:noProof/>
        </w:rPr>
        <w:tab/>
      </w:r>
      <w:r>
        <w:rPr>
          <w:noProof/>
        </w:rPr>
        <w:fldChar w:fldCharType="begin"/>
      </w:r>
      <w:r>
        <w:rPr>
          <w:noProof/>
        </w:rPr>
        <w:instrText xml:space="preserve"> PAGEREF _Toc40545453 \h </w:instrText>
      </w:r>
      <w:r>
        <w:rPr>
          <w:noProof/>
        </w:rPr>
      </w:r>
      <w:r>
        <w:rPr>
          <w:noProof/>
        </w:rPr>
        <w:fldChar w:fldCharType="separate"/>
      </w:r>
      <w:r w:rsidR="00A843CA">
        <w:rPr>
          <w:noProof/>
        </w:rPr>
        <w:t>40</w:t>
      </w:r>
      <w:r>
        <w:rPr>
          <w:noProof/>
        </w:rPr>
        <w:fldChar w:fldCharType="end"/>
      </w:r>
    </w:p>
    <w:p w14:paraId="1ABC93DD" w14:textId="36B10F56" w:rsidR="0088745B" w:rsidRDefault="0088745B">
      <w:pPr>
        <w:pStyle w:val="TM3"/>
        <w:rPr>
          <w:rFonts w:asciiTheme="minorHAnsi" w:eastAsiaTheme="minorEastAsia" w:hAnsiTheme="minorHAnsi" w:cstheme="minorBidi"/>
          <w:i w:val="0"/>
          <w:noProof/>
          <w:kern w:val="0"/>
          <w:sz w:val="22"/>
          <w:szCs w:val="22"/>
          <w:lang w:eastAsia="ko-KR" w:bidi="ar-SA"/>
        </w:rPr>
      </w:pPr>
      <w:r>
        <w:rPr>
          <w:noProof/>
        </w:rPr>
        <w:t>4.6.3 - Configuration</w:t>
      </w:r>
      <w:r>
        <w:rPr>
          <w:noProof/>
        </w:rPr>
        <w:tab/>
      </w:r>
      <w:r>
        <w:rPr>
          <w:noProof/>
        </w:rPr>
        <w:fldChar w:fldCharType="begin"/>
      </w:r>
      <w:r>
        <w:rPr>
          <w:noProof/>
        </w:rPr>
        <w:instrText xml:space="preserve"> PAGEREF _Toc40545454 \h </w:instrText>
      </w:r>
      <w:r>
        <w:rPr>
          <w:noProof/>
        </w:rPr>
      </w:r>
      <w:r>
        <w:rPr>
          <w:noProof/>
        </w:rPr>
        <w:fldChar w:fldCharType="separate"/>
      </w:r>
      <w:r w:rsidR="00A843CA">
        <w:rPr>
          <w:noProof/>
        </w:rPr>
        <w:t>41</w:t>
      </w:r>
      <w:r>
        <w:rPr>
          <w:noProof/>
        </w:rPr>
        <w:fldChar w:fldCharType="end"/>
      </w:r>
    </w:p>
    <w:p w14:paraId="4F814679" w14:textId="1E841355" w:rsidR="0088745B" w:rsidRDefault="0088745B">
      <w:pPr>
        <w:pStyle w:val="TM3"/>
        <w:rPr>
          <w:rFonts w:asciiTheme="minorHAnsi" w:eastAsiaTheme="minorEastAsia" w:hAnsiTheme="minorHAnsi" w:cstheme="minorBidi"/>
          <w:i w:val="0"/>
          <w:noProof/>
          <w:kern w:val="0"/>
          <w:sz w:val="22"/>
          <w:szCs w:val="22"/>
          <w:lang w:eastAsia="ko-KR" w:bidi="ar-SA"/>
        </w:rPr>
      </w:pPr>
      <w:r>
        <w:rPr>
          <w:noProof/>
        </w:rPr>
        <w:t>4.6.4 - Lancer le microservice</w:t>
      </w:r>
      <w:r>
        <w:rPr>
          <w:noProof/>
        </w:rPr>
        <w:tab/>
      </w:r>
      <w:r>
        <w:rPr>
          <w:noProof/>
        </w:rPr>
        <w:fldChar w:fldCharType="begin"/>
      </w:r>
      <w:r>
        <w:rPr>
          <w:noProof/>
        </w:rPr>
        <w:instrText xml:space="preserve"> PAGEREF _Toc40545455 \h </w:instrText>
      </w:r>
      <w:r>
        <w:rPr>
          <w:noProof/>
        </w:rPr>
      </w:r>
      <w:r>
        <w:rPr>
          <w:noProof/>
        </w:rPr>
        <w:fldChar w:fldCharType="separate"/>
      </w:r>
      <w:r w:rsidR="00A843CA">
        <w:rPr>
          <w:noProof/>
        </w:rPr>
        <w:t>42</w:t>
      </w:r>
      <w:r>
        <w:rPr>
          <w:noProof/>
        </w:rPr>
        <w:fldChar w:fldCharType="end"/>
      </w:r>
    </w:p>
    <w:p w14:paraId="2D796AD9" w14:textId="5E927127" w:rsidR="0088745B" w:rsidRDefault="0088745B">
      <w:pPr>
        <w:pStyle w:val="TM3"/>
        <w:rPr>
          <w:rFonts w:asciiTheme="minorHAnsi" w:eastAsiaTheme="minorEastAsia" w:hAnsiTheme="minorHAnsi" w:cstheme="minorBidi"/>
          <w:i w:val="0"/>
          <w:noProof/>
          <w:kern w:val="0"/>
          <w:sz w:val="22"/>
          <w:szCs w:val="22"/>
          <w:lang w:eastAsia="ko-KR" w:bidi="ar-SA"/>
        </w:rPr>
      </w:pPr>
      <w:r>
        <w:rPr>
          <w:noProof/>
        </w:rPr>
        <w:t>4.6.5 - Vérifications</w:t>
      </w:r>
      <w:r>
        <w:rPr>
          <w:noProof/>
        </w:rPr>
        <w:tab/>
      </w:r>
      <w:r>
        <w:rPr>
          <w:noProof/>
        </w:rPr>
        <w:fldChar w:fldCharType="begin"/>
      </w:r>
      <w:r>
        <w:rPr>
          <w:noProof/>
        </w:rPr>
        <w:instrText xml:space="preserve"> PAGEREF _Toc40545456 \h </w:instrText>
      </w:r>
      <w:r>
        <w:rPr>
          <w:noProof/>
        </w:rPr>
      </w:r>
      <w:r>
        <w:rPr>
          <w:noProof/>
        </w:rPr>
        <w:fldChar w:fldCharType="separate"/>
      </w:r>
      <w:r w:rsidR="00A843CA">
        <w:rPr>
          <w:noProof/>
        </w:rPr>
        <w:t>42</w:t>
      </w:r>
      <w:r>
        <w:rPr>
          <w:noProof/>
        </w:rPr>
        <w:fldChar w:fldCharType="end"/>
      </w:r>
    </w:p>
    <w:p w14:paraId="2604C6F9" w14:textId="65A59625" w:rsidR="0088745B" w:rsidRDefault="0088745B">
      <w:pPr>
        <w:pStyle w:val="TM2"/>
        <w:rPr>
          <w:rFonts w:asciiTheme="minorHAnsi" w:eastAsiaTheme="minorEastAsia" w:hAnsiTheme="minorHAnsi" w:cstheme="minorBidi"/>
          <w:noProof/>
          <w:kern w:val="0"/>
          <w:szCs w:val="22"/>
          <w:lang w:eastAsia="ko-KR" w:bidi="ar-SA"/>
        </w:rPr>
      </w:pPr>
      <w:r>
        <w:rPr>
          <w:noProof/>
        </w:rPr>
        <w:t>4.7 - Déploiement de stock-api</w:t>
      </w:r>
      <w:r>
        <w:rPr>
          <w:noProof/>
        </w:rPr>
        <w:tab/>
      </w:r>
      <w:r>
        <w:rPr>
          <w:noProof/>
        </w:rPr>
        <w:fldChar w:fldCharType="begin"/>
      </w:r>
      <w:r>
        <w:rPr>
          <w:noProof/>
        </w:rPr>
        <w:instrText xml:space="preserve"> PAGEREF _Toc40545457 \h </w:instrText>
      </w:r>
      <w:r>
        <w:rPr>
          <w:noProof/>
        </w:rPr>
      </w:r>
      <w:r>
        <w:rPr>
          <w:noProof/>
        </w:rPr>
        <w:fldChar w:fldCharType="separate"/>
      </w:r>
      <w:r w:rsidR="00A843CA">
        <w:rPr>
          <w:noProof/>
        </w:rPr>
        <w:t>43</w:t>
      </w:r>
      <w:r>
        <w:rPr>
          <w:noProof/>
        </w:rPr>
        <w:fldChar w:fldCharType="end"/>
      </w:r>
    </w:p>
    <w:p w14:paraId="20520484" w14:textId="2836C848" w:rsidR="0088745B" w:rsidRDefault="0088745B">
      <w:pPr>
        <w:pStyle w:val="TM3"/>
        <w:rPr>
          <w:rFonts w:asciiTheme="minorHAnsi" w:eastAsiaTheme="minorEastAsia" w:hAnsiTheme="minorHAnsi" w:cstheme="minorBidi"/>
          <w:i w:val="0"/>
          <w:noProof/>
          <w:kern w:val="0"/>
          <w:sz w:val="22"/>
          <w:szCs w:val="22"/>
          <w:lang w:eastAsia="ko-KR" w:bidi="ar-SA"/>
        </w:rPr>
      </w:pPr>
      <w:r>
        <w:rPr>
          <w:noProof/>
        </w:rPr>
        <w:t>4.7.1 - Récupération de l'archive</w:t>
      </w:r>
      <w:r>
        <w:rPr>
          <w:noProof/>
        </w:rPr>
        <w:tab/>
      </w:r>
      <w:r>
        <w:rPr>
          <w:noProof/>
        </w:rPr>
        <w:fldChar w:fldCharType="begin"/>
      </w:r>
      <w:r>
        <w:rPr>
          <w:noProof/>
        </w:rPr>
        <w:instrText xml:space="preserve"> PAGEREF _Toc40545458 \h </w:instrText>
      </w:r>
      <w:r>
        <w:rPr>
          <w:noProof/>
        </w:rPr>
      </w:r>
      <w:r>
        <w:rPr>
          <w:noProof/>
        </w:rPr>
        <w:fldChar w:fldCharType="separate"/>
      </w:r>
      <w:r w:rsidR="00A843CA">
        <w:rPr>
          <w:noProof/>
        </w:rPr>
        <w:t>43</w:t>
      </w:r>
      <w:r>
        <w:rPr>
          <w:noProof/>
        </w:rPr>
        <w:fldChar w:fldCharType="end"/>
      </w:r>
    </w:p>
    <w:p w14:paraId="05840F6D" w14:textId="2F9DFEB8" w:rsidR="0088745B" w:rsidRDefault="0088745B">
      <w:pPr>
        <w:pStyle w:val="TM3"/>
        <w:rPr>
          <w:rFonts w:asciiTheme="minorHAnsi" w:eastAsiaTheme="minorEastAsia" w:hAnsiTheme="minorHAnsi" w:cstheme="minorBidi"/>
          <w:i w:val="0"/>
          <w:noProof/>
          <w:kern w:val="0"/>
          <w:sz w:val="22"/>
          <w:szCs w:val="22"/>
          <w:lang w:eastAsia="ko-KR" w:bidi="ar-SA"/>
        </w:rPr>
      </w:pPr>
      <w:r>
        <w:rPr>
          <w:noProof/>
        </w:rPr>
        <w:t>4.7.2 - Variables d'environnement</w:t>
      </w:r>
      <w:r>
        <w:rPr>
          <w:noProof/>
        </w:rPr>
        <w:tab/>
      </w:r>
      <w:r>
        <w:rPr>
          <w:noProof/>
        </w:rPr>
        <w:fldChar w:fldCharType="begin"/>
      </w:r>
      <w:r>
        <w:rPr>
          <w:noProof/>
        </w:rPr>
        <w:instrText xml:space="preserve"> PAGEREF _Toc40545459 \h </w:instrText>
      </w:r>
      <w:r>
        <w:rPr>
          <w:noProof/>
        </w:rPr>
      </w:r>
      <w:r>
        <w:rPr>
          <w:noProof/>
        </w:rPr>
        <w:fldChar w:fldCharType="separate"/>
      </w:r>
      <w:r w:rsidR="00A843CA">
        <w:rPr>
          <w:noProof/>
        </w:rPr>
        <w:t>43</w:t>
      </w:r>
      <w:r>
        <w:rPr>
          <w:noProof/>
        </w:rPr>
        <w:fldChar w:fldCharType="end"/>
      </w:r>
    </w:p>
    <w:p w14:paraId="36508969" w14:textId="7F2C3AE0" w:rsidR="0088745B" w:rsidRDefault="0088745B">
      <w:pPr>
        <w:pStyle w:val="TM3"/>
        <w:rPr>
          <w:rFonts w:asciiTheme="minorHAnsi" w:eastAsiaTheme="minorEastAsia" w:hAnsiTheme="minorHAnsi" w:cstheme="minorBidi"/>
          <w:i w:val="0"/>
          <w:noProof/>
          <w:kern w:val="0"/>
          <w:sz w:val="22"/>
          <w:szCs w:val="22"/>
          <w:lang w:eastAsia="ko-KR" w:bidi="ar-SA"/>
        </w:rPr>
      </w:pPr>
      <w:r>
        <w:rPr>
          <w:noProof/>
        </w:rPr>
        <w:t>4.7.3 - Configuration</w:t>
      </w:r>
      <w:r>
        <w:rPr>
          <w:noProof/>
        </w:rPr>
        <w:tab/>
      </w:r>
      <w:r>
        <w:rPr>
          <w:noProof/>
        </w:rPr>
        <w:fldChar w:fldCharType="begin"/>
      </w:r>
      <w:r>
        <w:rPr>
          <w:noProof/>
        </w:rPr>
        <w:instrText xml:space="preserve"> PAGEREF _Toc40545460 \h </w:instrText>
      </w:r>
      <w:r>
        <w:rPr>
          <w:noProof/>
        </w:rPr>
      </w:r>
      <w:r>
        <w:rPr>
          <w:noProof/>
        </w:rPr>
        <w:fldChar w:fldCharType="separate"/>
      </w:r>
      <w:r w:rsidR="00A843CA">
        <w:rPr>
          <w:noProof/>
        </w:rPr>
        <w:t>44</w:t>
      </w:r>
      <w:r>
        <w:rPr>
          <w:noProof/>
        </w:rPr>
        <w:fldChar w:fldCharType="end"/>
      </w:r>
    </w:p>
    <w:p w14:paraId="4AB45F8E" w14:textId="2C8C462A" w:rsidR="0088745B" w:rsidRDefault="0088745B">
      <w:pPr>
        <w:pStyle w:val="TM3"/>
        <w:rPr>
          <w:rFonts w:asciiTheme="minorHAnsi" w:eastAsiaTheme="minorEastAsia" w:hAnsiTheme="minorHAnsi" w:cstheme="minorBidi"/>
          <w:i w:val="0"/>
          <w:noProof/>
          <w:kern w:val="0"/>
          <w:sz w:val="22"/>
          <w:szCs w:val="22"/>
          <w:lang w:eastAsia="ko-KR" w:bidi="ar-SA"/>
        </w:rPr>
      </w:pPr>
      <w:r>
        <w:rPr>
          <w:noProof/>
        </w:rPr>
        <w:t>4.7.4 - Lancer le microservice</w:t>
      </w:r>
      <w:r>
        <w:rPr>
          <w:noProof/>
        </w:rPr>
        <w:tab/>
      </w:r>
      <w:r>
        <w:rPr>
          <w:noProof/>
        </w:rPr>
        <w:fldChar w:fldCharType="begin"/>
      </w:r>
      <w:r>
        <w:rPr>
          <w:noProof/>
        </w:rPr>
        <w:instrText xml:space="preserve"> PAGEREF _Toc40545461 \h </w:instrText>
      </w:r>
      <w:r>
        <w:rPr>
          <w:noProof/>
        </w:rPr>
      </w:r>
      <w:r>
        <w:rPr>
          <w:noProof/>
        </w:rPr>
        <w:fldChar w:fldCharType="separate"/>
      </w:r>
      <w:r w:rsidR="00A843CA">
        <w:rPr>
          <w:noProof/>
        </w:rPr>
        <w:t>45</w:t>
      </w:r>
      <w:r>
        <w:rPr>
          <w:noProof/>
        </w:rPr>
        <w:fldChar w:fldCharType="end"/>
      </w:r>
    </w:p>
    <w:p w14:paraId="04C29F55" w14:textId="0AA7AB07" w:rsidR="0088745B" w:rsidRDefault="0088745B">
      <w:pPr>
        <w:pStyle w:val="TM3"/>
        <w:rPr>
          <w:rFonts w:asciiTheme="minorHAnsi" w:eastAsiaTheme="minorEastAsia" w:hAnsiTheme="minorHAnsi" w:cstheme="minorBidi"/>
          <w:i w:val="0"/>
          <w:noProof/>
          <w:kern w:val="0"/>
          <w:sz w:val="22"/>
          <w:szCs w:val="22"/>
          <w:lang w:eastAsia="ko-KR" w:bidi="ar-SA"/>
        </w:rPr>
      </w:pPr>
      <w:r>
        <w:rPr>
          <w:noProof/>
        </w:rPr>
        <w:t>4.7.5 - Vérifications</w:t>
      </w:r>
      <w:r>
        <w:rPr>
          <w:noProof/>
        </w:rPr>
        <w:tab/>
      </w:r>
      <w:r>
        <w:rPr>
          <w:noProof/>
        </w:rPr>
        <w:fldChar w:fldCharType="begin"/>
      </w:r>
      <w:r>
        <w:rPr>
          <w:noProof/>
        </w:rPr>
        <w:instrText xml:space="preserve"> PAGEREF _Toc40545462 \h </w:instrText>
      </w:r>
      <w:r>
        <w:rPr>
          <w:noProof/>
        </w:rPr>
      </w:r>
      <w:r>
        <w:rPr>
          <w:noProof/>
        </w:rPr>
        <w:fldChar w:fldCharType="separate"/>
      </w:r>
      <w:r w:rsidR="00A843CA">
        <w:rPr>
          <w:noProof/>
        </w:rPr>
        <w:t>45</w:t>
      </w:r>
      <w:r>
        <w:rPr>
          <w:noProof/>
        </w:rPr>
        <w:fldChar w:fldCharType="end"/>
      </w:r>
    </w:p>
    <w:p w14:paraId="39674410" w14:textId="3567F4E1" w:rsidR="0088745B" w:rsidRDefault="0088745B">
      <w:pPr>
        <w:pStyle w:val="TM2"/>
        <w:rPr>
          <w:rFonts w:asciiTheme="minorHAnsi" w:eastAsiaTheme="minorEastAsia" w:hAnsiTheme="minorHAnsi" w:cstheme="minorBidi"/>
          <w:noProof/>
          <w:kern w:val="0"/>
          <w:szCs w:val="22"/>
          <w:lang w:eastAsia="ko-KR" w:bidi="ar-SA"/>
        </w:rPr>
      </w:pPr>
      <w:r>
        <w:rPr>
          <w:noProof/>
        </w:rPr>
        <w:t>4.8 - Déploiement des fichiers statiques</w:t>
      </w:r>
      <w:r>
        <w:rPr>
          <w:noProof/>
        </w:rPr>
        <w:tab/>
      </w:r>
      <w:r>
        <w:rPr>
          <w:noProof/>
        </w:rPr>
        <w:fldChar w:fldCharType="begin"/>
      </w:r>
      <w:r>
        <w:rPr>
          <w:noProof/>
        </w:rPr>
        <w:instrText xml:space="preserve"> PAGEREF _Toc40545463 \h </w:instrText>
      </w:r>
      <w:r>
        <w:rPr>
          <w:noProof/>
        </w:rPr>
      </w:r>
      <w:r>
        <w:rPr>
          <w:noProof/>
        </w:rPr>
        <w:fldChar w:fldCharType="separate"/>
      </w:r>
      <w:r w:rsidR="00A843CA">
        <w:rPr>
          <w:noProof/>
        </w:rPr>
        <w:t>46</w:t>
      </w:r>
      <w:r>
        <w:rPr>
          <w:noProof/>
        </w:rPr>
        <w:fldChar w:fldCharType="end"/>
      </w:r>
    </w:p>
    <w:p w14:paraId="49AAFEE4" w14:textId="1A5F8E18" w:rsidR="0088745B" w:rsidRDefault="0088745B">
      <w:pPr>
        <w:pStyle w:val="TM3"/>
        <w:rPr>
          <w:rFonts w:asciiTheme="minorHAnsi" w:eastAsiaTheme="minorEastAsia" w:hAnsiTheme="minorHAnsi" w:cstheme="minorBidi"/>
          <w:i w:val="0"/>
          <w:noProof/>
          <w:kern w:val="0"/>
          <w:sz w:val="22"/>
          <w:szCs w:val="22"/>
          <w:lang w:eastAsia="ko-KR" w:bidi="ar-SA"/>
        </w:rPr>
      </w:pPr>
      <w:r>
        <w:rPr>
          <w:noProof/>
        </w:rPr>
        <w:t>4.8.1 - Récupération de l'archive</w:t>
      </w:r>
      <w:r>
        <w:rPr>
          <w:noProof/>
        </w:rPr>
        <w:tab/>
      </w:r>
      <w:r>
        <w:rPr>
          <w:noProof/>
        </w:rPr>
        <w:fldChar w:fldCharType="begin"/>
      </w:r>
      <w:r>
        <w:rPr>
          <w:noProof/>
        </w:rPr>
        <w:instrText xml:space="preserve"> PAGEREF _Toc40545464 \h </w:instrText>
      </w:r>
      <w:r>
        <w:rPr>
          <w:noProof/>
        </w:rPr>
      </w:r>
      <w:r>
        <w:rPr>
          <w:noProof/>
        </w:rPr>
        <w:fldChar w:fldCharType="separate"/>
      </w:r>
      <w:r w:rsidR="00A843CA">
        <w:rPr>
          <w:noProof/>
        </w:rPr>
        <w:t>46</w:t>
      </w:r>
      <w:r>
        <w:rPr>
          <w:noProof/>
        </w:rPr>
        <w:fldChar w:fldCharType="end"/>
      </w:r>
    </w:p>
    <w:p w14:paraId="40014BF1" w14:textId="0DA02FCA" w:rsidR="0088745B" w:rsidRDefault="0088745B">
      <w:pPr>
        <w:pStyle w:val="TM3"/>
        <w:rPr>
          <w:rFonts w:asciiTheme="minorHAnsi" w:eastAsiaTheme="minorEastAsia" w:hAnsiTheme="minorHAnsi" w:cstheme="minorBidi"/>
          <w:i w:val="0"/>
          <w:noProof/>
          <w:kern w:val="0"/>
          <w:sz w:val="22"/>
          <w:szCs w:val="22"/>
          <w:lang w:eastAsia="ko-KR" w:bidi="ar-SA"/>
        </w:rPr>
      </w:pPr>
      <w:r>
        <w:rPr>
          <w:noProof/>
        </w:rPr>
        <w:t>4.8.2 - Vérifications</w:t>
      </w:r>
      <w:r>
        <w:rPr>
          <w:noProof/>
        </w:rPr>
        <w:tab/>
      </w:r>
      <w:r>
        <w:rPr>
          <w:noProof/>
        </w:rPr>
        <w:fldChar w:fldCharType="begin"/>
      </w:r>
      <w:r>
        <w:rPr>
          <w:noProof/>
        </w:rPr>
        <w:instrText xml:space="preserve"> PAGEREF _Toc40545465 \h </w:instrText>
      </w:r>
      <w:r>
        <w:rPr>
          <w:noProof/>
        </w:rPr>
      </w:r>
      <w:r>
        <w:rPr>
          <w:noProof/>
        </w:rPr>
        <w:fldChar w:fldCharType="separate"/>
      </w:r>
      <w:r w:rsidR="00A843CA">
        <w:rPr>
          <w:noProof/>
        </w:rPr>
        <w:t>47</w:t>
      </w:r>
      <w:r>
        <w:rPr>
          <w:noProof/>
        </w:rPr>
        <w:fldChar w:fldCharType="end"/>
      </w:r>
    </w:p>
    <w:p w14:paraId="0CCB3199" w14:textId="60AA4D3F" w:rsidR="0088745B" w:rsidRDefault="0088745B">
      <w:pPr>
        <w:pStyle w:val="TM2"/>
        <w:rPr>
          <w:rFonts w:asciiTheme="minorHAnsi" w:eastAsiaTheme="minorEastAsia" w:hAnsiTheme="minorHAnsi" w:cstheme="minorBidi"/>
          <w:noProof/>
          <w:kern w:val="0"/>
          <w:szCs w:val="22"/>
          <w:lang w:eastAsia="ko-KR" w:bidi="ar-SA"/>
        </w:rPr>
      </w:pPr>
      <w:r>
        <w:rPr>
          <w:noProof/>
        </w:rPr>
        <w:t>4.9 - Déploiement de web-api</w:t>
      </w:r>
      <w:r>
        <w:rPr>
          <w:noProof/>
        </w:rPr>
        <w:tab/>
      </w:r>
      <w:r>
        <w:rPr>
          <w:noProof/>
        </w:rPr>
        <w:fldChar w:fldCharType="begin"/>
      </w:r>
      <w:r>
        <w:rPr>
          <w:noProof/>
        </w:rPr>
        <w:instrText xml:space="preserve"> PAGEREF _Toc40545466 \h </w:instrText>
      </w:r>
      <w:r>
        <w:rPr>
          <w:noProof/>
        </w:rPr>
      </w:r>
      <w:r>
        <w:rPr>
          <w:noProof/>
        </w:rPr>
        <w:fldChar w:fldCharType="separate"/>
      </w:r>
      <w:r w:rsidR="00A843CA">
        <w:rPr>
          <w:noProof/>
        </w:rPr>
        <w:t>48</w:t>
      </w:r>
      <w:r>
        <w:rPr>
          <w:noProof/>
        </w:rPr>
        <w:fldChar w:fldCharType="end"/>
      </w:r>
    </w:p>
    <w:p w14:paraId="6A3A7446" w14:textId="59B80F99" w:rsidR="0088745B" w:rsidRDefault="0088745B">
      <w:pPr>
        <w:pStyle w:val="TM3"/>
        <w:rPr>
          <w:rFonts w:asciiTheme="minorHAnsi" w:eastAsiaTheme="minorEastAsia" w:hAnsiTheme="minorHAnsi" w:cstheme="minorBidi"/>
          <w:i w:val="0"/>
          <w:noProof/>
          <w:kern w:val="0"/>
          <w:sz w:val="22"/>
          <w:szCs w:val="22"/>
          <w:lang w:eastAsia="ko-KR" w:bidi="ar-SA"/>
        </w:rPr>
      </w:pPr>
      <w:r>
        <w:rPr>
          <w:noProof/>
        </w:rPr>
        <w:t>4.9.1 - Récupération de l'archive</w:t>
      </w:r>
      <w:r>
        <w:rPr>
          <w:noProof/>
        </w:rPr>
        <w:tab/>
      </w:r>
      <w:r>
        <w:rPr>
          <w:noProof/>
        </w:rPr>
        <w:fldChar w:fldCharType="begin"/>
      </w:r>
      <w:r>
        <w:rPr>
          <w:noProof/>
        </w:rPr>
        <w:instrText xml:space="preserve"> PAGEREF _Toc40545467 \h </w:instrText>
      </w:r>
      <w:r>
        <w:rPr>
          <w:noProof/>
        </w:rPr>
      </w:r>
      <w:r>
        <w:rPr>
          <w:noProof/>
        </w:rPr>
        <w:fldChar w:fldCharType="separate"/>
      </w:r>
      <w:r w:rsidR="00A843CA">
        <w:rPr>
          <w:noProof/>
        </w:rPr>
        <w:t>48</w:t>
      </w:r>
      <w:r>
        <w:rPr>
          <w:noProof/>
        </w:rPr>
        <w:fldChar w:fldCharType="end"/>
      </w:r>
    </w:p>
    <w:p w14:paraId="5F8B9C63" w14:textId="4BE1256E" w:rsidR="0088745B" w:rsidRDefault="0088745B">
      <w:pPr>
        <w:pStyle w:val="TM3"/>
        <w:rPr>
          <w:rFonts w:asciiTheme="minorHAnsi" w:eastAsiaTheme="minorEastAsia" w:hAnsiTheme="minorHAnsi" w:cstheme="minorBidi"/>
          <w:i w:val="0"/>
          <w:noProof/>
          <w:kern w:val="0"/>
          <w:sz w:val="22"/>
          <w:szCs w:val="22"/>
          <w:lang w:eastAsia="ko-KR" w:bidi="ar-SA"/>
        </w:rPr>
      </w:pPr>
      <w:r>
        <w:rPr>
          <w:noProof/>
        </w:rPr>
        <w:t>4.9.2 - Variables d'environnement</w:t>
      </w:r>
      <w:r>
        <w:rPr>
          <w:noProof/>
        </w:rPr>
        <w:tab/>
      </w:r>
      <w:r>
        <w:rPr>
          <w:noProof/>
        </w:rPr>
        <w:fldChar w:fldCharType="begin"/>
      </w:r>
      <w:r>
        <w:rPr>
          <w:noProof/>
        </w:rPr>
        <w:instrText xml:space="preserve"> PAGEREF _Toc40545468 \h </w:instrText>
      </w:r>
      <w:r>
        <w:rPr>
          <w:noProof/>
        </w:rPr>
      </w:r>
      <w:r>
        <w:rPr>
          <w:noProof/>
        </w:rPr>
        <w:fldChar w:fldCharType="separate"/>
      </w:r>
      <w:r w:rsidR="00A843CA">
        <w:rPr>
          <w:noProof/>
        </w:rPr>
        <w:t>48</w:t>
      </w:r>
      <w:r>
        <w:rPr>
          <w:noProof/>
        </w:rPr>
        <w:fldChar w:fldCharType="end"/>
      </w:r>
    </w:p>
    <w:p w14:paraId="09FB5E94" w14:textId="3843243B" w:rsidR="0088745B" w:rsidRDefault="0088745B">
      <w:pPr>
        <w:pStyle w:val="TM3"/>
        <w:rPr>
          <w:rFonts w:asciiTheme="minorHAnsi" w:eastAsiaTheme="minorEastAsia" w:hAnsiTheme="minorHAnsi" w:cstheme="minorBidi"/>
          <w:i w:val="0"/>
          <w:noProof/>
          <w:kern w:val="0"/>
          <w:sz w:val="22"/>
          <w:szCs w:val="22"/>
          <w:lang w:eastAsia="ko-KR" w:bidi="ar-SA"/>
        </w:rPr>
      </w:pPr>
      <w:r>
        <w:rPr>
          <w:noProof/>
        </w:rPr>
        <w:t>4.9.3 - Configuration</w:t>
      </w:r>
      <w:r>
        <w:rPr>
          <w:noProof/>
        </w:rPr>
        <w:tab/>
      </w:r>
      <w:r>
        <w:rPr>
          <w:noProof/>
        </w:rPr>
        <w:fldChar w:fldCharType="begin"/>
      </w:r>
      <w:r>
        <w:rPr>
          <w:noProof/>
        </w:rPr>
        <w:instrText xml:space="preserve"> PAGEREF _Toc40545469 \h </w:instrText>
      </w:r>
      <w:r>
        <w:rPr>
          <w:noProof/>
        </w:rPr>
      </w:r>
      <w:r>
        <w:rPr>
          <w:noProof/>
        </w:rPr>
        <w:fldChar w:fldCharType="separate"/>
      </w:r>
      <w:r w:rsidR="00A843CA">
        <w:rPr>
          <w:noProof/>
        </w:rPr>
        <w:t>49</w:t>
      </w:r>
      <w:r>
        <w:rPr>
          <w:noProof/>
        </w:rPr>
        <w:fldChar w:fldCharType="end"/>
      </w:r>
    </w:p>
    <w:p w14:paraId="0B681ABA" w14:textId="415984D5" w:rsidR="0088745B" w:rsidRDefault="0088745B">
      <w:pPr>
        <w:pStyle w:val="TM3"/>
        <w:rPr>
          <w:rFonts w:asciiTheme="minorHAnsi" w:eastAsiaTheme="minorEastAsia" w:hAnsiTheme="minorHAnsi" w:cstheme="minorBidi"/>
          <w:i w:val="0"/>
          <w:noProof/>
          <w:kern w:val="0"/>
          <w:sz w:val="22"/>
          <w:szCs w:val="22"/>
          <w:lang w:eastAsia="ko-KR" w:bidi="ar-SA"/>
        </w:rPr>
      </w:pPr>
      <w:r>
        <w:rPr>
          <w:noProof/>
        </w:rPr>
        <w:t>4.9.4 - Lancer le microservice</w:t>
      </w:r>
      <w:r>
        <w:rPr>
          <w:noProof/>
        </w:rPr>
        <w:tab/>
      </w:r>
      <w:r>
        <w:rPr>
          <w:noProof/>
        </w:rPr>
        <w:fldChar w:fldCharType="begin"/>
      </w:r>
      <w:r>
        <w:rPr>
          <w:noProof/>
        </w:rPr>
        <w:instrText xml:space="preserve"> PAGEREF _Toc40545470 \h </w:instrText>
      </w:r>
      <w:r>
        <w:rPr>
          <w:noProof/>
        </w:rPr>
      </w:r>
      <w:r>
        <w:rPr>
          <w:noProof/>
        </w:rPr>
        <w:fldChar w:fldCharType="separate"/>
      </w:r>
      <w:r w:rsidR="00A843CA">
        <w:rPr>
          <w:noProof/>
        </w:rPr>
        <w:t>50</w:t>
      </w:r>
      <w:r>
        <w:rPr>
          <w:noProof/>
        </w:rPr>
        <w:fldChar w:fldCharType="end"/>
      </w:r>
    </w:p>
    <w:p w14:paraId="33D60592" w14:textId="7E6DE362" w:rsidR="0088745B" w:rsidRDefault="0088745B">
      <w:pPr>
        <w:pStyle w:val="TM3"/>
        <w:rPr>
          <w:rFonts w:asciiTheme="minorHAnsi" w:eastAsiaTheme="minorEastAsia" w:hAnsiTheme="minorHAnsi" w:cstheme="minorBidi"/>
          <w:i w:val="0"/>
          <w:noProof/>
          <w:kern w:val="0"/>
          <w:sz w:val="22"/>
          <w:szCs w:val="22"/>
          <w:lang w:eastAsia="ko-KR" w:bidi="ar-SA"/>
        </w:rPr>
      </w:pPr>
      <w:r>
        <w:rPr>
          <w:noProof/>
        </w:rPr>
        <w:t>4.9.5 - Vérifications</w:t>
      </w:r>
      <w:r>
        <w:rPr>
          <w:noProof/>
        </w:rPr>
        <w:tab/>
      </w:r>
      <w:r>
        <w:rPr>
          <w:noProof/>
        </w:rPr>
        <w:fldChar w:fldCharType="begin"/>
      </w:r>
      <w:r>
        <w:rPr>
          <w:noProof/>
        </w:rPr>
        <w:instrText xml:space="preserve"> PAGEREF _Toc40545471 \h </w:instrText>
      </w:r>
      <w:r>
        <w:rPr>
          <w:noProof/>
        </w:rPr>
      </w:r>
      <w:r>
        <w:rPr>
          <w:noProof/>
        </w:rPr>
        <w:fldChar w:fldCharType="separate"/>
      </w:r>
      <w:r w:rsidR="00A843CA">
        <w:rPr>
          <w:noProof/>
        </w:rPr>
        <w:t>50</w:t>
      </w:r>
      <w:r>
        <w:rPr>
          <w:noProof/>
        </w:rPr>
        <w:fldChar w:fldCharType="end"/>
      </w:r>
    </w:p>
    <w:p w14:paraId="34A08E20" w14:textId="4F01C1F7" w:rsidR="0088745B" w:rsidRDefault="0088745B">
      <w:pPr>
        <w:pStyle w:val="TM2"/>
        <w:rPr>
          <w:rFonts w:asciiTheme="minorHAnsi" w:eastAsiaTheme="minorEastAsia" w:hAnsiTheme="minorHAnsi" w:cstheme="minorBidi"/>
          <w:noProof/>
          <w:kern w:val="0"/>
          <w:szCs w:val="22"/>
          <w:lang w:eastAsia="ko-KR" w:bidi="ar-SA"/>
        </w:rPr>
      </w:pPr>
      <w:r>
        <w:rPr>
          <w:noProof/>
        </w:rPr>
        <w:t>4.10 - Déploiement de production-api</w:t>
      </w:r>
      <w:r>
        <w:rPr>
          <w:noProof/>
        </w:rPr>
        <w:tab/>
      </w:r>
      <w:r>
        <w:rPr>
          <w:noProof/>
        </w:rPr>
        <w:fldChar w:fldCharType="begin"/>
      </w:r>
      <w:r>
        <w:rPr>
          <w:noProof/>
        </w:rPr>
        <w:instrText xml:space="preserve"> PAGEREF _Toc40545472 \h </w:instrText>
      </w:r>
      <w:r>
        <w:rPr>
          <w:noProof/>
        </w:rPr>
      </w:r>
      <w:r>
        <w:rPr>
          <w:noProof/>
        </w:rPr>
        <w:fldChar w:fldCharType="separate"/>
      </w:r>
      <w:r w:rsidR="00A843CA">
        <w:rPr>
          <w:noProof/>
        </w:rPr>
        <w:t>51</w:t>
      </w:r>
      <w:r>
        <w:rPr>
          <w:noProof/>
        </w:rPr>
        <w:fldChar w:fldCharType="end"/>
      </w:r>
    </w:p>
    <w:p w14:paraId="0E794489" w14:textId="34113A0D" w:rsidR="0088745B" w:rsidRDefault="0088745B">
      <w:pPr>
        <w:pStyle w:val="TM3"/>
        <w:rPr>
          <w:rFonts w:asciiTheme="minorHAnsi" w:eastAsiaTheme="minorEastAsia" w:hAnsiTheme="minorHAnsi" w:cstheme="minorBidi"/>
          <w:i w:val="0"/>
          <w:noProof/>
          <w:kern w:val="0"/>
          <w:sz w:val="22"/>
          <w:szCs w:val="22"/>
          <w:lang w:eastAsia="ko-KR" w:bidi="ar-SA"/>
        </w:rPr>
      </w:pPr>
      <w:r>
        <w:rPr>
          <w:noProof/>
        </w:rPr>
        <w:t>4.10.1 - Récupéreration de l'archive</w:t>
      </w:r>
      <w:r>
        <w:rPr>
          <w:noProof/>
        </w:rPr>
        <w:tab/>
      </w:r>
      <w:r>
        <w:rPr>
          <w:noProof/>
        </w:rPr>
        <w:fldChar w:fldCharType="begin"/>
      </w:r>
      <w:r>
        <w:rPr>
          <w:noProof/>
        </w:rPr>
        <w:instrText xml:space="preserve"> PAGEREF _Toc40545473 \h </w:instrText>
      </w:r>
      <w:r>
        <w:rPr>
          <w:noProof/>
        </w:rPr>
      </w:r>
      <w:r>
        <w:rPr>
          <w:noProof/>
        </w:rPr>
        <w:fldChar w:fldCharType="separate"/>
      </w:r>
      <w:r w:rsidR="00A843CA">
        <w:rPr>
          <w:noProof/>
        </w:rPr>
        <w:t>51</w:t>
      </w:r>
      <w:r>
        <w:rPr>
          <w:noProof/>
        </w:rPr>
        <w:fldChar w:fldCharType="end"/>
      </w:r>
    </w:p>
    <w:p w14:paraId="5D46E641" w14:textId="7F7C7EFE" w:rsidR="0088745B" w:rsidRDefault="0088745B">
      <w:pPr>
        <w:pStyle w:val="TM3"/>
        <w:rPr>
          <w:rFonts w:asciiTheme="minorHAnsi" w:eastAsiaTheme="minorEastAsia" w:hAnsiTheme="minorHAnsi" w:cstheme="minorBidi"/>
          <w:i w:val="0"/>
          <w:noProof/>
          <w:kern w:val="0"/>
          <w:sz w:val="22"/>
          <w:szCs w:val="22"/>
          <w:lang w:eastAsia="ko-KR" w:bidi="ar-SA"/>
        </w:rPr>
      </w:pPr>
      <w:r>
        <w:rPr>
          <w:noProof/>
        </w:rPr>
        <w:t>4.10.2 - Variables d'environnement</w:t>
      </w:r>
      <w:r>
        <w:rPr>
          <w:noProof/>
        </w:rPr>
        <w:tab/>
      </w:r>
      <w:r>
        <w:rPr>
          <w:noProof/>
        </w:rPr>
        <w:fldChar w:fldCharType="begin"/>
      </w:r>
      <w:r>
        <w:rPr>
          <w:noProof/>
        </w:rPr>
        <w:instrText xml:space="preserve"> PAGEREF _Toc40545474 \h </w:instrText>
      </w:r>
      <w:r>
        <w:rPr>
          <w:noProof/>
        </w:rPr>
      </w:r>
      <w:r>
        <w:rPr>
          <w:noProof/>
        </w:rPr>
        <w:fldChar w:fldCharType="separate"/>
      </w:r>
      <w:r w:rsidR="00A843CA">
        <w:rPr>
          <w:noProof/>
        </w:rPr>
        <w:t>51</w:t>
      </w:r>
      <w:r>
        <w:rPr>
          <w:noProof/>
        </w:rPr>
        <w:fldChar w:fldCharType="end"/>
      </w:r>
    </w:p>
    <w:p w14:paraId="03FC2515" w14:textId="138C06C2" w:rsidR="0088745B" w:rsidRDefault="0088745B">
      <w:pPr>
        <w:pStyle w:val="TM3"/>
        <w:rPr>
          <w:rFonts w:asciiTheme="minorHAnsi" w:eastAsiaTheme="minorEastAsia" w:hAnsiTheme="minorHAnsi" w:cstheme="minorBidi"/>
          <w:i w:val="0"/>
          <w:noProof/>
          <w:kern w:val="0"/>
          <w:sz w:val="22"/>
          <w:szCs w:val="22"/>
          <w:lang w:eastAsia="ko-KR" w:bidi="ar-SA"/>
        </w:rPr>
      </w:pPr>
      <w:r>
        <w:rPr>
          <w:noProof/>
        </w:rPr>
        <w:t>4.10.3 - Configuration</w:t>
      </w:r>
      <w:r>
        <w:rPr>
          <w:noProof/>
        </w:rPr>
        <w:tab/>
      </w:r>
      <w:r>
        <w:rPr>
          <w:noProof/>
        </w:rPr>
        <w:fldChar w:fldCharType="begin"/>
      </w:r>
      <w:r>
        <w:rPr>
          <w:noProof/>
        </w:rPr>
        <w:instrText xml:space="preserve"> PAGEREF _Toc40545475 \h </w:instrText>
      </w:r>
      <w:r>
        <w:rPr>
          <w:noProof/>
        </w:rPr>
      </w:r>
      <w:r>
        <w:rPr>
          <w:noProof/>
        </w:rPr>
        <w:fldChar w:fldCharType="separate"/>
      </w:r>
      <w:r w:rsidR="00A843CA">
        <w:rPr>
          <w:noProof/>
        </w:rPr>
        <w:t>52</w:t>
      </w:r>
      <w:r>
        <w:rPr>
          <w:noProof/>
        </w:rPr>
        <w:fldChar w:fldCharType="end"/>
      </w:r>
    </w:p>
    <w:p w14:paraId="7B274575" w14:textId="62CC28DA" w:rsidR="0088745B" w:rsidRDefault="0088745B">
      <w:pPr>
        <w:pStyle w:val="TM3"/>
        <w:rPr>
          <w:rFonts w:asciiTheme="minorHAnsi" w:eastAsiaTheme="minorEastAsia" w:hAnsiTheme="minorHAnsi" w:cstheme="minorBidi"/>
          <w:i w:val="0"/>
          <w:noProof/>
          <w:kern w:val="0"/>
          <w:sz w:val="22"/>
          <w:szCs w:val="22"/>
          <w:lang w:eastAsia="ko-KR" w:bidi="ar-SA"/>
        </w:rPr>
      </w:pPr>
      <w:r>
        <w:rPr>
          <w:noProof/>
        </w:rPr>
        <w:t>4.10.4 - Lancer le microservice</w:t>
      </w:r>
      <w:r>
        <w:rPr>
          <w:noProof/>
        </w:rPr>
        <w:tab/>
      </w:r>
      <w:r>
        <w:rPr>
          <w:noProof/>
        </w:rPr>
        <w:fldChar w:fldCharType="begin"/>
      </w:r>
      <w:r>
        <w:rPr>
          <w:noProof/>
        </w:rPr>
        <w:instrText xml:space="preserve"> PAGEREF _Toc40545476 \h </w:instrText>
      </w:r>
      <w:r>
        <w:rPr>
          <w:noProof/>
        </w:rPr>
      </w:r>
      <w:r>
        <w:rPr>
          <w:noProof/>
        </w:rPr>
        <w:fldChar w:fldCharType="separate"/>
      </w:r>
      <w:r w:rsidR="00A843CA">
        <w:rPr>
          <w:noProof/>
        </w:rPr>
        <w:t>53</w:t>
      </w:r>
      <w:r>
        <w:rPr>
          <w:noProof/>
        </w:rPr>
        <w:fldChar w:fldCharType="end"/>
      </w:r>
    </w:p>
    <w:p w14:paraId="2CA08780" w14:textId="60512221" w:rsidR="0088745B" w:rsidRDefault="0088745B">
      <w:pPr>
        <w:pStyle w:val="TM3"/>
        <w:rPr>
          <w:rFonts w:asciiTheme="minorHAnsi" w:eastAsiaTheme="minorEastAsia" w:hAnsiTheme="minorHAnsi" w:cstheme="minorBidi"/>
          <w:i w:val="0"/>
          <w:noProof/>
          <w:kern w:val="0"/>
          <w:sz w:val="22"/>
          <w:szCs w:val="22"/>
          <w:lang w:eastAsia="ko-KR" w:bidi="ar-SA"/>
        </w:rPr>
      </w:pPr>
      <w:r>
        <w:rPr>
          <w:noProof/>
        </w:rPr>
        <w:t>4.10.5 - Vérifications</w:t>
      </w:r>
      <w:r>
        <w:rPr>
          <w:noProof/>
        </w:rPr>
        <w:tab/>
      </w:r>
      <w:r>
        <w:rPr>
          <w:noProof/>
        </w:rPr>
        <w:fldChar w:fldCharType="begin"/>
      </w:r>
      <w:r>
        <w:rPr>
          <w:noProof/>
        </w:rPr>
        <w:instrText xml:space="preserve"> PAGEREF _Toc40545477 \h </w:instrText>
      </w:r>
      <w:r>
        <w:rPr>
          <w:noProof/>
        </w:rPr>
      </w:r>
      <w:r>
        <w:rPr>
          <w:noProof/>
        </w:rPr>
        <w:fldChar w:fldCharType="separate"/>
      </w:r>
      <w:r w:rsidR="00A843CA">
        <w:rPr>
          <w:noProof/>
        </w:rPr>
        <w:t>53</w:t>
      </w:r>
      <w:r>
        <w:rPr>
          <w:noProof/>
        </w:rPr>
        <w:fldChar w:fldCharType="end"/>
      </w:r>
    </w:p>
    <w:p w14:paraId="257B05DB" w14:textId="7B5BE79D" w:rsidR="0088745B" w:rsidRDefault="0088745B">
      <w:pPr>
        <w:pStyle w:val="TM2"/>
        <w:rPr>
          <w:rFonts w:asciiTheme="minorHAnsi" w:eastAsiaTheme="minorEastAsia" w:hAnsiTheme="minorHAnsi" w:cstheme="minorBidi"/>
          <w:noProof/>
          <w:kern w:val="0"/>
          <w:szCs w:val="22"/>
          <w:lang w:eastAsia="ko-KR" w:bidi="ar-SA"/>
        </w:rPr>
      </w:pPr>
      <w:r>
        <w:rPr>
          <w:noProof/>
        </w:rPr>
        <w:t>4.11 - Déploiement de gestion-api</w:t>
      </w:r>
      <w:r>
        <w:rPr>
          <w:noProof/>
        </w:rPr>
        <w:tab/>
      </w:r>
      <w:r>
        <w:rPr>
          <w:noProof/>
        </w:rPr>
        <w:fldChar w:fldCharType="begin"/>
      </w:r>
      <w:r>
        <w:rPr>
          <w:noProof/>
        </w:rPr>
        <w:instrText xml:space="preserve"> PAGEREF _Toc40545478 \h </w:instrText>
      </w:r>
      <w:r>
        <w:rPr>
          <w:noProof/>
        </w:rPr>
      </w:r>
      <w:r>
        <w:rPr>
          <w:noProof/>
        </w:rPr>
        <w:fldChar w:fldCharType="separate"/>
      </w:r>
      <w:r w:rsidR="00A843CA">
        <w:rPr>
          <w:noProof/>
        </w:rPr>
        <w:t>54</w:t>
      </w:r>
      <w:r>
        <w:rPr>
          <w:noProof/>
        </w:rPr>
        <w:fldChar w:fldCharType="end"/>
      </w:r>
    </w:p>
    <w:p w14:paraId="7B9C598D" w14:textId="6D584B19" w:rsidR="0088745B" w:rsidRDefault="0088745B">
      <w:pPr>
        <w:pStyle w:val="TM3"/>
        <w:rPr>
          <w:rFonts w:asciiTheme="minorHAnsi" w:eastAsiaTheme="minorEastAsia" w:hAnsiTheme="minorHAnsi" w:cstheme="minorBidi"/>
          <w:i w:val="0"/>
          <w:noProof/>
          <w:kern w:val="0"/>
          <w:sz w:val="22"/>
          <w:szCs w:val="22"/>
          <w:lang w:eastAsia="ko-KR" w:bidi="ar-SA"/>
        </w:rPr>
      </w:pPr>
      <w:r>
        <w:rPr>
          <w:noProof/>
        </w:rPr>
        <w:t>4.11.1 - Récupéreration de l'archive</w:t>
      </w:r>
      <w:r>
        <w:rPr>
          <w:noProof/>
        </w:rPr>
        <w:tab/>
      </w:r>
      <w:r>
        <w:rPr>
          <w:noProof/>
        </w:rPr>
        <w:fldChar w:fldCharType="begin"/>
      </w:r>
      <w:r>
        <w:rPr>
          <w:noProof/>
        </w:rPr>
        <w:instrText xml:space="preserve"> PAGEREF _Toc40545479 \h </w:instrText>
      </w:r>
      <w:r>
        <w:rPr>
          <w:noProof/>
        </w:rPr>
      </w:r>
      <w:r>
        <w:rPr>
          <w:noProof/>
        </w:rPr>
        <w:fldChar w:fldCharType="separate"/>
      </w:r>
      <w:r w:rsidR="00A843CA">
        <w:rPr>
          <w:noProof/>
        </w:rPr>
        <w:t>54</w:t>
      </w:r>
      <w:r>
        <w:rPr>
          <w:noProof/>
        </w:rPr>
        <w:fldChar w:fldCharType="end"/>
      </w:r>
    </w:p>
    <w:p w14:paraId="382482DD" w14:textId="6B80E4F5" w:rsidR="0088745B" w:rsidRDefault="0088745B">
      <w:pPr>
        <w:pStyle w:val="TM3"/>
        <w:rPr>
          <w:rFonts w:asciiTheme="minorHAnsi" w:eastAsiaTheme="minorEastAsia" w:hAnsiTheme="minorHAnsi" w:cstheme="minorBidi"/>
          <w:i w:val="0"/>
          <w:noProof/>
          <w:kern w:val="0"/>
          <w:sz w:val="22"/>
          <w:szCs w:val="22"/>
          <w:lang w:eastAsia="ko-KR" w:bidi="ar-SA"/>
        </w:rPr>
      </w:pPr>
      <w:r>
        <w:rPr>
          <w:noProof/>
        </w:rPr>
        <w:t>4.11.2 - Variables d'environnement</w:t>
      </w:r>
      <w:r>
        <w:rPr>
          <w:noProof/>
        </w:rPr>
        <w:tab/>
      </w:r>
      <w:r>
        <w:rPr>
          <w:noProof/>
        </w:rPr>
        <w:fldChar w:fldCharType="begin"/>
      </w:r>
      <w:r>
        <w:rPr>
          <w:noProof/>
        </w:rPr>
        <w:instrText xml:space="preserve"> PAGEREF _Toc40545480 \h </w:instrText>
      </w:r>
      <w:r>
        <w:rPr>
          <w:noProof/>
        </w:rPr>
      </w:r>
      <w:r>
        <w:rPr>
          <w:noProof/>
        </w:rPr>
        <w:fldChar w:fldCharType="separate"/>
      </w:r>
      <w:r w:rsidR="00A843CA">
        <w:rPr>
          <w:noProof/>
        </w:rPr>
        <w:t>54</w:t>
      </w:r>
      <w:r>
        <w:rPr>
          <w:noProof/>
        </w:rPr>
        <w:fldChar w:fldCharType="end"/>
      </w:r>
    </w:p>
    <w:p w14:paraId="6BBD2FE0" w14:textId="05D5F00B" w:rsidR="0088745B" w:rsidRDefault="0088745B">
      <w:pPr>
        <w:pStyle w:val="TM3"/>
        <w:rPr>
          <w:rFonts w:asciiTheme="minorHAnsi" w:eastAsiaTheme="minorEastAsia" w:hAnsiTheme="minorHAnsi" w:cstheme="minorBidi"/>
          <w:i w:val="0"/>
          <w:noProof/>
          <w:kern w:val="0"/>
          <w:sz w:val="22"/>
          <w:szCs w:val="22"/>
          <w:lang w:eastAsia="ko-KR" w:bidi="ar-SA"/>
        </w:rPr>
      </w:pPr>
      <w:r>
        <w:rPr>
          <w:noProof/>
        </w:rPr>
        <w:t>4.11.3 - Configuration</w:t>
      </w:r>
      <w:r>
        <w:rPr>
          <w:noProof/>
        </w:rPr>
        <w:tab/>
      </w:r>
      <w:r>
        <w:rPr>
          <w:noProof/>
        </w:rPr>
        <w:fldChar w:fldCharType="begin"/>
      </w:r>
      <w:r>
        <w:rPr>
          <w:noProof/>
        </w:rPr>
        <w:instrText xml:space="preserve"> PAGEREF _Toc40545481 \h </w:instrText>
      </w:r>
      <w:r>
        <w:rPr>
          <w:noProof/>
        </w:rPr>
      </w:r>
      <w:r>
        <w:rPr>
          <w:noProof/>
        </w:rPr>
        <w:fldChar w:fldCharType="separate"/>
      </w:r>
      <w:r w:rsidR="00A843CA">
        <w:rPr>
          <w:noProof/>
        </w:rPr>
        <w:t>55</w:t>
      </w:r>
      <w:r>
        <w:rPr>
          <w:noProof/>
        </w:rPr>
        <w:fldChar w:fldCharType="end"/>
      </w:r>
    </w:p>
    <w:p w14:paraId="53E28B2D" w14:textId="2A133D58" w:rsidR="0088745B" w:rsidRDefault="0088745B">
      <w:pPr>
        <w:pStyle w:val="TM3"/>
        <w:rPr>
          <w:rFonts w:asciiTheme="minorHAnsi" w:eastAsiaTheme="minorEastAsia" w:hAnsiTheme="minorHAnsi" w:cstheme="minorBidi"/>
          <w:i w:val="0"/>
          <w:noProof/>
          <w:kern w:val="0"/>
          <w:sz w:val="22"/>
          <w:szCs w:val="22"/>
          <w:lang w:eastAsia="ko-KR" w:bidi="ar-SA"/>
        </w:rPr>
      </w:pPr>
      <w:r>
        <w:rPr>
          <w:noProof/>
        </w:rPr>
        <w:t>4.11.4 - Lancer le microservice</w:t>
      </w:r>
      <w:r>
        <w:rPr>
          <w:noProof/>
        </w:rPr>
        <w:tab/>
      </w:r>
      <w:r>
        <w:rPr>
          <w:noProof/>
        </w:rPr>
        <w:fldChar w:fldCharType="begin"/>
      </w:r>
      <w:r>
        <w:rPr>
          <w:noProof/>
        </w:rPr>
        <w:instrText xml:space="preserve"> PAGEREF _Toc40545482 \h </w:instrText>
      </w:r>
      <w:r>
        <w:rPr>
          <w:noProof/>
        </w:rPr>
      </w:r>
      <w:r>
        <w:rPr>
          <w:noProof/>
        </w:rPr>
        <w:fldChar w:fldCharType="separate"/>
      </w:r>
      <w:r w:rsidR="00A843CA">
        <w:rPr>
          <w:noProof/>
        </w:rPr>
        <w:t>56</w:t>
      </w:r>
      <w:r>
        <w:rPr>
          <w:noProof/>
        </w:rPr>
        <w:fldChar w:fldCharType="end"/>
      </w:r>
    </w:p>
    <w:p w14:paraId="35021F48" w14:textId="0D386D9F" w:rsidR="0088745B" w:rsidRDefault="0088745B">
      <w:pPr>
        <w:pStyle w:val="TM3"/>
        <w:rPr>
          <w:rFonts w:asciiTheme="minorHAnsi" w:eastAsiaTheme="minorEastAsia" w:hAnsiTheme="minorHAnsi" w:cstheme="minorBidi"/>
          <w:i w:val="0"/>
          <w:noProof/>
          <w:kern w:val="0"/>
          <w:sz w:val="22"/>
          <w:szCs w:val="22"/>
          <w:lang w:eastAsia="ko-KR" w:bidi="ar-SA"/>
        </w:rPr>
      </w:pPr>
      <w:r>
        <w:rPr>
          <w:noProof/>
        </w:rPr>
        <w:t>4.11.5 - Vérifications</w:t>
      </w:r>
      <w:r>
        <w:rPr>
          <w:noProof/>
        </w:rPr>
        <w:tab/>
      </w:r>
      <w:r>
        <w:rPr>
          <w:noProof/>
        </w:rPr>
        <w:fldChar w:fldCharType="begin"/>
      </w:r>
      <w:r>
        <w:rPr>
          <w:noProof/>
        </w:rPr>
        <w:instrText xml:space="preserve"> PAGEREF _Toc40545483 \h </w:instrText>
      </w:r>
      <w:r>
        <w:rPr>
          <w:noProof/>
        </w:rPr>
      </w:r>
      <w:r>
        <w:rPr>
          <w:noProof/>
        </w:rPr>
        <w:fldChar w:fldCharType="separate"/>
      </w:r>
      <w:r w:rsidR="00A843CA">
        <w:rPr>
          <w:noProof/>
        </w:rPr>
        <w:t>56</w:t>
      </w:r>
      <w:r>
        <w:rPr>
          <w:noProof/>
        </w:rPr>
        <w:fldChar w:fldCharType="end"/>
      </w:r>
    </w:p>
    <w:p w14:paraId="2D76D025" w14:textId="41118B7C" w:rsidR="0088745B" w:rsidRDefault="0088745B">
      <w:pPr>
        <w:pStyle w:val="TM1"/>
        <w:rPr>
          <w:rFonts w:asciiTheme="minorHAnsi" w:eastAsiaTheme="minorEastAsia" w:hAnsiTheme="minorHAnsi" w:cstheme="minorBidi"/>
          <w:b w:val="0"/>
          <w:noProof/>
          <w:kern w:val="0"/>
          <w:szCs w:val="22"/>
          <w:lang w:eastAsia="ko-KR" w:bidi="ar-SA"/>
        </w:rPr>
      </w:pPr>
      <w:r>
        <w:rPr>
          <w:noProof/>
        </w:rPr>
        <w:t>5 - Procédure de démarrage / arrêt</w:t>
      </w:r>
      <w:r>
        <w:rPr>
          <w:noProof/>
        </w:rPr>
        <w:tab/>
      </w:r>
      <w:r>
        <w:rPr>
          <w:noProof/>
        </w:rPr>
        <w:fldChar w:fldCharType="begin"/>
      </w:r>
      <w:r>
        <w:rPr>
          <w:noProof/>
        </w:rPr>
        <w:instrText xml:space="preserve"> PAGEREF _Toc40545484 \h </w:instrText>
      </w:r>
      <w:r>
        <w:rPr>
          <w:noProof/>
        </w:rPr>
      </w:r>
      <w:r>
        <w:rPr>
          <w:noProof/>
        </w:rPr>
        <w:fldChar w:fldCharType="separate"/>
      </w:r>
      <w:r w:rsidR="00A843CA">
        <w:rPr>
          <w:noProof/>
        </w:rPr>
        <w:t>58</w:t>
      </w:r>
      <w:r>
        <w:rPr>
          <w:noProof/>
        </w:rPr>
        <w:fldChar w:fldCharType="end"/>
      </w:r>
    </w:p>
    <w:p w14:paraId="421BDDC1" w14:textId="61979503" w:rsidR="0088745B" w:rsidRDefault="0088745B">
      <w:pPr>
        <w:pStyle w:val="TM2"/>
        <w:rPr>
          <w:rFonts w:asciiTheme="minorHAnsi" w:eastAsiaTheme="minorEastAsia" w:hAnsiTheme="minorHAnsi" w:cstheme="minorBidi"/>
          <w:noProof/>
          <w:kern w:val="0"/>
          <w:szCs w:val="22"/>
          <w:lang w:eastAsia="ko-KR" w:bidi="ar-SA"/>
        </w:rPr>
      </w:pPr>
      <w:r>
        <w:rPr>
          <w:noProof/>
        </w:rPr>
        <w:t>5.1 - Base de données User</w:t>
      </w:r>
      <w:r>
        <w:rPr>
          <w:noProof/>
        </w:rPr>
        <w:tab/>
      </w:r>
      <w:r>
        <w:rPr>
          <w:noProof/>
        </w:rPr>
        <w:fldChar w:fldCharType="begin"/>
      </w:r>
      <w:r>
        <w:rPr>
          <w:noProof/>
        </w:rPr>
        <w:instrText xml:space="preserve"> PAGEREF _Toc40545485 \h </w:instrText>
      </w:r>
      <w:r>
        <w:rPr>
          <w:noProof/>
        </w:rPr>
      </w:r>
      <w:r>
        <w:rPr>
          <w:noProof/>
        </w:rPr>
        <w:fldChar w:fldCharType="separate"/>
      </w:r>
      <w:r w:rsidR="00A843CA">
        <w:rPr>
          <w:noProof/>
        </w:rPr>
        <w:t>58</w:t>
      </w:r>
      <w:r>
        <w:rPr>
          <w:noProof/>
        </w:rPr>
        <w:fldChar w:fldCharType="end"/>
      </w:r>
    </w:p>
    <w:p w14:paraId="42170570" w14:textId="1DFB81FF" w:rsidR="0088745B" w:rsidRDefault="0088745B">
      <w:pPr>
        <w:pStyle w:val="TM3"/>
        <w:rPr>
          <w:rFonts w:asciiTheme="minorHAnsi" w:eastAsiaTheme="minorEastAsia" w:hAnsiTheme="minorHAnsi" w:cstheme="minorBidi"/>
          <w:i w:val="0"/>
          <w:noProof/>
          <w:kern w:val="0"/>
          <w:sz w:val="22"/>
          <w:szCs w:val="22"/>
          <w:lang w:eastAsia="ko-KR" w:bidi="ar-SA"/>
        </w:rPr>
      </w:pPr>
      <w:r>
        <w:rPr>
          <w:noProof/>
        </w:rPr>
        <w:t>5.1.1 - Préalable</w:t>
      </w:r>
      <w:r>
        <w:rPr>
          <w:noProof/>
        </w:rPr>
        <w:tab/>
      </w:r>
      <w:r>
        <w:rPr>
          <w:noProof/>
        </w:rPr>
        <w:fldChar w:fldCharType="begin"/>
      </w:r>
      <w:r>
        <w:rPr>
          <w:noProof/>
        </w:rPr>
        <w:instrText xml:space="preserve"> PAGEREF _Toc40545486 \h </w:instrText>
      </w:r>
      <w:r>
        <w:rPr>
          <w:noProof/>
        </w:rPr>
      </w:r>
      <w:r>
        <w:rPr>
          <w:noProof/>
        </w:rPr>
        <w:fldChar w:fldCharType="separate"/>
      </w:r>
      <w:r w:rsidR="00A843CA">
        <w:rPr>
          <w:noProof/>
        </w:rPr>
        <w:t>58</w:t>
      </w:r>
      <w:r>
        <w:rPr>
          <w:noProof/>
        </w:rPr>
        <w:fldChar w:fldCharType="end"/>
      </w:r>
    </w:p>
    <w:p w14:paraId="083868BE" w14:textId="0385AF43" w:rsidR="0088745B" w:rsidRDefault="0088745B">
      <w:pPr>
        <w:pStyle w:val="TM3"/>
        <w:rPr>
          <w:rFonts w:asciiTheme="minorHAnsi" w:eastAsiaTheme="minorEastAsia" w:hAnsiTheme="minorHAnsi" w:cstheme="minorBidi"/>
          <w:i w:val="0"/>
          <w:noProof/>
          <w:kern w:val="0"/>
          <w:sz w:val="22"/>
          <w:szCs w:val="22"/>
          <w:lang w:eastAsia="ko-KR" w:bidi="ar-SA"/>
        </w:rPr>
      </w:pPr>
      <w:r>
        <w:rPr>
          <w:noProof/>
        </w:rPr>
        <w:t>5.1.2 - Démarrage</w:t>
      </w:r>
      <w:r>
        <w:rPr>
          <w:noProof/>
        </w:rPr>
        <w:tab/>
      </w:r>
      <w:r>
        <w:rPr>
          <w:noProof/>
        </w:rPr>
        <w:fldChar w:fldCharType="begin"/>
      </w:r>
      <w:r>
        <w:rPr>
          <w:noProof/>
        </w:rPr>
        <w:instrText xml:space="preserve"> PAGEREF _Toc40545487 \h </w:instrText>
      </w:r>
      <w:r>
        <w:rPr>
          <w:noProof/>
        </w:rPr>
      </w:r>
      <w:r>
        <w:rPr>
          <w:noProof/>
        </w:rPr>
        <w:fldChar w:fldCharType="separate"/>
      </w:r>
      <w:r w:rsidR="00A843CA">
        <w:rPr>
          <w:noProof/>
        </w:rPr>
        <w:t>59</w:t>
      </w:r>
      <w:r>
        <w:rPr>
          <w:noProof/>
        </w:rPr>
        <w:fldChar w:fldCharType="end"/>
      </w:r>
    </w:p>
    <w:p w14:paraId="7716E656" w14:textId="59EB307E" w:rsidR="0088745B" w:rsidRDefault="0088745B">
      <w:pPr>
        <w:pStyle w:val="TM3"/>
        <w:rPr>
          <w:rFonts w:asciiTheme="minorHAnsi" w:eastAsiaTheme="minorEastAsia" w:hAnsiTheme="minorHAnsi" w:cstheme="minorBidi"/>
          <w:i w:val="0"/>
          <w:noProof/>
          <w:kern w:val="0"/>
          <w:sz w:val="22"/>
          <w:szCs w:val="22"/>
          <w:lang w:eastAsia="ko-KR" w:bidi="ar-SA"/>
        </w:rPr>
      </w:pPr>
      <w:r>
        <w:rPr>
          <w:noProof/>
        </w:rPr>
        <w:t>5.1.3 - Arrêt</w:t>
      </w:r>
      <w:r>
        <w:rPr>
          <w:noProof/>
        </w:rPr>
        <w:tab/>
      </w:r>
      <w:r>
        <w:rPr>
          <w:noProof/>
        </w:rPr>
        <w:fldChar w:fldCharType="begin"/>
      </w:r>
      <w:r>
        <w:rPr>
          <w:noProof/>
        </w:rPr>
        <w:instrText xml:space="preserve"> PAGEREF _Toc40545488 \h </w:instrText>
      </w:r>
      <w:r>
        <w:rPr>
          <w:noProof/>
        </w:rPr>
      </w:r>
      <w:r>
        <w:rPr>
          <w:noProof/>
        </w:rPr>
        <w:fldChar w:fldCharType="separate"/>
      </w:r>
      <w:r w:rsidR="00A843CA">
        <w:rPr>
          <w:noProof/>
        </w:rPr>
        <w:t>60</w:t>
      </w:r>
      <w:r>
        <w:rPr>
          <w:noProof/>
        </w:rPr>
        <w:fldChar w:fldCharType="end"/>
      </w:r>
    </w:p>
    <w:p w14:paraId="448F5C9D" w14:textId="39E19C8D" w:rsidR="0088745B" w:rsidRDefault="0088745B">
      <w:pPr>
        <w:pStyle w:val="TM2"/>
        <w:rPr>
          <w:rFonts w:asciiTheme="minorHAnsi" w:eastAsiaTheme="minorEastAsia" w:hAnsiTheme="minorHAnsi" w:cstheme="minorBidi"/>
          <w:noProof/>
          <w:kern w:val="0"/>
          <w:szCs w:val="22"/>
          <w:lang w:eastAsia="ko-KR" w:bidi="ar-SA"/>
        </w:rPr>
      </w:pPr>
      <w:r>
        <w:rPr>
          <w:noProof/>
        </w:rPr>
        <w:t>5.2 - Base de données Stock</w:t>
      </w:r>
      <w:r>
        <w:rPr>
          <w:noProof/>
        </w:rPr>
        <w:tab/>
      </w:r>
      <w:r>
        <w:rPr>
          <w:noProof/>
        </w:rPr>
        <w:fldChar w:fldCharType="begin"/>
      </w:r>
      <w:r>
        <w:rPr>
          <w:noProof/>
        </w:rPr>
        <w:instrText xml:space="preserve"> PAGEREF _Toc40545489 \h </w:instrText>
      </w:r>
      <w:r>
        <w:rPr>
          <w:noProof/>
        </w:rPr>
      </w:r>
      <w:r>
        <w:rPr>
          <w:noProof/>
        </w:rPr>
        <w:fldChar w:fldCharType="separate"/>
      </w:r>
      <w:r w:rsidR="00A843CA">
        <w:rPr>
          <w:noProof/>
        </w:rPr>
        <w:t>60</w:t>
      </w:r>
      <w:r>
        <w:rPr>
          <w:noProof/>
        </w:rPr>
        <w:fldChar w:fldCharType="end"/>
      </w:r>
    </w:p>
    <w:p w14:paraId="4AE0D81D" w14:textId="64B1883F" w:rsidR="0088745B" w:rsidRDefault="0088745B">
      <w:pPr>
        <w:pStyle w:val="TM2"/>
        <w:rPr>
          <w:rFonts w:asciiTheme="minorHAnsi" w:eastAsiaTheme="minorEastAsia" w:hAnsiTheme="minorHAnsi" w:cstheme="minorBidi"/>
          <w:noProof/>
          <w:kern w:val="0"/>
          <w:szCs w:val="22"/>
          <w:lang w:eastAsia="ko-KR" w:bidi="ar-SA"/>
        </w:rPr>
      </w:pPr>
      <w:r>
        <w:rPr>
          <w:noProof/>
        </w:rPr>
        <w:t>5.3 - Base de données Gestion</w:t>
      </w:r>
      <w:r>
        <w:rPr>
          <w:noProof/>
        </w:rPr>
        <w:tab/>
      </w:r>
      <w:r>
        <w:rPr>
          <w:noProof/>
        </w:rPr>
        <w:fldChar w:fldCharType="begin"/>
      </w:r>
      <w:r>
        <w:rPr>
          <w:noProof/>
        </w:rPr>
        <w:instrText xml:space="preserve"> PAGEREF _Toc40545490 \h </w:instrText>
      </w:r>
      <w:r>
        <w:rPr>
          <w:noProof/>
        </w:rPr>
      </w:r>
      <w:r>
        <w:rPr>
          <w:noProof/>
        </w:rPr>
        <w:fldChar w:fldCharType="separate"/>
      </w:r>
      <w:r w:rsidR="00A843CA">
        <w:rPr>
          <w:noProof/>
        </w:rPr>
        <w:t>60</w:t>
      </w:r>
      <w:r>
        <w:rPr>
          <w:noProof/>
        </w:rPr>
        <w:fldChar w:fldCharType="end"/>
      </w:r>
    </w:p>
    <w:p w14:paraId="2ECFABA6" w14:textId="5C1483B4" w:rsidR="0088745B" w:rsidRDefault="0088745B">
      <w:pPr>
        <w:pStyle w:val="TM2"/>
        <w:rPr>
          <w:rFonts w:asciiTheme="minorHAnsi" w:eastAsiaTheme="minorEastAsia" w:hAnsiTheme="minorHAnsi" w:cstheme="minorBidi"/>
          <w:noProof/>
          <w:kern w:val="0"/>
          <w:szCs w:val="22"/>
          <w:lang w:eastAsia="ko-KR" w:bidi="ar-SA"/>
        </w:rPr>
      </w:pPr>
      <w:r>
        <w:rPr>
          <w:noProof/>
        </w:rPr>
        <w:t>5.4 - Config-server</w:t>
      </w:r>
      <w:r>
        <w:rPr>
          <w:noProof/>
        </w:rPr>
        <w:tab/>
      </w:r>
      <w:r>
        <w:rPr>
          <w:noProof/>
        </w:rPr>
        <w:fldChar w:fldCharType="begin"/>
      </w:r>
      <w:r>
        <w:rPr>
          <w:noProof/>
        </w:rPr>
        <w:instrText xml:space="preserve"> PAGEREF _Toc40545491 \h </w:instrText>
      </w:r>
      <w:r>
        <w:rPr>
          <w:noProof/>
        </w:rPr>
      </w:r>
      <w:r>
        <w:rPr>
          <w:noProof/>
        </w:rPr>
        <w:fldChar w:fldCharType="separate"/>
      </w:r>
      <w:r w:rsidR="00A843CA">
        <w:rPr>
          <w:noProof/>
        </w:rPr>
        <w:t>60</w:t>
      </w:r>
      <w:r>
        <w:rPr>
          <w:noProof/>
        </w:rPr>
        <w:fldChar w:fldCharType="end"/>
      </w:r>
    </w:p>
    <w:p w14:paraId="6FF8D458" w14:textId="12350E24" w:rsidR="0088745B" w:rsidRDefault="0088745B">
      <w:pPr>
        <w:pStyle w:val="TM3"/>
        <w:rPr>
          <w:rFonts w:asciiTheme="minorHAnsi" w:eastAsiaTheme="minorEastAsia" w:hAnsiTheme="minorHAnsi" w:cstheme="minorBidi"/>
          <w:i w:val="0"/>
          <w:noProof/>
          <w:kern w:val="0"/>
          <w:sz w:val="22"/>
          <w:szCs w:val="22"/>
          <w:lang w:eastAsia="ko-KR" w:bidi="ar-SA"/>
        </w:rPr>
      </w:pPr>
      <w:r>
        <w:rPr>
          <w:noProof/>
        </w:rPr>
        <w:t>5.4.1 - Préalable</w:t>
      </w:r>
      <w:r>
        <w:rPr>
          <w:noProof/>
        </w:rPr>
        <w:tab/>
      </w:r>
      <w:r>
        <w:rPr>
          <w:noProof/>
        </w:rPr>
        <w:fldChar w:fldCharType="begin"/>
      </w:r>
      <w:r>
        <w:rPr>
          <w:noProof/>
        </w:rPr>
        <w:instrText xml:space="preserve"> PAGEREF _Toc40545492 \h </w:instrText>
      </w:r>
      <w:r>
        <w:rPr>
          <w:noProof/>
        </w:rPr>
      </w:r>
      <w:r>
        <w:rPr>
          <w:noProof/>
        </w:rPr>
        <w:fldChar w:fldCharType="separate"/>
      </w:r>
      <w:r w:rsidR="00A843CA">
        <w:rPr>
          <w:noProof/>
        </w:rPr>
        <w:t>60</w:t>
      </w:r>
      <w:r>
        <w:rPr>
          <w:noProof/>
        </w:rPr>
        <w:fldChar w:fldCharType="end"/>
      </w:r>
    </w:p>
    <w:p w14:paraId="37F73A64" w14:textId="08D5942D" w:rsidR="0088745B" w:rsidRDefault="0088745B">
      <w:pPr>
        <w:pStyle w:val="TM3"/>
        <w:rPr>
          <w:rFonts w:asciiTheme="minorHAnsi" w:eastAsiaTheme="minorEastAsia" w:hAnsiTheme="minorHAnsi" w:cstheme="minorBidi"/>
          <w:i w:val="0"/>
          <w:noProof/>
          <w:kern w:val="0"/>
          <w:sz w:val="22"/>
          <w:szCs w:val="22"/>
          <w:lang w:eastAsia="ko-KR" w:bidi="ar-SA"/>
        </w:rPr>
      </w:pPr>
      <w:r>
        <w:rPr>
          <w:noProof/>
        </w:rPr>
        <w:t>5.4.2 - Démarrage</w:t>
      </w:r>
      <w:r>
        <w:rPr>
          <w:noProof/>
        </w:rPr>
        <w:tab/>
      </w:r>
      <w:r>
        <w:rPr>
          <w:noProof/>
        </w:rPr>
        <w:fldChar w:fldCharType="begin"/>
      </w:r>
      <w:r>
        <w:rPr>
          <w:noProof/>
        </w:rPr>
        <w:instrText xml:space="preserve"> PAGEREF _Toc40545493 \h </w:instrText>
      </w:r>
      <w:r>
        <w:rPr>
          <w:noProof/>
        </w:rPr>
      </w:r>
      <w:r>
        <w:rPr>
          <w:noProof/>
        </w:rPr>
        <w:fldChar w:fldCharType="separate"/>
      </w:r>
      <w:r w:rsidR="00A843CA">
        <w:rPr>
          <w:noProof/>
        </w:rPr>
        <w:t>61</w:t>
      </w:r>
      <w:r>
        <w:rPr>
          <w:noProof/>
        </w:rPr>
        <w:fldChar w:fldCharType="end"/>
      </w:r>
    </w:p>
    <w:p w14:paraId="2287E313" w14:textId="5E5F2CAB" w:rsidR="0088745B" w:rsidRDefault="0088745B">
      <w:pPr>
        <w:pStyle w:val="TM3"/>
        <w:rPr>
          <w:rFonts w:asciiTheme="minorHAnsi" w:eastAsiaTheme="minorEastAsia" w:hAnsiTheme="minorHAnsi" w:cstheme="minorBidi"/>
          <w:i w:val="0"/>
          <w:noProof/>
          <w:kern w:val="0"/>
          <w:sz w:val="22"/>
          <w:szCs w:val="22"/>
          <w:lang w:eastAsia="ko-KR" w:bidi="ar-SA"/>
        </w:rPr>
      </w:pPr>
      <w:r>
        <w:rPr>
          <w:noProof/>
        </w:rPr>
        <w:t>5.4.3 - Arrêt</w:t>
      </w:r>
      <w:r>
        <w:rPr>
          <w:noProof/>
        </w:rPr>
        <w:tab/>
      </w:r>
      <w:r>
        <w:rPr>
          <w:noProof/>
        </w:rPr>
        <w:fldChar w:fldCharType="begin"/>
      </w:r>
      <w:r>
        <w:rPr>
          <w:noProof/>
        </w:rPr>
        <w:instrText xml:space="preserve"> PAGEREF _Toc40545494 \h </w:instrText>
      </w:r>
      <w:r>
        <w:rPr>
          <w:noProof/>
        </w:rPr>
      </w:r>
      <w:r>
        <w:rPr>
          <w:noProof/>
        </w:rPr>
        <w:fldChar w:fldCharType="separate"/>
      </w:r>
      <w:r w:rsidR="00A843CA">
        <w:rPr>
          <w:noProof/>
        </w:rPr>
        <w:t>61</w:t>
      </w:r>
      <w:r>
        <w:rPr>
          <w:noProof/>
        </w:rPr>
        <w:fldChar w:fldCharType="end"/>
      </w:r>
    </w:p>
    <w:p w14:paraId="521F1416" w14:textId="5F096805" w:rsidR="0088745B" w:rsidRDefault="0088745B">
      <w:pPr>
        <w:pStyle w:val="TM2"/>
        <w:rPr>
          <w:rFonts w:asciiTheme="minorHAnsi" w:eastAsiaTheme="minorEastAsia" w:hAnsiTheme="minorHAnsi" w:cstheme="minorBidi"/>
          <w:noProof/>
          <w:kern w:val="0"/>
          <w:szCs w:val="22"/>
          <w:lang w:eastAsia="ko-KR" w:bidi="ar-SA"/>
        </w:rPr>
      </w:pPr>
      <w:r>
        <w:rPr>
          <w:noProof/>
        </w:rPr>
        <w:t>5.5 - user-api</w:t>
      </w:r>
      <w:r>
        <w:rPr>
          <w:noProof/>
        </w:rPr>
        <w:tab/>
      </w:r>
      <w:r>
        <w:rPr>
          <w:noProof/>
        </w:rPr>
        <w:fldChar w:fldCharType="begin"/>
      </w:r>
      <w:r>
        <w:rPr>
          <w:noProof/>
        </w:rPr>
        <w:instrText xml:space="preserve"> PAGEREF _Toc40545495 \h </w:instrText>
      </w:r>
      <w:r>
        <w:rPr>
          <w:noProof/>
        </w:rPr>
      </w:r>
      <w:r>
        <w:rPr>
          <w:noProof/>
        </w:rPr>
        <w:fldChar w:fldCharType="separate"/>
      </w:r>
      <w:r w:rsidR="00A843CA">
        <w:rPr>
          <w:noProof/>
        </w:rPr>
        <w:t>61</w:t>
      </w:r>
      <w:r>
        <w:rPr>
          <w:noProof/>
        </w:rPr>
        <w:fldChar w:fldCharType="end"/>
      </w:r>
    </w:p>
    <w:p w14:paraId="0D527513" w14:textId="1DDA25FB" w:rsidR="0088745B" w:rsidRDefault="0088745B">
      <w:pPr>
        <w:pStyle w:val="TM3"/>
        <w:rPr>
          <w:rFonts w:asciiTheme="minorHAnsi" w:eastAsiaTheme="minorEastAsia" w:hAnsiTheme="minorHAnsi" w:cstheme="minorBidi"/>
          <w:i w:val="0"/>
          <w:noProof/>
          <w:kern w:val="0"/>
          <w:sz w:val="22"/>
          <w:szCs w:val="22"/>
          <w:lang w:eastAsia="ko-KR" w:bidi="ar-SA"/>
        </w:rPr>
      </w:pPr>
      <w:r>
        <w:rPr>
          <w:noProof/>
        </w:rPr>
        <w:t>5.5.1 - Préalable</w:t>
      </w:r>
      <w:r>
        <w:rPr>
          <w:noProof/>
        </w:rPr>
        <w:tab/>
      </w:r>
      <w:r>
        <w:rPr>
          <w:noProof/>
        </w:rPr>
        <w:fldChar w:fldCharType="begin"/>
      </w:r>
      <w:r>
        <w:rPr>
          <w:noProof/>
        </w:rPr>
        <w:instrText xml:space="preserve"> PAGEREF _Toc40545496 \h </w:instrText>
      </w:r>
      <w:r>
        <w:rPr>
          <w:noProof/>
        </w:rPr>
      </w:r>
      <w:r>
        <w:rPr>
          <w:noProof/>
        </w:rPr>
        <w:fldChar w:fldCharType="separate"/>
      </w:r>
      <w:r w:rsidR="00A843CA">
        <w:rPr>
          <w:noProof/>
        </w:rPr>
        <w:t>61</w:t>
      </w:r>
      <w:r>
        <w:rPr>
          <w:noProof/>
        </w:rPr>
        <w:fldChar w:fldCharType="end"/>
      </w:r>
    </w:p>
    <w:p w14:paraId="2F620EA7" w14:textId="0C8F05F3" w:rsidR="0088745B" w:rsidRDefault="0088745B">
      <w:pPr>
        <w:pStyle w:val="TM3"/>
        <w:rPr>
          <w:rFonts w:asciiTheme="minorHAnsi" w:eastAsiaTheme="minorEastAsia" w:hAnsiTheme="minorHAnsi" w:cstheme="minorBidi"/>
          <w:i w:val="0"/>
          <w:noProof/>
          <w:kern w:val="0"/>
          <w:sz w:val="22"/>
          <w:szCs w:val="22"/>
          <w:lang w:eastAsia="ko-KR" w:bidi="ar-SA"/>
        </w:rPr>
      </w:pPr>
      <w:r>
        <w:rPr>
          <w:noProof/>
        </w:rPr>
        <w:t>5.5.2 - Démarrage</w:t>
      </w:r>
      <w:r>
        <w:rPr>
          <w:noProof/>
        </w:rPr>
        <w:tab/>
      </w:r>
      <w:r>
        <w:rPr>
          <w:noProof/>
        </w:rPr>
        <w:fldChar w:fldCharType="begin"/>
      </w:r>
      <w:r>
        <w:rPr>
          <w:noProof/>
        </w:rPr>
        <w:instrText xml:space="preserve"> PAGEREF _Toc40545497 \h </w:instrText>
      </w:r>
      <w:r>
        <w:rPr>
          <w:noProof/>
        </w:rPr>
      </w:r>
      <w:r>
        <w:rPr>
          <w:noProof/>
        </w:rPr>
        <w:fldChar w:fldCharType="separate"/>
      </w:r>
      <w:r w:rsidR="00A843CA">
        <w:rPr>
          <w:noProof/>
        </w:rPr>
        <w:t>61</w:t>
      </w:r>
      <w:r>
        <w:rPr>
          <w:noProof/>
        </w:rPr>
        <w:fldChar w:fldCharType="end"/>
      </w:r>
    </w:p>
    <w:p w14:paraId="5FD8F1B6" w14:textId="7581A5D1" w:rsidR="0088745B" w:rsidRDefault="0088745B">
      <w:pPr>
        <w:pStyle w:val="TM3"/>
        <w:rPr>
          <w:rFonts w:asciiTheme="minorHAnsi" w:eastAsiaTheme="minorEastAsia" w:hAnsiTheme="minorHAnsi" w:cstheme="minorBidi"/>
          <w:i w:val="0"/>
          <w:noProof/>
          <w:kern w:val="0"/>
          <w:sz w:val="22"/>
          <w:szCs w:val="22"/>
          <w:lang w:eastAsia="ko-KR" w:bidi="ar-SA"/>
        </w:rPr>
      </w:pPr>
      <w:r>
        <w:rPr>
          <w:noProof/>
        </w:rPr>
        <w:t>5.5.3 - Arrêt</w:t>
      </w:r>
      <w:r>
        <w:rPr>
          <w:noProof/>
        </w:rPr>
        <w:tab/>
      </w:r>
      <w:r>
        <w:rPr>
          <w:noProof/>
        </w:rPr>
        <w:fldChar w:fldCharType="begin"/>
      </w:r>
      <w:r>
        <w:rPr>
          <w:noProof/>
        </w:rPr>
        <w:instrText xml:space="preserve"> PAGEREF _Toc40545498 \h </w:instrText>
      </w:r>
      <w:r>
        <w:rPr>
          <w:noProof/>
        </w:rPr>
      </w:r>
      <w:r>
        <w:rPr>
          <w:noProof/>
        </w:rPr>
        <w:fldChar w:fldCharType="separate"/>
      </w:r>
      <w:r w:rsidR="00A843CA">
        <w:rPr>
          <w:noProof/>
        </w:rPr>
        <w:t>61</w:t>
      </w:r>
      <w:r>
        <w:rPr>
          <w:noProof/>
        </w:rPr>
        <w:fldChar w:fldCharType="end"/>
      </w:r>
    </w:p>
    <w:p w14:paraId="20BDB32D" w14:textId="1F6C8358" w:rsidR="0088745B" w:rsidRDefault="0088745B">
      <w:pPr>
        <w:pStyle w:val="TM2"/>
        <w:rPr>
          <w:rFonts w:asciiTheme="minorHAnsi" w:eastAsiaTheme="minorEastAsia" w:hAnsiTheme="minorHAnsi" w:cstheme="minorBidi"/>
          <w:noProof/>
          <w:kern w:val="0"/>
          <w:szCs w:val="22"/>
          <w:lang w:eastAsia="ko-KR" w:bidi="ar-SA"/>
        </w:rPr>
      </w:pPr>
      <w:r>
        <w:rPr>
          <w:noProof/>
        </w:rPr>
        <w:t>5.6 - stock-api</w:t>
      </w:r>
      <w:r>
        <w:rPr>
          <w:noProof/>
        </w:rPr>
        <w:tab/>
      </w:r>
      <w:r>
        <w:rPr>
          <w:noProof/>
        </w:rPr>
        <w:fldChar w:fldCharType="begin"/>
      </w:r>
      <w:r>
        <w:rPr>
          <w:noProof/>
        </w:rPr>
        <w:instrText xml:space="preserve"> PAGEREF _Toc40545499 \h </w:instrText>
      </w:r>
      <w:r>
        <w:rPr>
          <w:noProof/>
        </w:rPr>
      </w:r>
      <w:r>
        <w:rPr>
          <w:noProof/>
        </w:rPr>
        <w:fldChar w:fldCharType="separate"/>
      </w:r>
      <w:r w:rsidR="00A843CA">
        <w:rPr>
          <w:noProof/>
        </w:rPr>
        <w:t>62</w:t>
      </w:r>
      <w:r>
        <w:rPr>
          <w:noProof/>
        </w:rPr>
        <w:fldChar w:fldCharType="end"/>
      </w:r>
    </w:p>
    <w:p w14:paraId="288F99F2" w14:textId="564E5D77" w:rsidR="0088745B" w:rsidRDefault="0088745B">
      <w:pPr>
        <w:pStyle w:val="TM3"/>
        <w:rPr>
          <w:rFonts w:asciiTheme="minorHAnsi" w:eastAsiaTheme="minorEastAsia" w:hAnsiTheme="minorHAnsi" w:cstheme="minorBidi"/>
          <w:i w:val="0"/>
          <w:noProof/>
          <w:kern w:val="0"/>
          <w:sz w:val="22"/>
          <w:szCs w:val="22"/>
          <w:lang w:eastAsia="ko-KR" w:bidi="ar-SA"/>
        </w:rPr>
      </w:pPr>
      <w:r>
        <w:rPr>
          <w:noProof/>
        </w:rPr>
        <w:t>5.6.1 - Préalable</w:t>
      </w:r>
      <w:r>
        <w:rPr>
          <w:noProof/>
        </w:rPr>
        <w:tab/>
      </w:r>
      <w:r>
        <w:rPr>
          <w:noProof/>
        </w:rPr>
        <w:fldChar w:fldCharType="begin"/>
      </w:r>
      <w:r>
        <w:rPr>
          <w:noProof/>
        </w:rPr>
        <w:instrText xml:space="preserve"> PAGEREF _Toc40545500 \h </w:instrText>
      </w:r>
      <w:r>
        <w:rPr>
          <w:noProof/>
        </w:rPr>
      </w:r>
      <w:r>
        <w:rPr>
          <w:noProof/>
        </w:rPr>
        <w:fldChar w:fldCharType="separate"/>
      </w:r>
      <w:r w:rsidR="00A843CA">
        <w:rPr>
          <w:noProof/>
        </w:rPr>
        <w:t>62</w:t>
      </w:r>
      <w:r>
        <w:rPr>
          <w:noProof/>
        </w:rPr>
        <w:fldChar w:fldCharType="end"/>
      </w:r>
    </w:p>
    <w:p w14:paraId="28118F2A" w14:textId="070E1D4E" w:rsidR="0088745B" w:rsidRDefault="0088745B">
      <w:pPr>
        <w:pStyle w:val="TM3"/>
        <w:rPr>
          <w:rFonts w:asciiTheme="minorHAnsi" w:eastAsiaTheme="minorEastAsia" w:hAnsiTheme="minorHAnsi" w:cstheme="minorBidi"/>
          <w:i w:val="0"/>
          <w:noProof/>
          <w:kern w:val="0"/>
          <w:sz w:val="22"/>
          <w:szCs w:val="22"/>
          <w:lang w:eastAsia="ko-KR" w:bidi="ar-SA"/>
        </w:rPr>
      </w:pPr>
      <w:r>
        <w:rPr>
          <w:noProof/>
        </w:rPr>
        <w:t>5.6.2 - Démarrage</w:t>
      </w:r>
      <w:r>
        <w:rPr>
          <w:noProof/>
        </w:rPr>
        <w:tab/>
      </w:r>
      <w:r>
        <w:rPr>
          <w:noProof/>
        </w:rPr>
        <w:fldChar w:fldCharType="begin"/>
      </w:r>
      <w:r>
        <w:rPr>
          <w:noProof/>
        </w:rPr>
        <w:instrText xml:space="preserve"> PAGEREF _Toc40545501 \h </w:instrText>
      </w:r>
      <w:r>
        <w:rPr>
          <w:noProof/>
        </w:rPr>
      </w:r>
      <w:r>
        <w:rPr>
          <w:noProof/>
        </w:rPr>
        <w:fldChar w:fldCharType="separate"/>
      </w:r>
      <w:r w:rsidR="00A843CA">
        <w:rPr>
          <w:noProof/>
        </w:rPr>
        <w:t>62</w:t>
      </w:r>
      <w:r>
        <w:rPr>
          <w:noProof/>
        </w:rPr>
        <w:fldChar w:fldCharType="end"/>
      </w:r>
    </w:p>
    <w:p w14:paraId="44AE0537" w14:textId="2C06846A" w:rsidR="0088745B" w:rsidRDefault="0088745B">
      <w:pPr>
        <w:pStyle w:val="TM3"/>
        <w:rPr>
          <w:rFonts w:asciiTheme="minorHAnsi" w:eastAsiaTheme="minorEastAsia" w:hAnsiTheme="minorHAnsi" w:cstheme="minorBidi"/>
          <w:i w:val="0"/>
          <w:noProof/>
          <w:kern w:val="0"/>
          <w:sz w:val="22"/>
          <w:szCs w:val="22"/>
          <w:lang w:eastAsia="ko-KR" w:bidi="ar-SA"/>
        </w:rPr>
      </w:pPr>
      <w:r>
        <w:rPr>
          <w:noProof/>
        </w:rPr>
        <w:t>5.6.3 - Arrêt</w:t>
      </w:r>
      <w:r>
        <w:rPr>
          <w:noProof/>
        </w:rPr>
        <w:tab/>
      </w:r>
      <w:r>
        <w:rPr>
          <w:noProof/>
        </w:rPr>
        <w:fldChar w:fldCharType="begin"/>
      </w:r>
      <w:r>
        <w:rPr>
          <w:noProof/>
        </w:rPr>
        <w:instrText xml:space="preserve"> PAGEREF _Toc40545502 \h </w:instrText>
      </w:r>
      <w:r>
        <w:rPr>
          <w:noProof/>
        </w:rPr>
      </w:r>
      <w:r>
        <w:rPr>
          <w:noProof/>
        </w:rPr>
        <w:fldChar w:fldCharType="separate"/>
      </w:r>
      <w:r w:rsidR="00A843CA">
        <w:rPr>
          <w:noProof/>
        </w:rPr>
        <w:t>62</w:t>
      </w:r>
      <w:r>
        <w:rPr>
          <w:noProof/>
        </w:rPr>
        <w:fldChar w:fldCharType="end"/>
      </w:r>
    </w:p>
    <w:p w14:paraId="630AE958" w14:textId="1340CC50" w:rsidR="0088745B" w:rsidRDefault="0088745B">
      <w:pPr>
        <w:pStyle w:val="TM2"/>
        <w:rPr>
          <w:rFonts w:asciiTheme="minorHAnsi" w:eastAsiaTheme="minorEastAsia" w:hAnsiTheme="minorHAnsi" w:cstheme="minorBidi"/>
          <w:noProof/>
          <w:kern w:val="0"/>
          <w:szCs w:val="22"/>
          <w:lang w:eastAsia="ko-KR" w:bidi="ar-SA"/>
        </w:rPr>
      </w:pPr>
      <w:r>
        <w:rPr>
          <w:noProof/>
        </w:rPr>
        <w:t>5.7 - web-api</w:t>
      </w:r>
      <w:r>
        <w:rPr>
          <w:noProof/>
        </w:rPr>
        <w:tab/>
      </w:r>
      <w:r>
        <w:rPr>
          <w:noProof/>
        </w:rPr>
        <w:fldChar w:fldCharType="begin"/>
      </w:r>
      <w:r>
        <w:rPr>
          <w:noProof/>
        </w:rPr>
        <w:instrText xml:space="preserve"> PAGEREF _Toc40545503 \h </w:instrText>
      </w:r>
      <w:r>
        <w:rPr>
          <w:noProof/>
        </w:rPr>
      </w:r>
      <w:r>
        <w:rPr>
          <w:noProof/>
        </w:rPr>
        <w:fldChar w:fldCharType="separate"/>
      </w:r>
      <w:r w:rsidR="00A843CA">
        <w:rPr>
          <w:noProof/>
        </w:rPr>
        <w:t>62</w:t>
      </w:r>
      <w:r>
        <w:rPr>
          <w:noProof/>
        </w:rPr>
        <w:fldChar w:fldCharType="end"/>
      </w:r>
    </w:p>
    <w:p w14:paraId="34A6B10E" w14:textId="44DE0581" w:rsidR="0088745B" w:rsidRDefault="0088745B">
      <w:pPr>
        <w:pStyle w:val="TM3"/>
        <w:rPr>
          <w:rFonts w:asciiTheme="minorHAnsi" w:eastAsiaTheme="minorEastAsia" w:hAnsiTheme="minorHAnsi" w:cstheme="minorBidi"/>
          <w:i w:val="0"/>
          <w:noProof/>
          <w:kern w:val="0"/>
          <w:sz w:val="22"/>
          <w:szCs w:val="22"/>
          <w:lang w:eastAsia="ko-KR" w:bidi="ar-SA"/>
        </w:rPr>
      </w:pPr>
      <w:r>
        <w:rPr>
          <w:noProof/>
        </w:rPr>
        <w:t>5.7.1 - Préalable</w:t>
      </w:r>
      <w:r>
        <w:rPr>
          <w:noProof/>
        </w:rPr>
        <w:tab/>
      </w:r>
      <w:r>
        <w:rPr>
          <w:noProof/>
        </w:rPr>
        <w:fldChar w:fldCharType="begin"/>
      </w:r>
      <w:r>
        <w:rPr>
          <w:noProof/>
        </w:rPr>
        <w:instrText xml:space="preserve"> PAGEREF _Toc40545504 \h </w:instrText>
      </w:r>
      <w:r>
        <w:rPr>
          <w:noProof/>
        </w:rPr>
      </w:r>
      <w:r>
        <w:rPr>
          <w:noProof/>
        </w:rPr>
        <w:fldChar w:fldCharType="separate"/>
      </w:r>
      <w:r w:rsidR="00A843CA">
        <w:rPr>
          <w:noProof/>
        </w:rPr>
        <w:t>62</w:t>
      </w:r>
      <w:r>
        <w:rPr>
          <w:noProof/>
        </w:rPr>
        <w:fldChar w:fldCharType="end"/>
      </w:r>
    </w:p>
    <w:p w14:paraId="79E348FD" w14:textId="73F18B16" w:rsidR="0088745B" w:rsidRDefault="0088745B">
      <w:pPr>
        <w:pStyle w:val="TM3"/>
        <w:rPr>
          <w:rFonts w:asciiTheme="minorHAnsi" w:eastAsiaTheme="minorEastAsia" w:hAnsiTheme="minorHAnsi" w:cstheme="minorBidi"/>
          <w:i w:val="0"/>
          <w:noProof/>
          <w:kern w:val="0"/>
          <w:sz w:val="22"/>
          <w:szCs w:val="22"/>
          <w:lang w:eastAsia="ko-KR" w:bidi="ar-SA"/>
        </w:rPr>
      </w:pPr>
      <w:r>
        <w:rPr>
          <w:noProof/>
        </w:rPr>
        <w:t>5.7.2 - Démarrage</w:t>
      </w:r>
      <w:r>
        <w:rPr>
          <w:noProof/>
        </w:rPr>
        <w:tab/>
      </w:r>
      <w:r>
        <w:rPr>
          <w:noProof/>
        </w:rPr>
        <w:fldChar w:fldCharType="begin"/>
      </w:r>
      <w:r>
        <w:rPr>
          <w:noProof/>
        </w:rPr>
        <w:instrText xml:space="preserve"> PAGEREF _Toc40545505 \h </w:instrText>
      </w:r>
      <w:r>
        <w:rPr>
          <w:noProof/>
        </w:rPr>
      </w:r>
      <w:r>
        <w:rPr>
          <w:noProof/>
        </w:rPr>
        <w:fldChar w:fldCharType="separate"/>
      </w:r>
      <w:r w:rsidR="00A843CA">
        <w:rPr>
          <w:noProof/>
        </w:rPr>
        <w:t>63</w:t>
      </w:r>
      <w:r>
        <w:rPr>
          <w:noProof/>
        </w:rPr>
        <w:fldChar w:fldCharType="end"/>
      </w:r>
    </w:p>
    <w:p w14:paraId="1F740920" w14:textId="69C70EC7" w:rsidR="0088745B" w:rsidRDefault="0088745B">
      <w:pPr>
        <w:pStyle w:val="TM3"/>
        <w:rPr>
          <w:rFonts w:asciiTheme="minorHAnsi" w:eastAsiaTheme="minorEastAsia" w:hAnsiTheme="minorHAnsi" w:cstheme="minorBidi"/>
          <w:i w:val="0"/>
          <w:noProof/>
          <w:kern w:val="0"/>
          <w:sz w:val="22"/>
          <w:szCs w:val="22"/>
          <w:lang w:eastAsia="ko-KR" w:bidi="ar-SA"/>
        </w:rPr>
      </w:pPr>
      <w:r>
        <w:rPr>
          <w:noProof/>
        </w:rPr>
        <w:t>5.7.3 - Arrêt</w:t>
      </w:r>
      <w:r>
        <w:rPr>
          <w:noProof/>
        </w:rPr>
        <w:tab/>
      </w:r>
      <w:r>
        <w:rPr>
          <w:noProof/>
        </w:rPr>
        <w:fldChar w:fldCharType="begin"/>
      </w:r>
      <w:r>
        <w:rPr>
          <w:noProof/>
        </w:rPr>
        <w:instrText xml:space="preserve"> PAGEREF _Toc40545506 \h </w:instrText>
      </w:r>
      <w:r>
        <w:rPr>
          <w:noProof/>
        </w:rPr>
      </w:r>
      <w:r>
        <w:rPr>
          <w:noProof/>
        </w:rPr>
        <w:fldChar w:fldCharType="separate"/>
      </w:r>
      <w:r w:rsidR="00A843CA">
        <w:rPr>
          <w:noProof/>
        </w:rPr>
        <w:t>63</w:t>
      </w:r>
      <w:r>
        <w:rPr>
          <w:noProof/>
        </w:rPr>
        <w:fldChar w:fldCharType="end"/>
      </w:r>
    </w:p>
    <w:p w14:paraId="418EC3CD" w14:textId="46B9E17E" w:rsidR="0088745B" w:rsidRDefault="0088745B">
      <w:pPr>
        <w:pStyle w:val="TM2"/>
        <w:rPr>
          <w:rFonts w:asciiTheme="minorHAnsi" w:eastAsiaTheme="minorEastAsia" w:hAnsiTheme="minorHAnsi" w:cstheme="minorBidi"/>
          <w:noProof/>
          <w:kern w:val="0"/>
          <w:szCs w:val="22"/>
          <w:lang w:eastAsia="ko-KR" w:bidi="ar-SA"/>
        </w:rPr>
      </w:pPr>
      <w:r>
        <w:rPr>
          <w:noProof/>
        </w:rPr>
        <w:t>5.8 - production-api</w:t>
      </w:r>
      <w:r>
        <w:rPr>
          <w:noProof/>
        </w:rPr>
        <w:tab/>
      </w:r>
      <w:r>
        <w:rPr>
          <w:noProof/>
        </w:rPr>
        <w:fldChar w:fldCharType="begin"/>
      </w:r>
      <w:r>
        <w:rPr>
          <w:noProof/>
        </w:rPr>
        <w:instrText xml:space="preserve"> PAGEREF _Toc40545507 \h </w:instrText>
      </w:r>
      <w:r>
        <w:rPr>
          <w:noProof/>
        </w:rPr>
      </w:r>
      <w:r>
        <w:rPr>
          <w:noProof/>
        </w:rPr>
        <w:fldChar w:fldCharType="separate"/>
      </w:r>
      <w:r w:rsidR="00A843CA">
        <w:rPr>
          <w:noProof/>
        </w:rPr>
        <w:t>63</w:t>
      </w:r>
      <w:r>
        <w:rPr>
          <w:noProof/>
        </w:rPr>
        <w:fldChar w:fldCharType="end"/>
      </w:r>
    </w:p>
    <w:p w14:paraId="1CFA6BA3" w14:textId="4F3F3C67" w:rsidR="0088745B" w:rsidRDefault="0088745B">
      <w:pPr>
        <w:pStyle w:val="TM3"/>
        <w:rPr>
          <w:rFonts w:asciiTheme="minorHAnsi" w:eastAsiaTheme="minorEastAsia" w:hAnsiTheme="minorHAnsi" w:cstheme="minorBidi"/>
          <w:i w:val="0"/>
          <w:noProof/>
          <w:kern w:val="0"/>
          <w:sz w:val="22"/>
          <w:szCs w:val="22"/>
          <w:lang w:eastAsia="ko-KR" w:bidi="ar-SA"/>
        </w:rPr>
      </w:pPr>
      <w:r>
        <w:rPr>
          <w:noProof/>
        </w:rPr>
        <w:t>5.8.1 - Préalable</w:t>
      </w:r>
      <w:r>
        <w:rPr>
          <w:noProof/>
        </w:rPr>
        <w:tab/>
      </w:r>
      <w:r>
        <w:rPr>
          <w:noProof/>
        </w:rPr>
        <w:fldChar w:fldCharType="begin"/>
      </w:r>
      <w:r>
        <w:rPr>
          <w:noProof/>
        </w:rPr>
        <w:instrText xml:space="preserve"> PAGEREF _Toc40545508 \h </w:instrText>
      </w:r>
      <w:r>
        <w:rPr>
          <w:noProof/>
        </w:rPr>
      </w:r>
      <w:r>
        <w:rPr>
          <w:noProof/>
        </w:rPr>
        <w:fldChar w:fldCharType="separate"/>
      </w:r>
      <w:r w:rsidR="00A843CA">
        <w:rPr>
          <w:noProof/>
        </w:rPr>
        <w:t>63</w:t>
      </w:r>
      <w:r>
        <w:rPr>
          <w:noProof/>
        </w:rPr>
        <w:fldChar w:fldCharType="end"/>
      </w:r>
    </w:p>
    <w:p w14:paraId="4E000FBA" w14:textId="53DA6E80" w:rsidR="0088745B" w:rsidRDefault="0088745B">
      <w:pPr>
        <w:pStyle w:val="TM3"/>
        <w:rPr>
          <w:rFonts w:asciiTheme="minorHAnsi" w:eastAsiaTheme="minorEastAsia" w:hAnsiTheme="minorHAnsi" w:cstheme="minorBidi"/>
          <w:i w:val="0"/>
          <w:noProof/>
          <w:kern w:val="0"/>
          <w:sz w:val="22"/>
          <w:szCs w:val="22"/>
          <w:lang w:eastAsia="ko-KR" w:bidi="ar-SA"/>
        </w:rPr>
      </w:pPr>
      <w:r>
        <w:rPr>
          <w:noProof/>
        </w:rPr>
        <w:t>5.8.2 - Démarrage</w:t>
      </w:r>
      <w:r>
        <w:rPr>
          <w:noProof/>
        </w:rPr>
        <w:tab/>
      </w:r>
      <w:r>
        <w:rPr>
          <w:noProof/>
        </w:rPr>
        <w:fldChar w:fldCharType="begin"/>
      </w:r>
      <w:r>
        <w:rPr>
          <w:noProof/>
        </w:rPr>
        <w:instrText xml:space="preserve"> PAGEREF _Toc40545509 \h </w:instrText>
      </w:r>
      <w:r>
        <w:rPr>
          <w:noProof/>
        </w:rPr>
      </w:r>
      <w:r>
        <w:rPr>
          <w:noProof/>
        </w:rPr>
        <w:fldChar w:fldCharType="separate"/>
      </w:r>
      <w:r w:rsidR="00A843CA">
        <w:rPr>
          <w:noProof/>
        </w:rPr>
        <w:t>63</w:t>
      </w:r>
      <w:r>
        <w:rPr>
          <w:noProof/>
        </w:rPr>
        <w:fldChar w:fldCharType="end"/>
      </w:r>
    </w:p>
    <w:p w14:paraId="73681F4B" w14:textId="63E7F2A9" w:rsidR="0088745B" w:rsidRDefault="0088745B">
      <w:pPr>
        <w:pStyle w:val="TM3"/>
        <w:rPr>
          <w:rFonts w:asciiTheme="minorHAnsi" w:eastAsiaTheme="minorEastAsia" w:hAnsiTheme="minorHAnsi" w:cstheme="minorBidi"/>
          <w:i w:val="0"/>
          <w:noProof/>
          <w:kern w:val="0"/>
          <w:sz w:val="22"/>
          <w:szCs w:val="22"/>
          <w:lang w:eastAsia="ko-KR" w:bidi="ar-SA"/>
        </w:rPr>
      </w:pPr>
      <w:r>
        <w:rPr>
          <w:noProof/>
        </w:rPr>
        <w:t>5.8.3 - Arrêt</w:t>
      </w:r>
      <w:r>
        <w:rPr>
          <w:noProof/>
        </w:rPr>
        <w:tab/>
      </w:r>
      <w:r>
        <w:rPr>
          <w:noProof/>
        </w:rPr>
        <w:fldChar w:fldCharType="begin"/>
      </w:r>
      <w:r>
        <w:rPr>
          <w:noProof/>
        </w:rPr>
        <w:instrText xml:space="preserve"> PAGEREF _Toc40545510 \h </w:instrText>
      </w:r>
      <w:r>
        <w:rPr>
          <w:noProof/>
        </w:rPr>
      </w:r>
      <w:r>
        <w:rPr>
          <w:noProof/>
        </w:rPr>
        <w:fldChar w:fldCharType="separate"/>
      </w:r>
      <w:r w:rsidR="00A843CA">
        <w:rPr>
          <w:noProof/>
        </w:rPr>
        <w:t>64</w:t>
      </w:r>
      <w:r>
        <w:rPr>
          <w:noProof/>
        </w:rPr>
        <w:fldChar w:fldCharType="end"/>
      </w:r>
    </w:p>
    <w:p w14:paraId="7C858072" w14:textId="644E7215" w:rsidR="0088745B" w:rsidRDefault="0088745B">
      <w:pPr>
        <w:pStyle w:val="TM2"/>
        <w:rPr>
          <w:rFonts w:asciiTheme="minorHAnsi" w:eastAsiaTheme="minorEastAsia" w:hAnsiTheme="minorHAnsi" w:cstheme="minorBidi"/>
          <w:noProof/>
          <w:kern w:val="0"/>
          <w:szCs w:val="22"/>
          <w:lang w:eastAsia="ko-KR" w:bidi="ar-SA"/>
        </w:rPr>
      </w:pPr>
      <w:r>
        <w:rPr>
          <w:noProof/>
        </w:rPr>
        <w:t>5.9 - gestion-api</w:t>
      </w:r>
      <w:r>
        <w:rPr>
          <w:noProof/>
        </w:rPr>
        <w:tab/>
      </w:r>
      <w:r>
        <w:rPr>
          <w:noProof/>
        </w:rPr>
        <w:fldChar w:fldCharType="begin"/>
      </w:r>
      <w:r>
        <w:rPr>
          <w:noProof/>
        </w:rPr>
        <w:instrText xml:space="preserve"> PAGEREF _Toc40545511 \h </w:instrText>
      </w:r>
      <w:r>
        <w:rPr>
          <w:noProof/>
        </w:rPr>
      </w:r>
      <w:r>
        <w:rPr>
          <w:noProof/>
        </w:rPr>
        <w:fldChar w:fldCharType="separate"/>
      </w:r>
      <w:r w:rsidR="00A843CA">
        <w:rPr>
          <w:noProof/>
        </w:rPr>
        <w:t>64</w:t>
      </w:r>
      <w:r>
        <w:rPr>
          <w:noProof/>
        </w:rPr>
        <w:fldChar w:fldCharType="end"/>
      </w:r>
    </w:p>
    <w:p w14:paraId="289D8D87" w14:textId="0A6A282F" w:rsidR="0088745B" w:rsidRDefault="0088745B">
      <w:pPr>
        <w:pStyle w:val="TM3"/>
        <w:rPr>
          <w:rFonts w:asciiTheme="minorHAnsi" w:eastAsiaTheme="minorEastAsia" w:hAnsiTheme="minorHAnsi" w:cstheme="minorBidi"/>
          <w:i w:val="0"/>
          <w:noProof/>
          <w:kern w:val="0"/>
          <w:sz w:val="22"/>
          <w:szCs w:val="22"/>
          <w:lang w:eastAsia="ko-KR" w:bidi="ar-SA"/>
        </w:rPr>
      </w:pPr>
      <w:r>
        <w:rPr>
          <w:noProof/>
        </w:rPr>
        <w:t>5.9.1 - Préalable</w:t>
      </w:r>
      <w:r>
        <w:rPr>
          <w:noProof/>
        </w:rPr>
        <w:tab/>
      </w:r>
      <w:r>
        <w:rPr>
          <w:noProof/>
        </w:rPr>
        <w:fldChar w:fldCharType="begin"/>
      </w:r>
      <w:r>
        <w:rPr>
          <w:noProof/>
        </w:rPr>
        <w:instrText xml:space="preserve"> PAGEREF _Toc40545512 \h </w:instrText>
      </w:r>
      <w:r>
        <w:rPr>
          <w:noProof/>
        </w:rPr>
      </w:r>
      <w:r>
        <w:rPr>
          <w:noProof/>
        </w:rPr>
        <w:fldChar w:fldCharType="separate"/>
      </w:r>
      <w:r w:rsidR="00A843CA">
        <w:rPr>
          <w:noProof/>
        </w:rPr>
        <w:t>64</w:t>
      </w:r>
      <w:r>
        <w:rPr>
          <w:noProof/>
        </w:rPr>
        <w:fldChar w:fldCharType="end"/>
      </w:r>
    </w:p>
    <w:p w14:paraId="3F4B2E1D" w14:textId="42247AC3" w:rsidR="0088745B" w:rsidRDefault="0088745B">
      <w:pPr>
        <w:pStyle w:val="TM3"/>
        <w:rPr>
          <w:rFonts w:asciiTheme="minorHAnsi" w:eastAsiaTheme="minorEastAsia" w:hAnsiTheme="minorHAnsi" w:cstheme="minorBidi"/>
          <w:i w:val="0"/>
          <w:noProof/>
          <w:kern w:val="0"/>
          <w:sz w:val="22"/>
          <w:szCs w:val="22"/>
          <w:lang w:eastAsia="ko-KR" w:bidi="ar-SA"/>
        </w:rPr>
      </w:pPr>
      <w:r>
        <w:rPr>
          <w:noProof/>
        </w:rPr>
        <w:t>5.9.2 - Démarrage</w:t>
      </w:r>
      <w:r>
        <w:rPr>
          <w:noProof/>
        </w:rPr>
        <w:tab/>
      </w:r>
      <w:r>
        <w:rPr>
          <w:noProof/>
        </w:rPr>
        <w:fldChar w:fldCharType="begin"/>
      </w:r>
      <w:r>
        <w:rPr>
          <w:noProof/>
        </w:rPr>
        <w:instrText xml:space="preserve"> PAGEREF _Toc40545513 \h </w:instrText>
      </w:r>
      <w:r>
        <w:rPr>
          <w:noProof/>
        </w:rPr>
      </w:r>
      <w:r>
        <w:rPr>
          <w:noProof/>
        </w:rPr>
        <w:fldChar w:fldCharType="separate"/>
      </w:r>
      <w:r w:rsidR="00A843CA">
        <w:rPr>
          <w:noProof/>
        </w:rPr>
        <w:t>64</w:t>
      </w:r>
      <w:r>
        <w:rPr>
          <w:noProof/>
        </w:rPr>
        <w:fldChar w:fldCharType="end"/>
      </w:r>
    </w:p>
    <w:p w14:paraId="4234DF9C" w14:textId="17C91BCE" w:rsidR="0088745B" w:rsidRDefault="0088745B">
      <w:pPr>
        <w:pStyle w:val="TM3"/>
        <w:rPr>
          <w:rFonts w:asciiTheme="minorHAnsi" w:eastAsiaTheme="minorEastAsia" w:hAnsiTheme="minorHAnsi" w:cstheme="minorBidi"/>
          <w:i w:val="0"/>
          <w:noProof/>
          <w:kern w:val="0"/>
          <w:sz w:val="22"/>
          <w:szCs w:val="22"/>
          <w:lang w:eastAsia="ko-KR" w:bidi="ar-SA"/>
        </w:rPr>
      </w:pPr>
      <w:r>
        <w:rPr>
          <w:noProof/>
        </w:rPr>
        <w:t>5.9.3 - Arrêt</w:t>
      </w:r>
      <w:r>
        <w:rPr>
          <w:noProof/>
        </w:rPr>
        <w:tab/>
      </w:r>
      <w:r>
        <w:rPr>
          <w:noProof/>
        </w:rPr>
        <w:fldChar w:fldCharType="begin"/>
      </w:r>
      <w:r>
        <w:rPr>
          <w:noProof/>
        </w:rPr>
        <w:instrText xml:space="preserve"> PAGEREF _Toc40545514 \h </w:instrText>
      </w:r>
      <w:r>
        <w:rPr>
          <w:noProof/>
        </w:rPr>
      </w:r>
      <w:r>
        <w:rPr>
          <w:noProof/>
        </w:rPr>
        <w:fldChar w:fldCharType="separate"/>
      </w:r>
      <w:r w:rsidR="00A843CA">
        <w:rPr>
          <w:noProof/>
        </w:rPr>
        <w:t>64</w:t>
      </w:r>
      <w:r>
        <w:rPr>
          <w:noProof/>
        </w:rPr>
        <w:fldChar w:fldCharType="end"/>
      </w:r>
    </w:p>
    <w:p w14:paraId="01732BAF" w14:textId="3C628C41" w:rsidR="0088745B" w:rsidRDefault="0088745B">
      <w:pPr>
        <w:pStyle w:val="TM1"/>
        <w:rPr>
          <w:rFonts w:asciiTheme="minorHAnsi" w:eastAsiaTheme="minorEastAsia" w:hAnsiTheme="minorHAnsi" w:cstheme="minorBidi"/>
          <w:b w:val="0"/>
          <w:noProof/>
          <w:kern w:val="0"/>
          <w:szCs w:val="22"/>
          <w:lang w:eastAsia="ko-KR" w:bidi="ar-SA"/>
        </w:rPr>
      </w:pPr>
      <w:r>
        <w:rPr>
          <w:noProof/>
        </w:rPr>
        <w:t>6 - Procédure de mise à jour</w:t>
      </w:r>
      <w:r>
        <w:rPr>
          <w:noProof/>
        </w:rPr>
        <w:tab/>
      </w:r>
      <w:r>
        <w:rPr>
          <w:noProof/>
        </w:rPr>
        <w:fldChar w:fldCharType="begin"/>
      </w:r>
      <w:r>
        <w:rPr>
          <w:noProof/>
        </w:rPr>
        <w:instrText xml:space="preserve"> PAGEREF _Toc40545515 \h </w:instrText>
      </w:r>
      <w:r>
        <w:rPr>
          <w:noProof/>
        </w:rPr>
      </w:r>
      <w:r>
        <w:rPr>
          <w:noProof/>
        </w:rPr>
        <w:fldChar w:fldCharType="separate"/>
      </w:r>
      <w:r w:rsidR="00A843CA">
        <w:rPr>
          <w:noProof/>
        </w:rPr>
        <w:t>65</w:t>
      </w:r>
      <w:r>
        <w:rPr>
          <w:noProof/>
        </w:rPr>
        <w:fldChar w:fldCharType="end"/>
      </w:r>
    </w:p>
    <w:p w14:paraId="3A5F7B0B" w14:textId="68206159" w:rsidR="0088745B" w:rsidRDefault="0088745B">
      <w:pPr>
        <w:pStyle w:val="TM2"/>
        <w:rPr>
          <w:rFonts w:asciiTheme="minorHAnsi" w:eastAsiaTheme="minorEastAsia" w:hAnsiTheme="minorHAnsi" w:cstheme="minorBidi"/>
          <w:noProof/>
          <w:kern w:val="0"/>
          <w:szCs w:val="22"/>
          <w:lang w:eastAsia="ko-KR" w:bidi="ar-SA"/>
        </w:rPr>
      </w:pPr>
      <w:r>
        <w:rPr>
          <w:noProof/>
        </w:rPr>
        <w:t>6.1 - Base de données User</w:t>
      </w:r>
      <w:r>
        <w:rPr>
          <w:noProof/>
        </w:rPr>
        <w:tab/>
      </w:r>
      <w:r>
        <w:rPr>
          <w:noProof/>
        </w:rPr>
        <w:fldChar w:fldCharType="begin"/>
      </w:r>
      <w:r>
        <w:rPr>
          <w:noProof/>
        </w:rPr>
        <w:instrText xml:space="preserve"> PAGEREF _Toc40545516 \h </w:instrText>
      </w:r>
      <w:r>
        <w:rPr>
          <w:noProof/>
        </w:rPr>
      </w:r>
      <w:r>
        <w:rPr>
          <w:noProof/>
        </w:rPr>
        <w:fldChar w:fldCharType="separate"/>
      </w:r>
      <w:r w:rsidR="00A843CA">
        <w:rPr>
          <w:noProof/>
        </w:rPr>
        <w:t>65</w:t>
      </w:r>
      <w:r>
        <w:rPr>
          <w:noProof/>
        </w:rPr>
        <w:fldChar w:fldCharType="end"/>
      </w:r>
    </w:p>
    <w:p w14:paraId="7C001DC0" w14:textId="647FC071" w:rsidR="0088745B" w:rsidRDefault="0088745B">
      <w:pPr>
        <w:pStyle w:val="TM3"/>
        <w:rPr>
          <w:rFonts w:asciiTheme="minorHAnsi" w:eastAsiaTheme="minorEastAsia" w:hAnsiTheme="minorHAnsi" w:cstheme="minorBidi"/>
          <w:i w:val="0"/>
          <w:noProof/>
          <w:kern w:val="0"/>
          <w:sz w:val="22"/>
          <w:szCs w:val="22"/>
          <w:lang w:eastAsia="ko-KR" w:bidi="ar-SA"/>
        </w:rPr>
      </w:pPr>
      <w:r>
        <w:rPr>
          <w:noProof/>
        </w:rPr>
        <w:t>6.1.1 - Préalable</w:t>
      </w:r>
      <w:r>
        <w:rPr>
          <w:noProof/>
        </w:rPr>
        <w:tab/>
      </w:r>
      <w:r>
        <w:rPr>
          <w:noProof/>
        </w:rPr>
        <w:fldChar w:fldCharType="begin"/>
      </w:r>
      <w:r>
        <w:rPr>
          <w:noProof/>
        </w:rPr>
        <w:instrText xml:space="preserve"> PAGEREF _Toc40545517 \h </w:instrText>
      </w:r>
      <w:r>
        <w:rPr>
          <w:noProof/>
        </w:rPr>
      </w:r>
      <w:r>
        <w:rPr>
          <w:noProof/>
        </w:rPr>
        <w:fldChar w:fldCharType="separate"/>
      </w:r>
      <w:r w:rsidR="00A843CA">
        <w:rPr>
          <w:noProof/>
        </w:rPr>
        <w:t>65</w:t>
      </w:r>
      <w:r>
        <w:rPr>
          <w:noProof/>
        </w:rPr>
        <w:fldChar w:fldCharType="end"/>
      </w:r>
    </w:p>
    <w:p w14:paraId="2B82425E" w14:textId="59AD2546" w:rsidR="0088745B" w:rsidRDefault="0088745B">
      <w:pPr>
        <w:pStyle w:val="TM3"/>
        <w:rPr>
          <w:rFonts w:asciiTheme="minorHAnsi" w:eastAsiaTheme="minorEastAsia" w:hAnsiTheme="minorHAnsi" w:cstheme="minorBidi"/>
          <w:i w:val="0"/>
          <w:noProof/>
          <w:kern w:val="0"/>
          <w:sz w:val="22"/>
          <w:szCs w:val="22"/>
          <w:lang w:eastAsia="ko-KR" w:bidi="ar-SA"/>
        </w:rPr>
      </w:pPr>
      <w:r>
        <w:rPr>
          <w:noProof/>
        </w:rPr>
        <w:t>6.1.2 - Mise à jour</w:t>
      </w:r>
      <w:r>
        <w:rPr>
          <w:noProof/>
        </w:rPr>
        <w:tab/>
      </w:r>
      <w:r>
        <w:rPr>
          <w:noProof/>
        </w:rPr>
        <w:fldChar w:fldCharType="begin"/>
      </w:r>
      <w:r>
        <w:rPr>
          <w:noProof/>
        </w:rPr>
        <w:instrText xml:space="preserve"> PAGEREF _Toc40545518 \h </w:instrText>
      </w:r>
      <w:r>
        <w:rPr>
          <w:noProof/>
        </w:rPr>
      </w:r>
      <w:r>
        <w:rPr>
          <w:noProof/>
        </w:rPr>
        <w:fldChar w:fldCharType="separate"/>
      </w:r>
      <w:r w:rsidR="00A843CA">
        <w:rPr>
          <w:noProof/>
        </w:rPr>
        <w:t>65</w:t>
      </w:r>
      <w:r>
        <w:rPr>
          <w:noProof/>
        </w:rPr>
        <w:fldChar w:fldCharType="end"/>
      </w:r>
    </w:p>
    <w:p w14:paraId="3F38CE1D" w14:textId="456226D6" w:rsidR="0088745B" w:rsidRDefault="0088745B">
      <w:pPr>
        <w:pStyle w:val="TM3"/>
        <w:rPr>
          <w:rFonts w:asciiTheme="minorHAnsi" w:eastAsiaTheme="minorEastAsia" w:hAnsiTheme="minorHAnsi" w:cstheme="minorBidi"/>
          <w:i w:val="0"/>
          <w:noProof/>
          <w:kern w:val="0"/>
          <w:sz w:val="22"/>
          <w:szCs w:val="22"/>
          <w:lang w:eastAsia="ko-KR" w:bidi="ar-SA"/>
        </w:rPr>
      </w:pPr>
      <w:r>
        <w:rPr>
          <w:noProof/>
        </w:rPr>
        <w:t>6.1.3 - Finalisation</w:t>
      </w:r>
      <w:r>
        <w:rPr>
          <w:noProof/>
        </w:rPr>
        <w:tab/>
      </w:r>
      <w:r>
        <w:rPr>
          <w:noProof/>
        </w:rPr>
        <w:fldChar w:fldCharType="begin"/>
      </w:r>
      <w:r>
        <w:rPr>
          <w:noProof/>
        </w:rPr>
        <w:instrText xml:space="preserve"> PAGEREF _Toc40545519 \h </w:instrText>
      </w:r>
      <w:r>
        <w:rPr>
          <w:noProof/>
        </w:rPr>
      </w:r>
      <w:r>
        <w:rPr>
          <w:noProof/>
        </w:rPr>
        <w:fldChar w:fldCharType="separate"/>
      </w:r>
      <w:r w:rsidR="00A843CA">
        <w:rPr>
          <w:noProof/>
        </w:rPr>
        <w:t>65</w:t>
      </w:r>
      <w:r>
        <w:rPr>
          <w:noProof/>
        </w:rPr>
        <w:fldChar w:fldCharType="end"/>
      </w:r>
    </w:p>
    <w:p w14:paraId="014810B2" w14:textId="70828EA4" w:rsidR="0088745B" w:rsidRDefault="0088745B">
      <w:pPr>
        <w:pStyle w:val="TM2"/>
        <w:rPr>
          <w:rFonts w:asciiTheme="minorHAnsi" w:eastAsiaTheme="minorEastAsia" w:hAnsiTheme="minorHAnsi" w:cstheme="minorBidi"/>
          <w:noProof/>
          <w:kern w:val="0"/>
          <w:szCs w:val="22"/>
          <w:lang w:eastAsia="ko-KR" w:bidi="ar-SA"/>
        </w:rPr>
      </w:pPr>
      <w:r>
        <w:rPr>
          <w:noProof/>
        </w:rPr>
        <w:t>6.2 - Base de données Stock</w:t>
      </w:r>
      <w:r>
        <w:rPr>
          <w:noProof/>
        </w:rPr>
        <w:tab/>
      </w:r>
      <w:r>
        <w:rPr>
          <w:noProof/>
        </w:rPr>
        <w:fldChar w:fldCharType="begin"/>
      </w:r>
      <w:r>
        <w:rPr>
          <w:noProof/>
        </w:rPr>
        <w:instrText xml:space="preserve"> PAGEREF _Toc40545520 \h </w:instrText>
      </w:r>
      <w:r>
        <w:rPr>
          <w:noProof/>
        </w:rPr>
      </w:r>
      <w:r>
        <w:rPr>
          <w:noProof/>
        </w:rPr>
        <w:fldChar w:fldCharType="separate"/>
      </w:r>
      <w:r w:rsidR="00A843CA">
        <w:rPr>
          <w:noProof/>
        </w:rPr>
        <w:t>65</w:t>
      </w:r>
      <w:r>
        <w:rPr>
          <w:noProof/>
        </w:rPr>
        <w:fldChar w:fldCharType="end"/>
      </w:r>
    </w:p>
    <w:p w14:paraId="44B52E31" w14:textId="3659B6A5" w:rsidR="0088745B" w:rsidRDefault="0088745B">
      <w:pPr>
        <w:pStyle w:val="TM3"/>
        <w:rPr>
          <w:rFonts w:asciiTheme="minorHAnsi" w:eastAsiaTheme="minorEastAsia" w:hAnsiTheme="minorHAnsi" w:cstheme="minorBidi"/>
          <w:i w:val="0"/>
          <w:noProof/>
          <w:kern w:val="0"/>
          <w:sz w:val="22"/>
          <w:szCs w:val="22"/>
          <w:lang w:eastAsia="ko-KR" w:bidi="ar-SA"/>
        </w:rPr>
      </w:pPr>
      <w:r>
        <w:rPr>
          <w:noProof/>
        </w:rPr>
        <w:t>6.2.1 - Préalable</w:t>
      </w:r>
      <w:r>
        <w:rPr>
          <w:noProof/>
        </w:rPr>
        <w:tab/>
      </w:r>
      <w:r>
        <w:rPr>
          <w:noProof/>
        </w:rPr>
        <w:fldChar w:fldCharType="begin"/>
      </w:r>
      <w:r>
        <w:rPr>
          <w:noProof/>
        </w:rPr>
        <w:instrText xml:space="preserve"> PAGEREF _Toc40545521 \h </w:instrText>
      </w:r>
      <w:r>
        <w:rPr>
          <w:noProof/>
        </w:rPr>
      </w:r>
      <w:r>
        <w:rPr>
          <w:noProof/>
        </w:rPr>
        <w:fldChar w:fldCharType="separate"/>
      </w:r>
      <w:r w:rsidR="00A843CA">
        <w:rPr>
          <w:noProof/>
        </w:rPr>
        <w:t>65</w:t>
      </w:r>
      <w:r>
        <w:rPr>
          <w:noProof/>
        </w:rPr>
        <w:fldChar w:fldCharType="end"/>
      </w:r>
    </w:p>
    <w:p w14:paraId="75B9EA1C" w14:textId="3E822B0B" w:rsidR="0088745B" w:rsidRDefault="0088745B">
      <w:pPr>
        <w:pStyle w:val="TM3"/>
        <w:rPr>
          <w:rFonts w:asciiTheme="minorHAnsi" w:eastAsiaTheme="minorEastAsia" w:hAnsiTheme="minorHAnsi" w:cstheme="minorBidi"/>
          <w:i w:val="0"/>
          <w:noProof/>
          <w:kern w:val="0"/>
          <w:sz w:val="22"/>
          <w:szCs w:val="22"/>
          <w:lang w:eastAsia="ko-KR" w:bidi="ar-SA"/>
        </w:rPr>
      </w:pPr>
      <w:r>
        <w:rPr>
          <w:noProof/>
        </w:rPr>
        <w:t>6.2.2 - Mise à jour</w:t>
      </w:r>
      <w:r>
        <w:rPr>
          <w:noProof/>
        </w:rPr>
        <w:tab/>
      </w:r>
      <w:r>
        <w:rPr>
          <w:noProof/>
        </w:rPr>
        <w:fldChar w:fldCharType="begin"/>
      </w:r>
      <w:r>
        <w:rPr>
          <w:noProof/>
        </w:rPr>
        <w:instrText xml:space="preserve"> PAGEREF _Toc40545522 \h </w:instrText>
      </w:r>
      <w:r>
        <w:rPr>
          <w:noProof/>
        </w:rPr>
      </w:r>
      <w:r>
        <w:rPr>
          <w:noProof/>
        </w:rPr>
        <w:fldChar w:fldCharType="separate"/>
      </w:r>
      <w:r w:rsidR="00A843CA">
        <w:rPr>
          <w:noProof/>
        </w:rPr>
        <w:t>66</w:t>
      </w:r>
      <w:r>
        <w:rPr>
          <w:noProof/>
        </w:rPr>
        <w:fldChar w:fldCharType="end"/>
      </w:r>
    </w:p>
    <w:p w14:paraId="78573771" w14:textId="57FEB7C5" w:rsidR="0088745B" w:rsidRDefault="0088745B">
      <w:pPr>
        <w:pStyle w:val="TM3"/>
        <w:rPr>
          <w:rFonts w:asciiTheme="minorHAnsi" w:eastAsiaTheme="minorEastAsia" w:hAnsiTheme="minorHAnsi" w:cstheme="minorBidi"/>
          <w:i w:val="0"/>
          <w:noProof/>
          <w:kern w:val="0"/>
          <w:sz w:val="22"/>
          <w:szCs w:val="22"/>
          <w:lang w:eastAsia="ko-KR" w:bidi="ar-SA"/>
        </w:rPr>
      </w:pPr>
      <w:r>
        <w:rPr>
          <w:noProof/>
        </w:rPr>
        <w:t>6.2.3 - Finalisation</w:t>
      </w:r>
      <w:r>
        <w:rPr>
          <w:noProof/>
        </w:rPr>
        <w:tab/>
      </w:r>
      <w:r>
        <w:rPr>
          <w:noProof/>
        </w:rPr>
        <w:fldChar w:fldCharType="begin"/>
      </w:r>
      <w:r>
        <w:rPr>
          <w:noProof/>
        </w:rPr>
        <w:instrText xml:space="preserve"> PAGEREF _Toc40545523 \h </w:instrText>
      </w:r>
      <w:r>
        <w:rPr>
          <w:noProof/>
        </w:rPr>
      </w:r>
      <w:r>
        <w:rPr>
          <w:noProof/>
        </w:rPr>
        <w:fldChar w:fldCharType="separate"/>
      </w:r>
      <w:r w:rsidR="00A843CA">
        <w:rPr>
          <w:noProof/>
        </w:rPr>
        <w:t>66</w:t>
      </w:r>
      <w:r>
        <w:rPr>
          <w:noProof/>
        </w:rPr>
        <w:fldChar w:fldCharType="end"/>
      </w:r>
    </w:p>
    <w:p w14:paraId="44F6F33F" w14:textId="70323F45" w:rsidR="0088745B" w:rsidRDefault="0088745B">
      <w:pPr>
        <w:pStyle w:val="TM2"/>
        <w:rPr>
          <w:rFonts w:asciiTheme="minorHAnsi" w:eastAsiaTheme="minorEastAsia" w:hAnsiTheme="minorHAnsi" w:cstheme="minorBidi"/>
          <w:noProof/>
          <w:kern w:val="0"/>
          <w:szCs w:val="22"/>
          <w:lang w:eastAsia="ko-KR" w:bidi="ar-SA"/>
        </w:rPr>
      </w:pPr>
      <w:r>
        <w:rPr>
          <w:noProof/>
        </w:rPr>
        <w:t>6.3 - Base de données Gestion</w:t>
      </w:r>
      <w:r>
        <w:rPr>
          <w:noProof/>
        </w:rPr>
        <w:tab/>
      </w:r>
      <w:r>
        <w:rPr>
          <w:noProof/>
        </w:rPr>
        <w:fldChar w:fldCharType="begin"/>
      </w:r>
      <w:r>
        <w:rPr>
          <w:noProof/>
        </w:rPr>
        <w:instrText xml:space="preserve"> PAGEREF _Toc40545524 \h </w:instrText>
      </w:r>
      <w:r>
        <w:rPr>
          <w:noProof/>
        </w:rPr>
      </w:r>
      <w:r>
        <w:rPr>
          <w:noProof/>
        </w:rPr>
        <w:fldChar w:fldCharType="separate"/>
      </w:r>
      <w:r w:rsidR="00A843CA">
        <w:rPr>
          <w:noProof/>
        </w:rPr>
        <w:t>66</w:t>
      </w:r>
      <w:r>
        <w:rPr>
          <w:noProof/>
        </w:rPr>
        <w:fldChar w:fldCharType="end"/>
      </w:r>
    </w:p>
    <w:p w14:paraId="50DE81D7" w14:textId="196CA682" w:rsidR="0088745B" w:rsidRDefault="0088745B">
      <w:pPr>
        <w:pStyle w:val="TM3"/>
        <w:rPr>
          <w:rFonts w:asciiTheme="minorHAnsi" w:eastAsiaTheme="minorEastAsia" w:hAnsiTheme="minorHAnsi" w:cstheme="minorBidi"/>
          <w:i w:val="0"/>
          <w:noProof/>
          <w:kern w:val="0"/>
          <w:sz w:val="22"/>
          <w:szCs w:val="22"/>
          <w:lang w:eastAsia="ko-KR" w:bidi="ar-SA"/>
        </w:rPr>
      </w:pPr>
      <w:r>
        <w:rPr>
          <w:noProof/>
        </w:rPr>
        <w:t>6.3.1 - Préalable</w:t>
      </w:r>
      <w:r>
        <w:rPr>
          <w:noProof/>
        </w:rPr>
        <w:tab/>
      </w:r>
      <w:r>
        <w:rPr>
          <w:noProof/>
        </w:rPr>
        <w:fldChar w:fldCharType="begin"/>
      </w:r>
      <w:r>
        <w:rPr>
          <w:noProof/>
        </w:rPr>
        <w:instrText xml:space="preserve"> PAGEREF _Toc40545525 \h </w:instrText>
      </w:r>
      <w:r>
        <w:rPr>
          <w:noProof/>
        </w:rPr>
      </w:r>
      <w:r>
        <w:rPr>
          <w:noProof/>
        </w:rPr>
        <w:fldChar w:fldCharType="separate"/>
      </w:r>
      <w:r w:rsidR="00A843CA">
        <w:rPr>
          <w:noProof/>
        </w:rPr>
        <w:t>66</w:t>
      </w:r>
      <w:r>
        <w:rPr>
          <w:noProof/>
        </w:rPr>
        <w:fldChar w:fldCharType="end"/>
      </w:r>
    </w:p>
    <w:p w14:paraId="0327F9AA" w14:textId="47ECC47F" w:rsidR="0088745B" w:rsidRDefault="0088745B">
      <w:pPr>
        <w:pStyle w:val="TM3"/>
        <w:rPr>
          <w:rFonts w:asciiTheme="minorHAnsi" w:eastAsiaTheme="minorEastAsia" w:hAnsiTheme="minorHAnsi" w:cstheme="minorBidi"/>
          <w:i w:val="0"/>
          <w:noProof/>
          <w:kern w:val="0"/>
          <w:sz w:val="22"/>
          <w:szCs w:val="22"/>
          <w:lang w:eastAsia="ko-KR" w:bidi="ar-SA"/>
        </w:rPr>
      </w:pPr>
      <w:r>
        <w:rPr>
          <w:noProof/>
        </w:rPr>
        <w:t>6.3.2 - Mise à jour</w:t>
      </w:r>
      <w:r>
        <w:rPr>
          <w:noProof/>
        </w:rPr>
        <w:tab/>
      </w:r>
      <w:r>
        <w:rPr>
          <w:noProof/>
        </w:rPr>
        <w:fldChar w:fldCharType="begin"/>
      </w:r>
      <w:r>
        <w:rPr>
          <w:noProof/>
        </w:rPr>
        <w:instrText xml:space="preserve"> PAGEREF _Toc40545526 \h </w:instrText>
      </w:r>
      <w:r>
        <w:rPr>
          <w:noProof/>
        </w:rPr>
      </w:r>
      <w:r>
        <w:rPr>
          <w:noProof/>
        </w:rPr>
        <w:fldChar w:fldCharType="separate"/>
      </w:r>
      <w:r w:rsidR="00A843CA">
        <w:rPr>
          <w:noProof/>
        </w:rPr>
        <w:t>66</w:t>
      </w:r>
      <w:r>
        <w:rPr>
          <w:noProof/>
        </w:rPr>
        <w:fldChar w:fldCharType="end"/>
      </w:r>
    </w:p>
    <w:p w14:paraId="2FA19918" w14:textId="32B5AA45" w:rsidR="0088745B" w:rsidRDefault="0088745B">
      <w:pPr>
        <w:pStyle w:val="TM3"/>
        <w:rPr>
          <w:rFonts w:asciiTheme="minorHAnsi" w:eastAsiaTheme="minorEastAsia" w:hAnsiTheme="minorHAnsi" w:cstheme="minorBidi"/>
          <w:i w:val="0"/>
          <w:noProof/>
          <w:kern w:val="0"/>
          <w:sz w:val="22"/>
          <w:szCs w:val="22"/>
          <w:lang w:eastAsia="ko-KR" w:bidi="ar-SA"/>
        </w:rPr>
      </w:pPr>
      <w:r>
        <w:rPr>
          <w:noProof/>
        </w:rPr>
        <w:t>6.3.3 - Finalisation</w:t>
      </w:r>
      <w:r>
        <w:rPr>
          <w:noProof/>
        </w:rPr>
        <w:tab/>
      </w:r>
      <w:r>
        <w:rPr>
          <w:noProof/>
        </w:rPr>
        <w:fldChar w:fldCharType="begin"/>
      </w:r>
      <w:r>
        <w:rPr>
          <w:noProof/>
        </w:rPr>
        <w:instrText xml:space="preserve"> PAGEREF _Toc40545527 \h </w:instrText>
      </w:r>
      <w:r>
        <w:rPr>
          <w:noProof/>
        </w:rPr>
      </w:r>
      <w:r>
        <w:rPr>
          <w:noProof/>
        </w:rPr>
        <w:fldChar w:fldCharType="separate"/>
      </w:r>
      <w:r w:rsidR="00A843CA">
        <w:rPr>
          <w:noProof/>
        </w:rPr>
        <w:t>67</w:t>
      </w:r>
      <w:r>
        <w:rPr>
          <w:noProof/>
        </w:rPr>
        <w:fldChar w:fldCharType="end"/>
      </w:r>
    </w:p>
    <w:p w14:paraId="657AF93F" w14:textId="26C41845" w:rsidR="0088745B" w:rsidRDefault="0088745B">
      <w:pPr>
        <w:pStyle w:val="TM2"/>
        <w:rPr>
          <w:rFonts w:asciiTheme="minorHAnsi" w:eastAsiaTheme="minorEastAsia" w:hAnsiTheme="minorHAnsi" w:cstheme="minorBidi"/>
          <w:noProof/>
          <w:kern w:val="0"/>
          <w:szCs w:val="22"/>
          <w:lang w:eastAsia="ko-KR" w:bidi="ar-SA"/>
        </w:rPr>
      </w:pPr>
      <w:r>
        <w:rPr>
          <w:noProof/>
        </w:rPr>
        <w:t>6.4 - Microservice user-api</w:t>
      </w:r>
      <w:r>
        <w:rPr>
          <w:noProof/>
        </w:rPr>
        <w:tab/>
      </w:r>
      <w:r>
        <w:rPr>
          <w:noProof/>
        </w:rPr>
        <w:fldChar w:fldCharType="begin"/>
      </w:r>
      <w:r>
        <w:rPr>
          <w:noProof/>
        </w:rPr>
        <w:instrText xml:space="preserve"> PAGEREF _Toc40545528 \h </w:instrText>
      </w:r>
      <w:r>
        <w:rPr>
          <w:noProof/>
        </w:rPr>
      </w:r>
      <w:r>
        <w:rPr>
          <w:noProof/>
        </w:rPr>
        <w:fldChar w:fldCharType="separate"/>
      </w:r>
      <w:r w:rsidR="00A843CA">
        <w:rPr>
          <w:noProof/>
        </w:rPr>
        <w:t>67</w:t>
      </w:r>
      <w:r>
        <w:rPr>
          <w:noProof/>
        </w:rPr>
        <w:fldChar w:fldCharType="end"/>
      </w:r>
    </w:p>
    <w:p w14:paraId="39B8DA53" w14:textId="7CBF13C0" w:rsidR="0088745B" w:rsidRDefault="0088745B">
      <w:pPr>
        <w:pStyle w:val="TM3"/>
        <w:rPr>
          <w:rFonts w:asciiTheme="minorHAnsi" w:eastAsiaTheme="minorEastAsia" w:hAnsiTheme="minorHAnsi" w:cstheme="minorBidi"/>
          <w:i w:val="0"/>
          <w:noProof/>
          <w:kern w:val="0"/>
          <w:sz w:val="22"/>
          <w:szCs w:val="22"/>
          <w:lang w:eastAsia="ko-KR" w:bidi="ar-SA"/>
        </w:rPr>
      </w:pPr>
      <w:r>
        <w:rPr>
          <w:noProof/>
        </w:rPr>
        <w:t>6.4.1 - Préalable</w:t>
      </w:r>
      <w:r>
        <w:rPr>
          <w:noProof/>
        </w:rPr>
        <w:tab/>
      </w:r>
      <w:r>
        <w:rPr>
          <w:noProof/>
        </w:rPr>
        <w:fldChar w:fldCharType="begin"/>
      </w:r>
      <w:r>
        <w:rPr>
          <w:noProof/>
        </w:rPr>
        <w:instrText xml:space="preserve"> PAGEREF _Toc40545529 \h </w:instrText>
      </w:r>
      <w:r>
        <w:rPr>
          <w:noProof/>
        </w:rPr>
      </w:r>
      <w:r>
        <w:rPr>
          <w:noProof/>
        </w:rPr>
        <w:fldChar w:fldCharType="separate"/>
      </w:r>
      <w:r w:rsidR="00A843CA">
        <w:rPr>
          <w:noProof/>
        </w:rPr>
        <w:t>67</w:t>
      </w:r>
      <w:r>
        <w:rPr>
          <w:noProof/>
        </w:rPr>
        <w:fldChar w:fldCharType="end"/>
      </w:r>
    </w:p>
    <w:p w14:paraId="039C8656" w14:textId="5ACBB3DB" w:rsidR="0088745B" w:rsidRDefault="0088745B">
      <w:pPr>
        <w:pStyle w:val="TM3"/>
        <w:rPr>
          <w:rFonts w:asciiTheme="minorHAnsi" w:eastAsiaTheme="minorEastAsia" w:hAnsiTheme="minorHAnsi" w:cstheme="minorBidi"/>
          <w:i w:val="0"/>
          <w:noProof/>
          <w:kern w:val="0"/>
          <w:sz w:val="22"/>
          <w:szCs w:val="22"/>
          <w:lang w:eastAsia="ko-KR" w:bidi="ar-SA"/>
        </w:rPr>
      </w:pPr>
      <w:r>
        <w:rPr>
          <w:noProof/>
        </w:rPr>
        <w:t>6.4.2 - Mise à jour</w:t>
      </w:r>
      <w:r>
        <w:rPr>
          <w:noProof/>
        </w:rPr>
        <w:tab/>
      </w:r>
      <w:r>
        <w:rPr>
          <w:noProof/>
        </w:rPr>
        <w:fldChar w:fldCharType="begin"/>
      </w:r>
      <w:r>
        <w:rPr>
          <w:noProof/>
        </w:rPr>
        <w:instrText xml:space="preserve"> PAGEREF _Toc40545530 \h </w:instrText>
      </w:r>
      <w:r>
        <w:rPr>
          <w:noProof/>
        </w:rPr>
      </w:r>
      <w:r>
        <w:rPr>
          <w:noProof/>
        </w:rPr>
        <w:fldChar w:fldCharType="separate"/>
      </w:r>
      <w:r w:rsidR="00A843CA">
        <w:rPr>
          <w:noProof/>
        </w:rPr>
        <w:t>67</w:t>
      </w:r>
      <w:r>
        <w:rPr>
          <w:noProof/>
        </w:rPr>
        <w:fldChar w:fldCharType="end"/>
      </w:r>
    </w:p>
    <w:p w14:paraId="26DA3F1A" w14:textId="7C2EA498" w:rsidR="0088745B" w:rsidRDefault="0088745B">
      <w:pPr>
        <w:pStyle w:val="TM3"/>
        <w:rPr>
          <w:rFonts w:asciiTheme="minorHAnsi" w:eastAsiaTheme="minorEastAsia" w:hAnsiTheme="minorHAnsi" w:cstheme="minorBidi"/>
          <w:i w:val="0"/>
          <w:noProof/>
          <w:kern w:val="0"/>
          <w:sz w:val="22"/>
          <w:szCs w:val="22"/>
          <w:lang w:eastAsia="ko-KR" w:bidi="ar-SA"/>
        </w:rPr>
      </w:pPr>
      <w:r>
        <w:rPr>
          <w:noProof/>
        </w:rPr>
        <w:t>6.4.3 - Finalisation</w:t>
      </w:r>
      <w:r>
        <w:rPr>
          <w:noProof/>
        </w:rPr>
        <w:tab/>
      </w:r>
      <w:r>
        <w:rPr>
          <w:noProof/>
        </w:rPr>
        <w:fldChar w:fldCharType="begin"/>
      </w:r>
      <w:r>
        <w:rPr>
          <w:noProof/>
        </w:rPr>
        <w:instrText xml:space="preserve"> PAGEREF _Toc40545531 \h </w:instrText>
      </w:r>
      <w:r>
        <w:rPr>
          <w:noProof/>
        </w:rPr>
      </w:r>
      <w:r>
        <w:rPr>
          <w:noProof/>
        </w:rPr>
        <w:fldChar w:fldCharType="separate"/>
      </w:r>
      <w:r w:rsidR="00A843CA">
        <w:rPr>
          <w:noProof/>
        </w:rPr>
        <w:t>68</w:t>
      </w:r>
      <w:r>
        <w:rPr>
          <w:noProof/>
        </w:rPr>
        <w:fldChar w:fldCharType="end"/>
      </w:r>
    </w:p>
    <w:p w14:paraId="1DB38238" w14:textId="11A9B7F3" w:rsidR="0088745B" w:rsidRDefault="0088745B">
      <w:pPr>
        <w:pStyle w:val="TM2"/>
        <w:rPr>
          <w:rFonts w:asciiTheme="minorHAnsi" w:eastAsiaTheme="minorEastAsia" w:hAnsiTheme="minorHAnsi" w:cstheme="minorBidi"/>
          <w:noProof/>
          <w:kern w:val="0"/>
          <w:szCs w:val="22"/>
          <w:lang w:eastAsia="ko-KR" w:bidi="ar-SA"/>
        </w:rPr>
      </w:pPr>
      <w:r>
        <w:rPr>
          <w:noProof/>
        </w:rPr>
        <w:t>6.5 - Microservice stock-api</w:t>
      </w:r>
      <w:r>
        <w:rPr>
          <w:noProof/>
        </w:rPr>
        <w:tab/>
      </w:r>
      <w:r>
        <w:rPr>
          <w:noProof/>
        </w:rPr>
        <w:fldChar w:fldCharType="begin"/>
      </w:r>
      <w:r>
        <w:rPr>
          <w:noProof/>
        </w:rPr>
        <w:instrText xml:space="preserve"> PAGEREF _Toc40545532 \h </w:instrText>
      </w:r>
      <w:r>
        <w:rPr>
          <w:noProof/>
        </w:rPr>
      </w:r>
      <w:r>
        <w:rPr>
          <w:noProof/>
        </w:rPr>
        <w:fldChar w:fldCharType="separate"/>
      </w:r>
      <w:r w:rsidR="00A843CA">
        <w:rPr>
          <w:noProof/>
        </w:rPr>
        <w:t>68</w:t>
      </w:r>
      <w:r>
        <w:rPr>
          <w:noProof/>
        </w:rPr>
        <w:fldChar w:fldCharType="end"/>
      </w:r>
    </w:p>
    <w:p w14:paraId="0A97538C" w14:textId="791E1C1E" w:rsidR="0088745B" w:rsidRDefault="0088745B">
      <w:pPr>
        <w:pStyle w:val="TM3"/>
        <w:rPr>
          <w:rFonts w:asciiTheme="minorHAnsi" w:eastAsiaTheme="minorEastAsia" w:hAnsiTheme="minorHAnsi" w:cstheme="minorBidi"/>
          <w:i w:val="0"/>
          <w:noProof/>
          <w:kern w:val="0"/>
          <w:sz w:val="22"/>
          <w:szCs w:val="22"/>
          <w:lang w:eastAsia="ko-KR" w:bidi="ar-SA"/>
        </w:rPr>
      </w:pPr>
      <w:r>
        <w:rPr>
          <w:noProof/>
        </w:rPr>
        <w:t>6.5.1 - Préalable</w:t>
      </w:r>
      <w:r>
        <w:rPr>
          <w:noProof/>
        </w:rPr>
        <w:tab/>
      </w:r>
      <w:r>
        <w:rPr>
          <w:noProof/>
        </w:rPr>
        <w:fldChar w:fldCharType="begin"/>
      </w:r>
      <w:r>
        <w:rPr>
          <w:noProof/>
        </w:rPr>
        <w:instrText xml:space="preserve"> PAGEREF _Toc40545533 \h </w:instrText>
      </w:r>
      <w:r>
        <w:rPr>
          <w:noProof/>
        </w:rPr>
      </w:r>
      <w:r>
        <w:rPr>
          <w:noProof/>
        </w:rPr>
        <w:fldChar w:fldCharType="separate"/>
      </w:r>
      <w:r w:rsidR="00A843CA">
        <w:rPr>
          <w:noProof/>
        </w:rPr>
        <w:t>68</w:t>
      </w:r>
      <w:r>
        <w:rPr>
          <w:noProof/>
        </w:rPr>
        <w:fldChar w:fldCharType="end"/>
      </w:r>
    </w:p>
    <w:p w14:paraId="6A6CD3FC" w14:textId="4208A56F" w:rsidR="0088745B" w:rsidRDefault="0088745B">
      <w:pPr>
        <w:pStyle w:val="TM3"/>
        <w:rPr>
          <w:rFonts w:asciiTheme="minorHAnsi" w:eastAsiaTheme="minorEastAsia" w:hAnsiTheme="minorHAnsi" w:cstheme="minorBidi"/>
          <w:i w:val="0"/>
          <w:noProof/>
          <w:kern w:val="0"/>
          <w:sz w:val="22"/>
          <w:szCs w:val="22"/>
          <w:lang w:eastAsia="ko-KR" w:bidi="ar-SA"/>
        </w:rPr>
      </w:pPr>
      <w:r>
        <w:rPr>
          <w:noProof/>
        </w:rPr>
        <w:t>6.5.2 - Mise à jour</w:t>
      </w:r>
      <w:r>
        <w:rPr>
          <w:noProof/>
        </w:rPr>
        <w:tab/>
      </w:r>
      <w:r>
        <w:rPr>
          <w:noProof/>
        </w:rPr>
        <w:fldChar w:fldCharType="begin"/>
      </w:r>
      <w:r>
        <w:rPr>
          <w:noProof/>
        </w:rPr>
        <w:instrText xml:space="preserve"> PAGEREF _Toc40545534 \h </w:instrText>
      </w:r>
      <w:r>
        <w:rPr>
          <w:noProof/>
        </w:rPr>
      </w:r>
      <w:r>
        <w:rPr>
          <w:noProof/>
        </w:rPr>
        <w:fldChar w:fldCharType="separate"/>
      </w:r>
      <w:r w:rsidR="00A843CA">
        <w:rPr>
          <w:noProof/>
        </w:rPr>
        <w:t>68</w:t>
      </w:r>
      <w:r>
        <w:rPr>
          <w:noProof/>
        </w:rPr>
        <w:fldChar w:fldCharType="end"/>
      </w:r>
    </w:p>
    <w:p w14:paraId="6C0D583D" w14:textId="2B8C4D44" w:rsidR="0088745B" w:rsidRDefault="0088745B">
      <w:pPr>
        <w:pStyle w:val="TM3"/>
        <w:rPr>
          <w:rFonts w:asciiTheme="minorHAnsi" w:eastAsiaTheme="minorEastAsia" w:hAnsiTheme="minorHAnsi" w:cstheme="minorBidi"/>
          <w:i w:val="0"/>
          <w:noProof/>
          <w:kern w:val="0"/>
          <w:sz w:val="22"/>
          <w:szCs w:val="22"/>
          <w:lang w:eastAsia="ko-KR" w:bidi="ar-SA"/>
        </w:rPr>
      </w:pPr>
      <w:r>
        <w:rPr>
          <w:noProof/>
        </w:rPr>
        <w:t>6.5.3 - Finalisation</w:t>
      </w:r>
      <w:r>
        <w:rPr>
          <w:noProof/>
        </w:rPr>
        <w:tab/>
      </w:r>
      <w:r>
        <w:rPr>
          <w:noProof/>
        </w:rPr>
        <w:fldChar w:fldCharType="begin"/>
      </w:r>
      <w:r>
        <w:rPr>
          <w:noProof/>
        </w:rPr>
        <w:instrText xml:space="preserve"> PAGEREF _Toc40545535 \h </w:instrText>
      </w:r>
      <w:r>
        <w:rPr>
          <w:noProof/>
        </w:rPr>
      </w:r>
      <w:r>
        <w:rPr>
          <w:noProof/>
        </w:rPr>
        <w:fldChar w:fldCharType="separate"/>
      </w:r>
      <w:r w:rsidR="00A843CA">
        <w:rPr>
          <w:noProof/>
        </w:rPr>
        <w:t>69</w:t>
      </w:r>
      <w:r>
        <w:rPr>
          <w:noProof/>
        </w:rPr>
        <w:fldChar w:fldCharType="end"/>
      </w:r>
    </w:p>
    <w:p w14:paraId="56FF195D" w14:textId="15CA2B02" w:rsidR="0088745B" w:rsidRDefault="0088745B">
      <w:pPr>
        <w:pStyle w:val="TM2"/>
        <w:rPr>
          <w:rFonts w:asciiTheme="minorHAnsi" w:eastAsiaTheme="minorEastAsia" w:hAnsiTheme="minorHAnsi" w:cstheme="minorBidi"/>
          <w:noProof/>
          <w:kern w:val="0"/>
          <w:szCs w:val="22"/>
          <w:lang w:eastAsia="ko-KR" w:bidi="ar-SA"/>
        </w:rPr>
      </w:pPr>
      <w:r>
        <w:rPr>
          <w:noProof/>
        </w:rPr>
        <w:t>6.6 - Microservice web-api</w:t>
      </w:r>
      <w:r>
        <w:rPr>
          <w:noProof/>
        </w:rPr>
        <w:tab/>
      </w:r>
      <w:r>
        <w:rPr>
          <w:noProof/>
        </w:rPr>
        <w:fldChar w:fldCharType="begin"/>
      </w:r>
      <w:r>
        <w:rPr>
          <w:noProof/>
        </w:rPr>
        <w:instrText xml:space="preserve"> PAGEREF _Toc40545536 \h </w:instrText>
      </w:r>
      <w:r>
        <w:rPr>
          <w:noProof/>
        </w:rPr>
      </w:r>
      <w:r>
        <w:rPr>
          <w:noProof/>
        </w:rPr>
        <w:fldChar w:fldCharType="separate"/>
      </w:r>
      <w:r w:rsidR="00A843CA">
        <w:rPr>
          <w:noProof/>
        </w:rPr>
        <w:t>69</w:t>
      </w:r>
      <w:r>
        <w:rPr>
          <w:noProof/>
        </w:rPr>
        <w:fldChar w:fldCharType="end"/>
      </w:r>
    </w:p>
    <w:p w14:paraId="137CF2B5" w14:textId="520E5F9E" w:rsidR="0088745B" w:rsidRDefault="0088745B">
      <w:pPr>
        <w:pStyle w:val="TM3"/>
        <w:rPr>
          <w:rFonts w:asciiTheme="minorHAnsi" w:eastAsiaTheme="minorEastAsia" w:hAnsiTheme="minorHAnsi" w:cstheme="minorBidi"/>
          <w:i w:val="0"/>
          <w:noProof/>
          <w:kern w:val="0"/>
          <w:sz w:val="22"/>
          <w:szCs w:val="22"/>
          <w:lang w:eastAsia="ko-KR" w:bidi="ar-SA"/>
        </w:rPr>
      </w:pPr>
      <w:r>
        <w:rPr>
          <w:noProof/>
        </w:rPr>
        <w:t>6.6.1 - Préalable</w:t>
      </w:r>
      <w:r>
        <w:rPr>
          <w:noProof/>
        </w:rPr>
        <w:tab/>
      </w:r>
      <w:r>
        <w:rPr>
          <w:noProof/>
        </w:rPr>
        <w:fldChar w:fldCharType="begin"/>
      </w:r>
      <w:r>
        <w:rPr>
          <w:noProof/>
        </w:rPr>
        <w:instrText xml:space="preserve"> PAGEREF _Toc40545537 \h </w:instrText>
      </w:r>
      <w:r>
        <w:rPr>
          <w:noProof/>
        </w:rPr>
      </w:r>
      <w:r>
        <w:rPr>
          <w:noProof/>
        </w:rPr>
        <w:fldChar w:fldCharType="separate"/>
      </w:r>
      <w:r w:rsidR="00A843CA">
        <w:rPr>
          <w:noProof/>
        </w:rPr>
        <w:t>69</w:t>
      </w:r>
      <w:r>
        <w:rPr>
          <w:noProof/>
        </w:rPr>
        <w:fldChar w:fldCharType="end"/>
      </w:r>
    </w:p>
    <w:p w14:paraId="3B77CF23" w14:textId="506E59B3" w:rsidR="0088745B" w:rsidRDefault="0088745B">
      <w:pPr>
        <w:pStyle w:val="TM3"/>
        <w:rPr>
          <w:rFonts w:asciiTheme="minorHAnsi" w:eastAsiaTheme="minorEastAsia" w:hAnsiTheme="minorHAnsi" w:cstheme="minorBidi"/>
          <w:i w:val="0"/>
          <w:noProof/>
          <w:kern w:val="0"/>
          <w:sz w:val="22"/>
          <w:szCs w:val="22"/>
          <w:lang w:eastAsia="ko-KR" w:bidi="ar-SA"/>
        </w:rPr>
      </w:pPr>
      <w:r>
        <w:rPr>
          <w:noProof/>
        </w:rPr>
        <w:t>6.6.2 - Mise à jour</w:t>
      </w:r>
      <w:r>
        <w:rPr>
          <w:noProof/>
        </w:rPr>
        <w:tab/>
      </w:r>
      <w:r>
        <w:rPr>
          <w:noProof/>
        </w:rPr>
        <w:fldChar w:fldCharType="begin"/>
      </w:r>
      <w:r>
        <w:rPr>
          <w:noProof/>
        </w:rPr>
        <w:instrText xml:space="preserve"> PAGEREF _Toc40545538 \h </w:instrText>
      </w:r>
      <w:r>
        <w:rPr>
          <w:noProof/>
        </w:rPr>
      </w:r>
      <w:r>
        <w:rPr>
          <w:noProof/>
        </w:rPr>
        <w:fldChar w:fldCharType="separate"/>
      </w:r>
      <w:r w:rsidR="00A843CA">
        <w:rPr>
          <w:noProof/>
        </w:rPr>
        <w:t>69</w:t>
      </w:r>
      <w:r>
        <w:rPr>
          <w:noProof/>
        </w:rPr>
        <w:fldChar w:fldCharType="end"/>
      </w:r>
    </w:p>
    <w:p w14:paraId="7E525331" w14:textId="613C1609" w:rsidR="0088745B" w:rsidRDefault="0088745B">
      <w:pPr>
        <w:pStyle w:val="TM3"/>
        <w:rPr>
          <w:rFonts w:asciiTheme="minorHAnsi" w:eastAsiaTheme="minorEastAsia" w:hAnsiTheme="minorHAnsi" w:cstheme="minorBidi"/>
          <w:i w:val="0"/>
          <w:noProof/>
          <w:kern w:val="0"/>
          <w:sz w:val="22"/>
          <w:szCs w:val="22"/>
          <w:lang w:eastAsia="ko-KR" w:bidi="ar-SA"/>
        </w:rPr>
      </w:pPr>
      <w:r>
        <w:rPr>
          <w:noProof/>
        </w:rPr>
        <w:t>6.6.3 - Finalisation</w:t>
      </w:r>
      <w:r>
        <w:rPr>
          <w:noProof/>
        </w:rPr>
        <w:tab/>
      </w:r>
      <w:r>
        <w:rPr>
          <w:noProof/>
        </w:rPr>
        <w:fldChar w:fldCharType="begin"/>
      </w:r>
      <w:r>
        <w:rPr>
          <w:noProof/>
        </w:rPr>
        <w:instrText xml:space="preserve"> PAGEREF _Toc40545539 \h </w:instrText>
      </w:r>
      <w:r>
        <w:rPr>
          <w:noProof/>
        </w:rPr>
      </w:r>
      <w:r>
        <w:rPr>
          <w:noProof/>
        </w:rPr>
        <w:fldChar w:fldCharType="separate"/>
      </w:r>
      <w:r w:rsidR="00A843CA">
        <w:rPr>
          <w:noProof/>
        </w:rPr>
        <w:t>70</w:t>
      </w:r>
      <w:r>
        <w:rPr>
          <w:noProof/>
        </w:rPr>
        <w:fldChar w:fldCharType="end"/>
      </w:r>
    </w:p>
    <w:p w14:paraId="374E8B11" w14:textId="2A9E20AE" w:rsidR="0088745B" w:rsidRDefault="0088745B">
      <w:pPr>
        <w:pStyle w:val="TM2"/>
        <w:rPr>
          <w:rFonts w:asciiTheme="minorHAnsi" w:eastAsiaTheme="minorEastAsia" w:hAnsiTheme="minorHAnsi" w:cstheme="minorBidi"/>
          <w:noProof/>
          <w:kern w:val="0"/>
          <w:szCs w:val="22"/>
          <w:lang w:eastAsia="ko-KR" w:bidi="ar-SA"/>
        </w:rPr>
      </w:pPr>
      <w:r>
        <w:rPr>
          <w:noProof/>
        </w:rPr>
        <w:t>6.7 - Microservice production-api</w:t>
      </w:r>
      <w:r>
        <w:rPr>
          <w:noProof/>
        </w:rPr>
        <w:tab/>
      </w:r>
      <w:r>
        <w:rPr>
          <w:noProof/>
        </w:rPr>
        <w:fldChar w:fldCharType="begin"/>
      </w:r>
      <w:r>
        <w:rPr>
          <w:noProof/>
        </w:rPr>
        <w:instrText xml:space="preserve"> PAGEREF _Toc40545540 \h </w:instrText>
      </w:r>
      <w:r>
        <w:rPr>
          <w:noProof/>
        </w:rPr>
      </w:r>
      <w:r>
        <w:rPr>
          <w:noProof/>
        </w:rPr>
        <w:fldChar w:fldCharType="separate"/>
      </w:r>
      <w:r w:rsidR="00A843CA">
        <w:rPr>
          <w:noProof/>
        </w:rPr>
        <w:t>70</w:t>
      </w:r>
      <w:r>
        <w:rPr>
          <w:noProof/>
        </w:rPr>
        <w:fldChar w:fldCharType="end"/>
      </w:r>
    </w:p>
    <w:p w14:paraId="5B39E636" w14:textId="50A13A7E" w:rsidR="0088745B" w:rsidRDefault="0088745B">
      <w:pPr>
        <w:pStyle w:val="TM3"/>
        <w:rPr>
          <w:rFonts w:asciiTheme="minorHAnsi" w:eastAsiaTheme="minorEastAsia" w:hAnsiTheme="minorHAnsi" w:cstheme="minorBidi"/>
          <w:i w:val="0"/>
          <w:noProof/>
          <w:kern w:val="0"/>
          <w:sz w:val="22"/>
          <w:szCs w:val="22"/>
          <w:lang w:eastAsia="ko-KR" w:bidi="ar-SA"/>
        </w:rPr>
      </w:pPr>
      <w:r>
        <w:rPr>
          <w:noProof/>
        </w:rPr>
        <w:t>6.7.1 - Préalable</w:t>
      </w:r>
      <w:r>
        <w:rPr>
          <w:noProof/>
        </w:rPr>
        <w:tab/>
      </w:r>
      <w:r>
        <w:rPr>
          <w:noProof/>
        </w:rPr>
        <w:fldChar w:fldCharType="begin"/>
      </w:r>
      <w:r>
        <w:rPr>
          <w:noProof/>
        </w:rPr>
        <w:instrText xml:space="preserve"> PAGEREF _Toc40545541 \h </w:instrText>
      </w:r>
      <w:r>
        <w:rPr>
          <w:noProof/>
        </w:rPr>
      </w:r>
      <w:r>
        <w:rPr>
          <w:noProof/>
        </w:rPr>
        <w:fldChar w:fldCharType="separate"/>
      </w:r>
      <w:r w:rsidR="00A843CA">
        <w:rPr>
          <w:noProof/>
        </w:rPr>
        <w:t>70</w:t>
      </w:r>
      <w:r>
        <w:rPr>
          <w:noProof/>
        </w:rPr>
        <w:fldChar w:fldCharType="end"/>
      </w:r>
    </w:p>
    <w:p w14:paraId="57419A0E" w14:textId="48BEA73B" w:rsidR="0088745B" w:rsidRDefault="0088745B">
      <w:pPr>
        <w:pStyle w:val="TM3"/>
        <w:rPr>
          <w:rFonts w:asciiTheme="minorHAnsi" w:eastAsiaTheme="minorEastAsia" w:hAnsiTheme="minorHAnsi" w:cstheme="minorBidi"/>
          <w:i w:val="0"/>
          <w:noProof/>
          <w:kern w:val="0"/>
          <w:sz w:val="22"/>
          <w:szCs w:val="22"/>
          <w:lang w:eastAsia="ko-KR" w:bidi="ar-SA"/>
        </w:rPr>
      </w:pPr>
      <w:r>
        <w:rPr>
          <w:noProof/>
        </w:rPr>
        <w:t>6.7.2 - Mise à jour</w:t>
      </w:r>
      <w:r>
        <w:rPr>
          <w:noProof/>
        </w:rPr>
        <w:tab/>
      </w:r>
      <w:r>
        <w:rPr>
          <w:noProof/>
        </w:rPr>
        <w:fldChar w:fldCharType="begin"/>
      </w:r>
      <w:r>
        <w:rPr>
          <w:noProof/>
        </w:rPr>
        <w:instrText xml:space="preserve"> PAGEREF _Toc40545542 \h </w:instrText>
      </w:r>
      <w:r>
        <w:rPr>
          <w:noProof/>
        </w:rPr>
      </w:r>
      <w:r>
        <w:rPr>
          <w:noProof/>
        </w:rPr>
        <w:fldChar w:fldCharType="separate"/>
      </w:r>
      <w:r w:rsidR="00A843CA">
        <w:rPr>
          <w:noProof/>
        </w:rPr>
        <w:t>70</w:t>
      </w:r>
      <w:r>
        <w:rPr>
          <w:noProof/>
        </w:rPr>
        <w:fldChar w:fldCharType="end"/>
      </w:r>
    </w:p>
    <w:p w14:paraId="0ABFEF45" w14:textId="23E14818" w:rsidR="0088745B" w:rsidRDefault="0088745B">
      <w:pPr>
        <w:pStyle w:val="TM3"/>
        <w:rPr>
          <w:rFonts w:asciiTheme="minorHAnsi" w:eastAsiaTheme="minorEastAsia" w:hAnsiTheme="minorHAnsi" w:cstheme="minorBidi"/>
          <w:i w:val="0"/>
          <w:noProof/>
          <w:kern w:val="0"/>
          <w:sz w:val="22"/>
          <w:szCs w:val="22"/>
          <w:lang w:eastAsia="ko-KR" w:bidi="ar-SA"/>
        </w:rPr>
      </w:pPr>
      <w:r>
        <w:rPr>
          <w:noProof/>
        </w:rPr>
        <w:t>6.7.3 - Finalisation</w:t>
      </w:r>
      <w:r>
        <w:rPr>
          <w:noProof/>
        </w:rPr>
        <w:tab/>
      </w:r>
      <w:r>
        <w:rPr>
          <w:noProof/>
        </w:rPr>
        <w:fldChar w:fldCharType="begin"/>
      </w:r>
      <w:r>
        <w:rPr>
          <w:noProof/>
        </w:rPr>
        <w:instrText xml:space="preserve"> PAGEREF _Toc40545543 \h </w:instrText>
      </w:r>
      <w:r>
        <w:rPr>
          <w:noProof/>
        </w:rPr>
      </w:r>
      <w:r>
        <w:rPr>
          <w:noProof/>
        </w:rPr>
        <w:fldChar w:fldCharType="separate"/>
      </w:r>
      <w:r w:rsidR="00A843CA">
        <w:rPr>
          <w:noProof/>
        </w:rPr>
        <w:t>71</w:t>
      </w:r>
      <w:r>
        <w:rPr>
          <w:noProof/>
        </w:rPr>
        <w:fldChar w:fldCharType="end"/>
      </w:r>
    </w:p>
    <w:p w14:paraId="004AD7ED" w14:textId="1273C6C7" w:rsidR="0088745B" w:rsidRDefault="0088745B">
      <w:pPr>
        <w:pStyle w:val="TM2"/>
        <w:rPr>
          <w:rFonts w:asciiTheme="minorHAnsi" w:eastAsiaTheme="minorEastAsia" w:hAnsiTheme="minorHAnsi" w:cstheme="minorBidi"/>
          <w:noProof/>
          <w:kern w:val="0"/>
          <w:szCs w:val="22"/>
          <w:lang w:eastAsia="ko-KR" w:bidi="ar-SA"/>
        </w:rPr>
      </w:pPr>
      <w:r>
        <w:rPr>
          <w:noProof/>
        </w:rPr>
        <w:t>6.8 - Microservice gestion-api</w:t>
      </w:r>
      <w:r>
        <w:rPr>
          <w:noProof/>
        </w:rPr>
        <w:tab/>
      </w:r>
      <w:r>
        <w:rPr>
          <w:noProof/>
        </w:rPr>
        <w:fldChar w:fldCharType="begin"/>
      </w:r>
      <w:r>
        <w:rPr>
          <w:noProof/>
        </w:rPr>
        <w:instrText xml:space="preserve"> PAGEREF _Toc40545544 \h </w:instrText>
      </w:r>
      <w:r>
        <w:rPr>
          <w:noProof/>
        </w:rPr>
      </w:r>
      <w:r>
        <w:rPr>
          <w:noProof/>
        </w:rPr>
        <w:fldChar w:fldCharType="separate"/>
      </w:r>
      <w:r w:rsidR="00A843CA">
        <w:rPr>
          <w:noProof/>
        </w:rPr>
        <w:t>71</w:t>
      </w:r>
      <w:r>
        <w:rPr>
          <w:noProof/>
        </w:rPr>
        <w:fldChar w:fldCharType="end"/>
      </w:r>
    </w:p>
    <w:p w14:paraId="524A58DE" w14:textId="7A3B350E" w:rsidR="0088745B" w:rsidRDefault="0088745B">
      <w:pPr>
        <w:pStyle w:val="TM3"/>
        <w:rPr>
          <w:rFonts w:asciiTheme="minorHAnsi" w:eastAsiaTheme="minorEastAsia" w:hAnsiTheme="minorHAnsi" w:cstheme="minorBidi"/>
          <w:i w:val="0"/>
          <w:noProof/>
          <w:kern w:val="0"/>
          <w:sz w:val="22"/>
          <w:szCs w:val="22"/>
          <w:lang w:eastAsia="ko-KR" w:bidi="ar-SA"/>
        </w:rPr>
      </w:pPr>
      <w:r>
        <w:rPr>
          <w:noProof/>
        </w:rPr>
        <w:t>6.8.1 - Préalable</w:t>
      </w:r>
      <w:r>
        <w:rPr>
          <w:noProof/>
        </w:rPr>
        <w:tab/>
      </w:r>
      <w:r>
        <w:rPr>
          <w:noProof/>
        </w:rPr>
        <w:fldChar w:fldCharType="begin"/>
      </w:r>
      <w:r>
        <w:rPr>
          <w:noProof/>
        </w:rPr>
        <w:instrText xml:space="preserve"> PAGEREF _Toc40545545 \h </w:instrText>
      </w:r>
      <w:r>
        <w:rPr>
          <w:noProof/>
        </w:rPr>
      </w:r>
      <w:r>
        <w:rPr>
          <w:noProof/>
        </w:rPr>
        <w:fldChar w:fldCharType="separate"/>
      </w:r>
      <w:r w:rsidR="00A843CA">
        <w:rPr>
          <w:noProof/>
        </w:rPr>
        <w:t>71</w:t>
      </w:r>
      <w:r>
        <w:rPr>
          <w:noProof/>
        </w:rPr>
        <w:fldChar w:fldCharType="end"/>
      </w:r>
    </w:p>
    <w:p w14:paraId="09401837" w14:textId="633E84CA" w:rsidR="0088745B" w:rsidRDefault="0088745B">
      <w:pPr>
        <w:pStyle w:val="TM3"/>
        <w:rPr>
          <w:rFonts w:asciiTheme="minorHAnsi" w:eastAsiaTheme="minorEastAsia" w:hAnsiTheme="minorHAnsi" w:cstheme="minorBidi"/>
          <w:i w:val="0"/>
          <w:noProof/>
          <w:kern w:val="0"/>
          <w:sz w:val="22"/>
          <w:szCs w:val="22"/>
          <w:lang w:eastAsia="ko-KR" w:bidi="ar-SA"/>
        </w:rPr>
      </w:pPr>
      <w:r>
        <w:rPr>
          <w:noProof/>
        </w:rPr>
        <w:t>6.8.2 - Mise à jour</w:t>
      </w:r>
      <w:r>
        <w:rPr>
          <w:noProof/>
        </w:rPr>
        <w:tab/>
      </w:r>
      <w:r>
        <w:rPr>
          <w:noProof/>
        </w:rPr>
        <w:fldChar w:fldCharType="begin"/>
      </w:r>
      <w:r>
        <w:rPr>
          <w:noProof/>
        </w:rPr>
        <w:instrText xml:space="preserve"> PAGEREF _Toc40545546 \h </w:instrText>
      </w:r>
      <w:r>
        <w:rPr>
          <w:noProof/>
        </w:rPr>
      </w:r>
      <w:r>
        <w:rPr>
          <w:noProof/>
        </w:rPr>
        <w:fldChar w:fldCharType="separate"/>
      </w:r>
      <w:r w:rsidR="00A843CA">
        <w:rPr>
          <w:noProof/>
        </w:rPr>
        <w:t>71</w:t>
      </w:r>
      <w:r>
        <w:rPr>
          <w:noProof/>
        </w:rPr>
        <w:fldChar w:fldCharType="end"/>
      </w:r>
    </w:p>
    <w:p w14:paraId="7AEDB67E" w14:textId="70FA16D5" w:rsidR="0088745B" w:rsidRDefault="0088745B">
      <w:pPr>
        <w:pStyle w:val="TM3"/>
        <w:rPr>
          <w:rFonts w:asciiTheme="minorHAnsi" w:eastAsiaTheme="minorEastAsia" w:hAnsiTheme="minorHAnsi" w:cstheme="minorBidi"/>
          <w:i w:val="0"/>
          <w:noProof/>
          <w:kern w:val="0"/>
          <w:sz w:val="22"/>
          <w:szCs w:val="22"/>
          <w:lang w:eastAsia="ko-KR" w:bidi="ar-SA"/>
        </w:rPr>
      </w:pPr>
      <w:r>
        <w:rPr>
          <w:noProof/>
        </w:rPr>
        <w:t>6.8.3 - Finalisation</w:t>
      </w:r>
      <w:r>
        <w:rPr>
          <w:noProof/>
        </w:rPr>
        <w:tab/>
      </w:r>
      <w:r>
        <w:rPr>
          <w:noProof/>
        </w:rPr>
        <w:fldChar w:fldCharType="begin"/>
      </w:r>
      <w:r>
        <w:rPr>
          <w:noProof/>
        </w:rPr>
        <w:instrText xml:space="preserve"> PAGEREF _Toc40545547 \h </w:instrText>
      </w:r>
      <w:r>
        <w:rPr>
          <w:noProof/>
        </w:rPr>
      </w:r>
      <w:r>
        <w:rPr>
          <w:noProof/>
        </w:rPr>
        <w:fldChar w:fldCharType="separate"/>
      </w:r>
      <w:r w:rsidR="00A843CA">
        <w:rPr>
          <w:noProof/>
        </w:rPr>
        <w:t>72</w:t>
      </w:r>
      <w:r>
        <w:rPr>
          <w:noProof/>
        </w:rPr>
        <w:fldChar w:fldCharType="end"/>
      </w:r>
    </w:p>
    <w:p w14:paraId="0C7EE8AD" w14:textId="63776753" w:rsidR="0088745B" w:rsidRDefault="0088745B">
      <w:pPr>
        <w:pStyle w:val="TM2"/>
        <w:rPr>
          <w:rFonts w:asciiTheme="minorHAnsi" w:eastAsiaTheme="minorEastAsia" w:hAnsiTheme="minorHAnsi" w:cstheme="minorBidi"/>
          <w:noProof/>
          <w:kern w:val="0"/>
          <w:szCs w:val="22"/>
          <w:lang w:eastAsia="ko-KR" w:bidi="ar-SA"/>
        </w:rPr>
      </w:pPr>
      <w:r>
        <w:rPr>
          <w:noProof/>
        </w:rPr>
        <w:t>6.9 - Serveur de configuration</w:t>
      </w:r>
      <w:r>
        <w:rPr>
          <w:noProof/>
        </w:rPr>
        <w:tab/>
      </w:r>
      <w:r>
        <w:rPr>
          <w:noProof/>
        </w:rPr>
        <w:fldChar w:fldCharType="begin"/>
      </w:r>
      <w:r>
        <w:rPr>
          <w:noProof/>
        </w:rPr>
        <w:instrText xml:space="preserve"> PAGEREF _Toc40545548 \h </w:instrText>
      </w:r>
      <w:r>
        <w:rPr>
          <w:noProof/>
        </w:rPr>
      </w:r>
      <w:r>
        <w:rPr>
          <w:noProof/>
        </w:rPr>
        <w:fldChar w:fldCharType="separate"/>
      </w:r>
      <w:r w:rsidR="00A843CA">
        <w:rPr>
          <w:noProof/>
        </w:rPr>
        <w:t>72</w:t>
      </w:r>
      <w:r>
        <w:rPr>
          <w:noProof/>
        </w:rPr>
        <w:fldChar w:fldCharType="end"/>
      </w:r>
    </w:p>
    <w:p w14:paraId="7BB0F3B6" w14:textId="51A0B0CB" w:rsidR="0088745B" w:rsidRDefault="0088745B">
      <w:pPr>
        <w:pStyle w:val="TM3"/>
        <w:rPr>
          <w:rFonts w:asciiTheme="minorHAnsi" w:eastAsiaTheme="minorEastAsia" w:hAnsiTheme="minorHAnsi" w:cstheme="minorBidi"/>
          <w:i w:val="0"/>
          <w:noProof/>
          <w:kern w:val="0"/>
          <w:sz w:val="22"/>
          <w:szCs w:val="22"/>
          <w:lang w:eastAsia="ko-KR" w:bidi="ar-SA"/>
        </w:rPr>
      </w:pPr>
      <w:r>
        <w:rPr>
          <w:noProof/>
        </w:rPr>
        <w:t>6.9.1 - Préalable</w:t>
      </w:r>
      <w:r>
        <w:rPr>
          <w:noProof/>
        </w:rPr>
        <w:tab/>
      </w:r>
      <w:r>
        <w:rPr>
          <w:noProof/>
        </w:rPr>
        <w:fldChar w:fldCharType="begin"/>
      </w:r>
      <w:r>
        <w:rPr>
          <w:noProof/>
        </w:rPr>
        <w:instrText xml:space="preserve"> PAGEREF _Toc40545549 \h </w:instrText>
      </w:r>
      <w:r>
        <w:rPr>
          <w:noProof/>
        </w:rPr>
      </w:r>
      <w:r>
        <w:rPr>
          <w:noProof/>
        </w:rPr>
        <w:fldChar w:fldCharType="separate"/>
      </w:r>
      <w:r w:rsidR="00A843CA">
        <w:rPr>
          <w:noProof/>
        </w:rPr>
        <w:t>72</w:t>
      </w:r>
      <w:r>
        <w:rPr>
          <w:noProof/>
        </w:rPr>
        <w:fldChar w:fldCharType="end"/>
      </w:r>
    </w:p>
    <w:p w14:paraId="4E82762B" w14:textId="6E47D7C4" w:rsidR="0088745B" w:rsidRDefault="0088745B">
      <w:pPr>
        <w:pStyle w:val="TM3"/>
        <w:rPr>
          <w:rFonts w:asciiTheme="minorHAnsi" w:eastAsiaTheme="minorEastAsia" w:hAnsiTheme="minorHAnsi" w:cstheme="minorBidi"/>
          <w:i w:val="0"/>
          <w:noProof/>
          <w:kern w:val="0"/>
          <w:sz w:val="22"/>
          <w:szCs w:val="22"/>
          <w:lang w:eastAsia="ko-KR" w:bidi="ar-SA"/>
        </w:rPr>
      </w:pPr>
      <w:r>
        <w:rPr>
          <w:noProof/>
        </w:rPr>
        <w:t>6.9.2 - Mise à jour</w:t>
      </w:r>
      <w:r>
        <w:rPr>
          <w:noProof/>
        </w:rPr>
        <w:tab/>
      </w:r>
      <w:r>
        <w:rPr>
          <w:noProof/>
        </w:rPr>
        <w:fldChar w:fldCharType="begin"/>
      </w:r>
      <w:r>
        <w:rPr>
          <w:noProof/>
        </w:rPr>
        <w:instrText xml:space="preserve"> PAGEREF _Toc40545550 \h </w:instrText>
      </w:r>
      <w:r>
        <w:rPr>
          <w:noProof/>
        </w:rPr>
      </w:r>
      <w:r>
        <w:rPr>
          <w:noProof/>
        </w:rPr>
        <w:fldChar w:fldCharType="separate"/>
      </w:r>
      <w:r w:rsidR="00A843CA">
        <w:rPr>
          <w:noProof/>
        </w:rPr>
        <w:t>72</w:t>
      </w:r>
      <w:r>
        <w:rPr>
          <w:noProof/>
        </w:rPr>
        <w:fldChar w:fldCharType="end"/>
      </w:r>
    </w:p>
    <w:p w14:paraId="7DFC1C92" w14:textId="4B92C6FA" w:rsidR="0088745B" w:rsidRDefault="0088745B">
      <w:pPr>
        <w:pStyle w:val="TM3"/>
        <w:rPr>
          <w:rFonts w:asciiTheme="minorHAnsi" w:eastAsiaTheme="minorEastAsia" w:hAnsiTheme="minorHAnsi" w:cstheme="minorBidi"/>
          <w:i w:val="0"/>
          <w:noProof/>
          <w:kern w:val="0"/>
          <w:sz w:val="22"/>
          <w:szCs w:val="22"/>
          <w:lang w:eastAsia="ko-KR" w:bidi="ar-SA"/>
        </w:rPr>
      </w:pPr>
      <w:r>
        <w:rPr>
          <w:noProof/>
        </w:rPr>
        <w:t>6.9.3 - Finalisation</w:t>
      </w:r>
      <w:r>
        <w:rPr>
          <w:noProof/>
        </w:rPr>
        <w:tab/>
      </w:r>
      <w:r>
        <w:rPr>
          <w:noProof/>
        </w:rPr>
        <w:fldChar w:fldCharType="begin"/>
      </w:r>
      <w:r>
        <w:rPr>
          <w:noProof/>
        </w:rPr>
        <w:instrText xml:space="preserve"> PAGEREF _Toc40545551 \h </w:instrText>
      </w:r>
      <w:r>
        <w:rPr>
          <w:noProof/>
        </w:rPr>
      </w:r>
      <w:r>
        <w:rPr>
          <w:noProof/>
        </w:rPr>
        <w:fldChar w:fldCharType="separate"/>
      </w:r>
      <w:r w:rsidR="00A843CA">
        <w:rPr>
          <w:noProof/>
        </w:rPr>
        <w:t>73</w:t>
      </w:r>
      <w:r>
        <w:rPr>
          <w:noProof/>
        </w:rPr>
        <w:fldChar w:fldCharType="end"/>
      </w:r>
    </w:p>
    <w:p w14:paraId="4BE0FBC8" w14:textId="62AFB46F" w:rsidR="0088745B" w:rsidRDefault="0088745B">
      <w:pPr>
        <w:pStyle w:val="TM1"/>
        <w:rPr>
          <w:rFonts w:asciiTheme="minorHAnsi" w:eastAsiaTheme="minorEastAsia" w:hAnsiTheme="minorHAnsi" w:cstheme="minorBidi"/>
          <w:b w:val="0"/>
          <w:noProof/>
          <w:kern w:val="0"/>
          <w:szCs w:val="22"/>
          <w:lang w:eastAsia="ko-KR" w:bidi="ar-SA"/>
        </w:rPr>
      </w:pPr>
      <w:r>
        <w:rPr>
          <w:noProof/>
        </w:rPr>
        <w:t>7 - Supervision/Monitoring</w:t>
      </w:r>
      <w:r>
        <w:rPr>
          <w:noProof/>
        </w:rPr>
        <w:tab/>
      </w:r>
      <w:r>
        <w:rPr>
          <w:noProof/>
        </w:rPr>
        <w:fldChar w:fldCharType="begin"/>
      </w:r>
      <w:r>
        <w:rPr>
          <w:noProof/>
        </w:rPr>
        <w:instrText xml:space="preserve"> PAGEREF _Toc40545552 \h </w:instrText>
      </w:r>
      <w:r>
        <w:rPr>
          <w:noProof/>
        </w:rPr>
      </w:r>
      <w:r>
        <w:rPr>
          <w:noProof/>
        </w:rPr>
        <w:fldChar w:fldCharType="separate"/>
      </w:r>
      <w:r w:rsidR="00A843CA">
        <w:rPr>
          <w:noProof/>
        </w:rPr>
        <w:t>74</w:t>
      </w:r>
      <w:r>
        <w:rPr>
          <w:noProof/>
        </w:rPr>
        <w:fldChar w:fldCharType="end"/>
      </w:r>
    </w:p>
    <w:p w14:paraId="1128137B" w14:textId="56205062" w:rsidR="0088745B" w:rsidRDefault="0088745B">
      <w:pPr>
        <w:pStyle w:val="TM2"/>
        <w:rPr>
          <w:rFonts w:asciiTheme="minorHAnsi" w:eastAsiaTheme="minorEastAsia" w:hAnsiTheme="minorHAnsi" w:cstheme="minorBidi"/>
          <w:noProof/>
          <w:kern w:val="0"/>
          <w:szCs w:val="22"/>
          <w:lang w:eastAsia="ko-KR" w:bidi="ar-SA"/>
        </w:rPr>
      </w:pPr>
      <w:r>
        <w:rPr>
          <w:noProof/>
        </w:rPr>
        <w:t>7.1 - Supervision hardware des instances des microservices</w:t>
      </w:r>
      <w:r>
        <w:rPr>
          <w:noProof/>
        </w:rPr>
        <w:tab/>
      </w:r>
      <w:r>
        <w:rPr>
          <w:noProof/>
        </w:rPr>
        <w:fldChar w:fldCharType="begin"/>
      </w:r>
      <w:r>
        <w:rPr>
          <w:noProof/>
        </w:rPr>
        <w:instrText xml:space="preserve"> PAGEREF _Toc40545553 \h </w:instrText>
      </w:r>
      <w:r>
        <w:rPr>
          <w:noProof/>
        </w:rPr>
      </w:r>
      <w:r>
        <w:rPr>
          <w:noProof/>
        </w:rPr>
        <w:fldChar w:fldCharType="separate"/>
      </w:r>
      <w:r w:rsidR="00A843CA">
        <w:rPr>
          <w:noProof/>
        </w:rPr>
        <w:t>74</w:t>
      </w:r>
      <w:r>
        <w:rPr>
          <w:noProof/>
        </w:rPr>
        <w:fldChar w:fldCharType="end"/>
      </w:r>
    </w:p>
    <w:p w14:paraId="498017C5" w14:textId="3827D017" w:rsidR="0088745B" w:rsidRDefault="0088745B">
      <w:pPr>
        <w:pStyle w:val="TM2"/>
        <w:rPr>
          <w:rFonts w:asciiTheme="minorHAnsi" w:eastAsiaTheme="minorEastAsia" w:hAnsiTheme="minorHAnsi" w:cstheme="minorBidi"/>
          <w:noProof/>
          <w:kern w:val="0"/>
          <w:szCs w:val="22"/>
          <w:lang w:eastAsia="ko-KR" w:bidi="ar-SA"/>
        </w:rPr>
      </w:pPr>
      <w:r>
        <w:rPr>
          <w:noProof/>
        </w:rPr>
        <w:t>7.2 - Supervision hardware des instances des bases de données</w:t>
      </w:r>
      <w:r>
        <w:rPr>
          <w:noProof/>
        </w:rPr>
        <w:tab/>
      </w:r>
      <w:r>
        <w:rPr>
          <w:noProof/>
        </w:rPr>
        <w:fldChar w:fldCharType="begin"/>
      </w:r>
      <w:r>
        <w:rPr>
          <w:noProof/>
        </w:rPr>
        <w:instrText xml:space="preserve"> PAGEREF _Toc40545554 \h </w:instrText>
      </w:r>
      <w:r>
        <w:rPr>
          <w:noProof/>
        </w:rPr>
      </w:r>
      <w:r>
        <w:rPr>
          <w:noProof/>
        </w:rPr>
        <w:fldChar w:fldCharType="separate"/>
      </w:r>
      <w:r w:rsidR="00A843CA">
        <w:rPr>
          <w:noProof/>
        </w:rPr>
        <w:t>76</w:t>
      </w:r>
      <w:r>
        <w:rPr>
          <w:noProof/>
        </w:rPr>
        <w:fldChar w:fldCharType="end"/>
      </w:r>
    </w:p>
    <w:p w14:paraId="521CC259" w14:textId="058AADD1" w:rsidR="0088745B" w:rsidRDefault="0088745B">
      <w:pPr>
        <w:pStyle w:val="TM2"/>
        <w:rPr>
          <w:rFonts w:asciiTheme="minorHAnsi" w:eastAsiaTheme="minorEastAsia" w:hAnsiTheme="minorHAnsi" w:cstheme="minorBidi"/>
          <w:noProof/>
          <w:kern w:val="0"/>
          <w:szCs w:val="22"/>
          <w:lang w:eastAsia="ko-KR" w:bidi="ar-SA"/>
        </w:rPr>
      </w:pPr>
      <w:r>
        <w:rPr>
          <w:noProof/>
        </w:rPr>
        <w:t>7.3 - CloudWatch Metrics</w:t>
      </w:r>
      <w:r>
        <w:rPr>
          <w:noProof/>
        </w:rPr>
        <w:tab/>
      </w:r>
      <w:r>
        <w:rPr>
          <w:noProof/>
        </w:rPr>
        <w:fldChar w:fldCharType="begin"/>
      </w:r>
      <w:r>
        <w:rPr>
          <w:noProof/>
        </w:rPr>
        <w:instrText xml:space="preserve"> PAGEREF _Toc40545555 \h </w:instrText>
      </w:r>
      <w:r>
        <w:rPr>
          <w:noProof/>
        </w:rPr>
      </w:r>
      <w:r>
        <w:rPr>
          <w:noProof/>
        </w:rPr>
        <w:fldChar w:fldCharType="separate"/>
      </w:r>
      <w:r w:rsidR="00A843CA">
        <w:rPr>
          <w:noProof/>
        </w:rPr>
        <w:t>78</w:t>
      </w:r>
      <w:r>
        <w:rPr>
          <w:noProof/>
        </w:rPr>
        <w:fldChar w:fldCharType="end"/>
      </w:r>
    </w:p>
    <w:p w14:paraId="3458ABBF" w14:textId="50FD0C64" w:rsidR="0088745B" w:rsidRDefault="0088745B">
      <w:pPr>
        <w:pStyle w:val="TM2"/>
        <w:rPr>
          <w:rFonts w:asciiTheme="minorHAnsi" w:eastAsiaTheme="minorEastAsia" w:hAnsiTheme="minorHAnsi" w:cstheme="minorBidi"/>
          <w:noProof/>
          <w:kern w:val="0"/>
          <w:szCs w:val="22"/>
          <w:lang w:eastAsia="ko-KR" w:bidi="ar-SA"/>
        </w:rPr>
      </w:pPr>
      <w:r>
        <w:rPr>
          <w:noProof/>
        </w:rPr>
        <w:t>7.4 - Analyse des logs</w:t>
      </w:r>
      <w:r>
        <w:rPr>
          <w:noProof/>
        </w:rPr>
        <w:tab/>
      </w:r>
      <w:r>
        <w:rPr>
          <w:noProof/>
        </w:rPr>
        <w:fldChar w:fldCharType="begin"/>
      </w:r>
      <w:r>
        <w:rPr>
          <w:noProof/>
        </w:rPr>
        <w:instrText xml:space="preserve"> PAGEREF _Toc40545556 \h </w:instrText>
      </w:r>
      <w:r>
        <w:rPr>
          <w:noProof/>
        </w:rPr>
      </w:r>
      <w:r>
        <w:rPr>
          <w:noProof/>
        </w:rPr>
        <w:fldChar w:fldCharType="separate"/>
      </w:r>
      <w:r w:rsidR="00A843CA">
        <w:rPr>
          <w:noProof/>
        </w:rPr>
        <w:t>79</w:t>
      </w:r>
      <w:r>
        <w:rPr>
          <w:noProof/>
        </w:rPr>
        <w:fldChar w:fldCharType="end"/>
      </w:r>
    </w:p>
    <w:p w14:paraId="48C188F1" w14:textId="74C0334C" w:rsidR="0088745B" w:rsidRDefault="0088745B">
      <w:pPr>
        <w:pStyle w:val="TM2"/>
        <w:rPr>
          <w:rFonts w:asciiTheme="minorHAnsi" w:eastAsiaTheme="minorEastAsia" w:hAnsiTheme="minorHAnsi" w:cstheme="minorBidi"/>
          <w:noProof/>
          <w:kern w:val="0"/>
          <w:szCs w:val="22"/>
          <w:lang w:eastAsia="ko-KR" w:bidi="ar-SA"/>
        </w:rPr>
      </w:pPr>
      <w:r>
        <w:rPr>
          <w:noProof/>
        </w:rPr>
        <w:t>7.5 - Les sondes</w:t>
      </w:r>
      <w:r>
        <w:rPr>
          <w:noProof/>
        </w:rPr>
        <w:tab/>
      </w:r>
      <w:r>
        <w:rPr>
          <w:noProof/>
        </w:rPr>
        <w:fldChar w:fldCharType="begin"/>
      </w:r>
      <w:r>
        <w:rPr>
          <w:noProof/>
        </w:rPr>
        <w:instrText xml:space="preserve"> PAGEREF _Toc40545557 \h </w:instrText>
      </w:r>
      <w:r>
        <w:rPr>
          <w:noProof/>
        </w:rPr>
      </w:r>
      <w:r>
        <w:rPr>
          <w:noProof/>
        </w:rPr>
        <w:fldChar w:fldCharType="separate"/>
      </w:r>
      <w:r w:rsidR="00A843CA">
        <w:rPr>
          <w:noProof/>
        </w:rPr>
        <w:t>80</w:t>
      </w:r>
      <w:r>
        <w:rPr>
          <w:noProof/>
        </w:rPr>
        <w:fldChar w:fldCharType="end"/>
      </w:r>
    </w:p>
    <w:p w14:paraId="43AF5520" w14:textId="2BD0C759" w:rsidR="0088745B" w:rsidRDefault="0088745B">
      <w:pPr>
        <w:pStyle w:val="TM1"/>
        <w:rPr>
          <w:rFonts w:asciiTheme="minorHAnsi" w:eastAsiaTheme="minorEastAsia" w:hAnsiTheme="minorHAnsi" w:cstheme="minorBidi"/>
          <w:b w:val="0"/>
          <w:noProof/>
          <w:kern w:val="0"/>
          <w:szCs w:val="22"/>
          <w:lang w:eastAsia="ko-KR" w:bidi="ar-SA"/>
        </w:rPr>
      </w:pPr>
      <w:r>
        <w:rPr>
          <w:noProof/>
        </w:rPr>
        <w:t>8 - Procédure de sauvegarde et restauration</w:t>
      </w:r>
      <w:r>
        <w:rPr>
          <w:noProof/>
        </w:rPr>
        <w:tab/>
      </w:r>
      <w:r>
        <w:rPr>
          <w:noProof/>
        </w:rPr>
        <w:fldChar w:fldCharType="begin"/>
      </w:r>
      <w:r>
        <w:rPr>
          <w:noProof/>
        </w:rPr>
        <w:instrText xml:space="preserve"> PAGEREF _Toc40545558 \h </w:instrText>
      </w:r>
      <w:r>
        <w:rPr>
          <w:noProof/>
        </w:rPr>
      </w:r>
      <w:r>
        <w:rPr>
          <w:noProof/>
        </w:rPr>
        <w:fldChar w:fldCharType="separate"/>
      </w:r>
      <w:r w:rsidR="00A843CA">
        <w:rPr>
          <w:noProof/>
        </w:rPr>
        <w:t>81</w:t>
      </w:r>
      <w:r>
        <w:rPr>
          <w:noProof/>
        </w:rPr>
        <w:fldChar w:fldCharType="end"/>
      </w:r>
    </w:p>
    <w:p w14:paraId="386182B8" w14:textId="56F056CA" w:rsidR="0088745B" w:rsidRDefault="0088745B">
      <w:pPr>
        <w:pStyle w:val="TM2"/>
        <w:rPr>
          <w:rFonts w:asciiTheme="minorHAnsi" w:eastAsiaTheme="minorEastAsia" w:hAnsiTheme="minorHAnsi" w:cstheme="minorBidi"/>
          <w:noProof/>
          <w:kern w:val="0"/>
          <w:szCs w:val="22"/>
          <w:lang w:eastAsia="ko-KR" w:bidi="ar-SA"/>
        </w:rPr>
      </w:pPr>
      <w:r>
        <w:rPr>
          <w:noProof/>
        </w:rPr>
        <w:t>8.1 - Base de données</w:t>
      </w:r>
      <w:r>
        <w:rPr>
          <w:noProof/>
        </w:rPr>
        <w:tab/>
      </w:r>
      <w:r>
        <w:rPr>
          <w:noProof/>
        </w:rPr>
        <w:fldChar w:fldCharType="begin"/>
      </w:r>
      <w:r>
        <w:rPr>
          <w:noProof/>
        </w:rPr>
        <w:instrText xml:space="preserve"> PAGEREF _Toc40545559 \h </w:instrText>
      </w:r>
      <w:r>
        <w:rPr>
          <w:noProof/>
        </w:rPr>
      </w:r>
      <w:r>
        <w:rPr>
          <w:noProof/>
        </w:rPr>
        <w:fldChar w:fldCharType="separate"/>
      </w:r>
      <w:r w:rsidR="00A843CA">
        <w:rPr>
          <w:noProof/>
        </w:rPr>
        <w:t>81</w:t>
      </w:r>
      <w:r>
        <w:rPr>
          <w:noProof/>
        </w:rPr>
        <w:fldChar w:fldCharType="end"/>
      </w:r>
    </w:p>
    <w:p w14:paraId="0FE09B5F" w14:textId="3CA50437" w:rsidR="0088745B" w:rsidRDefault="0088745B">
      <w:pPr>
        <w:pStyle w:val="TM3"/>
        <w:rPr>
          <w:rFonts w:asciiTheme="minorHAnsi" w:eastAsiaTheme="minorEastAsia" w:hAnsiTheme="minorHAnsi" w:cstheme="minorBidi"/>
          <w:i w:val="0"/>
          <w:noProof/>
          <w:kern w:val="0"/>
          <w:sz w:val="22"/>
          <w:szCs w:val="22"/>
          <w:lang w:eastAsia="ko-KR" w:bidi="ar-SA"/>
        </w:rPr>
      </w:pPr>
      <w:r>
        <w:rPr>
          <w:noProof/>
        </w:rPr>
        <w:t>8.1.1 - Sauvegarde d'une base de données</w:t>
      </w:r>
      <w:r>
        <w:rPr>
          <w:noProof/>
        </w:rPr>
        <w:tab/>
      </w:r>
      <w:r>
        <w:rPr>
          <w:noProof/>
        </w:rPr>
        <w:fldChar w:fldCharType="begin"/>
      </w:r>
      <w:r>
        <w:rPr>
          <w:noProof/>
        </w:rPr>
        <w:instrText xml:space="preserve"> PAGEREF _Toc40545560 \h </w:instrText>
      </w:r>
      <w:r>
        <w:rPr>
          <w:noProof/>
        </w:rPr>
      </w:r>
      <w:r>
        <w:rPr>
          <w:noProof/>
        </w:rPr>
        <w:fldChar w:fldCharType="separate"/>
      </w:r>
      <w:r w:rsidR="00A843CA">
        <w:rPr>
          <w:noProof/>
        </w:rPr>
        <w:t>81</w:t>
      </w:r>
      <w:r>
        <w:rPr>
          <w:noProof/>
        </w:rPr>
        <w:fldChar w:fldCharType="end"/>
      </w:r>
    </w:p>
    <w:p w14:paraId="36B54CC6" w14:textId="00E3678B" w:rsidR="0088745B" w:rsidRDefault="0088745B">
      <w:pPr>
        <w:pStyle w:val="TM3"/>
        <w:rPr>
          <w:rFonts w:asciiTheme="minorHAnsi" w:eastAsiaTheme="minorEastAsia" w:hAnsiTheme="minorHAnsi" w:cstheme="minorBidi"/>
          <w:i w:val="0"/>
          <w:noProof/>
          <w:kern w:val="0"/>
          <w:sz w:val="22"/>
          <w:szCs w:val="22"/>
          <w:lang w:eastAsia="ko-KR" w:bidi="ar-SA"/>
        </w:rPr>
      </w:pPr>
      <w:r>
        <w:rPr>
          <w:noProof/>
        </w:rPr>
        <w:t>8.1.2 - Restauration d'une base de données</w:t>
      </w:r>
      <w:r>
        <w:rPr>
          <w:noProof/>
        </w:rPr>
        <w:tab/>
      </w:r>
      <w:r>
        <w:rPr>
          <w:noProof/>
        </w:rPr>
        <w:fldChar w:fldCharType="begin"/>
      </w:r>
      <w:r>
        <w:rPr>
          <w:noProof/>
        </w:rPr>
        <w:instrText xml:space="preserve"> PAGEREF _Toc40545561 \h </w:instrText>
      </w:r>
      <w:r>
        <w:rPr>
          <w:noProof/>
        </w:rPr>
      </w:r>
      <w:r>
        <w:rPr>
          <w:noProof/>
        </w:rPr>
        <w:fldChar w:fldCharType="separate"/>
      </w:r>
      <w:r w:rsidR="00A843CA">
        <w:rPr>
          <w:noProof/>
        </w:rPr>
        <w:t>83</w:t>
      </w:r>
      <w:r>
        <w:rPr>
          <w:noProof/>
        </w:rPr>
        <w:fldChar w:fldCharType="end"/>
      </w:r>
    </w:p>
    <w:p w14:paraId="644F29C9" w14:textId="5DE478EF" w:rsidR="0088745B" w:rsidRDefault="0088745B">
      <w:pPr>
        <w:pStyle w:val="TM2"/>
        <w:rPr>
          <w:rFonts w:asciiTheme="minorHAnsi" w:eastAsiaTheme="minorEastAsia" w:hAnsiTheme="minorHAnsi" w:cstheme="minorBidi"/>
          <w:noProof/>
          <w:kern w:val="0"/>
          <w:szCs w:val="22"/>
          <w:lang w:eastAsia="ko-KR" w:bidi="ar-SA"/>
        </w:rPr>
      </w:pPr>
      <w:r>
        <w:rPr>
          <w:noProof/>
        </w:rPr>
        <w:t>8.2 - Microservices</w:t>
      </w:r>
      <w:r>
        <w:rPr>
          <w:noProof/>
        </w:rPr>
        <w:tab/>
      </w:r>
      <w:r>
        <w:rPr>
          <w:noProof/>
        </w:rPr>
        <w:fldChar w:fldCharType="begin"/>
      </w:r>
      <w:r>
        <w:rPr>
          <w:noProof/>
        </w:rPr>
        <w:instrText xml:space="preserve"> PAGEREF _Toc40545562 \h </w:instrText>
      </w:r>
      <w:r>
        <w:rPr>
          <w:noProof/>
        </w:rPr>
      </w:r>
      <w:r>
        <w:rPr>
          <w:noProof/>
        </w:rPr>
        <w:fldChar w:fldCharType="separate"/>
      </w:r>
      <w:r w:rsidR="00A843CA">
        <w:rPr>
          <w:noProof/>
        </w:rPr>
        <w:t>84</w:t>
      </w:r>
      <w:r>
        <w:rPr>
          <w:noProof/>
        </w:rPr>
        <w:fldChar w:fldCharType="end"/>
      </w:r>
    </w:p>
    <w:p w14:paraId="4C02E666" w14:textId="2198BA81" w:rsidR="0088745B" w:rsidRDefault="0088745B">
      <w:pPr>
        <w:pStyle w:val="TM3"/>
        <w:rPr>
          <w:rFonts w:asciiTheme="minorHAnsi" w:eastAsiaTheme="minorEastAsia" w:hAnsiTheme="minorHAnsi" w:cstheme="minorBidi"/>
          <w:i w:val="0"/>
          <w:noProof/>
          <w:kern w:val="0"/>
          <w:sz w:val="22"/>
          <w:szCs w:val="22"/>
          <w:lang w:eastAsia="ko-KR" w:bidi="ar-SA"/>
        </w:rPr>
      </w:pPr>
      <w:r>
        <w:rPr>
          <w:noProof/>
        </w:rPr>
        <w:t>8.2.1 - Sauvegarde</w:t>
      </w:r>
      <w:r>
        <w:rPr>
          <w:noProof/>
        </w:rPr>
        <w:tab/>
      </w:r>
      <w:r>
        <w:rPr>
          <w:noProof/>
        </w:rPr>
        <w:fldChar w:fldCharType="begin"/>
      </w:r>
      <w:r>
        <w:rPr>
          <w:noProof/>
        </w:rPr>
        <w:instrText xml:space="preserve"> PAGEREF _Toc40545563 \h </w:instrText>
      </w:r>
      <w:r>
        <w:rPr>
          <w:noProof/>
        </w:rPr>
      </w:r>
      <w:r>
        <w:rPr>
          <w:noProof/>
        </w:rPr>
        <w:fldChar w:fldCharType="separate"/>
      </w:r>
      <w:r w:rsidR="00A843CA">
        <w:rPr>
          <w:noProof/>
        </w:rPr>
        <w:t>84</w:t>
      </w:r>
      <w:r>
        <w:rPr>
          <w:noProof/>
        </w:rPr>
        <w:fldChar w:fldCharType="end"/>
      </w:r>
    </w:p>
    <w:p w14:paraId="264DC3DA" w14:textId="1FF7C3F8" w:rsidR="0088745B" w:rsidRDefault="0088745B">
      <w:pPr>
        <w:pStyle w:val="TM4"/>
        <w:rPr>
          <w:rFonts w:asciiTheme="minorHAnsi" w:eastAsiaTheme="minorEastAsia" w:hAnsiTheme="minorHAnsi" w:cstheme="minorBidi"/>
          <w:noProof/>
          <w:kern w:val="0"/>
          <w:sz w:val="22"/>
          <w:szCs w:val="22"/>
          <w:lang w:eastAsia="ko-KR" w:bidi="ar-SA"/>
        </w:rPr>
      </w:pPr>
      <w:r>
        <w:rPr>
          <w:noProof/>
        </w:rPr>
        <w:t>8.2.1.1 - Sauvegarde sur AWS.</w:t>
      </w:r>
      <w:r>
        <w:rPr>
          <w:noProof/>
        </w:rPr>
        <w:tab/>
      </w:r>
      <w:r>
        <w:rPr>
          <w:noProof/>
        </w:rPr>
        <w:fldChar w:fldCharType="begin"/>
      </w:r>
      <w:r>
        <w:rPr>
          <w:noProof/>
        </w:rPr>
        <w:instrText xml:space="preserve"> PAGEREF _Toc40545564 \h </w:instrText>
      </w:r>
      <w:r>
        <w:rPr>
          <w:noProof/>
        </w:rPr>
      </w:r>
      <w:r>
        <w:rPr>
          <w:noProof/>
        </w:rPr>
        <w:fldChar w:fldCharType="separate"/>
      </w:r>
      <w:r w:rsidR="00A843CA">
        <w:rPr>
          <w:noProof/>
        </w:rPr>
        <w:t>84</w:t>
      </w:r>
      <w:r>
        <w:rPr>
          <w:noProof/>
        </w:rPr>
        <w:fldChar w:fldCharType="end"/>
      </w:r>
    </w:p>
    <w:p w14:paraId="105F5226" w14:textId="660885A3" w:rsidR="0088745B" w:rsidRDefault="0088745B">
      <w:pPr>
        <w:pStyle w:val="TM4"/>
        <w:rPr>
          <w:rFonts w:asciiTheme="minorHAnsi" w:eastAsiaTheme="minorEastAsia" w:hAnsiTheme="minorHAnsi" w:cstheme="minorBidi"/>
          <w:noProof/>
          <w:kern w:val="0"/>
          <w:sz w:val="22"/>
          <w:szCs w:val="22"/>
          <w:lang w:eastAsia="ko-KR" w:bidi="ar-SA"/>
        </w:rPr>
      </w:pPr>
      <w:r>
        <w:rPr>
          <w:noProof/>
        </w:rPr>
        <w:t>8.2.1.2 - Backup.</w:t>
      </w:r>
      <w:r>
        <w:rPr>
          <w:noProof/>
        </w:rPr>
        <w:tab/>
      </w:r>
      <w:r>
        <w:rPr>
          <w:noProof/>
        </w:rPr>
        <w:fldChar w:fldCharType="begin"/>
      </w:r>
      <w:r>
        <w:rPr>
          <w:noProof/>
        </w:rPr>
        <w:instrText xml:space="preserve"> PAGEREF _Toc40545565 \h </w:instrText>
      </w:r>
      <w:r>
        <w:rPr>
          <w:noProof/>
        </w:rPr>
      </w:r>
      <w:r>
        <w:rPr>
          <w:noProof/>
        </w:rPr>
        <w:fldChar w:fldCharType="separate"/>
      </w:r>
      <w:r w:rsidR="00A843CA">
        <w:rPr>
          <w:noProof/>
        </w:rPr>
        <w:t>86</w:t>
      </w:r>
      <w:r>
        <w:rPr>
          <w:noProof/>
        </w:rPr>
        <w:fldChar w:fldCharType="end"/>
      </w:r>
    </w:p>
    <w:p w14:paraId="33DF2803" w14:textId="26B0ECF6" w:rsidR="0088745B" w:rsidRDefault="0088745B">
      <w:pPr>
        <w:pStyle w:val="TM3"/>
        <w:rPr>
          <w:rFonts w:asciiTheme="minorHAnsi" w:eastAsiaTheme="minorEastAsia" w:hAnsiTheme="minorHAnsi" w:cstheme="minorBidi"/>
          <w:i w:val="0"/>
          <w:noProof/>
          <w:kern w:val="0"/>
          <w:sz w:val="22"/>
          <w:szCs w:val="22"/>
          <w:lang w:eastAsia="ko-KR" w:bidi="ar-SA"/>
        </w:rPr>
      </w:pPr>
      <w:r>
        <w:rPr>
          <w:noProof/>
        </w:rPr>
        <w:t>8.2.2 - Restauration ancienne configuration</w:t>
      </w:r>
      <w:r>
        <w:rPr>
          <w:noProof/>
        </w:rPr>
        <w:tab/>
      </w:r>
      <w:r>
        <w:rPr>
          <w:noProof/>
        </w:rPr>
        <w:fldChar w:fldCharType="begin"/>
      </w:r>
      <w:r>
        <w:rPr>
          <w:noProof/>
        </w:rPr>
        <w:instrText xml:space="preserve"> PAGEREF _Toc40545566 \h </w:instrText>
      </w:r>
      <w:r>
        <w:rPr>
          <w:noProof/>
        </w:rPr>
      </w:r>
      <w:r>
        <w:rPr>
          <w:noProof/>
        </w:rPr>
        <w:fldChar w:fldCharType="separate"/>
      </w:r>
      <w:r w:rsidR="00A843CA">
        <w:rPr>
          <w:noProof/>
        </w:rPr>
        <w:t>86</w:t>
      </w:r>
      <w:r>
        <w:rPr>
          <w:noProof/>
        </w:rPr>
        <w:fldChar w:fldCharType="end"/>
      </w:r>
    </w:p>
    <w:p w14:paraId="130EDB60" w14:textId="6C7437F7" w:rsidR="0088745B" w:rsidRDefault="0088745B">
      <w:pPr>
        <w:pStyle w:val="TM4"/>
        <w:rPr>
          <w:rFonts w:asciiTheme="minorHAnsi" w:eastAsiaTheme="minorEastAsia" w:hAnsiTheme="minorHAnsi" w:cstheme="minorBidi"/>
          <w:noProof/>
          <w:kern w:val="0"/>
          <w:sz w:val="22"/>
          <w:szCs w:val="22"/>
          <w:lang w:eastAsia="ko-KR" w:bidi="ar-SA"/>
        </w:rPr>
      </w:pPr>
      <w:r>
        <w:rPr>
          <w:noProof/>
        </w:rPr>
        <w:t>8.2.2.1 - Restauration des binaires</w:t>
      </w:r>
      <w:r>
        <w:rPr>
          <w:noProof/>
        </w:rPr>
        <w:tab/>
      </w:r>
      <w:r>
        <w:rPr>
          <w:noProof/>
        </w:rPr>
        <w:fldChar w:fldCharType="begin"/>
      </w:r>
      <w:r>
        <w:rPr>
          <w:noProof/>
        </w:rPr>
        <w:instrText xml:space="preserve"> PAGEREF _Toc40545567 \h </w:instrText>
      </w:r>
      <w:r>
        <w:rPr>
          <w:noProof/>
        </w:rPr>
      </w:r>
      <w:r>
        <w:rPr>
          <w:noProof/>
        </w:rPr>
        <w:fldChar w:fldCharType="separate"/>
      </w:r>
      <w:r w:rsidR="00A843CA">
        <w:rPr>
          <w:noProof/>
        </w:rPr>
        <w:t>87</w:t>
      </w:r>
      <w:r>
        <w:rPr>
          <w:noProof/>
        </w:rPr>
        <w:fldChar w:fldCharType="end"/>
      </w:r>
    </w:p>
    <w:p w14:paraId="3C02B503" w14:textId="61411B44" w:rsidR="0088745B" w:rsidRDefault="0088745B">
      <w:pPr>
        <w:pStyle w:val="TM4"/>
        <w:rPr>
          <w:rFonts w:asciiTheme="minorHAnsi" w:eastAsiaTheme="minorEastAsia" w:hAnsiTheme="minorHAnsi" w:cstheme="minorBidi"/>
          <w:noProof/>
          <w:kern w:val="0"/>
          <w:sz w:val="22"/>
          <w:szCs w:val="22"/>
          <w:lang w:eastAsia="ko-KR" w:bidi="ar-SA"/>
        </w:rPr>
      </w:pPr>
      <w:r>
        <w:rPr>
          <w:noProof/>
        </w:rPr>
        <w:t>8.2.2.2 - Restauration d'une image d'instance sur AWS</w:t>
      </w:r>
      <w:r>
        <w:rPr>
          <w:noProof/>
        </w:rPr>
        <w:tab/>
      </w:r>
      <w:r>
        <w:rPr>
          <w:noProof/>
        </w:rPr>
        <w:fldChar w:fldCharType="begin"/>
      </w:r>
      <w:r>
        <w:rPr>
          <w:noProof/>
        </w:rPr>
        <w:instrText xml:space="preserve"> PAGEREF _Toc40545568 \h </w:instrText>
      </w:r>
      <w:r>
        <w:rPr>
          <w:noProof/>
        </w:rPr>
      </w:r>
      <w:r>
        <w:rPr>
          <w:noProof/>
        </w:rPr>
        <w:fldChar w:fldCharType="separate"/>
      </w:r>
      <w:r w:rsidR="00A843CA">
        <w:rPr>
          <w:noProof/>
        </w:rPr>
        <w:t>87</w:t>
      </w:r>
      <w:r>
        <w:rPr>
          <w:noProof/>
        </w:rPr>
        <w:fldChar w:fldCharType="end"/>
      </w:r>
    </w:p>
    <w:p w14:paraId="4EE70456" w14:textId="71A488AC" w:rsidR="0088745B" w:rsidRDefault="0088745B">
      <w:pPr>
        <w:pStyle w:val="TM1"/>
        <w:rPr>
          <w:rFonts w:asciiTheme="minorHAnsi" w:eastAsiaTheme="minorEastAsia" w:hAnsiTheme="minorHAnsi" w:cstheme="minorBidi"/>
          <w:b w:val="0"/>
          <w:noProof/>
          <w:kern w:val="0"/>
          <w:szCs w:val="22"/>
          <w:lang w:eastAsia="ko-KR" w:bidi="ar-SA"/>
        </w:rPr>
      </w:pPr>
      <w:r>
        <w:rPr>
          <w:noProof/>
        </w:rPr>
        <w:t>9 - Glossaire</w:t>
      </w:r>
      <w:r>
        <w:rPr>
          <w:noProof/>
        </w:rPr>
        <w:tab/>
      </w:r>
      <w:r>
        <w:rPr>
          <w:noProof/>
        </w:rPr>
        <w:fldChar w:fldCharType="begin"/>
      </w:r>
      <w:r>
        <w:rPr>
          <w:noProof/>
        </w:rPr>
        <w:instrText xml:space="preserve"> PAGEREF _Toc40545569 \h </w:instrText>
      </w:r>
      <w:r>
        <w:rPr>
          <w:noProof/>
        </w:rPr>
      </w:r>
      <w:r>
        <w:rPr>
          <w:noProof/>
        </w:rPr>
        <w:fldChar w:fldCharType="separate"/>
      </w:r>
      <w:r w:rsidR="00A843CA">
        <w:rPr>
          <w:noProof/>
        </w:rPr>
        <w:t>91</w:t>
      </w:r>
      <w:r>
        <w:rPr>
          <w:noProof/>
        </w:rPr>
        <w:fldChar w:fldCharType="end"/>
      </w:r>
    </w:p>
    <w:p w14:paraId="560C8009" w14:textId="0F9E45B1" w:rsidR="00EF6465" w:rsidRDefault="0028176A">
      <w:pPr>
        <w:pStyle w:val="TM1"/>
        <w:tabs>
          <w:tab w:val="clear" w:pos="9638"/>
          <w:tab w:val="right" w:leader="dot" w:pos="9866"/>
        </w:tabs>
      </w:pPr>
      <w:r>
        <w:fldChar w:fldCharType="end"/>
      </w:r>
    </w:p>
    <w:p w14:paraId="3898CCCF" w14:textId="77777777" w:rsidR="00EF6465" w:rsidRDefault="00EF6465">
      <w:pPr>
        <w:pStyle w:val="Balise"/>
        <w:rPr>
          <w:color w:val="auto"/>
        </w:rPr>
      </w:pPr>
    </w:p>
    <w:p w14:paraId="58F5FE7C" w14:textId="77777777" w:rsidR="00EF6465" w:rsidRDefault="00EF6465">
      <w:pPr>
        <w:pStyle w:val="Balise"/>
        <w:rPr>
          <w:color w:val="auto"/>
        </w:rPr>
      </w:pPr>
    </w:p>
    <w:p w14:paraId="7030BA5A" w14:textId="77777777" w:rsidR="00EF6465" w:rsidRDefault="0028176A">
      <w:pPr>
        <w:pStyle w:val="Titre1"/>
      </w:pPr>
      <w:bookmarkStart w:id="0" w:name="_Toc40545391"/>
      <w:r>
        <w:t>Versions</w:t>
      </w:r>
      <w:bookmarkEnd w:id="0"/>
    </w:p>
    <w:p w14:paraId="186A10B3" w14:textId="77777777" w:rsidR="00EF6465" w:rsidRDefault="00EF6465">
      <w:pPr>
        <w:pStyle w:val="Corpsdetexte"/>
      </w:pP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1517"/>
        <w:gridCol w:w="1414"/>
        <w:gridCol w:w="5389"/>
        <w:gridCol w:w="1553"/>
      </w:tblGrid>
      <w:tr w:rsidR="00EF6465" w14:paraId="3107C50F" w14:textId="77777777">
        <w:tc>
          <w:tcPr>
            <w:tcW w:w="1517" w:type="dxa"/>
            <w:tcBorders>
              <w:top w:val="none" w:sz="1" w:space="0" w:color="000000"/>
              <w:left w:val="none" w:sz="1" w:space="0" w:color="000000"/>
              <w:bottom w:val="none" w:sz="1" w:space="0" w:color="000000"/>
              <w:right w:val="none" w:sz="1" w:space="0" w:color="000000"/>
            </w:tcBorders>
            <w:shd w:val="clear" w:color="auto" w:fill="555555"/>
          </w:tcPr>
          <w:p w14:paraId="380F5C33" w14:textId="77777777" w:rsidR="00EF6465" w:rsidRDefault="0028176A">
            <w:pPr>
              <w:pStyle w:val="Tableauentte"/>
              <w:jc w:val="center"/>
            </w:pPr>
            <w:r>
              <w:t>Auteur</w:t>
            </w:r>
          </w:p>
        </w:tc>
        <w:tc>
          <w:tcPr>
            <w:tcW w:w="1414" w:type="dxa"/>
            <w:tcBorders>
              <w:top w:val="none" w:sz="1" w:space="0" w:color="000000"/>
              <w:left w:val="none" w:sz="1" w:space="0" w:color="000000"/>
              <w:bottom w:val="none" w:sz="1" w:space="0" w:color="000000"/>
              <w:right w:val="none" w:sz="1" w:space="0" w:color="000000"/>
            </w:tcBorders>
            <w:shd w:val="clear" w:color="auto" w:fill="555555"/>
          </w:tcPr>
          <w:p w14:paraId="4050DAB5" w14:textId="77777777" w:rsidR="00EF6465" w:rsidRDefault="0028176A">
            <w:pPr>
              <w:pStyle w:val="Tableauentte"/>
              <w:jc w:val="center"/>
            </w:pPr>
            <w:r>
              <w:t>Date</w:t>
            </w:r>
          </w:p>
        </w:tc>
        <w:tc>
          <w:tcPr>
            <w:tcW w:w="5389" w:type="dxa"/>
            <w:tcBorders>
              <w:top w:val="none" w:sz="1" w:space="0" w:color="000000"/>
              <w:left w:val="none" w:sz="1" w:space="0" w:color="000000"/>
              <w:bottom w:val="none" w:sz="1" w:space="0" w:color="000000"/>
              <w:right w:val="none" w:sz="1" w:space="0" w:color="000000"/>
            </w:tcBorders>
            <w:shd w:val="clear" w:color="auto" w:fill="555555"/>
          </w:tcPr>
          <w:p w14:paraId="78E324D9" w14:textId="77777777" w:rsidR="00EF6465" w:rsidRDefault="0028176A">
            <w:pPr>
              <w:pStyle w:val="Tableauentte"/>
            </w:pPr>
            <w:r>
              <w:t>Description</w:t>
            </w:r>
          </w:p>
        </w:tc>
        <w:tc>
          <w:tcPr>
            <w:tcW w:w="1553" w:type="dxa"/>
            <w:tcBorders>
              <w:top w:val="none" w:sz="1" w:space="0" w:color="000000"/>
              <w:left w:val="none" w:sz="1" w:space="0" w:color="000000"/>
              <w:bottom w:val="none" w:sz="1" w:space="0" w:color="000000"/>
              <w:right w:val="none" w:sz="1" w:space="0" w:color="000000"/>
            </w:tcBorders>
            <w:shd w:val="clear" w:color="auto" w:fill="555555"/>
          </w:tcPr>
          <w:p w14:paraId="3D098388" w14:textId="77777777" w:rsidR="00EF6465" w:rsidRDefault="0028176A">
            <w:pPr>
              <w:pStyle w:val="Tableauentte"/>
              <w:jc w:val="center"/>
            </w:pPr>
            <w:r>
              <w:t>Version</w:t>
            </w:r>
          </w:p>
        </w:tc>
      </w:tr>
      <w:tr w:rsidR="00EF6465" w:rsidRPr="00601E67" w14:paraId="1F83DDCC" w14:textId="77777777">
        <w:trPr>
          <w:trHeight w:val="377"/>
        </w:trPr>
        <w:tc>
          <w:tcPr>
            <w:tcW w:w="1517" w:type="dxa"/>
            <w:tcBorders>
              <w:top w:val="none" w:sz="1" w:space="0" w:color="000000"/>
              <w:left w:val="none" w:sz="1" w:space="0" w:color="000000"/>
              <w:bottom w:val="none" w:sz="1" w:space="0" w:color="000000"/>
            </w:tcBorders>
            <w:shd w:val="clear" w:color="auto" w:fill="auto"/>
          </w:tcPr>
          <w:p w14:paraId="121FA353" w14:textId="77777777" w:rsidR="00EF6465" w:rsidRPr="00601E67" w:rsidRDefault="00EB13AB">
            <w:pPr>
              <w:pStyle w:val="Contenudetableau"/>
              <w:jc w:val="center"/>
            </w:pPr>
            <w:r w:rsidRPr="00601E67">
              <w:t>PEDSF</w:t>
            </w:r>
          </w:p>
        </w:tc>
        <w:tc>
          <w:tcPr>
            <w:tcW w:w="1414" w:type="dxa"/>
            <w:tcBorders>
              <w:top w:val="none" w:sz="1" w:space="0" w:color="000000"/>
              <w:left w:val="none" w:sz="1" w:space="0" w:color="000000"/>
              <w:bottom w:val="none" w:sz="1" w:space="0" w:color="000000"/>
            </w:tcBorders>
            <w:shd w:val="clear" w:color="auto" w:fill="auto"/>
          </w:tcPr>
          <w:p w14:paraId="62C95695" w14:textId="77777777" w:rsidR="00EF6465" w:rsidRPr="00601E67" w:rsidRDefault="00EA49F0">
            <w:pPr>
              <w:pStyle w:val="Contenudetableau"/>
              <w:jc w:val="center"/>
            </w:pPr>
            <w:r w:rsidRPr="00601E67">
              <w:t>0</w:t>
            </w:r>
            <w:r w:rsidR="00A71739" w:rsidRPr="00601E67">
              <w:t>9</w:t>
            </w:r>
            <w:r w:rsidR="0028176A" w:rsidRPr="00601E67">
              <w:t>/</w:t>
            </w:r>
            <w:r w:rsidRPr="00601E67">
              <w:t>05</w:t>
            </w:r>
            <w:r w:rsidR="0028176A" w:rsidRPr="00601E67">
              <w:t>/</w:t>
            </w:r>
            <w:r w:rsidRPr="00601E67">
              <w:t>2020</w:t>
            </w:r>
          </w:p>
        </w:tc>
        <w:tc>
          <w:tcPr>
            <w:tcW w:w="5389" w:type="dxa"/>
            <w:tcBorders>
              <w:top w:val="none" w:sz="1" w:space="0" w:color="000000"/>
              <w:left w:val="none" w:sz="1" w:space="0" w:color="000000"/>
              <w:bottom w:val="none" w:sz="1" w:space="0" w:color="000000"/>
            </w:tcBorders>
            <w:shd w:val="clear" w:color="auto" w:fill="auto"/>
          </w:tcPr>
          <w:p w14:paraId="610B6B24" w14:textId="77777777" w:rsidR="00EF6465" w:rsidRPr="00601E67" w:rsidRDefault="0028176A">
            <w:pPr>
              <w:pStyle w:val="Contenudetableau"/>
            </w:pPr>
            <w:r w:rsidRPr="00601E67">
              <w:t>Création du document</w:t>
            </w:r>
          </w:p>
        </w:tc>
        <w:tc>
          <w:tcPr>
            <w:tcW w:w="1553" w:type="dxa"/>
            <w:tcBorders>
              <w:top w:val="none" w:sz="1" w:space="0" w:color="000000"/>
              <w:left w:val="none" w:sz="1" w:space="0" w:color="000000"/>
              <w:bottom w:val="none" w:sz="1" w:space="0" w:color="000000"/>
              <w:right w:val="none" w:sz="1" w:space="0" w:color="000000"/>
            </w:tcBorders>
            <w:shd w:val="clear" w:color="auto" w:fill="auto"/>
          </w:tcPr>
          <w:p w14:paraId="0E1A3C31" w14:textId="77777777" w:rsidR="00EF6465" w:rsidRPr="00601E67" w:rsidRDefault="00EB13AB">
            <w:pPr>
              <w:pStyle w:val="Contenudetableau"/>
              <w:jc w:val="center"/>
            </w:pPr>
            <w:r w:rsidRPr="00601E67">
              <w:t>1.0</w:t>
            </w:r>
          </w:p>
        </w:tc>
      </w:tr>
      <w:tr w:rsidR="00EF6465" w:rsidRPr="00601E67" w14:paraId="50852298" w14:textId="77777777">
        <w:trPr>
          <w:trHeight w:val="377"/>
        </w:trPr>
        <w:tc>
          <w:tcPr>
            <w:tcW w:w="1517" w:type="dxa"/>
            <w:tcBorders>
              <w:left w:val="none" w:sz="1" w:space="0" w:color="000000"/>
              <w:bottom w:val="none" w:sz="1" w:space="0" w:color="000000"/>
            </w:tcBorders>
            <w:shd w:val="clear" w:color="auto" w:fill="auto"/>
          </w:tcPr>
          <w:p w14:paraId="20E0A537" w14:textId="0CFCDFFE" w:rsidR="00EF6465" w:rsidRPr="00601E67" w:rsidRDefault="009D329A">
            <w:pPr>
              <w:pStyle w:val="Contenudetableau"/>
              <w:jc w:val="center"/>
            </w:pPr>
            <w:r>
              <w:t>PEDSF</w:t>
            </w:r>
          </w:p>
        </w:tc>
        <w:tc>
          <w:tcPr>
            <w:tcW w:w="1414" w:type="dxa"/>
            <w:tcBorders>
              <w:left w:val="none" w:sz="1" w:space="0" w:color="000000"/>
              <w:bottom w:val="none" w:sz="1" w:space="0" w:color="000000"/>
            </w:tcBorders>
            <w:shd w:val="clear" w:color="auto" w:fill="auto"/>
          </w:tcPr>
          <w:p w14:paraId="652EFB1B" w14:textId="519086E9" w:rsidR="00EF6465" w:rsidRPr="00601E67" w:rsidRDefault="009D329A">
            <w:pPr>
              <w:pStyle w:val="Contenudetableau"/>
              <w:jc w:val="center"/>
            </w:pPr>
            <w:r>
              <w:t>16/05/2020</w:t>
            </w:r>
          </w:p>
        </w:tc>
        <w:tc>
          <w:tcPr>
            <w:tcW w:w="5389" w:type="dxa"/>
            <w:tcBorders>
              <w:left w:val="none" w:sz="1" w:space="0" w:color="000000"/>
              <w:bottom w:val="none" w:sz="1" w:space="0" w:color="000000"/>
            </w:tcBorders>
            <w:shd w:val="clear" w:color="auto" w:fill="auto"/>
          </w:tcPr>
          <w:p w14:paraId="566429A0" w14:textId="68FC1729" w:rsidR="00EF6465" w:rsidRPr="00601E67" w:rsidRDefault="009D329A">
            <w:pPr>
              <w:pStyle w:val="Contenudetableau"/>
            </w:pPr>
            <w:r>
              <w:t>Utilisation d'un serveur Nexus pour archiver les releases</w:t>
            </w:r>
          </w:p>
        </w:tc>
        <w:tc>
          <w:tcPr>
            <w:tcW w:w="1553" w:type="dxa"/>
            <w:tcBorders>
              <w:left w:val="none" w:sz="1" w:space="0" w:color="000000"/>
              <w:bottom w:val="none" w:sz="1" w:space="0" w:color="000000"/>
              <w:right w:val="none" w:sz="1" w:space="0" w:color="000000"/>
            </w:tcBorders>
            <w:shd w:val="clear" w:color="auto" w:fill="auto"/>
          </w:tcPr>
          <w:p w14:paraId="5B9DD1C4" w14:textId="3820F166" w:rsidR="00EF6465" w:rsidRPr="00601E67" w:rsidRDefault="009D329A">
            <w:pPr>
              <w:pStyle w:val="Contenudetableau"/>
              <w:jc w:val="center"/>
            </w:pPr>
            <w:r>
              <w:t>2.0</w:t>
            </w:r>
          </w:p>
        </w:tc>
      </w:tr>
      <w:tr w:rsidR="00EF6465" w:rsidRPr="00601E67" w14:paraId="54AA3B7E" w14:textId="77777777">
        <w:trPr>
          <w:trHeight w:val="377"/>
        </w:trPr>
        <w:tc>
          <w:tcPr>
            <w:tcW w:w="1517" w:type="dxa"/>
            <w:tcBorders>
              <w:left w:val="none" w:sz="1" w:space="0" w:color="000000"/>
              <w:bottom w:val="none" w:sz="1" w:space="0" w:color="000000"/>
            </w:tcBorders>
            <w:shd w:val="clear" w:color="auto" w:fill="auto"/>
          </w:tcPr>
          <w:p w14:paraId="1E8D0B9F" w14:textId="77777777" w:rsidR="00EF6465" w:rsidRPr="00601E67" w:rsidRDefault="00EF6465">
            <w:pPr>
              <w:pStyle w:val="Contenudetableau"/>
              <w:jc w:val="center"/>
            </w:pPr>
          </w:p>
        </w:tc>
        <w:tc>
          <w:tcPr>
            <w:tcW w:w="1414" w:type="dxa"/>
            <w:tcBorders>
              <w:left w:val="none" w:sz="1" w:space="0" w:color="000000"/>
              <w:bottom w:val="none" w:sz="1" w:space="0" w:color="000000"/>
            </w:tcBorders>
            <w:shd w:val="clear" w:color="auto" w:fill="auto"/>
          </w:tcPr>
          <w:p w14:paraId="2403838B" w14:textId="77777777" w:rsidR="00EF6465" w:rsidRPr="00601E67" w:rsidRDefault="00EF6465">
            <w:pPr>
              <w:pStyle w:val="Contenudetableau"/>
              <w:jc w:val="center"/>
            </w:pPr>
          </w:p>
        </w:tc>
        <w:tc>
          <w:tcPr>
            <w:tcW w:w="5389" w:type="dxa"/>
            <w:tcBorders>
              <w:left w:val="none" w:sz="1" w:space="0" w:color="000000"/>
              <w:bottom w:val="none" w:sz="1" w:space="0" w:color="000000"/>
            </w:tcBorders>
            <w:shd w:val="clear" w:color="auto" w:fill="auto"/>
          </w:tcPr>
          <w:p w14:paraId="35DA287D" w14:textId="77777777" w:rsidR="00EF6465" w:rsidRPr="00601E67" w:rsidRDefault="00EF6465">
            <w:pPr>
              <w:pStyle w:val="Contenudetableau"/>
            </w:pPr>
          </w:p>
        </w:tc>
        <w:tc>
          <w:tcPr>
            <w:tcW w:w="1553" w:type="dxa"/>
            <w:tcBorders>
              <w:left w:val="none" w:sz="1" w:space="0" w:color="000000"/>
              <w:bottom w:val="none" w:sz="1" w:space="0" w:color="000000"/>
              <w:right w:val="none" w:sz="1" w:space="0" w:color="000000"/>
            </w:tcBorders>
            <w:shd w:val="clear" w:color="auto" w:fill="auto"/>
          </w:tcPr>
          <w:p w14:paraId="0D5017B5" w14:textId="77777777" w:rsidR="00EF6465" w:rsidRPr="00601E67" w:rsidRDefault="00EF6465">
            <w:pPr>
              <w:pStyle w:val="Contenudetableau"/>
              <w:jc w:val="center"/>
            </w:pPr>
          </w:p>
        </w:tc>
      </w:tr>
      <w:tr w:rsidR="00EF6465" w:rsidRPr="00601E67" w14:paraId="2EAA5811" w14:textId="77777777">
        <w:trPr>
          <w:trHeight w:val="377"/>
        </w:trPr>
        <w:tc>
          <w:tcPr>
            <w:tcW w:w="1517" w:type="dxa"/>
            <w:tcBorders>
              <w:left w:val="none" w:sz="1" w:space="0" w:color="000000"/>
              <w:bottom w:val="none" w:sz="1" w:space="0" w:color="000000"/>
            </w:tcBorders>
            <w:shd w:val="clear" w:color="auto" w:fill="auto"/>
          </w:tcPr>
          <w:p w14:paraId="21B92838" w14:textId="77777777" w:rsidR="00EF6465" w:rsidRPr="00601E67" w:rsidRDefault="00EF6465">
            <w:pPr>
              <w:pStyle w:val="Contenudetableau"/>
              <w:jc w:val="center"/>
            </w:pPr>
          </w:p>
        </w:tc>
        <w:tc>
          <w:tcPr>
            <w:tcW w:w="1414" w:type="dxa"/>
            <w:tcBorders>
              <w:left w:val="none" w:sz="1" w:space="0" w:color="000000"/>
              <w:bottom w:val="none" w:sz="1" w:space="0" w:color="000000"/>
            </w:tcBorders>
            <w:shd w:val="clear" w:color="auto" w:fill="auto"/>
          </w:tcPr>
          <w:p w14:paraId="57489ED8" w14:textId="77777777" w:rsidR="00EF6465" w:rsidRPr="00601E67" w:rsidRDefault="00EF6465">
            <w:pPr>
              <w:pStyle w:val="Contenudetableau"/>
              <w:jc w:val="center"/>
            </w:pPr>
          </w:p>
        </w:tc>
        <w:tc>
          <w:tcPr>
            <w:tcW w:w="5389" w:type="dxa"/>
            <w:tcBorders>
              <w:left w:val="none" w:sz="1" w:space="0" w:color="000000"/>
              <w:bottom w:val="none" w:sz="1" w:space="0" w:color="000000"/>
            </w:tcBorders>
            <w:shd w:val="clear" w:color="auto" w:fill="auto"/>
          </w:tcPr>
          <w:p w14:paraId="1802AEA5" w14:textId="77777777" w:rsidR="00EF6465" w:rsidRPr="00601E67" w:rsidRDefault="00EF6465">
            <w:pPr>
              <w:pStyle w:val="Contenudetableau"/>
            </w:pPr>
          </w:p>
        </w:tc>
        <w:tc>
          <w:tcPr>
            <w:tcW w:w="1553" w:type="dxa"/>
            <w:tcBorders>
              <w:left w:val="none" w:sz="1" w:space="0" w:color="000000"/>
              <w:bottom w:val="none" w:sz="1" w:space="0" w:color="000000"/>
              <w:right w:val="none" w:sz="1" w:space="0" w:color="000000"/>
            </w:tcBorders>
            <w:shd w:val="clear" w:color="auto" w:fill="auto"/>
          </w:tcPr>
          <w:p w14:paraId="39F2B22E" w14:textId="77777777" w:rsidR="00EF6465" w:rsidRPr="00601E67" w:rsidRDefault="00EF6465">
            <w:pPr>
              <w:pStyle w:val="Contenudetableau"/>
              <w:jc w:val="center"/>
            </w:pPr>
          </w:p>
        </w:tc>
      </w:tr>
    </w:tbl>
    <w:p w14:paraId="58015758" w14:textId="77777777" w:rsidR="00EF6465" w:rsidRPr="00601E67" w:rsidRDefault="00EF6465">
      <w:pPr>
        <w:pStyle w:val="Code"/>
        <w:rPr>
          <w:rFonts w:ascii="DejaVu Sans" w:hAnsi="DejaVu Sans"/>
          <w:sz w:val="20"/>
          <w:szCs w:val="20"/>
        </w:rPr>
      </w:pPr>
    </w:p>
    <w:p w14:paraId="4680BCA3" w14:textId="77777777" w:rsidR="00EF6465" w:rsidRPr="00601E67" w:rsidRDefault="00EF6465">
      <w:pPr>
        <w:pStyle w:val="Corpsdetexte"/>
        <w:jc w:val="center"/>
        <w:rPr>
          <w:rFonts w:ascii="DejaVu Sans" w:hAnsi="DejaVu Sans"/>
          <w:sz w:val="20"/>
          <w:szCs w:val="20"/>
        </w:rPr>
      </w:pPr>
    </w:p>
    <w:p w14:paraId="53D181BF" w14:textId="77777777" w:rsidR="00EF6465" w:rsidRPr="00601E67" w:rsidRDefault="0028176A">
      <w:pPr>
        <w:pStyle w:val="Titre1"/>
      </w:pPr>
      <w:bookmarkStart w:id="1" w:name="_Toc40545392"/>
      <w:r w:rsidRPr="00601E67">
        <w:t>Introduction</w:t>
      </w:r>
      <w:bookmarkEnd w:id="1"/>
    </w:p>
    <w:p w14:paraId="276B4FA2" w14:textId="77777777" w:rsidR="00EF6465" w:rsidRPr="00601E67" w:rsidRDefault="0028176A">
      <w:pPr>
        <w:pStyle w:val="Titre2"/>
      </w:pPr>
      <w:bookmarkStart w:id="2" w:name="_Toc40545393"/>
      <w:r w:rsidRPr="00601E67">
        <w:t>Objet du document</w:t>
      </w:r>
      <w:bookmarkEnd w:id="2"/>
    </w:p>
    <w:p w14:paraId="5ADACC1F" w14:textId="77777777" w:rsidR="003321DC" w:rsidRPr="00601E67" w:rsidRDefault="0028176A" w:rsidP="003321DC">
      <w:pPr>
        <w:pStyle w:val="Corpsdetexte"/>
      </w:pPr>
      <w:r w:rsidRPr="00601E67">
        <w:t>Le présent document constitue le dossier d’exploitation de l'application</w:t>
      </w:r>
      <w:r w:rsidR="003321DC" w:rsidRPr="00601E67">
        <w:rPr>
          <w:b/>
          <w:bCs/>
        </w:rPr>
        <w:t xml:space="preserve"> PizzaFlow </w:t>
      </w:r>
      <w:r w:rsidR="003321DC" w:rsidRPr="00601E67">
        <w:t>à l’attention des mainteneurs et de l’équipe technique du client.</w:t>
      </w:r>
    </w:p>
    <w:p w14:paraId="16D5AC0A" w14:textId="77777777" w:rsidR="003321DC" w:rsidRPr="00601E67" w:rsidRDefault="003321DC" w:rsidP="003321DC">
      <w:pPr>
        <w:pStyle w:val="Corpsdetexte"/>
      </w:pPr>
      <w:r w:rsidRPr="00601E67">
        <w:t>Les éléments du présent dossier découlent :</w:t>
      </w:r>
    </w:p>
    <w:p w14:paraId="1E35A8E4" w14:textId="77777777" w:rsidR="003321DC" w:rsidRPr="00601E67" w:rsidRDefault="003321DC" w:rsidP="003321DC">
      <w:pPr>
        <w:pStyle w:val="Corpsdetexte"/>
        <w:numPr>
          <w:ilvl w:val="0"/>
          <w:numId w:val="3"/>
        </w:numPr>
      </w:pPr>
      <w:r w:rsidRPr="00601E67">
        <w:t xml:space="preserve">Des besoins exprimés par le client </w:t>
      </w:r>
      <w:r w:rsidRPr="00601E67">
        <w:rPr>
          <w:b/>
          <w:bCs/>
        </w:rPr>
        <w:t>OC Pizza</w:t>
      </w:r>
      <w:r w:rsidRPr="00601E67">
        <w:t xml:space="preserve"> lors du premier contact,</w:t>
      </w:r>
    </w:p>
    <w:p w14:paraId="0B9D0195" w14:textId="77777777" w:rsidR="003321DC" w:rsidRPr="00601E67" w:rsidRDefault="003321DC" w:rsidP="003321DC">
      <w:pPr>
        <w:pStyle w:val="Corpsdetexte"/>
        <w:numPr>
          <w:ilvl w:val="0"/>
          <w:numId w:val="3"/>
        </w:numPr>
      </w:pPr>
      <w:r w:rsidRPr="00601E67">
        <w:t xml:space="preserve">De l'analyse des besoins de </w:t>
      </w:r>
      <w:r w:rsidRPr="00601E67">
        <w:rPr>
          <w:b/>
          <w:bCs/>
        </w:rPr>
        <w:t>OC</w:t>
      </w:r>
      <w:r w:rsidRPr="00601E67">
        <w:t xml:space="preserve"> </w:t>
      </w:r>
      <w:r w:rsidRPr="00601E67">
        <w:rPr>
          <w:b/>
          <w:bCs/>
        </w:rPr>
        <w:t>Pizza</w:t>
      </w:r>
      <w:r w:rsidRPr="00601E67">
        <w:t>,</w:t>
      </w:r>
    </w:p>
    <w:p w14:paraId="215260EF" w14:textId="77777777" w:rsidR="003321DC" w:rsidRPr="00601E67" w:rsidRDefault="003321DC" w:rsidP="003321DC">
      <w:pPr>
        <w:pStyle w:val="Corpsdetexte"/>
        <w:numPr>
          <w:ilvl w:val="0"/>
          <w:numId w:val="3"/>
        </w:numPr>
      </w:pPr>
      <w:r w:rsidRPr="00601E67">
        <w:t>De la rédaction du dossier de conception fonctionnelle.</w:t>
      </w:r>
    </w:p>
    <w:p w14:paraId="705D8651" w14:textId="77777777" w:rsidR="003321DC" w:rsidRPr="00601E67" w:rsidRDefault="003321DC" w:rsidP="003321DC">
      <w:pPr>
        <w:pStyle w:val="Corpsdetexte"/>
        <w:numPr>
          <w:ilvl w:val="0"/>
          <w:numId w:val="3"/>
        </w:numPr>
      </w:pPr>
      <w:r w:rsidRPr="00601E67">
        <w:t>De la rédaction du dossier de conception technique.</w:t>
      </w:r>
    </w:p>
    <w:p w14:paraId="4EF6B4EE" w14:textId="77777777" w:rsidR="00EF6465" w:rsidRPr="00601E67" w:rsidRDefault="00EF6465">
      <w:pPr>
        <w:pStyle w:val="Corpsdetexte"/>
      </w:pPr>
    </w:p>
    <w:p w14:paraId="6987F0B1" w14:textId="77777777" w:rsidR="00EF6465" w:rsidRPr="00601E67" w:rsidRDefault="0028176A">
      <w:pPr>
        <w:pStyle w:val="Titre2"/>
      </w:pPr>
      <w:bookmarkStart w:id="3" w:name="_Toc40545394"/>
      <w:r w:rsidRPr="00601E67">
        <w:t>Références</w:t>
      </w:r>
      <w:bookmarkEnd w:id="3"/>
    </w:p>
    <w:p w14:paraId="1F29952A" w14:textId="77777777" w:rsidR="003321DC" w:rsidRPr="00601E67" w:rsidRDefault="003321DC" w:rsidP="003321DC">
      <w:pPr>
        <w:pStyle w:val="Corpsdetexte"/>
      </w:pPr>
      <w:r w:rsidRPr="00601E67">
        <w:t>Pour de plus amples informations, se référer également aux éléments suivants :</w:t>
      </w:r>
    </w:p>
    <w:p w14:paraId="194C1E16" w14:textId="77777777" w:rsidR="003321DC" w:rsidRPr="00601E67" w:rsidRDefault="003321DC" w:rsidP="003321DC">
      <w:pPr>
        <w:pStyle w:val="Corpsdetexte"/>
        <w:numPr>
          <w:ilvl w:val="0"/>
          <w:numId w:val="4"/>
        </w:numPr>
      </w:pPr>
      <w:r w:rsidRPr="00601E67">
        <w:rPr>
          <w:b/>
          <w:bCs/>
        </w:rPr>
        <w:t xml:space="preserve">DCT - PDOCPizza_01_fonctionnelle </w:t>
      </w:r>
      <w:r w:rsidRPr="00601E67">
        <w:t>: Dossier de conception fonctionnelle de l'application.</w:t>
      </w:r>
    </w:p>
    <w:p w14:paraId="182B03D1" w14:textId="40AA3FF0" w:rsidR="003321DC" w:rsidRDefault="003321DC" w:rsidP="003321DC">
      <w:pPr>
        <w:pStyle w:val="Corpsdetexte"/>
        <w:numPr>
          <w:ilvl w:val="0"/>
          <w:numId w:val="4"/>
        </w:numPr>
      </w:pPr>
      <w:r w:rsidRPr="00601E67">
        <w:rPr>
          <w:b/>
          <w:bCs/>
        </w:rPr>
        <w:t xml:space="preserve">DCT - PDOCPizza_02_technique </w:t>
      </w:r>
      <w:r w:rsidRPr="00601E67">
        <w:t>: Dossier de conception technique de l'application.</w:t>
      </w:r>
    </w:p>
    <w:p w14:paraId="5E63B825" w14:textId="329C5B1A" w:rsidR="00310C0F" w:rsidRDefault="00310C0F" w:rsidP="00310C0F">
      <w:pPr>
        <w:pStyle w:val="Corpsdetexte"/>
      </w:pPr>
    </w:p>
    <w:p w14:paraId="2999237E" w14:textId="77777777" w:rsidR="00310C0F" w:rsidRDefault="00310C0F" w:rsidP="00310C0F">
      <w:pPr>
        <w:pStyle w:val="Titre2"/>
      </w:pPr>
      <w:bookmarkStart w:id="4" w:name="_Toc40545395"/>
      <w:r>
        <w:t>Diagramme de déploiement</w:t>
      </w:r>
      <w:bookmarkEnd w:id="4"/>
    </w:p>
    <w:p w14:paraId="72F3552A" w14:textId="77777777" w:rsidR="00310C0F" w:rsidRPr="00114AEA" w:rsidRDefault="00310C0F" w:rsidP="00310C0F">
      <w:pPr>
        <w:pStyle w:val="Corpsdetexte"/>
      </w:pPr>
      <w:r>
        <w:rPr>
          <w:noProof/>
        </w:rPr>
        <w:drawing>
          <wp:inline distT="0" distB="0" distL="0" distR="0" wp14:anchorId="7C171587" wp14:editId="1CA1E431">
            <wp:extent cx="6105525" cy="5486400"/>
            <wp:effectExtent l="0" t="0" r="9525"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05525" cy="5486400"/>
                    </a:xfrm>
                    <a:prstGeom prst="rect">
                      <a:avLst/>
                    </a:prstGeom>
                    <a:noFill/>
                    <a:ln>
                      <a:noFill/>
                    </a:ln>
                  </pic:spPr>
                </pic:pic>
              </a:graphicData>
            </a:graphic>
          </wp:inline>
        </w:drawing>
      </w:r>
    </w:p>
    <w:p w14:paraId="335FD15C" w14:textId="77777777" w:rsidR="00310C0F" w:rsidRPr="00601E67" w:rsidRDefault="00310C0F" w:rsidP="00310C0F">
      <w:pPr>
        <w:pStyle w:val="Corpsdetexte"/>
      </w:pPr>
    </w:p>
    <w:p w14:paraId="453E29E3" w14:textId="77777777" w:rsidR="00EF6465" w:rsidRDefault="0028176A">
      <w:pPr>
        <w:pStyle w:val="Titre1"/>
      </w:pPr>
      <w:bookmarkStart w:id="5" w:name="_Toc40545396"/>
      <w:r w:rsidRPr="00601E67">
        <w:t>Pré-requis</w:t>
      </w:r>
      <w:bookmarkEnd w:id="5"/>
    </w:p>
    <w:p w14:paraId="7CD9D5CF" w14:textId="77777777" w:rsidR="00EE5DA6" w:rsidRPr="00601E67" w:rsidRDefault="00EE5DA6" w:rsidP="00EE5DA6">
      <w:pPr>
        <w:pStyle w:val="Titre2"/>
      </w:pPr>
      <w:bookmarkStart w:id="6" w:name="_Toc40545397"/>
      <w:r>
        <w:t>Création d'une paire de clé</w:t>
      </w:r>
      <w:bookmarkEnd w:id="6"/>
    </w:p>
    <w:p w14:paraId="4BEC5910" w14:textId="77777777" w:rsidR="00EE5DA6" w:rsidRDefault="00EE5DA6" w:rsidP="00EE5DA6">
      <w:pPr>
        <w:pStyle w:val="Corpsdetexte"/>
      </w:pPr>
      <w:r>
        <w:t xml:space="preserve">Après création d'un compte sur AWS, on doit générer une paire de clés qui servira d'authentification pour accéder aux </w:t>
      </w:r>
      <w:r w:rsidRPr="00EE5DA6">
        <w:rPr>
          <w:b/>
          <w:bCs/>
        </w:rPr>
        <w:t>VM</w:t>
      </w:r>
      <w:r>
        <w:t xml:space="preserve">. Lors de la création des instances RDS et EC2, on spécifiera l'utilisation de cette clé. Dans la console de gestion des instances sur </w:t>
      </w:r>
      <w:r w:rsidRPr="00307928">
        <w:rPr>
          <w:b/>
          <w:bCs/>
        </w:rPr>
        <w:t>AWS</w:t>
      </w:r>
      <w:r>
        <w:t xml:space="preserve"> et on sélectionne dans le menu de gauche "RESEAU ET SECURITE" le sous-menu "Paires de Clés" et on sélectionne créer une paire de clés. Le menu de création de paire de clé apparait.</w:t>
      </w:r>
    </w:p>
    <w:p w14:paraId="4521A62F" w14:textId="77777777" w:rsidR="00EE5DA6" w:rsidRDefault="00EE5DA6" w:rsidP="00EE5DA6">
      <w:pPr>
        <w:pStyle w:val="Corpsdetexte"/>
      </w:pPr>
    </w:p>
    <w:p w14:paraId="36F13E14" w14:textId="77777777" w:rsidR="00EE5DA6" w:rsidRDefault="00EE5DA6" w:rsidP="00EE5DA6">
      <w:pPr>
        <w:pStyle w:val="Corpsdetexte"/>
      </w:pPr>
      <w:r>
        <w:rPr>
          <w:noProof/>
        </w:rPr>
        <w:drawing>
          <wp:inline distT="0" distB="0" distL="0" distR="0" wp14:anchorId="08EAEB9B" wp14:editId="375D4A76">
            <wp:extent cx="6120130" cy="3959225"/>
            <wp:effectExtent l="0" t="0" r="0" b="317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0130" cy="3959225"/>
                    </a:xfrm>
                    <a:prstGeom prst="rect">
                      <a:avLst/>
                    </a:prstGeom>
                  </pic:spPr>
                </pic:pic>
              </a:graphicData>
            </a:graphic>
          </wp:inline>
        </w:drawing>
      </w:r>
    </w:p>
    <w:p w14:paraId="5FE75969" w14:textId="77777777" w:rsidR="00EE5DA6" w:rsidRDefault="00EE5DA6" w:rsidP="00EE5DA6">
      <w:pPr>
        <w:pStyle w:val="Corpsdetexte"/>
      </w:pPr>
    </w:p>
    <w:p w14:paraId="495DEA4F" w14:textId="77777777" w:rsidR="00EE5DA6" w:rsidRDefault="00EE5DA6" w:rsidP="00EE5DA6">
      <w:pPr>
        <w:pStyle w:val="Corpsdetexte"/>
      </w:pPr>
      <w:r>
        <w:t xml:space="preserve">Rentrer le nom de la paire de clé et sélectionnez un format de fichier "ppk" pour l'utiliser avec </w:t>
      </w:r>
      <w:r w:rsidRPr="00307928">
        <w:rPr>
          <w:b/>
          <w:bCs/>
        </w:rPr>
        <w:t>PuTTY</w:t>
      </w:r>
      <w:r>
        <w:t>. Après validation sur la touche "Créer une paire de clés", la paire de clés générée apparait dans l'écran des paires de clés.</w:t>
      </w:r>
    </w:p>
    <w:p w14:paraId="32F2B862" w14:textId="77777777" w:rsidR="00EE5DA6" w:rsidRDefault="00EE5DA6" w:rsidP="00EE5DA6">
      <w:pPr>
        <w:pStyle w:val="Corpsdetexte"/>
      </w:pPr>
    </w:p>
    <w:p w14:paraId="24985FB8" w14:textId="77777777" w:rsidR="00EE5DA6" w:rsidRDefault="00EE5DA6" w:rsidP="00EE5DA6">
      <w:pPr>
        <w:pStyle w:val="Corpsdetexte"/>
      </w:pPr>
      <w:r>
        <w:rPr>
          <w:noProof/>
        </w:rPr>
        <w:drawing>
          <wp:inline distT="0" distB="0" distL="0" distR="0" wp14:anchorId="10FE70B4" wp14:editId="0C366915">
            <wp:extent cx="6120130" cy="591121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130" cy="5911215"/>
                    </a:xfrm>
                    <a:prstGeom prst="rect">
                      <a:avLst/>
                    </a:prstGeom>
                  </pic:spPr>
                </pic:pic>
              </a:graphicData>
            </a:graphic>
          </wp:inline>
        </w:drawing>
      </w:r>
    </w:p>
    <w:p w14:paraId="049CE0B3" w14:textId="77777777" w:rsidR="00EE5DA6" w:rsidRDefault="00EE5DA6" w:rsidP="00EE5DA6">
      <w:pPr>
        <w:pStyle w:val="Corpsdetexte"/>
      </w:pPr>
    </w:p>
    <w:p w14:paraId="1164F81D" w14:textId="77777777" w:rsidR="00EE5DA6" w:rsidRDefault="00EE5DA6" w:rsidP="00EE5DA6">
      <w:pPr>
        <w:pStyle w:val="Corpsdetexte"/>
      </w:pPr>
      <w:r>
        <w:t>Le fichier PPK contenant la paire de clé générée est téléchargé via le navigateur. Copier le fichier sur votre ordinateur dans un endroit sécurisé.</w:t>
      </w:r>
    </w:p>
    <w:p w14:paraId="698F3624" w14:textId="77777777" w:rsidR="00EE5DA6" w:rsidRDefault="00EE5DA6" w:rsidP="00310C0F">
      <w:pPr>
        <w:pStyle w:val="Corpsdetexte"/>
        <w:jc w:val="center"/>
      </w:pPr>
      <w:r>
        <w:rPr>
          <w:noProof/>
        </w:rPr>
        <w:drawing>
          <wp:inline distT="0" distB="0" distL="0" distR="0" wp14:anchorId="1E6A0D3E" wp14:editId="658AC95B">
            <wp:extent cx="2247900" cy="64770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247900" cy="647700"/>
                    </a:xfrm>
                    <a:prstGeom prst="rect">
                      <a:avLst/>
                    </a:prstGeom>
                  </pic:spPr>
                </pic:pic>
              </a:graphicData>
            </a:graphic>
          </wp:inline>
        </w:drawing>
      </w:r>
    </w:p>
    <w:p w14:paraId="361CF977" w14:textId="77777777" w:rsidR="00EE5DA6" w:rsidRPr="00EE5DA6" w:rsidRDefault="00EE5DA6" w:rsidP="00EE5DA6">
      <w:pPr>
        <w:pStyle w:val="Corpsdetexte"/>
      </w:pPr>
    </w:p>
    <w:p w14:paraId="109B23C6" w14:textId="77777777" w:rsidR="00EF6465" w:rsidRPr="00601E67" w:rsidRDefault="0028176A">
      <w:pPr>
        <w:pStyle w:val="Titre2"/>
      </w:pPr>
      <w:bookmarkStart w:id="7" w:name="_Toc40545398"/>
      <w:r w:rsidRPr="00601E67">
        <w:t>Système</w:t>
      </w:r>
      <w:bookmarkEnd w:id="7"/>
    </w:p>
    <w:p w14:paraId="2AB818BB" w14:textId="77777777" w:rsidR="00EF6465" w:rsidRDefault="0028176A" w:rsidP="00F22E0E">
      <w:pPr>
        <w:pStyle w:val="Titre3"/>
      </w:pPr>
      <w:bookmarkStart w:id="8" w:name="_Toc40545399"/>
      <w:r w:rsidRPr="00601E67">
        <w:t>Serveur de Base de données</w:t>
      </w:r>
      <w:r w:rsidR="00601E67">
        <w:t xml:space="preserve"> </w:t>
      </w:r>
      <w:r w:rsidR="000D3CBA">
        <w:t>User</w:t>
      </w:r>
      <w:bookmarkEnd w:id="8"/>
    </w:p>
    <w:p w14:paraId="73998171" w14:textId="77777777" w:rsidR="00BA186A" w:rsidRPr="00BA186A" w:rsidRDefault="00BA186A" w:rsidP="00BA186A">
      <w:pPr>
        <w:pStyle w:val="Titre4"/>
      </w:pPr>
      <w:bookmarkStart w:id="9" w:name="_Toc40545400"/>
      <w:r>
        <w:t>Description</w:t>
      </w:r>
      <w:bookmarkEnd w:id="9"/>
    </w:p>
    <w:p w14:paraId="6307BF24" w14:textId="77777777" w:rsidR="00EF6465" w:rsidRDefault="000D7F81">
      <w:pPr>
        <w:pStyle w:val="Corpsdetexte"/>
      </w:pPr>
      <w:r>
        <w:t xml:space="preserve">On utilise une instance </w:t>
      </w:r>
      <w:r w:rsidRPr="00A46B46">
        <w:rPr>
          <w:b/>
          <w:bCs/>
        </w:rPr>
        <w:t>Amazon</w:t>
      </w:r>
      <w:r>
        <w:t xml:space="preserve"> </w:t>
      </w:r>
      <w:r w:rsidRPr="00A46B46">
        <w:rPr>
          <w:b/>
          <w:bCs/>
        </w:rPr>
        <w:t>RDS</w:t>
      </w:r>
      <w:r>
        <w:t xml:space="preserve"> </w:t>
      </w:r>
      <w:r w:rsidR="00A46B46">
        <w:t>(</w:t>
      </w:r>
      <w:r w:rsidR="00A46B46" w:rsidRPr="00A46B46">
        <w:rPr>
          <w:b/>
          <w:bCs/>
        </w:rPr>
        <w:t>Relational Database Service</w:t>
      </w:r>
      <w:r w:rsidR="00A46B46">
        <w:t xml:space="preserve">) </w:t>
      </w:r>
      <w:r>
        <w:t xml:space="preserve">for </w:t>
      </w:r>
      <w:r w:rsidRPr="00A46B46">
        <w:rPr>
          <w:b/>
          <w:bCs/>
        </w:rPr>
        <w:t>PostgreSQL</w:t>
      </w:r>
      <w:r>
        <w:t xml:space="preserve"> avec une réservation d'une année pour réduire le coût et permettre de modifier en fonction de l'utilisation du site web le type de l'instance. On sélectionne l'option </w:t>
      </w:r>
      <w:r w:rsidRPr="00A46B46">
        <w:rPr>
          <w:b/>
          <w:bCs/>
        </w:rPr>
        <w:t>Multi-AZ</w:t>
      </w:r>
      <w:r>
        <w:t xml:space="preserve"> pour avoir une seconde instance en standby synchronisée avec la première par sécurité au cas o</w:t>
      </w:r>
      <w:r w:rsidR="00692FE7">
        <w:t>ù</w:t>
      </w:r>
      <w:r>
        <w:t xml:space="preserve"> un problème advienne sur la base de données master.</w:t>
      </w:r>
    </w:p>
    <w:p w14:paraId="3B3CA1EB" w14:textId="77777777" w:rsidR="000D3CBA" w:rsidRDefault="000D3CBA">
      <w:pPr>
        <w:pStyle w:val="Corpsdetexte"/>
      </w:pPr>
      <w:r>
        <w:t>La base de données stockant uniquement les données des utilisateurs, elle n'a pas besoin d'une grande quantité de stockage. En outre, elle reçoie la majorité des requêtes sont lors de la connexion et sont seulement en lecture donc on n'a pas besoin de puissance de calcul.</w:t>
      </w:r>
    </w:p>
    <w:p w14:paraId="201C860C" w14:textId="77777777" w:rsidR="000D7F81" w:rsidRPr="00601E67" w:rsidRDefault="000D7F81">
      <w:pPr>
        <w:pStyle w:val="Corpsdetexte"/>
      </w:pPr>
    </w:p>
    <w:p w14:paraId="014F2D64" w14:textId="77777777" w:rsidR="000D7F81" w:rsidRDefault="0028176A" w:rsidP="00601E67">
      <w:pPr>
        <w:pStyle w:val="Titre4"/>
      </w:pPr>
      <w:bookmarkStart w:id="10" w:name="_Toc40545401"/>
      <w:r w:rsidRPr="00601E67">
        <w:t>Caractéristiques techniques</w:t>
      </w:r>
      <w:bookmarkEnd w:id="10"/>
    </w:p>
    <w:p w14:paraId="558CFD30" w14:textId="77777777" w:rsidR="00ED299E" w:rsidRDefault="00ED299E" w:rsidP="00601E67">
      <w:pPr>
        <w:pStyle w:val="Corpsdetexte"/>
      </w:pPr>
      <w:r>
        <w:rPr>
          <w:noProof/>
        </w:rPr>
        <w:drawing>
          <wp:inline distT="0" distB="0" distL="0" distR="0" wp14:anchorId="185B8CFD" wp14:editId="0B3C9317">
            <wp:extent cx="6115050" cy="3686175"/>
            <wp:effectExtent l="0" t="0" r="0"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5050" cy="3686175"/>
                    </a:xfrm>
                    <a:prstGeom prst="rect">
                      <a:avLst/>
                    </a:prstGeom>
                    <a:noFill/>
                    <a:ln>
                      <a:noFill/>
                    </a:ln>
                  </pic:spPr>
                </pic:pic>
              </a:graphicData>
            </a:graphic>
          </wp:inline>
        </w:drawing>
      </w:r>
    </w:p>
    <w:p w14:paraId="1CDA0C8F" w14:textId="77777777" w:rsidR="00EF6465" w:rsidRDefault="00ED299E">
      <w:pPr>
        <w:pStyle w:val="Corpsdetexte"/>
      </w:pPr>
      <w:r>
        <w:rPr>
          <w:noProof/>
        </w:rPr>
        <w:drawing>
          <wp:inline distT="0" distB="0" distL="0" distR="0" wp14:anchorId="2DE39048" wp14:editId="0E22D31B">
            <wp:extent cx="6115050" cy="329565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5050" cy="3295650"/>
                    </a:xfrm>
                    <a:prstGeom prst="rect">
                      <a:avLst/>
                    </a:prstGeom>
                    <a:noFill/>
                    <a:ln>
                      <a:noFill/>
                    </a:ln>
                  </pic:spPr>
                </pic:pic>
              </a:graphicData>
            </a:graphic>
          </wp:inline>
        </w:drawing>
      </w:r>
    </w:p>
    <w:p w14:paraId="74207B06" w14:textId="77777777" w:rsidR="00ED299E" w:rsidRDefault="00ED299E">
      <w:pPr>
        <w:pStyle w:val="Corpsdetexte"/>
      </w:pPr>
    </w:p>
    <w:p w14:paraId="1D1C9469" w14:textId="77777777" w:rsidR="00BA186A" w:rsidRDefault="00692FE7" w:rsidP="00F22E0E">
      <w:pPr>
        <w:pStyle w:val="Titre3"/>
      </w:pPr>
      <w:bookmarkStart w:id="11" w:name="_Toc40545402"/>
      <w:r w:rsidRPr="00601E67">
        <w:t>Serveur de Base de données</w:t>
      </w:r>
      <w:r>
        <w:t xml:space="preserve"> Stock</w:t>
      </w:r>
      <w:bookmarkEnd w:id="11"/>
    </w:p>
    <w:p w14:paraId="6C76441A" w14:textId="77777777" w:rsidR="00692FE7" w:rsidRPr="00601E67" w:rsidRDefault="00BA186A" w:rsidP="00BA186A">
      <w:pPr>
        <w:pStyle w:val="Titre4"/>
      </w:pPr>
      <w:bookmarkStart w:id="12" w:name="_Toc40545403"/>
      <w:r>
        <w:t>Description</w:t>
      </w:r>
      <w:bookmarkEnd w:id="12"/>
    </w:p>
    <w:p w14:paraId="101F8FFC" w14:textId="77777777" w:rsidR="00692FE7" w:rsidRDefault="00692FE7" w:rsidP="00692FE7">
      <w:pPr>
        <w:pStyle w:val="Corpsdetexte"/>
      </w:pPr>
      <w:r>
        <w:t xml:space="preserve">On utilise une instance </w:t>
      </w:r>
      <w:r w:rsidRPr="00A46B46">
        <w:rPr>
          <w:b/>
          <w:bCs/>
        </w:rPr>
        <w:t>Amazon</w:t>
      </w:r>
      <w:r>
        <w:t xml:space="preserve"> </w:t>
      </w:r>
      <w:r w:rsidRPr="00A46B46">
        <w:rPr>
          <w:b/>
          <w:bCs/>
        </w:rPr>
        <w:t>RDS</w:t>
      </w:r>
      <w:r>
        <w:t xml:space="preserve"> for </w:t>
      </w:r>
      <w:r w:rsidRPr="00A46B46">
        <w:rPr>
          <w:b/>
          <w:bCs/>
        </w:rPr>
        <w:t>PostgreSQL</w:t>
      </w:r>
      <w:r>
        <w:t xml:space="preserve"> avec une réservation d'une année pour réduire le coût et permettre de modifier en fonction de l'utilisation du site web le type de l'instance. On sélectionne l'option </w:t>
      </w:r>
      <w:r w:rsidRPr="00A46B46">
        <w:rPr>
          <w:b/>
          <w:bCs/>
        </w:rPr>
        <w:t>Multi-AZ</w:t>
      </w:r>
      <w:r>
        <w:t xml:space="preserve"> pour avoir une seconde instance en standby synchronisée avec la première par sécurité au cas où un problème advienne sur la base de données master.</w:t>
      </w:r>
    </w:p>
    <w:p w14:paraId="25E377D0" w14:textId="77777777" w:rsidR="000D3CBA" w:rsidRDefault="000D3CBA" w:rsidP="000D3CBA">
      <w:pPr>
        <w:pStyle w:val="Corpsdetexte"/>
      </w:pPr>
      <w:r>
        <w:t>La base de données stocke les informations des stocks, des paniers et des commandes. Elle a besoin de puissance de calcul et d'une réserve de stockage.</w:t>
      </w:r>
    </w:p>
    <w:p w14:paraId="2278220F" w14:textId="77777777" w:rsidR="00692FE7" w:rsidRPr="00601E67" w:rsidRDefault="00692FE7" w:rsidP="00692FE7">
      <w:pPr>
        <w:pStyle w:val="Corpsdetexte"/>
      </w:pPr>
    </w:p>
    <w:p w14:paraId="75BF5577" w14:textId="77777777" w:rsidR="00692FE7" w:rsidRDefault="00692FE7" w:rsidP="00692FE7">
      <w:pPr>
        <w:pStyle w:val="Titre4"/>
      </w:pPr>
      <w:bookmarkStart w:id="13" w:name="_Toc40545404"/>
      <w:r w:rsidRPr="00601E67">
        <w:t>Caractéristiques techniques</w:t>
      </w:r>
      <w:bookmarkEnd w:id="13"/>
    </w:p>
    <w:p w14:paraId="483EA307" w14:textId="77777777" w:rsidR="00ED299E" w:rsidRDefault="00ED299E" w:rsidP="00692FE7">
      <w:pPr>
        <w:pStyle w:val="Corpsdetexte"/>
      </w:pPr>
      <w:r>
        <w:rPr>
          <w:noProof/>
        </w:rPr>
        <w:drawing>
          <wp:inline distT="0" distB="0" distL="0" distR="0" wp14:anchorId="69096815" wp14:editId="28EACD17">
            <wp:extent cx="6115050" cy="3705225"/>
            <wp:effectExtent l="0" t="0" r="0" b="95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15050" cy="3705225"/>
                    </a:xfrm>
                    <a:prstGeom prst="rect">
                      <a:avLst/>
                    </a:prstGeom>
                    <a:noFill/>
                    <a:ln>
                      <a:noFill/>
                    </a:ln>
                  </pic:spPr>
                </pic:pic>
              </a:graphicData>
            </a:graphic>
          </wp:inline>
        </w:drawing>
      </w:r>
    </w:p>
    <w:p w14:paraId="2601137E" w14:textId="77777777" w:rsidR="00ED299E" w:rsidRPr="00601E67" w:rsidRDefault="00ED299E" w:rsidP="00692FE7">
      <w:pPr>
        <w:pStyle w:val="Corpsdetexte"/>
      </w:pPr>
      <w:r>
        <w:rPr>
          <w:noProof/>
        </w:rPr>
        <w:drawing>
          <wp:inline distT="0" distB="0" distL="0" distR="0" wp14:anchorId="52CAAE91" wp14:editId="4497C7E4">
            <wp:extent cx="6115050" cy="335280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15050" cy="3352800"/>
                    </a:xfrm>
                    <a:prstGeom prst="rect">
                      <a:avLst/>
                    </a:prstGeom>
                    <a:noFill/>
                    <a:ln>
                      <a:noFill/>
                    </a:ln>
                  </pic:spPr>
                </pic:pic>
              </a:graphicData>
            </a:graphic>
          </wp:inline>
        </w:drawing>
      </w:r>
    </w:p>
    <w:p w14:paraId="12559B59" w14:textId="77777777" w:rsidR="000D3CBA" w:rsidRDefault="000D3CBA" w:rsidP="00F22E0E">
      <w:pPr>
        <w:pStyle w:val="Titre3"/>
      </w:pPr>
      <w:bookmarkStart w:id="14" w:name="_Toc40545405"/>
      <w:r w:rsidRPr="00601E67">
        <w:t>Serveur de Base de données</w:t>
      </w:r>
      <w:r>
        <w:t xml:space="preserve"> Gestion</w:t>
      </w:r>
      <w:bookmarkEnd w:id="14"/>
    </w:p>
    <w:p w14:paraId="79355F40" w14:textId="77777777" w:rsidR="00BA186A" w:rsidRPr="00BA186A" w:rsidRDefault="00BA186A" w:rsidP="00BA186A">
      <w:pPr>
        <w:pStyle w:val="Titre4"/>
      </w:pPr>
      <w:bookmarkStart w:id="15" w:name="_Hlk39939941"/>
      <w:bookmarkStart w:id="16" w:name="_Toc40545406"/>
      <w:r>
        <w:t>Description</w:t>
      </w:r>
      <w:bookmarkEnd w:id="16"/>
    </w:p>
    <w:bookmarkEnd w:id="15"/>
    <w:p w14:paraId="0F9403C1" w14:textId="77777777" w:rsidR="000D3CBA" w:rsidRDefault="000D3CBA" w:rsidP="000D3CBA">
      <w:pPr>
        <w:pStyle w:val="Corpsdetexte"/>
      </w:pPr>
      <w:r>
        <w:t xml:space="preserve">On utilise une instance </w:t>
      </w:r>
      <w:r w:rsidRPr="00A46B46">
        <w:rPr>
          <w:b/>
          <w:bCs/>
        </w:rPr>
        <w:t>Amazon</w:t>
      </w:r>
      <w:r>
        <w:t xml:space="preserve"> </w:t>
      </w:r>
      <w:r w:rsidRPr="00A46B46">
        <w:rPr>
          <w:b/>
          <w:bCs/>
        </w:rPr>
        <w:t>RDS</w:t>
      </w:r>
      <w:r>
        <w:t xml:space="preserve"> for </w:t>
      </w:r>
      <w:r w:rsidRPr="00A46B46">
        <w:rPr>
          <w:b/>
          <w:bCs/>
        </w:rPr>
        <w:t>PostgreSQL</w:t>
      </w:r>
      <w:r>
        <w:t xml:space="preserve"> avec une réservation d'une année pour réduire le coût et permettre de modifier en fonction de l'utilisation du site web le type de l'instance. On sélectionne l'option </w:t>
      </w:r>
      <w:r w:rsidRPr="00A46B46">
        <w:rPr>
          <w:b/>
          <w:bCs/>
        </w:rPr>
        <w:t>Multi-AZ</w:t>
      </w:r>
      <w:r>
        <w:t xml:space="preserve"> pour avoir une seconde instance en standby synchronisée avec la première par sécurité au cas où un problème advienne sur la base de données master.</w:t>
      </w:r>
    </w:p>
    <w:p w14:paraId="3C60AD00" w14:textId="77777777" w:rsidR="000D3CBA" w:rsidRDefault="000D3CBA" w:rsidP="000D3CBA">
      <w:pPr>
        <w:pStyle w:val="Corpsdetexte"/>
      </w:pPr>
      <w:r>
        <w:t>La base de données stocke les données des ventes pour la gestion. Elle est utilisée par les Managers et la Direction donc elle a simplement besoin d'un espace de stockage conséquent sans puissance de calcul.</w:t>
      </w:r>
    </w:p>
    <w:p w14:paraId="63D9A114" w14:textId="77777777" w:rsidR="000D3CBA" w:rsidRPr="00601E67" w:rsidRDefault="000D3CBA" w:rsidP="000D3CBA">
      <w:pPr>
        <w:pStyle w:val="Corpsdetexte"/>
      </w:pPr>
    </w:p>
    <w:p w14:paraId="2F05726E" w14:textId="77777777" w:rsidR="000D3CBA" w:rsidRDefault="000D3CBA" w:rsidP="000D3CBA">
      <w:pPr>
        <w:pStyle w:val="Titre4"/>
      </w:pPr>
      <w:bookmarkStart w:id="17" w:name="_Toc40545407"/>
      <w:r w:rsidRPr="00601E67">
        <w:t>Caractéristiques techniques</w:t>
      </w:r>
      <w:bookmarkEnd w:id="17"/>
    </w:p>
    <w:p w14:paraId="7F03AA97" w14:textId="77777777" w:rsidR="000D3CBA" w:rsidRDefault="000D3CBA" w:rsidP="000D3CBA">
      <w:pPr>
        <w:pStyle w:val="Corpsdetexte"/>
      </w:pPr>
    </w:p>
    <w:p w14:paraId="4AB471BE" w14:textId="77777777" w:rsidR="00A46B46" w:rsidRDefault="00A46B46" w:rsidP="000D3CBA">
      <w:pPr>
        <w:pStyle w:val="Corpsdetexte"/>
      </w:pPr>
      <w:r>
        <w:rPr>
          <w:noProof/>
        </w:rPr>
        <w:drawing>
          <wp:inline distT="0" distB="0" distL="0" distR="0" wp14:anchorId="0DDC6028" wp14:editId="5A618857">
            <wp:extent cx="6115050" cy="3686175"/>
            <wp:effectExtent l="0" t="0" r="0" b="952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5050" cy="3686175"/>
                    </a:xfrm>
                    <a:prstGeom prst="rect">
                      <a:avLst/>
                    </a:prstGeom>
                    <a:noFill/>
                    <a:ln>
                      <a:noFill/>
                    </a:ln>
                  </pic:spPr>
                </pic:pic>
              </a:graphicData>
            </a:graphic>
          </wp:inline>
        </w:drawing>
      </w:r>
    </w:p>
    <w:p w14:paraId="077C6EDA" w14:textId="77777777" w:rsidR="00A46B46" w:rsidRPr="00601E67" w:rsidRDefault="00ED299E" w:rsidP="000D3CBA">
      <w:pPr>
        <w:pStyle w:val="Corpsdetexte"/>
      </w:pPr>
      <w:r>
        <w:rPr>
          <w:noProof/>
        </w:rPr>
        <w:drawing>
          <wp:inline distT="0" distB="0" distL="0" distR="0" wp14:anchorId="6AB85914" wp14:editId="3D3E4E8D">
            <wp:extent cx="6115050" cy="335280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15050" cy="3352800"/>
                    </a:xfrm>
                    <a:prstGeom prst="rect">
                      <a:avLst/>
                    </a:prstGeom>
                    <a:noFill/>
                    <a:ln>
                      <a:noFill/>
                    </a:ln>
                  </pic:spPr>
                </pic:pic>
              </a:graphicData>
            </a:graphic>
          </wp:inline>
        </w:drawing>
      </w:r>
    </w:p>
    <w:p w14:paraId="4BB55917" w14:textId="77777777" w:rsidR="00692FE7" w:rsidRPr="00601E67" w:rsidRDefault="00692FE7">
      <w:pPr>
        <w:pStyle w:val="Corpsdetexte"/>
      </w:pPr>
    </w:p>
    <w:p w14:paraId="0727B488" w14:textId="77777777" w:rsidR="00EF6465" w:rsidRDefault="0028176A" w:rsidP="00F22E0E">
      <w:pPr>
        <w:pStyle w:val="Titre3"/>
      </w:pPr>
      <w:bookmarkStart w:id="18" w:name="_Toc40545408"/>
      <w:r w:rsidRPr="00601E67">
        <w:t>Serveur</w:t>
      </w:r>
      <w:r w:rsidR="00A46B46">
        <w:t xml:space="preserve"> de configuration</w:t>
      </w:r>
      <w:bookmarkEnd w:id="18"/>
    </w:p>
    <w:p w14:paraId="19456B79" w14:textId="77777777" w:rsidR="00BA186A" w:rsidRPr="00BA186A" w:rsidRDefault="00BA186A" w:rsidP="00BA186A">
      <w:pPr>
        <w:pStyle w:val="Titre4"/>
      </w:pPr>
      <w:bookmarkStart w:id="19" w:name="_Toc40545409"/>
      <w:r>
        <w:t>Description</w:t>
      </w:r>
      <w:bookmarkEnd w:id="19"/>
    </w:p>
    <w:p w14:paraId="1738BEED" w14:textId="77777777" w:rsidR="00EF6465" w:rsidRPr="00601E67" w:rsidRDefault="00A46B46">
      <w:pPr>
        <w:pStyle w:val="Corpsdetexte"/>
      </w:pPr>
      <w:r>
        <w:t xml:space="preserve">Il sert juste à distribuer les configurations et ne nécessite pas de puissance de calcul. On prendra la plus petite des instances </w:t>
      </w:r>
      <w:r w:rsidRPr="00A46B46">
        <w:rPr>
          <w:b/>
          <w:bCs/>
        </w:rPr>
        <w:t>Amazon</w:t>
      </w:r>
      <w:r>
        <w:t xml:space="preserve"> </w:t>
      </w:r>
      <w:r w:rsidRPr="00A46B46">
        <w:rPr>
          <w:b/>
          <w:bCs/>
        </w:rPr>
        <w:t>EC2</w:t>
      </w:r>
      <w:r>
        <w:t xml:space="preserve"> (</w:t>
      </w:r>
      <w:r w:rsidRPr="00A46B46">
        <w:rPr>
          <w:b/>
          <w:bCs/>
        </w:rPr>
        <w:t>Elastic Cloud Compute</w:t>
      </w:r>
      <w:r>
        <w:t>).</w:t>
      </w:r>
    </w:p>
    <w:p w14:paraId="770145E3" w14:textId="77777777" w:rsidR="00EF6465" w:rsidRPr="00601E67" w:rsidRDefault="0028176A">
      <w:pPr>
        <w:pStyle w:val="Titre4"/>
      </w:pPr>
      <w:bookmarkStart w:id="20" w:name="_Toc40545410"/>
      <w:r w:rsidRPr="00601E67">
        <w:t>Caractéristiques techniques</w:t>
      </w:r>
      <w:bookmarkEnd w:id="20"/>
    </w:p>
    <w:p w14:paraId="06E313B9" w14:textId="77777777" w:rsidR="00EF6465" w:rsidRDefault="000E0A3C">
      <w:pPr>
        <w:pStyle w:val="Corpsdetexte"/>
      </w:pPr>
      <w:r>
        <w:rPr>
          <w:noProof/>
        </w:rPr>
        <w:drawing>
          <wp:inline distT="0" distB="0" distL="0" distR="0" wp14:anchorId="1A583B7C" wp14:editId="45EEC9BB">
            <wp:extent cx="6115050" cy="546735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15050" cy="5467350"/>
                    </a:xfrm>
                    <a:prstGeom prst="rect">
                      <a:avLst/>
                    </a:prstGeom>
                    <a:noFill/>
                    <a:ln>
                      <a:noFill/>
                    </a:ln>
                  </pic:spPr>
                </pic:pic>
              </a:graphicData>
            </a:graphic>
          </wp:inline>
        </w:drawing>
      </w:r>
    </w:p>
    <w:p w14:paraId="5078563B" w14:textId="77777777" w:rsidR="00741D0E" w:rsidRDefault="00741D0E">
      <w:pPr>
        <w:pStyle w:val="Corpsdetexte"/>
      </w:pPr>
    </w:p>
    <w:p w14:paraId="3390EDDA" w14:textId="77777777" w:rsidR="00741D0E" w:rsidRDefault="00741D0E">
      <w:pPr>
        <w:pStyle w:val="Corpsdetexte"/>
      </w:pPr>
      <w:r>
        <w:t>Le stockage sera partagé par toutes les instances Amazon EC2 pour mutualiser les ressources. On utilise 20Go de stockage avec 3 pics de 5Go modifié par jour vers les heures d'affluence et pour les transferts de données journaliers pour la maintenance en heure creuse.</w:t>
      </w:r>
    </w:p>
    <w:p w14:paraId="5A01848F" w14:textId="77777777" w:rsidR="000E0A3C" w:rsidRDefault="00741D0E">
      <w:pPr>
        <w:pStyle w:val="Corpsdetexte"/>
      </w:pPr>
      <w:r>
        <w:rPr>
          <w:noProof/>
        </w:rPr>
        <w:drawing>
          <wp:inline distT="0" distB="0" distL="0" distR="0" wp14:anchorId="74BDE1EC" wp14:editId="33911684">
            <wp:extent cx="6120130" cy="4215765"/>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4215765"/>
                    </a:xfrm>
                    <a:prstGeom prst="rect">
                      <a:avLst/>
                    </a:prstGeom>
                  </pic:spPr>
                </pic:pic>
              </a:graphicData>
            </a:graphic>
          </wp:inline>
        </w:drawing>
      </w:r>
    </w:p>
    <w:p w14:paraId="07473CEA" w14:textId="77777777" w:rsidR="007968FE" w:rsidRDefault="007968FE" w:rsidP="00F22E0E">
      <w:pPr>
        <w:pStyle w:val="Titre3"/>
      </w:pPr>
      <w:bookmarkStart w:id="21" w:name="_Toc40545411"/>
      <w:r>
        <w:t>user-api</w:t>
      </w:r>
      <w:bookmarkEnd w:id="21"/>
    </w:p>
    <w:p w14:paraId="52F8A41D" w14:textId="77777777" w:rsidR="00BA186A" w:rsidRPr="00BA186A" w:rsidRDefault="00BA186A" w:rsidP="00BA186A">
      <w:pPr>
        <w:pStyle w:val="Titre4"/>
      </w:pPr>
      <w:bookmarkStart w:id="22" w:name="_Toc40545412"/>
      <w:r>
        <w:t>Description</w:t>
      </w:r>
      <w:bookmarkEnd w:id="22"/>
    </w:p>
    <w:p w14:paraId="27BCD4D6" w14:textId="77777777" w:rsidR="007968FE" w:rsidRDefault="007968FE" w:rsidP="007968FE">
      <w:pPr>
        <w:pStyle w:val="Corpsdetexte"/>
      </w:pPr>
      <w:r>
        <w:t>On prendra une petite instance</w:t>
      </w:r>
      <w:r w:rsidR="00645D69">
        <w:t xml:space="preserve"> avec 2 cœurs</w:t>
      </w:r>
      <w:r>
        <w:t xml:space="preserve"> </w:t>
      </w:r>
      <w:r w:rsidRPr="00A46B46">
        <w:rPr>
          <w:b/>
          <w:bCs/>
        </w:rPr>
        <w:t>Amazon</w:t>
      </w:r>
      <w:r>
        <w:t xml:space="preserve"> </w:t>
      </w:r>
      <w:r w:rsidRPr="00A46B46">
        <w:rPr>
          <w:b/>
          <w:bCs/>
        </w:rPr>
        <w:t>EC2</w:t>
      </w:r>
      <w:r>
        <w:rPr>
          <w:b/>
          <w:bCs/>
        </w:rPr>
        <w:t xml:space="preserve"> </w:t>
      </w:r>
      <w:r>
        <w:t>scalable à 2 pendant 5h tous les jours.</w:t>
      </w:r>
    </w:p>
    <w:p w14:paraId="123DE997" w14:textId="77777777" w:rsidR="007968FE" w:rsidRPr="00601E67" w:rsidRDefault="007968FE" w:rsidP="007968FE">
      <w:pPr>
        <w:pStyle w:val="Corpsdetexte"/>
      </w:pPr>
    </w:p>
    <w:p w14:paraId="6C370325" w14:textId="77777777" w:rsidR="007968FE" w:rsidRDefault="007968FE" w:rsidP="007968FE">
      <w:pPr>
        <w:pStyle w:val="Titre4"/>
      </w:pPr>
      <w:bookmarkStart w:id="23" w:name="_Toc40545413"/>
      <w:r w:rsidRPr="00601E67">
        <w:t>Caractéristiques techniques</w:t>
      </w:r>
      <w:bookmarkEnd w:id="23"/>
    </w:p>
    <w:p w14:paraId="1580929D" w14:textId="77777777" w:rsidR="00645D69" w:rsidRDefault="00645D69" w:rsidP="00645D69">
      <w:pPr>
        <w:pStyle w:val="Corpsdetexte"/>
      </w:pPr>
      <w:r>
        <w:rPr>
          <w:noProof/>
        </w:rPr>
        <w:drawing>
          <wp:inline distT="0" distB="0" distL="0" distR="0" wp14:anchorId="6019A27D" wp14:editId="527B7BC3">
            <wp:extent cx="6115050" cy="1400175"/>
            <wp:effectExtent l="0" t="0" r="0" b="952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5050" cy="1400175"/>
                    </a:xfrm>
                    <a:prstGeom prst="rect">
                      <a:avLst/>
                    </a:prstGeom>
                    <a:noFill/>
                    <a:ln>
                      <a:noFill/>
                    </a:ln>
                  </pic:spPr>
                </pic:pic>
              </a:graphicData>
            </a:graphic>
          </wp:inline>
        </w:drawing>
      </w:r>
    </w:p>
    <w:p w14:paraId="0085415E" w14:textId="77777777" w:rsidR="00645D69" w:rsidRPr="00645D69" w:rsidRDefault="00645D69" w:rsidP="00645D69">
      <w:pPr>
        <w:pStyle w:val="Corpsdetexte"/>
      </w:pPr>
    </w:p>
    <w:p w14:paraId="13296CB2" w14:textId="77777777" w:rsidR="007968FE" w:rsidRDefault="00645D69">
      <w:pPr>
        <w:pStyle w:val="Corpsdetexte"/>
      </w:pPr>
      <w:r>
        <w:rPr>
          <w:noProof/>
          <w:lang w:val="pt-PT"/>
        </w:rPr>
        <w:drawing>
          <wp:inline distT="0" distB="0" distL="0" distR="0" wp14:anchorId="6647C653" wp14:editId="6A9039DD">
            <wp:extent cx="6115050" cy="554355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15050" cy="5543550"/>
                    </a:xfrm>
                    <a:prstGeom prst="rect">
                      <a:avLst/>
                    </a:prstGeom>
                    <a:noFill/>
                    <a:ln>
                      <a:noFill/>
                    </a:ln>
                  </pic:spPr>
                </pic:pic>
              </a:graphicData>
            </a:graphic>
          </wp:inline>
        </w:drawing>
      </w:r>
    </w:p>
    <w:p w14:paraId="373BAF53" w14:textId="77777777" w:rsidR="00BA186A" w:rsidRDefault="00BA186A">
      <w:pPr>
        <w:pStyle w:val="Corpsdetexte"/>
      </w:pPr>
    </w:p>
    <w:p w14:paraId="07C1CD26" w14:textId="77777777" w:rsidR="007968FE" w:rsidRDefault="007968FE" w:rsidP="00F22E0E">
      <w:pPr>
        <w:pStyle w:val="Titre3"/>
      </w:pPr>
      <w:bookmarkStart w:id="24" w:name="_Toc40545414"/>
      <w:r>
        <w:t>stock-api</w:t>
      </w:r>
      <w:bookmarkEnd w:id="24"/>
    </w:p>
    <w:p w14:paraId="30E7D943" w14:textId="77777777" w:rsidR="00BA186A" w:rsidRPr="00BA186A" w:rsidRDefault="00BA186A" w:rsidP="00BA186A">
      <w:pPr>
        <w:pStyle w:val="Titre4"/>
      </w:pPr>
      <w:bookmarkStart w:id="25" w:name="_Toc40545415"/>
      <w:r>
        <w:t>Description</w:t>
      </w:r>
      <w:bookmarkEnd w:id="25"/>
    </w:p>
    <w:p w14:paraId="4986AA7E" w14:textId="77777777" w:rsidR="007968FE" w:rsidRDefault="007968FE" w:rsidP="007968FE">
      <w:pPr>
        <w:pStyle w:val="Corpsdetexte"/>
      </w:pPr>
      <w:r>
        <w:t>On prendra une instance</w:t>
      </w:r>
      <w:r w:rsidR="00645D69">
        <w:t xml:space="preserve"> avec 2 cœurs</w:t>
      </w:r>
      <w:r>
        <w:t xml:space="preserve"> </w:t>
      </w:r>
      <w:r w:rsidRPr="00A46B46">
        <w:rPr>
          <w:b/>
          <w:bCs/>
        </w:rPr>
        <w:t>Amazon</w:t>
      </w:r>
      <w:r>
        <w:t xml:space="preserve"> </w:t>
      </w:r>
      <w:r w:rsidRPr="00A46B46">
        <w:rPr>
          <w:b/>
          <w:bCs/>
        </w:rPr>
        <w:t>EC2</w:t>
      </w:r>
      <w:r>
        <w:rPr>
          <w:b/>
          <w:bCs/>
        </w:rPr>
        <w:t xml:space="preserve"> </w:t>
      </w:r>
      <w:r>
        <w:t>scalable à 3 pendant 5h tous les jours.</w:t>
      </w:r>
    </w:p>
    <w:p w14:paraId="4E4784BB" w14:textId="77777777" w:rsidR="007968FE" w:rsidRPr="00601E67" w:rsidRDefault="007968FE" w:rsidP="007968FE">
      <w:pPr>
        <w:pStyle w:val="Corpsdetexte"/>
      </w:pPr>
    </w:p>
    <w:p w14:paraId="28BBD56C" w14:textId="77777777" w:rsidR="007968FE" w:rsidRPr="00601E67" w:rsidRDefault="007968FE" w:rsidP="007968FE">
      <w:pPr>
        <w:pStyle w:val="Titre4"/>
      </w:pPr>
      <w:bookmarkStart w:id="26" w:name="_Toc40545416"/>
      <w:r w:rsidRPr="00601E67">
        <w:t>Caractéristiques techniques</w:t>
      </w:r>
      <w:bookmarkEnd w:id="26"/>
    </w:p>
    <w:p w14:paraId="48F761C2" w14:textId="77777777" w:rsidR="007968FE" w:rsidRDefault="00645D69" w:rsidP="007968FE">
      <w:pPr>
        <w:pStyle w:val="Corpsdetexte"/>
      </w:pPr>
      <w:r>
        <w:rPr>
          <w:noProof/>
        </w:rPr>
        <w:drawing>
          <wp:inline distT="0" distB="0" distL="0" distR="0" wp14:anchorId="3A08B9B6" wp14:editId="7BC96091">
            <wp:extent cx="6115050" cy="1400175"/>
            <wp:effectExtent l="0" t="0" r="0" b="952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5050" cy="1400175"/>
                    </a:xfrm>
                    <a:prstGeom prst="rect">
                      <a:avLst/>
                    </a:prstGeom>
                    <a:noFill/>
                    <a:ln>
                      <a:noFill/>
                    </a:ln>
                  </pic:spPr>
                </pic:pic>
              </a:graphicData>
            </a:graphic>
          </wp:inline>
        </w:drawing>
      </w:r>
    </w:p>
    <w:p w14:paraId="556E1AEE" w14:textId="77777777" w:rsidR="00645D69" w:rsidRDefault="00645D69" w:rsidP="007968FE">
      <w:pPr>
        <w:pStyle w:val="Corpsdetexte"/>
      </w:pPr>
      <w:r>
        <w:rPr>
          <w:noProof/>
        </w:rPr>
        <w:drawing>
          <wp:inline distT="0" distB="0" distL="0" distR="0" wp14:anchorId="778A98A1" wp14:editId="1B0E3F5E">
            <wp:extent cx="6115050" cy="5572125"/>
            <wp:effectExtent l="0" t="0" r="0" b="952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5050" cy="5572125"/>
                    </a:xfrm>
                    <a:prstGeom prst="rect">
                      <a:avLst/>
                    </a:prstGeom>
                    <a:noFill/>
                    <a:ln>
                      <a:noFill/>
                    </a:ln>
                  </pic:spPr>
                </pic:pic>
              </a:graphicData>
            </a:graphic>
          </wp:inline>
        </w:drawing>
      </w:r>
    </w:p>
    <w:p w14:paraId="7C0BF2ED" w14:textId="77777777" w:rsidR="00645D69" w:rsidRDefault="00645D69" w:rsidP="007968FE">
      <w:pPr>
        <w:pStyle w:val="Corpsdetexte"/>
      </w:pPr>
    </w:p>
    <w:p w14:paraId="71735F76" w14:textId="77777777" w:rsidR="002328D2" w:rsidRDefault="002328D2" w:rsidP="002328D2">
      <w:pPr>
        <w:pStyle w:val="Corpsdetexte"/>
      </w:pPr>
    </w:p>
    <w:p w14:paraId="72222B53" w14:textId="77777777" w:rsidR="002328D2" w:rsidRDefault="002328D2" w:rsidP="00F22E0E">
      <w:pPr>
        <w:pStyle w:val="Titre3"/>
      </w:pPr>
      <w:bookmarkStart w:id="27" w:name="_Toc40545417"/>
      <w:r>
        <w:t>web-api</w:t>
      </w:r>
      <w:bookmarkEnd w:id="27"/>
    </w:p>
    <w:p w14:paraId="23E4F9ED" w14:textId="77777777" w:rsidR="00BA186A" w:rsidRPr="00BA186A" w:rsidRDefault="00BA186A" w:rsidP="00BA186A">
      <w:pPr>
        <w:pStyle w:val="Titre4"/>
      </w:pPr>
      <w:bookmarkStart w:id="28" w:name="_Toc40545418"/>
      <w:r>
        <w:t>Description</w:t>
      </w:r>
      <w:bookmarkEnd w:id="28"/>
    </w:p>
    <w:p w14:paraId="2254CCCB" w14:textId="77777777" w:rsidR="002328D2" w:rsidRDefault="002328D2" w:rsidP="002328D2">
      <w:pPr>
        <w:pStyle w:val="Corpsdetexte"/>
      </w:pPr>
      <w:r>
        <w:t>On prendra une instance</w:t>
      </w:r>
      <w:r w:rsidR="00645D69">
        <w:t xml:space="preserve"> avec 4 cœurs</w:t>
      </w:r>
      <w:r>
        <w:t xml:space="preserve"> </w:t>
      </w:r>
      <w:r w:rsidRPr="00A46B46">
        <w:rPr>
          <w:b/>
          <w:bCs/>
        </w:rPr>
        <w:t>Amazon</w:t>
      </w:r>
      <w:r>
        <w:t xml:space="preserve"> </w:t>
      </w:r>
      <w:r w:rsidRPr="00A46B46">
        <w:rPr>
          <w:b/>
          <w:bCs/>
        </w:rPr>
        <w:t>EC2</w:t>
      </w:r>
      <w:r>
        <w:rPr>
          <w:b/>
          <w:bCs/>
        </w:rPr>
        <w:t xml:space="preserve"> </w:t>
      </w:r>
      <w:r>
        <w:t>scalable à 3 pendant 5h tous les jours.</w:t>
      </w:r>
      <w:r w:rsidR="00645D69">
        <w:t xml:space="preserve"> On prend plus de puissance de calcul pour les microservices frontend.</w:t>
      </w:r>
    </w:p>
    <w:p w14:paraId="2A415D77" w14:textId="77777777" w:rsidR="002328D2" w:rsidRPr="00601E67" w:rsidRDefault="002328D2" w:rsidP="002328D2">
      <w:pPr>
        <w:pStyle w:val="Corpsdetexte"/>
      </w:pPr>
    </w:p>
    <w:p w14:paraId="28AB7047" w14:textId="77777777" w:rsidR="002328D2" w:rsidRDefault="002328D2" w:rsidP="002328D2">
      <w:pPr>
        <w:pStyle w:val="Titre4"/>
      </w:pPr>
      <w:bookmarkStart w:id="29" w:name="_Toc40545419"/>
      <w:r w:rsidRPr="00601E67">
        <w:t>Caractéristiques techniques</w:t>
      </w:r>
      <w:bookmarkEnd w:id="29"/>
    </w:p>
    <w:p w14:paraId="53FF29A9" w14:textId="77777777" w:rsidR="00645D69" w:rsidRDefault="00645D69" w:rsidP="00645D69">
      <w:pPr>
        <w:pStyle w:val="Corpsdetexte"/>
      </w:pPr>
      <w:r>
        <w:rPr>
          <w:noProof/>
        </w:rPr>
        <w:drawing>
          <wp:inline distT="0" distB="0" distL="0" distR="0" wp14:anchorId="0CA1BBC3" wp14:editId="33ACEDAD">
            <wp:extent cx="6120130" cy="1298575"/>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1298575"/>
                    </a:xfrm>
                    <a:prstGeom prst="rect">
                      <a:avLst/>
                    </a:prstGeom>
                  </pic:spPr>
                </pic:pic>
              </a:graphicData>
            </a:graphic>
          </wp:inline>
        </w:drawing>
      </w:r>
    </w:p>
    <w:p w14:paraId="7EEE1860" w14:textId="77777777" w:rsidR="002328D2" w:rsidRDefault="002328D2" w:rsidP="002328D2">
      <w:pPr>
        <w:pStyle w:val="Corpsdetexte"/>
      </w:pPr>
    </w:p>
    <w:p w14:paraId="0F2A0EDE" w14:textId="77777777" w:rsidR="002328D2" w:rsidRDefault="00645D69" w:rsidP="002328D2">
      <w:pPr>
        <w:pStyle w:val="Corpsdetexte"/>
      </w:pPr>
      <w:r>
        <w:rPr>
          <w:noProof/>
        </w:rPr>
        <w:drawing>
          <wp:inline distT="0" distB="0" distL="0" distR="0" wp14:anchorId="0C26C46B" wp14:editId="4649E3AF">
            <wp:extent cx="6115050" cy="5572125"/>
            <wp:effectExtent l="0" t="0" r="0" b="952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5050" cy="5572125"/>
                    </a:xfrm>
                    <a:prstGeom prst="rect">
                      <a:avLst/>
                    </a:prstGeom>
                    <a:noFill/>
                    <a:ln>
                      <a:noFill/>
                    </a:ln>
                  </pic:spPr>
                </pic:pic>
              </a:graphicData>
            </a:graphic>
          </wp:inline>
        </w:drawing>
      </w:r>
    </w:p>
    <w:p w14:paraId="5B891504" w14:textId="77777777" w:rsidR="00C2625D" w:rsidRDefault="00C2625D" w:rsidP="00F22E0E">
      <w:pPr>
        <w:pStyle w:val="Titre3"/>
      </w:pPr>
      <w:bookmarkStart w:id="30" w:name="_Toc40545420"/>
      <w:r>
        <w:t>production-api</w:t>
      </w:r>
      <w:bookmarkEnd w:id="30"/>
    </w:p>
    <w:p w14:paraId="34F82766" w14:textId="77777777" w:rsidR="00BA186A" w:rsidRPr="00BA186A" w:rsidRDefault="00BA186A" w:rsidP="00BA186A">
      <w:pPr>
        <w:pStyle w:val="Titre4"/>
      </w:pPr>
      <w:bookmarkStart w:id="31" w:name="_Toc40545421"/>
      <w:r>
        <w:t>Description</w:t>
      </w:r>
      <w:bookmarkEnd w:id="31"/>
    </w:p>
    <w:p w14:paraId="2F0C51F1" w14:textId="77777777" w:rsidR="00C2625D" w:rsidRDefault="00C2625D" w:rsidP="00C2625D">
      <w:pPr>
        <w:pStyle w:val="Corpsdetexte"/>
      </w:pPr>
      <w:r>
        <w:t xml:space="preserve">On prendra une instance avec 2 cœurs </w:t>
      </w:r>
      <w:r w:rsidRPr="00A46B46">
        <w:rPr>
          <w:b/>
          <w:bCs/>
        </w:rPr>
        <w:t>Amazon</w:t>
      </w:r>
      <w:r>
        <w:t xml:space="preserve"> </w:t>
      </w:r>
      <w:r w:rsidRPr="00A46B46">
        <w:rPr>
          <w:b/>
          <w:bCs/>
        </w:rPr>
        <w:t>EC2</w:t>
      </w:r>
      <w:r>
        <w:rPr>
          <w:b/>
          <w:bCs/>
        </w:rPr>
        <w:t xml:space="preserve"> </w:t>
      </w:r>
      <w:r>
        <w:t>scalable à 2 pendant 5h tous les jours. On prend plus de puissance de calcul pour les microservices frontend.</w:t>
      </w:r>
    </w:p>
    <w:p w14:paraId="06B054E2" w14:textId="77777777" w:rsidR="00C2625D" w:rsidRPr="00601E67" w:rsidRDefault="00C2625D" w:rsidP="00C2625D">
      <w:pPr>
        <w:pStyle w:val="Corpsdetexte"/>
      </w:pPr>
    </w:p>
    <w:p w14:paraId="35B51CC5" w14:textId="77777777" w:rsidR="00C2625D" w:rsidRDefault="00C2625D" w:rsidP="00C2625D">
      <w:pPr>
        <w:pStyle w:val="Titre4"/>
      </w:pPr>
      <w:bookmarkStart w:id="32" w:name="_Toc40545422"/>
      <w:r w:rsidRPr="00601E67">
        <w:t>Caractéristiques techniques</w:t>
      </w:r>
      <w:bookmarkEnd w:id="32"/>
    </w:p>
    <w:p w14:paraId="001D9407" w14:textId="77777777" w:rsidR="00C2625D" w:rsidRDefault="00C2625D" w:rsidP="00C2625D">
      <w:pPr>
        <w:pStyle w:val="Corpsdetexte"/>
      </w:pPr>
      <w:r>
        <w:rPr>
          <w:noProof/>
        </w:rPr>
        <w:drawing>
          <wp:inline distT="0" distB="0" distL="0" distR="0" wp14:anchorId="1BB08DDD" wp14:editId="5F3F103B">
            <wp:extent cx="6115050" cy="1400175"/>
            <wp:effectExtent l="0" t="0" r="0" b="952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5050" cy="1400175"/>
                    </a:xfrm>
                    <a:prstGeom prst="rect">
                      <a:avLst/>
                    </a:prstGeom>
                    <a:noFill/>
                    <a:ln>
                      <a:noFill/>
                    </a:ln>
                  </pic:spPr>
                </pic:pic>
              </a:graphicData>
            </a:graphic>
          </wp:inline>
        </w:drawing>
      </w:r>
    </w:p>
    <w:p w14:paraId="09C47796" w14:textId="77777777" w:rsidR="00C2625D" w:rsidRDefault="00C2625D" w:rsidP="00C2625D">
      <w:pPr>
        <w:pStyle w:val="Corpsdetexte"/>
      </w:pPr>
    </w:p>
    <w:p w14:paraId="512C5AF5" w14:textId="77777777" w:rsidR="00C2625D" w:rsidRDefault="00C2625D" w:rsidP="00C2625D">
      <w:pPr>
        <w:pStyle w:val="Corpsdetexte"/>
      </w:pPr>
      <w:r>
        <w:rPr>
          <w:noProof/>
        </w:rPr>
        <w:drawing>
          <wp:inline distT="0" distB="0" distL="0" distR="0" wp14:anchorId="115E8313" wp14:editId="71D728FF">
            <wp:extent cx="6115050" cy="554355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15050" cy="5543550"/>
                    </a:xfrm>
                    <a:prstGeom prst="rect">
                      <a:avLst/>
                    </a:prstGeom>
                    <a:noFill/>
                    <a:ln>
                      <a:noFill/>
                    </a:ln>
                  </pic:spPr>
                </pic:pic>
              </a:graphicData>
            </a:graphic>
          </wp:inline>
        </w:drawing>
      </w:r>
    </w:p>
    <w:p w14:paraId="2DAA4A54" w14:textId="77777777" w:rsidR="00C2625D" w:rsidRDefault="00C2625D" w:rsidP="00C2625D">
      <w:pPr>
        <w:pStyle w:val="Corpsdetexte"/>
      </w:pPr>
    </w:p>
    <w:p w14:paraId="78F24131" w14:textId="77777777" w:rsidR="00661474" w:rsidRDefault="00661474" w:rsidP="00F22E0E">
      <w:pPr>
        <w:pStyle w:val="Titre3"/>
      </w:pPr>
      <w:bookmarkStart w:id="33" w:name="_Toc40545423"/>
      <w:r>
        <w:t>gestion-api</w:t>
      </w:r>
      <w:bookmarkEnd w:id="33"/>
    </w:p>
    <w:p w14:paraId="00BBFC5A" w14:textId="77777777" w:rsidR="00BA186A" w:rsidRPr="00BA186A" w:rsidRDefault="00BA186A" w:rsidP="00BA186A">
      <w:pPr>
        <w:pStyle w:val="Titre4"/>
      </w:pPr>
      <w:bookmarkStart w:id="34" w:name="_Toc40545424"/>
      <w:r>
        <w:t>Description</w:t>
      </w:r>
      <w:bookmarkEnd w:id="34"/>
    </w:p>
    <w:p w14:paraId="46CCAC70" w14:textId="77777777" w:rsidR="00661474" w:rsidRDefault="00661474" w:rsidP="00661474">
      <w:pPr>
        <w:pStyle w:val="Corpsdetexte"/>
      </w:pPr>
      <w:r>
        <w:t xml:space="preserve">On prendra une instance avec 4 cœurs </w:t>
      </w:r>
      <w:r w:rsidRPr="00A46B46">
        <w:rPr>
          <w:b/>
          <w:bCs/>
        </w:rPr>
        <w:t>Amazon</w:t>
      </w:r>
      <w:r>
        <w:t xml:space="preserve"> </w:t>
      </w:r>
      <w:r w:rsidRPr="00A46B46">
        <w:rPr>
          <w:b/>
          <w:bCs/>
        </w:rPr>
        <w:t>EC2</w:t>
      </w:r>
      <w:r>
        <w:t xml:space="preserve"> </w:t>
      </w:r>
      <w:r w:rsidR="00027877">
        <w:t xml:space="preserve">sans load-balancing. </w:t>
      </w:r>
      <w:r>
        <w:t>On prend plus de puissance de calcul pour les microservices frontend de gestion.</w:t>
      </w:r>
    </w:p>
    <w:p w14:paraId="350010D1" w14:textId="77777777" w:rsidR="00661474" w:rsidRPr="00601E67" w:rsidRDefault="00661474" w:rsidP="00661474">
      <w:pPr>
        <w:pStyle w:val="Corpsdetexte"/>
      </w:pPr>
    </w:p>
    <w:p w14:paraId="5E91F5D8" w14:textId="77777777" w:rsidR="00661474" w:rsidRDefault="00661474" w:rsidP="00661474">
      <w:pPr>
        <w:pStyle w:val="Titre4"/>
      </w:pPr>
      <w:bookmarkStart w:id="35" w:name="_Toc40545425"/>
      <w:r w:rsidRPr="00601E67">
        <w:t>Caractéristiques techniques</w:t>
      </w:r>
      <w:bookmarkEnd w:id="35"/>
    </w:p>
    <w:p w14:paraId="20914A18" w14:textId="77777777" w:rsidR="00661474" w:rsidRDefault="00027877" w:rsidP="00661474">
      <w:pPr>
        <w:pStyle w:val="Corpsdetexte"/>
      </w:pPr>
      <w:r>
        <w:rPr>
          <w:noProof/>
        </w:rPr>
        <w:drawing>
          <wp:inline distT="0" distB="0" distL="0" distR="0" wp14:anchorId="664CA835" wp14:editId="25DDF6E9">
            <wp:extent cx="6115050" cy="129540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15050" cy="1295400"/>
                    </a:xfrm>
                    <a:prstGeom prst="rect">
                      <a:avLst/>
                    </a:prstGeom>
                    <a:noFill/>
                    <a:ln>
                      <a:noFill/>
                    </a:ln>
                  </pic:spPr>
                </pic:pic>
              </a:graphicData>
            </a:graphic>
          </wp:inline>
        </w:drawing>
      </w:r>
    </w:p>
    <w:p w14:paraId="00D44068" w14:textId="77777777" w:rsidR="00661474" w:rsidRDefault="00661474" w:rsidP="00661474">
      <w:pPr>
        <w:pStyle w:val="Corpsdetexte"/>
      </w:pPr>
    </w:p>
    <w:p w14:paraId="69B78668" w14:textId="77777777" w:rsidR="00661474" w:rsidRDefault="00661474" w:rsidP="00661474">
      <w:pPr>
        <w:pStyle w:val="Corpsdetexte"/>
      </w:pPr>
    </w:p>
    <w:p w14:paraId="40AC3F90" w14:textId="77777777" w:rsidR="00EF6465" w:rsidRDefault="0028176A" w:rsidP="00F22E0E">
      <w:pPr>
        <w:pStyle w:val="Titre3"/>
      </w:pPr>
      <w:bookmarkStart w:id="36" w:name="_Toc40545426"/>
      <w:r w:rsidRPr="00601E67">
        <w:t>Serveur de Fichiers</w:t>
      </w:r>
      <w:bookmarkEnd w:id="36"/>
    </w:p>
    <w:p w14:paraId="2B0F5F51" w14:textId="77777777" w:rsidR="00BA186A" w:rsidRPr="00BA186A" w:rsidRDefault="00BA186A" w:rsidP="00BA186A">
      <w:pPr>
        <w:pStyle w:val="Titre4"/>
      </w:pPr>
      <w:bookmarkStart w:id="37" w:name="_Toc40545427"/>
      <w:r>
        <w:t>Description</w:t>
      </w:r>
      <w:bookmarkEnd w:id="37"/>
    </w:p>
    <w:p w14:paraId="07C85E67" w14:textId="6F2ABD1E" w:rsidR="00E15330" w:rsidRDefault="00E15330" w:rsidP="00E15330">
      <w:pPr>
        <w:pStyle w:val="Corpsdetexte"/>
      </w:pPr>
      <w:r>
        <w:t>On utilise une instance</w:t>
      </w:r>
      <w:r w:rsidRPr="00E15330">
        <w:rPr>
          <w:b/>
          <w:bCs/>
        </w:rPr>
        <w:t xml:space="preserve"> Amazon S3</w:t>
      </w:r>
      <w:r>
        <w:t xml:space="preserve"> (</w:t>
      </w:r>
      <w:r w:rsidRPr="00E15330">
        <w:rPr>
          <w:b/>
          <w:bCs/>
        </w:rPr>
        <w:t>Simple Storage Service</w:t>
      </w:r>
      <w:r>
        <w:t>) pour stocker les fichiers stati</w:t>
      </w:r>
      <w:r w:rsidR="00033BB3">
        <w:t>ques</w:t>
      </w:r>
      <w:r>
        <w:t xml:space="preserve"> des microservices frontend. On table sur 2 millions de transactions par mois et 20Go de données transférées</w:t>
      </w:r>
      <w:r w:rsidR="00744322">
        <w:t>.</w:t>
      </w:r>
    </w:p>
    <w:p w14:paraId="2CDA3CD5" w14:textId="77777777" w:rsidR="00E15330" w:rsidRDefault="00E15330" w:rsidP="00E15330">
      <w:pPr>
        <w:pStyle w:val="Corpsdetexte"/>
      </w:pPr>
    </w:p>
    <w:p w14:paraId="4B5C7FAF" w14:textId="77777777" w:rsidR="00E15330" w:rsidRDefault="00E15330" w:rsidP="00E15330">
      <w:pPr>
        <w:pStyle w:val="Corpsdetexte"/>
      </w:pPr>
      <w:r>
        <w:rPr>
          <w:noProof/>
        </w:rPr>
        <w:drawing>
          <wp:inline distT="0" distB="0" distL="0" distR="0" wp14:anchorId="4F561392" wp14:editId="3439BA75">
            <wp:extent cx="6120130" cy="3332480"/>
            <wp:effectExtent l="0" t="0" r="0" b="127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3332480"/>
                    </a:xfrm>
                    <a:prstGeom prst="rect">
                      <a:avLst/>
                    </a:prstGeom>
                  </pic:spPr>
                </pic:pic>
              </a:graphicData>
            </a:graphic>
          </wp:inline>
        </w:drawing>
      </w:r>
    </w:p>
    <w:p w14:paraId="369B4147" w14:textId="77777777" w:rsidR="00E15330" w:rsidRPr="00E15330" w:rsidRDefault="00E15330" w:rsidP="00E15330">
      <w:pPr>
        <w:pStyle w:val="Corpsdetexte"/>
      </w:pPr>
    </w:p>
    <w:p w14:paraId="7D241F6D" w14:textId="5AA209F8" w:rsidR="00EF6465" w:rsidRPr="00601E67" w:rsidRDefault="00EF6465">
      <w:pPr>
        <w:pStyle w:val="Corpsdetexte"/>
      </w:pPr>
    </w:p>
    <w:p w14:paraId="6DD6823E" w14:textId="77777777" w:rsidR="00EF6465" w:rsidRPr="00601E67" w:rsidRDefault="0028176A">
      <w:pPr>
        <w:pStyle w:val="Titre2"/>
      </w:pPr>
      <w:bookmarkStart w:id="38" w:name="_Toc40545428"/>
      <w:r w:rsidRPr="00601E67">
        <w:t>Bases de données</w:t>
      </w:r>
      <w:bookmarkEnd w:id="38"/>
    </w:p>
    <w:p w14:paraId="594F8938" w14:textId="0EC87843" w:rsidR="00EF6465" w:rsidRDefault="0028176A">
      <w:pPr>
        <w:pStyle w:val="Corpsdetexte"/>
      </w:pPr>
      <w:r w:rsidRPr="00601E67">
        <w:t xml:space="preserve">Les bases de données et schémas suivants doivent être accessibles et à jour </w:t>
      </w:r>
      <w:r w:rsidR="00B1665C">
        <w:t xml:space="preserve">dans le repository </w:t>
      </w:r>
      <w:r w:rsidR="00C3477F" w:rsidRPr="00E81305">
        <w:rPr>
          <w:b/>
          <w:bCs/>
        </w:rPr>
        <w:t>Nexus</w:t>
      </w:r>
      <w:r w:rsidR="00C3477F">
        <w:t xml:space="preserve"> privé</w:t>
      </w:r>
      <w:r w:rsidR="00E81305">
        <w:t>.</w:t>
      </w:r>
    </w:p>
    <w:p w14:paraId="2B8AC63A" w14:textId="77777777" w:rsidR="00355A07" w:rsidRDefault="00355A07" w:rsidP="00355A07">
      <w:pPr>
        <w:pStyle w:val="Corpsdetexte"/>
      </w:pPr>
    </w:p>
    <w:tbl>
      <w:tblPr>
        <w:tblW w:w="9584" w:type="dxa"/>
        <w:tblInd w:w="55" w:type="dxa"/>
        <w:tblCellMar>
          <w:top w:w="55" w:type="dxa"/>
          <w:left w:w="55" w:type="dxa"/>
          <w:bottom w:w="55" w:type="dxa"/>
          <w:right w:w="55" w:type="dxa"/>
        </w:tblCellMar>
        <w:tblLook w:val="0000" w:firstRow="0" w:lastRow="0" w:firstColumn="0" w:lastColumn="0" w:noHBand="0" w:noVBand="0"/>
      </w:tblPr>
      <w:tblGrid>
        <w:gridCol w:w="2639"/>
        <w:gridCol w:w="2268"/>
        <w:gridCol w:w="3260"/>
        <w:gridCol w:w="1417"/>
      </w:tblGrid>
      <w:tr w:rsidR="00C3477F" w:rsidRPr="00601E67" w14:paraId="712F9E13" w14:textId="77777777" w:rsidTr="00C3477F">
        <w:tc>
          <w:tcPr>
            <w:tcW w:w="2639" w:type="dxa"/>
            <w:tcBorders>
              <w:top w:val="none" w:sz="1" w:space="0" w:color="000000"/>
              <w:left w:val="none" w:sz="1" w:space="0" w:color="000000"/>
              <w:bottom w:val="none" w:sz="1" w:space="0" w:color="000000"/>
            </w:tcBorders>
            <w:shd w:val="clear" w:color="auto" w:fill="555555"/>
          </w:tcPr>
          <w:p w14:paraId="05E3594B" w14:textId="26C36290" w:rsidR="00355A07" w:rsidRPr="00601E67" w:rsidRDefault="00A468DE" w:rsidP="00C3477F">
            <w:pPr>
              <w:pStyle w:val="Tableauentte"/>
            </w:pPr>
            <w:r>
              <w:t>Description</w:t>
            </w:r>
          </w:p>
        </w:tc>
        <w:tc>
          <w:tcPr>
            <w:tcW w:w="2268" w:type="dxa"/>
            <w:tcBorders>
              <w:top w:val="none" w:sz="1" w:space="0" w:color="000000"/>
              <w:left w:val="none" w:sz="1" w:space="0" w:color="000000"/>
              <w:bottom w:val="none" w:sz="1" w:space="0" w:color="000000"/>
            </w:tcBorders>
            <w:shd w:val="clear" w:color="auto" w:fill="555555"/>
          </w:tcPr>
          <w:p w14:paraId="7DE54AE3" w14:textId="28F691FB" w:rsidR="00355A07" w:rsidRPr="00601E67" w:rsidRDefault="00A468DE" w:rsidP="00C3477F">
            <w:pPr>
              <w:pStyle w:val="Tableauentte"/>
            </w:pPr>
            <w:r>
              <w:t>GroupId</w:t>
            </w:r>
          </w:p>
        </w:tc>
        <w:tc>
          <w:tcPr>
            <w:tcW w:w="3260" w:type="dxa"/>
            <w:tcBorders>
              <w:top w:val="none" w:sz="1" w:space="0" w:color="000000"/>
              <w:left w:val="none" w:sz="1" w:space="0" w:color="000000"/>
              <w:bottom w:val="none" w:sz="1" w:space="0" w:color="000000"/>
            </w:tcBorders>
            <w:shd w:val="clear" w:color="auto" w:fill="555555"/>
          </w:tcPr>
          <w:p w14:paraId="6076F2F4" w14:textId="5C5BD3E5" w:rsidR="00355A07" w:rsidRPr="0077247B" w:rsidRDefault="00A468DE" w:rsidP="00C3477F">
            <w:pPr>
              <w:pStyle w:val="Tableauentte"/>
            </w:pPr>
            <w:r>
              <w:t>ArtifactId</w:t>
            </w:r>
          </w:p>
        </w:tc>
        <w:tc>
          <w:tcPr>
            <w:tcW w:w="1417" w:type="dxa"/>
            <w:tcBorders>
              <w:top w:val="none" w:sz="1" w:space="0" w:color="000000"/>
              <w:left w:val="none" w:sz="1" w:space="0" w:color="000000"/>
              <w:bottom w:val="none" w:sz="1" w:space="0" w:color="000000"/>
              <w:right w:val="none" w:sz="1" w:space="0" w:color="000000"/>
            </w:tcBorders>
            <w:shd w:val="clear" w:color="auto" w:fill="555555"/>
          </w:tcPr>
          <w:p w14:paraId="4E536AA8" w14:textId="77777777" w:rsidR="00355A07" w:rsidRPr="00601E67" w:rsidRDefault="00355A07" w:rsidP="00C3477F">
            <w:pPr>
              <w:pStyle w:val="Tableauentte"/>
            </w:pPr>
            <w:r w:rsidRPr="0077247B">
              <w:t>Version</w:t>
            </w:r>
          </w:p>
        </w:tc>
      </w:tr>
      <w:tr w:rsidR="00355A07" w14:paraId="41CBB62E" w14:textId="77777777" w:rsidTr="00C3477F">
        <w:tc>
          <w:tcPr>
            <w:tcW w:w="2639" w:type="dxa"/>
          </w:tcPr>
          <w:p w14:paraId="4AD02016" w14:textId="5335C45C" w:rsidR="00355A07" w:rsidRPr="005C5820" w:rsidRDefault="00355A07" w:rsidP="00C3477F">
            <w:pPr>
              <w:pStyle w:val="Corpsdetexte"/>
              <w:jc w:val="left"/>
              <w:rPr>
                <w:b/>
                <w:bCs/>
              </w:rPr>
            </w:pPr>
            <w:r w:rsidRPr="005C5820">
              <w:rPr>
                <w:b/>
                <w:bCs/>
              </w:rPr>
              <w:t>user</w:t>
            </w:r>
            <w:r w:rsidR="00A468DE">
              <w:rPr>
                <w:b/>
                <w:bCs/>
              </w:rPr>
              <w:t xml:space="preserve"> schéma</w:t>
            </w:r>
          </w:p>
        </w:tc>
        <w:tc>
          <w:tcPr>
            <w:tcW w:w="2268" w:type="dxa"/>
          </w:tcPr>
          <w:p w14:paraId="2D6BB619" w14:textId="6269AFD8" w:rsidR="00355A07" w:rsidRDefault="00A468DE" w:rsidP="00C3477F">
            <w:pPr>
              <w:pStyle w:val="Corpsdetexte"/>
              <w:jc w:val="left"/>
            </w:pPr>
            <w:r>
              <w:t>com.itcd</w:t>
            </w:r>
            <w:r w:rsidR="00C3477F">
              <w:t>.delivery</w:t>
            </w:r>
          </w:p>
        </w:tc>
        <w:tc>
          <w:tcPr>
            <w:tcW w:w="3260" w:type="dxa"/>
          </w:tcPr>
          <w:p w14:paraId="1835A936" w14:textId="182B90B2" w:rsidR="00355A07" w:rsidRDefault="00A468DE" w:rsidP="00C3477F">
            <w:pPr>
              <w:pStyle w:val="Corpsdetexte"/>
              <w:jc w:val="left"/>
            </w:pPr>
            <w:r>
              <w:t>pizzaflow-user-init</w:t>
            </w:r>
          </w:p>
        </w:tc>
        <w:tc>
          <w:tcPr>
            <w:tcW w:w="1417" w:type="dxa"/>
          </w:tcPr>
          <w:p w14:paraId="5DA94512" w14:textId="7A89FBC8" w:rsidR="00355A07" w:rsidRDefault="00355A07" w:rsidP="00C3477F">
            <w:pPr>
              <w:pStyle w:val="Corpsdetexte"/>
              <w:jc w:val="left"/>
            </w:pPr>
            <w:r>
              <w:t>1.</w:t>
            </w:r>
            <w:r w:rsidR="00C3477F">
              <w:t>0</w:t>
            </w:r>
          </w:p>
        </w:tc>
      </w:tr>
      <w:tr w:rsidR="00C3477F" w14:paraId="039665D7" w14:textId="77777777" w:rsidTr="00C3477F">
        <w:tc>
          <w:tcPr>
            <w:tcW w:w="2639" w:type="dxa"/>
          </w:tcPr>
          <w:p w14:paraId="3F18D91B" w14:textId="26105A51" w:rsidR="00C3477F" w:rsidRPr="005C5820" w:rsidRDefault="00C3477F" w:rsidP="00C3477F">
            <w:pPr>
              <w:pStyle w:val="Corpsdetexte"/>
              <w:jc w:val="left"/>
              <w:rPr>
                <w:b/>
                <w:bCs/>
              </w:rPr>
            </w:pPr>
            <w:r w:rsidRPr="005C5820">
              <w:rPr>
                <w:b/>
                <w:bCs/>
              </w:rPr>
              <w:t>user</w:t>
            </w:r>
            <w:r>
              <w:rPr>
                <w:b/>
                <w:bCs/>
              </w:rPr>
              <w:t xml:space="preserve"> datas</w:t>
            </w:r>
          </w:p>
        </w:tc>
        <w:tc>
          <w:tcPr>
            <w:tcW w:w="2268" w:type="dxa"/>
          </w:tcPr>
          <w:p w14:paraId="374DA4D8" w14:textId="6FA19A05" w:rsidR="00C3477F" w:rsidRPr="00A468DE" w:rsidRDefault="00C3477F" w:rsidP="00C3477F">
            <w:pPr>
              <w:pStyle w:val="Corpsdetexte"/>
              <w:jc w:val="left"/>
            </w:pPr>
            <w:r w:rsidRPr="00C90263">
              <w:t>com.itcd.delivery</w:t>
            </w:r>
          </w:p>
        </w:tc>
        <w:tc>
          <w:tcPr>
            <w:tcW w:w="3260" w:type="dxa"/>
          </w:tcPr>
          <w:p w14:paraId="38B9C99C" w14:textId="1115ADA7" w:rsidR="00C3477F" w:rsidRPr="00A468DE" w:rsidRDefault="00C3477F" w:rsidP="00C3477F">
            <w:pPr>
              <w:pStyle w:val="Corpsdetexte"/>
              <w:jc w:val="left"/>
            </w:pPr>
            <w:r>
              <w:t>pizzaflow-user-datas</w:t>
            </w:r>
          </w:p>
        </w:tc>
        <w:tc>
          <w:tcPr>
            <w:tcW w:w="1417" w:type="dxa"/>
          </w:tcPr>
          <w:p w14:paraId="4A784907" w14:textId="675995A2" w:rsidR="00C3477F" w:rsidRDefault="00C3477F" w:rsidP="00C3477F">
            <w:pPr>
              <w:pStyle w:val="Corpsdetexte"/>
              <w:jc w:val="left"/>
            </w:pPr>
            <w:r>
              <w:t>1.0</w:t>
            </w:r>
          </w:p>
        </w:tc>
      </w:tr>
      <w:tr w:rsidR="00C3477F" w14:paraId="1785FFA8" w14:textId="77777777" w:rsidTr="00C3477F">
        <w:tc>
          <w:tcPr>
            <w:tcW w:w="2639" w:type="dxa"/>
          </w:tcPr>
          <w:p w14:paraId="3BCDA9D8" w14:textId="1708B564" w:rsidR="00C3477F" w:rsidRPr="005C5820" w:rsidRDefault="00C3477F" w:rsidP="00C3477F">
            <w:pPr>
              <w:pStyle w:val="Corpsdetexte"/>
              <w:jc w:val="left"/>
              <w:rPr>
                <w:b/>
                <w:bCs/>
              </w:rPr>
            </w:pPr>
            <w:r w:rsidRPr="005C5820">
              <w:rPr>
                <w:b/>
                <w:bCs/>
              </w:rPr>
              <w:t>stock</w:t>
            </w:r>
            <w:r>
              <w:rPr>
                <w:b/>
                <w:bCs/>
              </w:rPr>
              <w:t xml:space="preserve"> schéma</w:t>
            </w:r>
          </w:p>
        </w:tc>
        <w:tc>
          <w:tcPr>
            <w:tcW w:w="2268" w:type="dxa"/>
          </w:tcPr>
          <w:p w14:paraId="5BF99AE9" w14:textId="535424AB" w:rsidR="00C3477F" w:rsidRPr="00B1665C" w:rsidRDefault="00C3477F" w:rsidP="00C3477F">
            <w:pPr>
              <w:pStyle w:val="Corpsdetexte"/>
              <w:jc w:val="left"/>
              <w:rPr>
                <w:lang w:val="en-GB"/>
              </w:rPr>
            </w:pPr>
            <w:r w:rsidRPr="00C90263">
              <w:t>com.itcd.delivery</w:t>
            </w:r>
          </w:p>
        </w:tc>
        <w:tc>
          <w:tcPr>
            <w:tcW w:w="3260" w:type="dxa"/>
          </w:tcPr>
          <w:p w14:paraId="11B8B583" w14:textId="546154A2" w:rsidR="00C3477F" w:rsidRPr="00A468DE" w:rsidRDefault="00C3477F" w:rsidP="00C3477F">
            <w:pPr>
              <w:pStyle w:val="Corpsdetexte"/>
              <w:jc w:val="left"/>
              <w:rPr>
                <w:lang w:val="en-GB"/>
              </w:rPr>
            </w:pPr>
            <w:r>
              <w:t>pizzaflow-stock-init</w:t>
            </w:r>
          </w:p>
        </w:tc>
        <w:tc>
          <w:tcPr>
            <w:tcW w:w="1417" w:type="dxa"/>
          </w:tcPr>
          <w:p w14:paraId="76182666" w14:textId="3A7F7B81" w:rsidR="00C3477F" w:rsidRDefault="00C3477F" w:rsidP="00C3477F">
            <w:pPr>
              <w:pStyle w:val="Corpsdetexte"/>
              <w:jc w:val="left"/>
            </w:pPr>
            <w:r>
              <w:t>1.0</w:t>
            </w:r>
          </w:p>
        </w:tc>
      </w:tr>
      <w:tr w:rsidR="00C3477F" w14:paraId="42D91EED" w14:textId="77777777" w:rsidTr="00C3477F">
        <w:tc>
          <w:tcPr>
            <w:tcW w:w="2639" w:type="dxa"/>
          </w:tcPr>
          <w:p w14:paraId="40399372" w14:textId="21733E52" w:rsidR="00C3477F" w:rsidRPr="005C5820" w:rsidRDefault="00C3477F" w:rsidP="00C3477F">
            <w:pPr>
              <w:pStyle w:val="Corpsdetexte"/>
              <w:jc w:val="left"/>
              <w:rPr>
                <w:b/>
                <w:bCs/>
              </w:rPr>
            </w:pPr>
            <w:r w:rsidRPr="005C5820">
              <w:rPr>
                <w:b/>
                <w:bCs/>
              </w:rPr>
              <w:t>stock</w:t>
            </w:r>
            <w:r>
              <w:rPr>
                <w:b/>
                <w:bCs/>
              </w:rPr>
              <w:t xml:space="preserve"> datas</w:t>
            </w:r>
          </w:p>
        </w:tc>
        <w:tc>
          <w:tcPr>
            <w:tcW w:w="2268" w:type="dxa"/>
          </w:tcPr>
          <w:p w14:paraId="7BDA60AA" w14:textId="194F5F4E" w:rsidR="00C3477F" w:rsidRPr="00B1665C" w:rsidRDefault="00C3477F" w:rsidP="00C3477F">
            <w:pPr>
              <w:pStyle w:val="Corpsdetexte"/>
              <w:jc w:val="left"/>
              <w:rPr>
                <w:lang w:val="en-GB"/>
              </w:rPr>
            </w:pPr>
            <w:r w:rsidRPr="00C90263">
              <w:t>com.itcd.delivery</w:t>
            </w:r>
          </w:p>
        </w:tc>
        <w:tc>
          <w:tcPr>
            <w:tcW w:w="3260" w:type="dxa"/>
          </w:tcPr>
          <w:p w14:paraId="03BB5B50" w14:textId="6B1D1D0F" w:rsidR="00C3477F" w:rsidRPr="00A468DE" w:rsidRDefault="00C3477F" w:rsidP="00C3477F">
            <w:pPr>
              <w:pStyle w:val="Corpsdetexte"/>
              <w:jc w:val="left"/>
              <w:rPr>
                <w:lang w:val="en-GB"/>
              </w:rPr>
            </w:pPr>
            <w:r>
              <w:t>pizzaflow-stock-datas</w:t>
            </w:r>
          </w:p>
        </w:tc>
        <w:tc>
          <w:tcPr>
            <w:tcW w:w="1417" w:type="dxa"/>
          </w:tcPr>
          <w:p w14:paraId="45AAC1C9" w14:textId="0F4C7D18" w:rsidR="00C3477F" w:rsidRDefault="00C3477F" w:rsidP="00C3477F">
            <w:pPr>
              <w:pStyle w:val="Corpsdetexte"/>
              <w:jc w:val="left"/>
            </w:pPr>
            <w:r>
              <w:t>1.0</w:t>
            </w:r>
          </w:p>
        </w:tc>
      </w:tr>
      <w:tr w:rsidR="00C3477F" w14:paraId="387812F2" w14:textId="77777777" w:rsidTr="00C3477F">
        <w:tc>
          <w:tcPr>
            <w:tcW w:w="2639" w:type="dxa"/>
          </w:tcPr>
          <w:p w14:paraId="446AC7BF" w14:textId="7DDC71CC" w:rsidR="00C3477F" w:rsidRPr="005C5820" w:rsidRDefault="00C3477F" w:rsidP="00C3477F">
            <w:pPr>
              <w:pStyle w:val="Corpsdetexte"/>
              <w:jc w:val="left"/>
              <w:rPr>
                <w:b/>
                <w:bCs/>
              </w:rPr>
            </w:pPr>
            <w:r w:rsidRPr="005C5820">
              <w:rPr>
                <w:b/>
                <w:bCs/>
              </w:rPr>
              <w:t>gestion</w:t>
            </w:r>
            <w:r>
              <w:rPr>
                <w:b/>
                <w:bCs/>
              </w:rPr>
              <w:t xml:space="preserve"> schéma</w:t>
            </w:r>
          </w:p>
        </w:tc>
        <w:tc>
          <w:tcPr>
            <w:tcW w:w="2268" w:type="dxa"/>
          </w:tcPr>
          <w:p w14:paraId="4F7DBF21" w14:textId="6C0BE146" w:rsidR="00C3477F" w:rsidRPr="00B1665C" w:rsidRDefault="00C3477F" w:rsidP="00C3477F">
            <w:pPr>
              <w:pStyle w:val="Corpsdetexte"/>
              <w:jc w:val="left"/>
              <w:rPr>
                <w:lang w:val="en-GB"/>
              </w:rPr>
            </w:pPr>
            <w:r w:rsidRPr="00C90263">
              <w:t>com.itcd.delivery</w:t>
            </w:r>
          </w:p>
        </w:tc>
        <w:tc>
          <w:tcPr>
            <w:tcW w:w="3260" w:type="dxa"/>
          </w:tcPr>
          <w:p w14:paraId="261A3F8A" w14:textId="4E6CB860" w:rsidR="00C3477F" w:rsidRDefault="00C3477F" w:rsidP="00C3477F">
            <w:pPr>
              <w:pStyle w:val="Corpsdetexte"/>
              <w:jc w:val="left"/>
            </w:pPr>
            <w:r>
              <w:t>pizzaflow-gestion-init</w:t>
            </w:r>
          </w:p>
        </w:tc>
        <w:tc>
          <w:tcPr>
            <w:tcW w:w="1417" w:type="dxa"/>
          </w:tcPr>
          <w:p w14:paraId="58044FD9" w14:textId="683AC9F8" w:rsidR="00C3477F" w:rsidRDefault="00C3477F" w:rsidP="00C3477F">
            <w:pPr>
              <w:pStyle w:val="Corpsdetexte"/>
              <w:jc w:val="left"/>
            </w:pPr>
            <w:r>
              <w:t>1.0</w:t>
            </w:r>
          </w:p>
        </w:tc>
      </w:tr>
      <w:tr w:rsidR="00C3477F" w14:paraId="7E5EE92B" w14:textId="77777777" w:rsidTr="00C3477F">
        <w:tc>
          <w:tcPr>
            <w:tcW w:w="2639" w:type="dxa"/>
          </w:tcPr>
          <w:p w14:paraId="181C4AA8" w14:textId="421869DE" w:rsidR="00C3477F" w:rsidRPr="005C5820" w:rsidRDefault="00C3477F" w:rsidP="00C3477F">
            <w:pPr>
              <w:pStyle w:val="Corpsdetexte"/>
              <w:jc w:val="left"/>
              <w:rPr>
                <w:b/>
                <w:bCs/>
              </w:rPr>
            </w:pPr>
            <w:r w:rsidRPr="005C5820">
              <w:rPr>
                <w:b/>
                <w:bCs/>
              </w:rPr>
              <w:t>gestion</w:t>
            </w:r>
            <w:r>
              <w:rPr>
                <w:b/>
                <w:bCs/>
              </w:rPr>
              <w:t xml:space="preserve"> datas</w:t>
            </w:r>
          </w:p>
        </w:tc>
        <w:tc>
          <w:tcPr>
            <w:tcW w:w="2268" w:type="dxa"/>
          </w:tcPr>
          <w:p w14:paraId="1068C8CE" w14:textId="670B5D6C" w:rsidR="00C3477F" w:rsidRPr="00B1665C" w:rsidRDefault="00C3477F" w:rsidP="00C3477F">
            <w:pPr>
              <w:pStyle w:val="Corpsdetexte"/>
              <w:jc w:val="left"/>
              <w:rPr>
                <w:lang w:val="en-GB"/>
              </w:rPr>
            </w:pPr>
            <w:r w:rsidRPr="00C90263">
              <w:t>com.itcd.delivery</w:t>
            </w:r>
          </w:p>
        </w:tc>
        <w:tc>
          <w:tcPr>
            <w:tcW w:w="3260" w:type="dxa"/>
          </w:tcPr>
          <w:p w14:paraId="1EEC3C0A" w14:textId="01046261" w:rsidR="00C3477F" w:rsidRDefault="00C3477F" w:rsidP="00C3477F">
            <w:pPr>
              <w:pStyle w:val="Corpsdetexte"/>
              <w:jc w:val="left"/>
            </w:pPr>
            <w:r>
              <w:t>pizzaflow-gestion-datas</w:t>
            </w:r>
          </w:p>
        </w:tc>
        <w:tc>
          <w:tcPr>
            <w:tcW w:w="1417" w:type="dxa"/>
          </w:tcPr>
          <w:p w14:paraId="67C7FDC2" w14:textId="27A0FAE4" w:rsidR="00C3477F" w:rsidRDefault="00C3477F" w:rsidP="00C3477F">
            <w:pPr>
              <w:pStyle w:val="Corpsdetexte"/>
              <w:jc w:val="left"/>
            </w:pPr>
            <w:r>
              <w:t>1.0</w:t>
            </w:r>
          </w:p>
        </w:tc>
      </w:tr>
    </w:tbl>
    <w:p w14:paraId="0AAD9964" w14:textId="77777777" w:rsidR="00355A07" w:rsidRDefault="00355A07" w:rsidP="00984874">
      <w:pPr>
        <w:pStyle w:val="Corpsdetexte"/>
      </w:pPr>
    </w:p>
    <w:p w14:paraId="40E23E23" w14:textId="77777777" w:rsidR="00355A07" w:rsidRPr="00601E67" w:rsidRDefault="00355A07" w:rsidP="00984874">
      <w:pPr>
        <w:pStyle w:val="Corpsdetexte"/>
      </w:pPr>
    </w:p>
    <w:p w14:paraId="42769005" w14:textId="77777777" w:rsidR="00EF6465" w:rsidRPr="00601E67" w:rsidRDefault="00355A07">
      <w:pPr>
        <w:pStyle w:val="Titre2"/>
      </w:pPr>
      <w:bookmarkStart w:id="39" w:name="_Toc40545429"/>
      <w:r>
        <w:t>Les</w:t>
      </w:r>
      <w:r w:rsidR="006150CE">
        <w:t xml:space="preserve"> contrôleurs</w:t>
      </w:r>
      <w:bookmarkEnd w:id="39"/>
    </w:p>
    <w:p w14:paraId="597FD859" w14:textId="14203C19" w:rsidR="009956C4" w:rsidRDefault="0028176A" w:rsidP="009956C4">
      <w:pPr>
        <w:pStyle w:val="Corpsdetexte"/>
      </w:pPr>
      <w:r w:rsidRPr="00601E67">
        <w:t xml:space="preserve">Les </w:t>
      </w:r>
      <w:r w:rsidR="006150CE">
        <w:t>contrôleurs</w:t>
      </w:r>
      <w:r w:rsidRPr="00601E67">
        <w:t xml:space="preserve"> suivants doivent être accessibles et </w:t>
      </w:r>
      <w:r w:rsidR="009956C4">
        <w:t xml:space="preserve">à </w:t>
      </w:r>
      <w:r w:rsidR="009956C4" w:rsidRPr="00601E67">
        <w:t xml:space="preserve">jour </w:t>
      </w:r>
      <w:r w:rsidR="009956C4">
        <w:t xml:space="preserve">dans le repository </w:t>
      </w:r>
      <w:r w:rsidR="00C3477F" w:rsidRPr="00E81305">
        <w:rPr>
          <w:b/>
          <w:bCs/>
        </w:rPr>
        <w:t>Nexus</w:t>
      </w:r>
      <w:r w:rsidR="00E81305">
        <w:t>.</w:t>
      </w:r>
    </w:p>
    <w:p w14:paraId="25927D0A" w14:textId="25C131F6" w:rsidR="00355A07" w:rsidRDefault="00355A07" w:rsidP="0077247B">
      <w:pPr>
        <w:pStyle w:val="Corpsdetexte"/>
      </w:pPr>
    </w:p>
    <w:tbl>
      <w:tblPr>
        <w:tblW w:w="9584" w:type="dxa"/>
        <w:tblInd w:w="55" w:type="dxa"/>
        <w:tblCellMar>
          <w:top w:w="55" w:type="dxa"/>
          <w:left w:w="55" w:type="dxa"/>
          <w:bottom w:w="55" w:type="dxa"/>
          <w:right w:w="55" w:type="dxa"/>
        </w:tblCellMar>
        <w:tblLook w:val="0000" w:firstRow="0" w:lastRow="0" w:firstColumn="0" w:lastColumn="0" w:noHBand="0" w:noVBand="0"/>
      </w:tblPr>
      <w:tblGrid>
        <w:gridCol w:w="2639"/>
        <w:gridCol w:w="2268"/>
        <w:gridCol w:w="3260"/>
        <w:gridCol w:w="1417"/>
      </w:tblGrid>
      <w:tr w:rsidR="00C3477F" w:rsidRPr="00601E67" w14:paraId="50A2A902" w14:textId="77777777" w:rsidTr="00115589">
        <w:tc>
          <w:tcPr>
            <w:tcW w:w="2639" w:type="dxa"/>
            <w:tcBorders>
              <w:top w:val="none" w:sz="1" w:space="0" w:color="000000"/>
              <w:left w:val="none" w:sz="1" w:space="0" w:color="000000"/>
              <w:bottom w:val="none" w:sz="1" w:space="0" w:color="000000"/>
            </w:tcBorders>
            <w:shd w:val="clear" w:color="auto" w:fill="555555"/>
          </w:tcPr>
          <w:p w14:paraId="320DF838" w14:textId="77777777" w:rsidR="00C3477F" w:rsidRPr="00601E67" w:rsidRDefault="00C3477F" w:rsidP="00115589">
            <w:pPr>
              <w:pStyle w:val="Tableauentte"/>
            </w:pPr>
            <w:r>
              <w:t>Description</w:t>
            </w:r>
          </w:p>
        </w:tc>
        <w:tc>
          <w:tcPr>
            <w:tcW w:w="2268" w:type="dxa"/>
            <w:tcBorders>
              <w:top w:val="none" w:sz="1" w:space="0" w:color="000000"/>
              <w:left w:val="none" w:sz="1" w:space="0" w:color="000000"/>
              <w:bottom w:val="none" w:sz="1" w:space="0" w:color="000000"/>
            </w:tcBorders>
            <w:shd w:val="clear" w:color="auto" w:fill="555555"/>
          </w:tcPr>
          <w:p w14:paraId="5CF85894" w14:textId="77777777" w:rsidR="00C3477F" w:rsidRPr="00601E67" w:rsidRDefault="00C3477F" w:rsidP="00115589">
            <w:pPr>
              <w:pStyle w:val="Tableauentte"/>
            </w:pPr>
            <w:r>
              <w:t>GroupId</w:t>
            </w:r>
          </w:p>
        </w:tc>
        <w:tc>
          <w:tcPr>
            <w:tcW w:w="3260" w:type="dxa"/>
            <w:tcBorders>
              <w:top w:val="none" w:sz="1" w:space="0" w:color="000000"/>
              <w:left w:val="none" w:sz="1" w:space="0" w:color="000000"/>
              <w:bottom w:val="none" w:sz="1" w:space="0" w:color="000000"/>
            </w:tcBorders>
            <w:shd w:val="clear" w:color="auto" w:fill="555555"/>
          </w:tcPr>
          <w:p w14:paraId="3E6B169C" w14:textId="77777777" w:rsidR="00C3477F" w:rsidRPr="0077247B" w:rsidRDefault="00C3477F" w:rsidP="00115589">
            <w:pPr>
              <w:pStyle w:val="Tableauentte"/>
            </w:pPr>
            <w:r>
              <w:t>ArtifactId</w:t>
            </w:r>
          </w:p>
        </w:tc>
        <w:tc>
          <w:tcPr>
            <w:tcW w:w="1417" w:type="dxa"/>
            <w:tcBorders>
              <w:top w:val="none" w:sz="1" w:space="0" w:color="000000"/>
              <w:left w:val="none" w:sz="1" w:space="0" w:color="000000"/>
              <w:bottom w:val="none" w:sz="1" w:space="0" w:color="000000"/>
              <w:right w:val="none" w:sz="1" w:space="0" w:color="000000"/>
            </w:tcBorders>
            <w:shd w:val="clear" w:color="auto" w:fill="555555"/>
          </w:tcPr>
          <w:p w14:paraId="2D4F2747" w14:textId="77777777" w:rsidR="00C3477F" w:rsidRPr="00601E67" w:rsidRDefault="00C3477F" w:rsidP="00115589">
            <w:pPr>
              <w:pStyle w:val="Tableauentte"/>
            </w:pPr>
            <w:r w:rsidRPr="0077247B">
              <w:t>Version</w:t>
            </w:r>
          </w:p>
        </w:tc>
      </w:tr>
      <w:tr w:rsidR="00C3477F" w14:paraId="21E45984" w14:textId="77777777" w:rsidTr="00115589">
        <w:tc>
          <w:tcPr>
            <w:tcW w:w="2639" w:type="dxa"/>
          </w:tcPr>
          <w:p w14:paraId="0B3A7FE1" w14:textId="2CAB3F54" w:rsidR="00C3477F" w:rsidRPr="005C5820" w:rsidRDefault="00C3477F" w:rsidP="00115589">
            <w:pPr>
              <w:pStyle w:val="Corpsdetexte"/>
              <w:jc w:val="left"/>
              <w:rPr>
                <w:b/>
                <w:bCs/>
              </w:rPr>
            </w:pPr>
            <w:r>
              <w:rPr>
                <w:b/>
                <w:bCs/>
              </w:rPr>
              <w:t>user-api</w:t>
            </w:r>
          </w:p>
        </w:tc>
        <w:tc>
          <w:tcPr>
            <w:tcW w:w="2268" w:type="dxa"/>
          </w:tcPr>
          <w:p w14:paraId="5E489F85" w14:textId="77777777" w:rsidR="00C3477F" w:rsidRDefault="00C3477F" w:rsidP="00115589">
            <w:pPr>
              <w:pStyle w:val="Corpsdetexte"/>
              <w:jc w:val="left"/>
            </w:pPr>
            <w:r>
              <w:t>com.itcd.delivery</w:t>
            </w:r>
          </w:p>
        </w:tc>
        <w:tc>
          <w:tcPr>
            <w:tcW w:w="3260" w:type="dxa"/>
          </w:tcPr>
          <w:p w14:paraId="231CA7C8" w14:textId="13C4A29F" w:rsidR="00C3477F" w:rsidRDefault="00C3477F" w:rsidP="00115589">
            <w:pPr>
              <w:pStyle w:val="Corpsdetexte"/>
              <w:jc w:val="left"/>
            </w:pPr>
            <w:r>
              <w:t>pizzaflow-user-api</w:t>
            </w:r>
          </w:p>
        </w:tc>
        <w:tc>
          <w:tcPr>
            <w:tcW w:w="1417" w:type="dxa"/>
          </w:tcPr>
          <w:p w14:paraId="1D5D5DCE" w14:textId="77777777" w:rsidR="00C3477F" w:rsidRDefault="00C3477F" w:rsidP="00115589">
            <w:pPr>
              <w:pStyle w:val="Corpsdetexte"/>
              <w:jc w:val="left"/>
            </w:pPr>
            <w:r>
              <w:t>1.0</w:t>
            </w:r>
          </w:p>
        </w:tc>
      </w:tr>
      <w:tr w:rsidR="00C3477F" w14:paraId="4E82CC79" w14:textId="77777777" w:rsidTr="00115589">
        <w:tc>
          <w:tcPr>
            <w:tcW w:w="2639" w:type="dxa"/>
          </w:tcPr>
          <w:p w14:paraId="35D71197" w14:textId="722BFAAB" w:rsidR="00C3477F" w:rsidRDefault="00C3477F" w:rsidP="00C3477F">
            <w:pPr>
              <w:pStyle w:val="Corpsdetexte"/>
              <w:jc w:val="left"/>
              <w:rPr>
                <w:b/>
                <w:bCs/>
              </w:rPr>
            </w:pPr>
            <w:r>
              <w:rPr>
                <w:b/>
                <w:bCs/>
              </w:rPr>
              <w:t>stock-api</w:t>
            </w:r>
          </w:p>
        </w:tc>
        <w:tc>
          <w:tcPr>
            <w:tcW w:w="2268" w:type="dxa"/>
          </w:tcPr>
          <w:p w14:paraId="16CAA599" w14:textId="45FBA730" w:rsidR="00C3477F" w:rsidRDefault="00C3477F" w:rsidP="00C3477F">
            <w:pPr>
              <w:pStyle w:val="Corpsdetexte"/>
              <w:jc w:val="left"/>
            </w:pPr>
            <w:r>
              <w:t>com.itcd.delivery</w:t>
            </w:r>
          </w:p>
        </w:tc>
        <w:tc>
          <w:tcPr>
            <w:tcW w:w="3260" w:type="dxa"/>
          </w:tcPr>
          <w:p w14:paraId="773FACF4" w14:textId="60D8D53A" w:rsidR="00C3477F" w:rsidRDefault="00C3477F" w:rsidP="00C3477F">
            <w:pPr>
              <w:pStyle w:val="Corpsdetexte"/>
              <w:jc w:val="left"/>
            </w:pPr>
            <w:r>
              <w:t>pizzaflow-stock-api</w:t>
            </w:r>
          </w:p>
        </w:tc>
        <w:tc>
          <w:tcPr>
            <w:tcW w:w="1417" w:type="dxa"/>
          </w:tcPr>
          <w:p w14:paraId="60DB0CB1" w14:textId="404A3A52" w:rsidR="00C3477F" w:rsidRDefault="00C3477F" w:rsidP="00C3477F">
            <w:pPr>
              <w:pStyle w:val="Corpsdetexte"/>
              <w:jc w:val="left"/>
            </w:pPr>
            <w:r>
              <w:t>1.0</w:t>
            </w:r>
          </w:p>
        </w:tc>
      </w:tr>
      <w:tr w:rsidR="00C3477F" w14:paraId="00CC15FE" w14:textId="77777777" w:rsidTr="00115589">
        <w:tc>
          <w:tcPr>
            <w:tcW w:w="2639" w:type="dxa"/>
          </w:tcPr>
          <w:p w14:paraId="62FD26E2" w14:textId="5C3EA908" w:rsidR="00C3477F" w:rsidRDefault="00C3477F" w:rsidP="00C3477F">
            <w:pPr>
              <w:pStyle w:val="Corpsdetexte"/>
              <w:jc w:val="left"/>
              <w:rPr>
                <w:b/>
                <w:bCs/>
              </w:rPr>
            </w:pPr>
            <w:r>
              <w:rPr>
                <w:b/>
                <w:bCs/>
              </w:rPr>
              <w:t>gestion-api</w:t>
            </w:r>
          </w:p>
        </w:tc>
        <w:tc>
          <w:tcPr>
            <w:tcW w:w="2268" w:type="dxa"/>
          </w:tcPr>
          <w:p w14:paraId="24C98D96" w14:textId="546601CE" w:rsidR="00C3477F" w:rsidRDefault="00C3477F" w:rsidP="00C3477F">
            <w:pPr>
              <w:pStyle w:val="Corpsdetexte"/>
              <w:jc w:val="left"/>
            </w:pPr>
            <w:r>
              <w:t>com.itcd.delivery</w:t>
            </w:r>
          </w:p>
        </w:tc>
        <w:tc>
          <w:tcPr>
            <w:tcW w:w="3260" w:type="dxa"/>
          </w:tcPr>
          <w:p w14:paraId="63497308" w14:textId="53A34819" w:rsidR="00C3477F" w:rsidRDefault="00C3477F" w:rsidP="00C3477F">
            <w:pPr>
              <w:pStyle w:val="Corpsdetexte"/>
              <w:jc w:val="left"/>
            </w:pPr>
            <w:r>
              <w:t>pizzaflow-gestion-api</w:t>
            </w:r>
          </w:p>
        </w:tc>
        <w:tc>
          <w:tcPr>
            <w:tcW w:w="1417" w:type="dxa"/>
          </w:tcPr>
          <w:p w14:paraId="13CED4F2" w14:textId="484949BC" w:rsidR="00C3477F" w:rsidRDefault="00C3477F" w:rsidP="00C3477F">
            <w:pPr>
              <w:pStyle w:val="Corpsdetexte"/>
              <w:jc w:val="left"/>
            </w:pPr>
            <w:r>
              <w:t>1.0</w:t>
            </w:r>
          </w:p>
        </w:tc>
      </w:tr>
    </w:tbl>
    <w:p w14:paraId="473C1672" w14:textId="77777777" w:rsidR="006150CE" w:rsidRPr="00601E67" w:rsidRDefault="006150CE" w:rsidP="006150CE">
      <w:pPr>
        <w:pStyle w:val="Corpsdetexte"/>
      </w:pPr>
    </w:p>
    <w:p w14:paraId="6735E310" w14:textId="77777777" w:rsidR="006150CE" w:rsidRPr="00601E67" w:rsidRDefault="006150CE" w:rsidP="006150CE">
      <w:pPr>
        <w:pStyle w:val="Titre2"/>
      </w:pPr>
      <w:bookmarkStart w:id="40" w:name="_Toc40545430"/>
      <w:r w:rsidRPr="00601E67">
        <w:t>Web-services</w:t>
      </w:r>
      <w:bookmarkEnd w:id="40"/>
    </w:p>
    <w:p w14:paraId="67C312B8" w14:textId="0931D552" w:rsidR="00C3477F" w:rsidRPr="00115589" w:rsidRDefault="006150CE" w:rsidP="00E81305">
      <w:pPr>
        <w:pStyle w:val="Corpsdetexte"/>
        <w:rPr>
          <w:b/>
          <w:bCs/>
        </w:rPr>
      </w:pPr>
      <w:r w:rsidRPr="00601E67">
        <w:t xml:space="preserve">Les web services suivants doivent être accessibles et </w:t>
      </w:r>
      <w:r>
        <w:t xml:space="preserve">à </w:t>
      </w:r>
      <w:r w:rsidRPr="00601E67">
        <w:t xml:space="preserve">jour </w:t>
      </w:r>
      <w:r>
        <w:t xml:space="preserve">dans le </w:t>
      </w:r>
      <w:r w:rsidR="00C3477F">
        <w:t xml:space="preserve">repository </w:t>
      </w:r>
      <w:r w:rsidR="00C3477F" w:rsidRPr="00E81305">
        <w:rPr>
          <w:b/>
          <w:bCs/>
        </w:rPr>
        <w:t>Nexus</w:t>
      </w:r>
      <w:r w:rsidR="00E81305" w:rsidRPr="00E81305">
        <w:t>.</w:t>
      </w:r>
    </w:p>
    <w:p w14:paraId="22D61CF3" w14:textId="77777777" w:rsidR="00115589" w:rsidRDefault="00115589" w:rsidP="00115589">
      <w:pPr>
        <w:pStyle w:val="Corpsdetexte"/>
      </w:pPr>
    </w:p>
    <w:tbl>
      <w:tblPr>
        <w:tblW w:w="9584" w:type="dxa"/>
        <w:tblInd w:w="55" w:type="dxa"/>
        <w:tblCellMar>
          <w:top w:w="55" w:type="dxa"/>
          <w:left w:w="55" w:type="dxa"/>
          <w:bottom w:w="55" w:type="dxa"/>
          <w:right w:w="55" w:type="dxa"/>
        </w:tblCellMar>
        <w:tblLook w:val="0000" w:firstRow="0" w:lastRow="0" w:firstColumn="0" w:lastColumn="0" w:noHBand="0" w:noVBand="0"/>
      </w:tblPr>
      <w:tblGrid>
        <w:gridCol w:w="2639"/>
        <w:gridCol w:w="2268"/>
        <w:gridCol w:w="3260"/>
        <w:gridCol w:w="1417"/>
      </w:tblGrid>
      <w:tr w:rsidR="00115589" w:rsidRPr="00601E67" w14:paraId="1DFD091B" w14:textId="77777777" w:rsidTr="00115589">
        <w:tc>
          <w:tcPr>
            <w:tcW w:w="2639" w:type="dxa"/>
            <w:tcBorders>
              <w:top w:val="none" w:sz="1" w:space="0" w:color="000000"/>
              <w:left w:val="none" w:sz="1" w:space="0" w:color="000000"/>
              <w:bottom w:val="none" w:sz="1" w:space="0" w:color="000000"/>
            </w:tcBorders>
            <w:shd w:val="clear" w:color="auto" w:fill="555555"/>
          </w:tcPr>
          <w:p w14:paraId="0B2164BB" w14:textId="77777777" w:rsidR="00115589" w:rsidRPr="00601E67" w:rsidRDefault="00115589" w:rsidP="00115589">
            <w:pPr>
              <w:pStyle w:val="Tableauentte"/>
            </w:pPr>
            <w:r>
              <w:t>Description</w:t>
            </w:r>
          </w:p>
        </w:tc>
        <w:tc>
          <w:tcPr>
            <w:tcW w:w="2268" w:type="dxa"/>
            <w:tcBorders>
              <w:top w:val="none" w:sz="1" w:space="0" w:color="000000"/>
              <w:left w:val="none" w:sz="1" w:space="0" w:color="000000"/>
              <w:bottom w:val="none" w:sz="1" w:space="0" w:color="000000"/>
            </w:tcBorders>
            <w:shd w:val="clear" w:color="auto" w:fill="555555"/>
          </w:tcPr>
          <w:p w14:paraId="1B22143B" w14:textId="77777777" w:rsidR="00115589" w:rsidRPr="00601E67" w:rsidRDefault="00115589" w:rsidP="00115589">
            <w:pPr>
              <w:pStyle w:val="Tableauentte"/>
            </w:pPr>
            <w:r>
              <w:t>GroupId</w:t>
            </w:r>
          </w:p>
        </w:tc>
        <w:tc>
          <w:tcPr>
            <w:tcW w:w="3260" w:type="dxa"/>
            <w:tcBorders>
              <w:top w:val="none" w:sz="1" w:space="0" w:color="000000"/>
              <w:left w:val="none" w:sz="1" w:space="0" w:color="000000"/>
              <w:bottom w:val="none" w:sz="1" w:space="0" w:color="000000"/>
            </w:tcBorders>
            <w:shd w:val="clear" w:color="auto" w:fill="555555"/>
          </w:tcPr>
          <w:p w14:paraId="056EDB0D" w14:textId="77777777" w:rsidR="00115589" w:rsidRPr="0077247B" w:rsidRDefault="00115589" w:rsidP="00115589">
            <w:pPr>
              <w:pStyle w:val="Tableauentte"/>
            </w:pPr>
            <w:r>
              <w:t>ArtifactId</w:t>
            </w:r>
          </w:p>
        </w:tc>
        <w:tc>
          <w:tcPr>
            <w:tcW w:w="1417" w:type="dxa"/>
            <w:tcBorders>
              <w:top w:val="none" w:sz="1" w:space="0" w:color="000000"/>
              <w:left w:val="none" w:sz="1" w:space="0" w:color="000000"/>
              <w:bottom w:val="none" w:sz="1" w:space="0" w:color="000000"/>
              <w:right w:val="none" w:sz="1" w:space="0" w:color="000000"/>
            </w:tcBorders>
            <w:shd w:val="clear" w:color="auto" w:fill="555555"/>
          </w:tcPr>
          <w:p w14:paraId="08D63D5F" w14:textId="77777777" w:rsidR="00115589" w:rsidRPr="00601E67" w:rsidRDefault="00115589" w:rsidP="00115589">
            <w:pPr>
              <w:pStyle w:val="Tableauentte"/>
            </w:pPr>
            <w:r w:rsidRPr="0077247B">
              <w:t>Version</w:t>
            </w:r>
          </w:p>
        </w:tc>
      </w:tr>
      <w:tr w:rsidR="00115589" w14:paraId="434C8687" w14:textId="77777777" w:rsidTr="00115589">
        <w:tc>
          <w:tcPr>
            <w:tcW w:w="2639" w:type="dxa"/>
          </w:tcPr>
          <w:p w14:paraId="0F530F01" w14:textId="222E0845" w:rsidR="00115589" w:rsidRPr="005C5820" w:rsidRDefault="00115589" w:rsidP="00115589">
            <w:pPr>
              <w:pStyle w:val="Corpsdetexte"/>
              <w:jc w:val="left"/>
              <w:rPr>
                <w:b/>
                <w:bCs/>
              </w:rPr>
            </w:pPr>
            <w:r w:rsidRPr="006150CE">
              <w:rPr>
                <w:b/>
                <w:bCs/>
              </w:rPr>
              <w:t>web-api</w:t>
            </w:r>
          </w:p>
        </w:tc>
        <w:tc>
          <w:tcPr>
            <w:tcW w:w="2268" w:type="dxa"/>
          </w:tcPr>
          <w:p w14:paraId="007343B4" w14:textId="77777777" w:rsidR="00115589" w:rsidRDefault="00115589" w:rsidP="00115589">
            <w:pPr>
              <w:pStyle w:val="Corpsdetexte"/>
              <w:jc w:val="left"/>
            </w:pPr>
            <w:r>
              <w:t>com.itcd.delivery</w:t>
            </w:r>
          </w:p>
        </w:tc>
        <w:tc>
          <w:tcPr>
            <w:tcW w:w="3260" w:type="dxa"/>
          </w:tcPr>
          <w:p w14:paraId="60F8F58E" w14:textId="5D1DB714" w:rsidR="00115589" w:rsidRDefault="00115589" w:rsidP="00115589">
            <w:pPr>
              <w:pStyle w:val="Corpsdetexte"/>
              <w:jc w:val="left"/>
            </w:pPr>
            <w:r>
              <w:t>pizzaflow-web-api</w:t>
            </w:r>
          </w:p>
        </w:tc>
        <w:tc>
          <w:tcPr>
            <w:tcW w:w="1417" w:type="dxa"/>
          </w:tcPr>
          <w:p w14:paraId="49F12606" w14:textId="77777777" w:rsidR="00115589" w:rsidRDefault="00115589" w:rsidP="00115589">
            <w:pPr>
              <w:pStyle w:val="Corpsdetexte"/>
              <w:jc w:val="left"/>
            </w:pPr>
            <w:r>
              <w:t>1.0</w:t>
            </w:r>
          </w:p>
        </w:tc>
      </w:tr>
      <w:tr w:rsidR="00115589" w14:paraId="67FAF910" w14:textId="77777777" w:rsidTr="00115589">
        <w:tc>
          <w:tcPr>
            <w:tcW w:w="2639" w:type="dxa"/>
          </w:tcPr>
          <w:p w14:paraId="69D1B46B" w14:textId="2BAEC623" w:rsidR="00115589" w:rsidRPr="005C5820" w:rsidRDefault="00115589" w:rsidP="00115589">
            <w:pPr>
              <w:pStyle w:val="Corpsdetexte"/>
              <w:jc w:val="left"/>
              <w:rPr>
                <w:b/>
                <w:bCs/>
              </w:rPr>
            </w:pPr>
            <w:r w:rsidRPr="006150CE">
              <w:rPr>
                <w:b/>
                <w:bCs/>
              </w:rPr>
              <w:t>production-api</w:t>
            </w:r>
          </w:p>
        </w:tc>
        <w:tc>
          <w:tcPr>
            <w:tcW w:w="2268" w:type="dxa"/>
          </w:tcPr>
          <w:p w14:paraId="2D0362BC" w14:textId="77777777" w:rsidR="00115589" w:rsidRPr="00A468DE" w:rsidRDefault="00115589" w:rsidP="00115589">
            <w:pPr>
              <w:pStyle w:val="Corpsdetexte"/>
              <w:jc w:val="left"/>
            </w:pPr>
            <w:r w:rsidRPr="00C90263">
              <w:t>com.itcd.delivery</w:t>
            </w:r>
          </w:p>
        </w:tc>
        <w:tc>
          <w:tcPr>
            <w:tcW w:w="3260" w:type="dxa"/>
          </w:tcPr>
          <w:p w14:paraId="75EF956B" w14:textId="453E9077" w:rsidR="00115589" w:rsidRPr="00A468DE" w:rsidRDefault="00115589" w:rsidP="00115589">
            <w:pPr>
              <w:pStyle w:val="Corpsdetexte"/>
              <w:jc w:val="left"/>
            </w:pPr>
            <w:r w:rsidRPr="0023624D">
              <w:t>pizzaflow-</w:t>
            </w:r>
            <w:r>
              <w:t>production</w:t>
            </w:r>
            <w:r w:rsidRPr="0023624D">
              <w:t>-api</w:t>
            </w:r>
          </w:p>
        </w:tc>
        <w:tc>
          <w:tcPr>
            <w:tcW w:w="1417" w:type="dxa"/>
          </w:tcPr>
          <w:p w14:paraId="034422E2" w14:textId="77777777" w:rsidR="00115589" w:rsidRDefault="00115589" w:rsidP="00115589">
            <w:pPr>
              <w:pStyle w:val="Corpsdetexte"/>
              <w:jc w:val="left"/>
            </w:pPr>
            <w:r>
              <w:t>1.0</w:t>
            </w:r>
          </w:p>
        </w:tc>
      </w:tr>
      <w:tr w:rsidR="00115589" w14:paraId="74ABF66D" w14:textId="77777777" w:rsidTr="00115589">
        <w:tc>
          <w:tcPr>
            <w:tcW w:w="2639" w:type="dxa"/>
          </w:tcPr>
          <w:p w14:paraId="2231C72A" w14:textId="2F1C6237" w:rsidR="00115589" w:rsidRPr="005C5820" w:rsidRDefault="00115589" w:rsidP="00115589">
            <w:pPr>
              <w:pStyle w:val="Corpsdetexte"/>
              <w:jc w:val="left"/>
              <w:rPr>
                <w:b/>
                <w:bCs/>
              </w:rPr>
            </w:pPr>
            <w:r w:rsidRPr="006150CE">
              <w:rPr>
                <w:b/>
                <w:bCs/>
              </w:rPr>
              <w:t>gestion-api</w:t>
            </w:r>
          </w:p>
        </w:tc>
        <w:tc>
          <w:tcPr>
            <w:tcW w:w="2268" w:type="dxa"/>
          </w:tcPr>
          <w:p w14:paraId="6AB25366" w14:textId="77777777" w:rsidR="00115589" w:rsidRPr="00B1665C" w:rsidRDefault="00115589" w:rsidP="00115589">
            <w:pPr>
              <w:pStyle w:val="Corpsdetexte"/>
              <w:jc w:val="left"/>
              <w:rPr>
                <w:lang w:val="en-GB"/>
              </w:rPr>
            </w:pPr>
            <w:r w:rsidRPr="00C90263">
              <w:t>com.itcd.delivery</w:t>
            </w:r>
          </w:p>
        </w:tc>
        <w:tc>
          <w:tcPr>
            <w:tcW w:w="3260" w:type="dxa"/>
          </w:tcPr>
          <w:p w14:paraId="56365249" w14:textId="031015BC" w:rsidR="00115589" w:rsidRPr="00A468DE" w:rsidRDefault="00115589" w:rsidP="00115589">
            <w:pPr>
              <w:pStyle w:val="Corpsdetexte"/>
              <w:jc w:val="left"/>
              <w:rPr>
                <w:lang w:val="en-GB"/>
              </w:rPr>
            </w:pPr>
            <w:r w:rsidRPr="0023624D">
              <w:t>pizzaflow-</w:t>
            </w:r>
            <w:r>
              <w:t>gestion</w:t>
            </w:r>
            <w:r w:rsidRPr="0023624D">
              <w:t>-api</w:t>
            </w:r>
          </w:p>
        </w:tc>
        <w:tc>
          <w:tcPr>
            <w:tcW w:w="1417" w:type="dxa"/>
          </w:tcPr>
          <w:p w14:paraId="7CFF9960" w14:textId="77777777" w:rsidR="00115589" w:rsidRDefault="00115589" w:rsidP="00115589">
            <w:pPr>
              <w:pStyle w:val="Corpsdetexte"/>
              <w:jc w:val="left"/>
            </w:pPr>
            <w:r>
              <w:t>1.0</w:t>
            </w:r>
          </w:p>
        </w:tc>
      </w:tr>
    </w:tbl>
    <w:p w14:paraId="5DE8FD77" w14:textId="77777777" w:rsidR="00B1665C" w:rsidRPr="00601E67" w:rsidRDefault="00B1665C">
      <w:pPr>
        <w:pStyle w:val="Corpsdetexte"/>
      </w:pPr>
    </w:p>
    <w:p w14:paraId="4E50997E" w14:textId="77777777" w:rsidR="00EF6465" w:rsidRDefault="009956C4" w:rsidP="009956C4">
      <w:pPr>
        <w:pStyle w:val="Titre2"/>
      </w:pPr>
      <w:bookmarkStart w:id="41" w:name="_Toc40545431"/>
      <w:r>
        <w:t>Serveur de configuration</w:t>
      </w:r>
      <w:bookmarkEnd w:id="41"/>
    </w:p>
    <w:p w14:paraId="0D16A23D" w14:textId="2F658F54" w:rsidR="00C3477F" w:rsidRPr="00115589" w:rsidRDefault="009956C4" w:rsidP="00E81305">
      <w:pPr>
        <w:pStyle w:val="Corpsdetexte"/>
        <w:rPr>
          <w:b/>
          <w:bCs/>
        </w:rPr>
      </w:pPr>
      <w:r w:rsidRPr="00601E67">
        <w:t xml:space="preserve">Le </w:t>
      </w:r>
      <w:r>
        <w:t xml:space="preserve">serveur config-server et les fichiers de configurations </w:t>
      </w:r>
      <w:r w:rsidRPr="00601E67">
        <w:t>doi</w:t>
      </w:r>
      <w:r>
        <w:t>vent</w:t>
      </w:r>
      <w:r w:rsidRPr="00601E67">
        <w:t xml:space="preserve"> être accessibles et </w:t>
      </w:r>
      <w:r>
        <w:t xml:space="preserve">à </w:t>
      </w:r>
      <w:r w:rsidRPr="00601E67">
        <w:t xml:space="preserve">jour </w:t>
      </w:r>
      <w:r>
        <w:t xml:space="preserve">dans le </w:t>
      </w:r>
      <w:r w:rsidR="00C3477F">
        <w:t xml:space="preserve">repository </w:t>
      </w:r>
      <w:r w:rsidR="00C3477F" w:rsidRPr="00E81305">
        <w:rPr>
          <w:b/>
          <w:bCs/>
        </w:rPr>
        <w:t>Nexus</w:t>
      </w:r>
      <w:r w:rsidR="00E81305">
        <w:t>.</w:t>
      </w:r>
      <w:r w:rsidR="00E81305" w:rsidRPr="00115589">
        <w:rPr>
          <w:b/>
          <w:bCs/>
        </w:rPr>
        <w:t xml:space="preserve"> </w:t>
      </w:r>
    </w:p>
    <w:p w14:paraId="5AB245A3" w14:textId="77777777" w:rsidR="00115589" w:rsidRDefault="00115589" w:rsidP="00115589">
      <w:pPr>
        <w:pStyle w:val="Corpsdetexte"/>
      </w:pPr>
    </w:p>
    <w:tbl>
      <w:tblPr>
        <w:tblW w:w="9584" w:type="dxa"/>
        <w:tblInd w:w="55" w:type="dxa"/>
        <w:tblCellMar>
          <w:top w:w="55" w:type="dxa"/>
          <w:left w:w="55" w:type="dxa"/>
          <w:bottom w:w="55" w:type="dxa"/>
          <w:right w:w="55" w:type="dxa"/>
        </w:tblCellMar>
        <w:tblLook w:val="0000" w:firstRow="0" w:lastRow="0" w:firstColumn="0" w:lastColumn="0" w:noHBand="0" w:noVBand="0"/>
      </w:tblPr>
      <w:tblGrid>
        <w:gridCol w:w="2639"/>
        <w:gridCol w:w="2268"/>
        <w:gridCol w:w="3260"/>
        <w:gridCol w:w="1417"/>
      </w:tblGrid>
      <w:tr w:rsidR="00115589" w:rsidRPr="00601E67" w14:paraId="71B8D55C" w14:textId="77777777" w:rsidTr="00115589">
        <w:tc>
          <w:tcPr>
            <w:tcW w:w="2639" w:type="dxa"/>
            <w:tcBorders>
              <w:top w:val="none" w:sz="1" w:space="0" w:color="000000"/>
              <w:left w:val="none" w:sz="1" w:space="0" w:color="000000"/>
              <w:bottom w:val="none" w:sz="1" w:space="0" w:color="000000"/>
            </w:tcBorders>
            <w:shd w:val="clear" w:color="auto" w:fill="555555"/>
          </w:tcPr>
          <w:p w14:paraId="04266FA9" w14:textId="77777777" w:rsidR="00115589" w:rsidRPr="00601E67" w:rsidRDefault="00115589" w:rsidP="00115589">
            <w:pPr>
              <w:pStyle w:val="Tableauentte"/>
            </w:pPr>
            <w:r>
              <w:t>Description</w:t>
            </w:r>
          </w:p>
        </w:tc>
        <w:tc>
          <w:tcPr>
            <w:tcW w:w="2268" w:type="dxa"/>
            <w:tcBorders>
              <w:top w:val="none" w:sz="1" w:space="0" w:color="000000"/>
              <w:left w:val="none" w:sz="1" w:space="0" w:color="000000"/>
              <w:bottom w:val="none" w:sz="1" w:space="0" w:color="000000"/>
            </w:tcBorders>
            <w:shd w:val="clear" w:color="auto" w:fill="555555"/>
          </w:tcPr>
          <w:p w14:paraId="51965A05" w14:textId="77777777" w:rsidR="00115589" w:rsidRPr="00601E67" w:rsidRDefault="00115589" w:rsidP="00115589">
            <w:pPr>
              <w:pStyle w:val="Tableauentte"/>
            </w:pPr>
            <w:r>
              <w:t>GroupId</w:t>
            </w:r>
          </w:p>
        </w:tc>
        <w:tc>
          <w:tcPr>
            <w:tcW w:w="3260" w:type="dxa"/>
            <w:tcBorders>
              <w:top w:val="none" w:sz="1" w:space="0" w:color="000000"/>
              <w:left w:val="none" w:sz="1" w:space="0" w:color="000000"/>
              <w:bottom w:val="none" w:sz="1" w:space="0" w:color="000000"/>
            </w:tcBorders>
            <w:shd w:val="clear" w:color="auto" w:fill="555555"/>
          </w:tcPr>
          <w:p w14:paraId="1008516E" w14:textId="77777777" w:rsidR="00115589" w:rsidRPr="0077247B" w:rsidRDefault="00115589" w:rsidP="00115589">
            <w:pPr>
              <w:pStyle w:val="Tableauentte"/>
            </w:pPr>
            <w:r>
              <w:t>ArtifactId</w:t>
            </w:r>
          </w:p>
        </w:tc>
        <w:tc>
          <w:tcPr>
            <w:tcW w:w="1417" w:type="dxa"/>
            <w:tcBorders>
              <w:top w:val="none" w:sz="1" w:space="0" w:color="000000"/>
              <w:left w:val="none" w:sz="1" w:space="0" w:color="000000"/>
              <w:bottom w:val="none" w:sz="1" w:space="0" w:color="000000"/>
              <w:right w:val="none" w:sz="1" w:space="0" w:color="000000"/>
            </w:tcBorders>
            <w:shd w:val="clear" w:color="auto" w:fill="555555"/>
          </w:tcPr>
          <w:p w14:paraId="2A2893BF" w14:textId="77777777" w:rsidR="00115589" w:rsidRPr="00601E67" w:rsidRDefault="00115589" w:rsidP="00115589">
            <w:pPr>
              <w:pStyle w:val="Tableauentte"/>
            </w:pPr>
            <w:r w:rsidRPr="0077247B">
              <w:t>Version</w:t>
            </w:r>
          </w:p>
        </w:tc>
      </w:tr>
      <w:tr w:rsidR="00115589" w14:paraId="0CFA8D79" w14:textId="77777777" w:rsidTr="00115589">
        <w:tc>
          <w:tcPr>
            <w:tcW w:w="2639" w:type="dxa"/>
          </w:tcPr>
          <w:p w14:paraId="5ADE157E" w14:textId="1B771926" w:rsidR="00115589" w:rsidRPr="005C5820" w:rsidRDefault="00115589" w:rsidP="00115589">
            <w:pPr>
              <w:pStyle w:val="Corpsdetexte"/>
              <w:jc w:val="left"/>
              <w:rPr>
                <w:b/>
                <w:bCs/>
              </w:rPr>
            </w:pPr>
            <w:r w:rsidRPr="006150CE">
              <w:rPr>
                <w:b/>
                <w:bCs/>
              </w:rPr>
              <w:t>fichier JAR</w:t>
            </w:r>
          </w:p>
        </w:tc>
        <w:tc>
          <w:tcPr>
            <w:tcW w:w="2268" w:type="dxa"/>
          </w:tcPr>
          <w:p w14:paraId="14EB7258" w14:textId="77777777" w:rsidR="00115589" w:rsidRDefault="00115589" w:rsidP="00115589">
            <w:pPr>
              <w:pStyle w:val="Corpsdetexte"/>
              <w:jc w:val="left"/>
            </w:pPr>
            <w:r>
              <w:t>com.itcd.delivery</w:t>
            </w:r>
          </w:p>
        </w:tc>
        <w:tc>
          <w:tcPr>
            <w:tcW w:w="3260" w:type="dxa"/>
          </w:tcPr>
          <w:p w14:paraId="278E5F34" w14:textId="15B31401" w:rsidR="00115589" w:rsidRDefault="00115589" w:rsidP="00115589">
            <w:pPr>
              <w:pStyle w:val="Corpsdetexte"/>
              <w:jc w:val="left"/>
            </w:pPr>
            <w:r>
              <w:t>config-server</w:t>
            </w:r>
          </w:p>
        </w:tc>
        <w:tc>
          <w:tcPr>
            <w:tcW w:w="1417" w:type="dxa"/>
          </w:tcPr>
          <w:p w14:paraId="1BE72170" w14:textId="77777777" w:rsidR="00115589" w:rsidRDefault="00115589" w:rsidP="00115589">
            <w:pPr>
              <w:pStyle w:val="Corpsdetexte"/>
              <w:jc w:val="left"/>
            </w:pPr>
            <w:r>
              <w:t>1.0</w:t>
            </w:r>
          </w:p>
        </w:tc>
      </w:tr>
      <w:tr w:rsidR="00115589" w14:paraId="7E7844D4" w14:textId="77777777" w:rsidTr="00115589">
        <w:tc>
          <w:tcPr>
            <w:tcW w:w="2639" w:type="dxa"/>
          </w:tcPr>
          <w:p w14:paraId="03120EE3" w14:textId="512EFFA8" w:rsidR="00115589" w:rsidRPr="005C5820" w:rsidRDefault="00115589" w:rsidP="00115589">
            <w:pPr>
              <w:pStyle w:val="Corpsdetexte"/>
              <w:jc w:val="left"/>
              <w:rPr>
                <w:b/>
                <w:bCs/>
              </w:rPr>
            </w:pPr>
            <w:r w:rsidRPr="006150CE">
              <w:rPr>
                <w:b/>
                <w:bCs/>
              </w:rPr>
              <w:t>fichiers properties</w:t>
            </w:r>
          </w:p>
        </w:tc>
        <w:tc>
          <w:tcPr>
            <w:tcW w:w="2268" w:type="dxa"/>
          </w:tcPr>
          <w:p w14:paraId="66D1C938" w14:textId="77777777" w:rsidR="00115589" w:rsidRPr="00A468DE" w:rsidRDefault="00115589" w:rsidP="00115589">
            <w:pPr>
              <w:pStyle w:val="Corpsdetexte"/>
              <w:jc w:val="left"/>
            </w:pPr>
            <w:r w:rsidRPr="00C90263">
              <w:t>com.itcd.delivery</w:t>
            </w:r>
          </w:p>
        </w:tc>
        <w:tc>
          <w:tcPr>
            <w:tcW w:w="3260" w:type="dxa"/>
          </w:tcPr>
          <w:p w14:paraId="19215060" w14:textId="42C88910" w:rsidR="00115589" w:rsidRPr="00A468DE" w:rsidRDefault="00115589" w:rsidP="00115589">
            <w:pPr>
              <w:pStyle w:val="Corpsdetexte"/>
              <w:jc w:val="left"/>
            </w:pPr>
            <w:r w:rsidRPr="0023624D">
              <w:t>pizzaflow-</w:t>
            </w:r>
            <w:r>
              <w:t>prod-properties</w:t>
            </w:r>
          </w:p>
        </w:tc>
        <w:tc>
          <w:tcPr>
            <w:tcW w:w="1417" w:type="dxa"/>
          </w:tcPr>
          <w:p w14:paraId="2E1533FD" w14:textId="77777777" w:rsidR="00115589" w:rsidRDefault="00115589" w:rsidP="00115589">
            <w:pPr>
              <w:pStyle w:val="Corpsdetexte"/>
              <w:jc w:val="left"/>
            </w:pPr>
            <w:r>
              <w:t>1.0</w:t>
            </w:r>
          </w:p>
        </w:tc>
      </w:tr>
    </w:tbl>
    <w:p w14:paraId="4994585A" w14:textId="77777777" w:rsidR="0077247B" w:rsidRPr="00601E67" w:rsidRDefault="0077247B" w:rsidP="007206E8">
      <w:pPr>
        <w:pStyle w:val="Corpsdetexte"/>
      </w:pPr>
    </w:p>
    <w:p w14:paraId="5B0E5893" w14:textId="77777777" w:rsidR="007206E8" w:rsidRDefault="007206E8" w:rsidP="007206E8">
      <w:pPr>
        <w:pStyle w:val="Titre2"/>
      </w:pPr>
      <w:bookmarkStart w:id="42" w:name="_Toc40545432"/>
      <w:r>
        <w:t>Les fichiers statiques</w:t>
      </w:r>
      <w:bookmarkEnd w:id="42"/>
    </w:p>
    <w:p w14:paraId="69D10C9C" w14:textId="6F7828C5" w:rsidR="00C3477F" w:rsidRPr="00115589" w:rsidRDefault="007206E8" w:rsidP="00E81305">
      <w:pPr>
        <w:pStyle w:val="Corpsdetexte"/>
        <w:rPr>
          <w:b/>
          <w:bCs/>
        </w:rPr>
      </w:pPr>
      <w:r w:rsidRPr="00601E67">
        <w:t>Le</w:t>
      </w:r>
      <w:r>
        <w:t xml:space="preserve">s fichiers </w:t>
      </w:r>
      <w:r w:rsidR="002D61FB">
        <w:t xml:space="preserve">statiques </w:t>
      </w:r>
      <w:r>
        <w:t xml:space="preserve">pour les applications web </w:t>
      </w:r>
      <w:r w:rsidRPr="00601E67">
        <w:t>doi</w:t>
      </w:r>
      <w:r>
        <w:t>vent</w:t>
      </w:r>
      <w:r w:rsidRPr="00601E67">
        <w:t xml:space="preserve"> être accessibles et </w:t>
      </w:r>
      <w:r>
        <w:t xml:space="preserve">à </w:t>
      </w:r>
      <w:r w:rsidRPr="00601E67">
        <w:t xml:space="preserve">jour </w:t>
      </w:r>
      <w:r>
        <w:t xml:space="preserve">dans </w:t>
      </w:r>
      <w:r w:rsidR="00C3477F">
        <w:t xml:space="preserve">le repository </w:t>
      </w:r>
      <w:r w:rsidR="00C3477F" w:rsidRPr="00E81305">
        <w:rPr>
          <w:b/>
          <w:bCs/>
        </w:rPr>
        <w:t>Nexus</w:t>
      </w:r>
      <w:r w:rsidR="00E81305">
        <w:t>.</w:t>
      </w:r>
      <w:r w:rsidR="00E81305" w:rsidRPr="00115589">
        <w:rPr>
          <w:b/>
          <w:bCs/>
        </w:rPr>
        <w:t xml:space="preserve"> </w:t>
      </w:r>
    </w:p>
    <w:p w14:paraId="72395AB8" w14:textId="46C8A31C" w:rsidR="00115589" w:rsidRDefault="00115589" w:rsidP="00115589">
      <w:pPr>
        <w:pStyle w:val="Corpsdetexte"/>
      </w:pPr>
      <w:r>
        <w:tab/>
      </w:r>
    </w:p>
    <w:tbl>
      <w:tblPr>
        <w:tblW w:w="9584" w:type="dxa"/>
        <w:tblInd w:w="55" w:type="dxa"/>
        <w:tblCellMar>
          <w:top w:w="55" w:type="dxa"/>
          <w:left w:w="55" w:type="dxa"/>
          <w:bottom w:w="55" w:type="dxa"/>
          <w:right w:w="55" w:type="dxa"/>
        </w:tblCellMar>
        <w:tblLook w:val="0000" w:firstRow="0" w:lastRow="0" w:firstColumn="0" w:lastColumn="0" w:noHBand="0" w:noVBand="0"/>
      </w:tblPr>
      <w:tblGrid>
        <w:gridCol w:w="2639"/>
        <w:gridCol w:w="2268"/>
        <w:gridCol w:w="3260"/>
        <w:gridCol w:w="1417"/>
      </w:tblGrid>
      <w:tr w:rsidR="00115589" w:rsidRPr="00601E67" w14:paraId="51CD6BC0" w14:textId="77777777" w:rsidTr="00115589">
        <w:tc>
          <w:tcPr>
            <w:tcW w:w="2639" w:type="dxa"/>
            <w:tcBorders>
              <w:top w:val="none" w:sz="1" w:space="0" w:color="000000"/>
              <w:left w:val="none" w:sz="1" w:space="0" w:color="000000"/>
              <w:bottom w:val="none" w:sz="1" w:space="0" w:color="000000"/>
            </w:tcBorders>
            <w:shd w:val="clear" w:color="auto" w:fill="555555"/>
          </w:tcPr>
          <w:p w14:paraId="1D5A3E28" w14:textId="77777777" w:rsidR="00115589" w:rsidRPr="00601E67" w:rsidRDefault="00115589" w:rsidP="00115589">
            <w:pPr>
              <w:pStyle w:val="Tableauentte"/>
            </w:pPr>
            <w:r>
              <w:t>Description</w:t>
            </w:r>
          </w:p>
        </w:tc>
        <w:tc>
          <w:tcPr>
            <w:tcW w:w="2268" w:type="dxa"/>
            <w:tcBorders>
              <w:top w:val="none" w:sz="1" w:space="0" w:color="000000"/>
              <w:left w:val="none" w:sz="1" w:space="0" w:color="000000"/>
              <w:bottom w:val="none" w:sz="1" w:space="0" w:color="000000"/>
            </w:tcBorders>
            <w:shd w:val="clear" w:color="auto" w:fill="555555"/>
          </w:tcPr>
          <w:p w14:paraId="2A0F3B01" w14:textId="77777777" w:rsidR="00115589" w:rsidRPr="00601E67" w:rsidRDefault="00115589" w:rsidP="00115589">
            <w:pPr>
              <w:pStyle w:val="Tableauentte"/>
            </w:pPr>
            <w:r>
              <w:t>GroupId</w:t>
            </w:r>
          </w:p>
        </w:tc>
        <w:tc>
          <w:tcPr>
            <w:tcW w:w="3260" w:type="dxa"/>
            <w:tcBorders>
              <w:top w:val="none" w:sz="1" w:space="0" w:color="000000"/>
              <w:left w:val="none" w:sz="1" w:space="0" w:color="000000"/>
              <w:bottom w:val="none" w:sz="1" w:space="0" w:color="000000"/>
            </w:tcBorders>
            <w:shd w:val="clear" w:color="auto" w:fill="555555"/>
          </w:tcPr>
          <w:p w14:paraId="2557713A" w14:textId="77777777" w:rsidR="00115589" w:rsidRPr="0077247B" w:rsidRDefault="00115589" w:rsidP="00115589">
            <w:pPr>
              <w:pStyle w:val="Tableauentte"/>
            </w:pPr>
            <w:r>
              <w:t>ArtifactId</w:t>
            </w:r>
          </w:p>
        </w:tc>
        <w:tc>
          <w:tcPr>
            <w:tcW w:w="1417" w:type="dxa"/>
            <w:tcBorders>
              <w:top w:val="none" w:sz="1" w:space="0" w:color="000000"/>
              <w:left w:val="none" w:sz="1" w:space="0" w:color="000000"/>
              <w:bottom w:val="none" w:sz="1" w:space="0" w:color="000000"/>
              <w:right w:val="none" w:sz="1" w:space="0" w:color="000000"/>
            </w:tcBorders>
            <w:shd w:val="clear" w:color="auto" w:fill="555555"/>
          </w:tcPr>
          <w:p w14:paraId="269F8C13" w14:textId="77777777" w:rsidR="00115589" w:rsidRPr="00601E67" w:rsidRDefault="00115589" w:rsidP="00115589">
            <w:pPr>
              <w:pStyle w:val="Tableauentte"/>
            </w:pPr>
            <w:r w:rsidRPr="0077247B">
              <w:t>Version</w:t>
            </w:r>
          </w:p>
        </w:tc>
      </w:tr>
      <w:tr w:rsidR="00115589" w14:paraId="3E149598" w14:textId="77777777" w:rsidTr="00115589">
        <w:tc>
          <w:tcPr>
            <w:tcW w:w="2639" w:type="dxa"/>
          </w:tcPr>
          <w:p w14:paraId="50AB7D17" w14:textId="6F9F4C60" w:rsidR="00115589" w:rsidRPr="005C5820" w:rsidRDefault="00115589" w:rsidP="00115589">
            <w:pPr>
              <w:pStyle w:val="Corpsdetexte"/>
              <w:jc w:val="left"/>
              <w:rPr>
                <w:b/>
                <w:bCs/>
              </w:rPr>
            </w:pPr>
            <w:r>
              <w:rPr>
                <w:b/>
                <w:bCs/>
              </w:rPr>
              <w:t>images</w:t>
            </w:r>
          </w:p>
        </w:tc>
        <w:tc>
          <w:tcPr>
            <w:tcW w:w="2268" w:type="dxa"/>
          </w:tcPr>
          <w:p w14:paraId="5DEABB1D" w14:textId="77777777" w:rsidR="00115589" w:rsidRDefault="00115589" w:rsidP="00115589">
            <w:pPr>
              <w:pStyle w:val="Corpsdetexte"/>
              <w:jc w:val="left"/>
            </w:pPr>
            <w:r>
              <w:t>com.itcd.delivery</w:t>
            </w:r>
          </w:p>
        </w:tc>
        <w:tc>
          <w:tcPr>
            <w:tcW w:w="3260" w:type="dxa"/>
          </w:tcPr>
          <w:p w14:paraId="1119269F" w14:textId="19B76267" w:rsidR="00115589" w:rsidRDefault="00115589" w:rsidP="00115589">
            <w:pPr>
              <w:pStyle w:val="Corpsdetexte"/>
              <w:jc w:val="left"/>
            </w:pPr>
            <w:r w:rsidRPr="0023624D">
              <w:t>pizzaflow-</w:t>
            </w:r>
            <w:r>
              <w:t>prod-images</w:t>
            </w:r>
          </w:p>
        </w:tc>
        <w:tc>
          <w:tcPr>
            <w:tcW w:w="1417" w:type="dxa"/>
          </w:tcPr>
          <w:p w14:paraId="0CEB687F" w14:textId="77777777" w:rsidR="00115589" w:rsidRDefault="00115589" w:rsidP="00115589">
            <w:pPr>
              <w:pStyle w:val="Corpsdetexte"/>
              <w:jc w:val="left"/>
            </w:pPr>
            <w:r>
              <w:t>1.0</w:t>
            </w:r>
          </w:p>
        </w:tc>
      </w:tr>
      <w:tr w:rsidR="00115589" w14:paraId="1895D2E7" w14:textId="77777777" w:rsidTr="00115589">
        <w:tc>
          <w:tcPr>
            <w:tcW w:w="2639" w:type="dxa"/>
          </w:tcPr>
          <w:p w14:paraId="36BBD0AB" w14:textId="738DE5EE" w:rsidR="00115589" w:rsidRPr="005C5820" w:rsidRDefault="00115589" w:rsidP="00115589">
            <w:pPr>
              <w:pStyle w:val="Corpsdetexte"/>
              <w:jc w:val="left"/>
              <w:rPr>
                <w:b/>
                <w:bCs/>
              </w:rPr>
            </w:pPr>
            <w:r>
              <w:rPr>
                <w:b/>
                <w:bCs/>
              </w:rPr>
              <w:t>templates</w:t>
            </w:r>
          </w:p>
        </w:tc>
        <w:tc>
          <w:tcPr>
            <w:tcW w:w="2268" w:type="dxa"/>
          </w:tcPr>
          <w:p w14:paraId="5E4111E7" w14:textId="77777777" w:rsidR="00115589" w:rsidRPr="00A468DE" w:rsidRDefault="00115589" w:rsidP="00115589">
            <w:pPr>
              <w:pStyle w:val="Corpsdetexte"/>
              <w:jc w:val="left"/>
            </w:pPr>
            <w:r w:rsidRPr="00C90263">
              <w:t>com.itcd.delivery</w:t>
            </w:r>
          </w:p>
        </w:tc>
        <w:tc>
          <w:tcPr>
            <w:tcW w:w="3260" w:type="dxa"/>
          </w:tcPr>
          <w:p w14:paraId="0158A656" w14:textId="03D4E69E" w:rsidR="00115589" w:rsidRPr="00A468DE" w:rsidRDefault="00115589" w:rsidP="00115589">
            <w:pPr>
              <w:pStyle w:val="Corpsdetexte"/>
              <w:jc w:val="left"/>
            </w:pPr>
            <w:r w:rsidRPr="0023624D">
              <w:t>pizzaflow-</w:t>
            </w:r>
            <w:r>
              <w:t>prod-templates</w:t>
            </w:r>
          </w:p>
        </w:tc>
        <w:tc>
          <w:tcPr>
            <w:tcW w:w="1417" w:type="dxa"/>
          </w:tcPr>
          <w:p w14:paraId="40F1D56F" w14:textId="77777777" w:rsidR="00115589" w:rsidRDefault="00115589" w:rsidP="00115589">
            <w:pPr>
              <w:pStyle w:val="Corpsdetexte"/>
              <w:jc w:val="left"/>
            </w:pPr>
            <w:r>
              <w:t>1.0</w:t>
            </w:r>
          </w:p>
        </w:tc>
      </w:tr>
      <w:tr w:rsidR="00115589" w14:paraId="7DDC71F5" w14:textId="77777777" w:rsidTr="00115589">
        <w:tc>
          <w:tcPr>
            <w:tcW w:w="2639" w:type="dxa"/>
          </w:tcPr>
          <w:p w14:paraId="1BFCE8E0" w14:textId="25BACDA7" w:rsidR="00115589" w:rsidRPr="006150CE" w:rsidRDefault="00115589" w:rsidP="00115589">
            <w:pPr>
              <w:pStyle w:val="Corpsdetexte"/>
              <w:jc w:val="left"/>
              <w:rPr>
                <w:b/>
                <w:bCs/>
              </w:rPr>
            </w:pPr>
            <w:r>
              <w:rPr>
                <w:b/>
                <w:bCs/>
              </w:rPr>
              <w:t>locales</w:t>
            </w:r>
          </w:p>
        </w:tc>
        <w:tc>
          <w:tcPr>
            <w:tcW w:w="2268" w:type="dxa"/>
          </w:tcPr>
          <w:p w14:paraId="507E9504" w14:textId="2F63FD99" w:rsidR="00115589" w:rsidRPr="00C90263" w:rsidRDefault="00115589" w:rsidP="00115589">
            <w:pPr>
              <w:pStyle w:val="Corpsdetexte"/>
              <w:jc w:val="left"/>
            </w:pPr>
            <w:r w:rsidRPr="00C90263">
              <w:t>com.itcd.delivery</w:t>
            </w:r>
          </w:p>
        </w:tc>
        <w:tc>
          <w:tcPr>
            <w:tcW w:w="3260" w:type="dxa"/>
          </w:tcPr>
          <w:p w14:paraId="2327AAC6" w14:textId="6FE40AA4" w:rsidR="00115589" w:rsidRPr="0023624D" w:rsidRDefault="00115589" w:rsidP="00115589">
            <w:pPr>
              <w:pStyle w:val="Corpsdetexte"/>
              <w:jc w:val="left"/>
            </w:pPr>
            <w:r w:rsidRPr="0023624D">
              <w:t>pizzaflow-</w:t>
            </w:r>
            <w:r>
              <w:t>prod-locales</w:t>
            </w:r>
          </w:p>
        </w:tc>
        <w:tc>
          <w:tcPr>
            <w:tcW w:w="1417" w:type="dxa"/>
          </w:tcPr>
          <w:p w14:paraId="43CF2C1F" w14:textId="0DBDD801" w:rsidR="00115589" w:rsidRDefault="00115589" w:rsidP="00115589">
            <w:pPr>
              <w:pStyle w:val="Corpsdetexte"/>
              <w:jc w:val="left"/>
            </w:pPr>
            <w:r>
              <w:t>1.0</w:t>
            </w:r>
          </w:p>
        </w:tc>
      </w:tr>
      <w:tr w:rsidR="00115589" w14:paraId="5CBC6E5F" w14:textId="77777777" w:rsidTr="00115589">
        <w:tc>
          <w:tcPr>
            <w:tcW w:w="2639" w:type="dxa"/>
          </w:tcPr>
          <w:p w14:paraId="11D1217E" w14:textId="0A70529E" w:rsidR="00115589" w:rsidRPr="006150CE" w:rsidRDefault="00115589" w:rsidP="00115589">
            <w:pPr>
              <w:pStyle w:val="Corpsdetexte"/>
              <w:jc w:val="left"/>
              <w:rPr>
                <w:b/>
                <w:bCs/>
              </w:rPr>
            </w:pPr>
            <w:r>
              <w:rPr>
                <w:b/>
                <w:bCs/>
              </w:rPr>
              <w:t>css</w:t>
            </w:r>
          </w:p>
        </w:tc>
        <w:tc>
          <w:tcPr>
            <w:tcW w:w="2268" w:type="dxa"/>
          </w:tcPr>
          <w:p w14:paraId="1EFE9AF1" w14:textId="1810697B" w:rsidR="00115589" w:rsidRPr="00C90263" w:rsidRDefault="00115589" w:rsidP="00115589">
            <w:pPr>
              <w:pStyle w:val="Corpsdetexte"/>
              <w:jc w:val="left"/>
            </w:pPr>
            <w:r w:rsidRPr="00C90263">
              <w:t>com.itcd.delivery</w:t>
            </w:r>
          </w:p>
        </w:tc>
        <w:tc>
          <w:tcPr>
            <w:tcW w:w="3260" w:type="dxa"/>
          </w:tcPr>
          <w:p w14:paraId="288AE3EC" w14:textId="4FFF85C0" w:rsidR="00115589" w:rsidRPr="0023624D" w:rsidRDefault="00115589" w:rsidP="00115589">
            <w:pPr>
              <w:pStyle w:val="Corpsdetexte"/>
              <w:jc w:val="left"/>
            </w:pPr>
            <w:r w:rsidRPr="0023624D">
              <w:t>pizzaflow-</w:t>
            </w:r>
            <w:r>
              <w:t>prod-css</w:t>
            </w:r>
          </w:p>
        </w:tc>
        <w:tc>
          <w:tcPr>
            <w:tcW w:w="1417" w:type="dxa"/>
          </w:tcPr>
          <w:p w14:paraId="73569C70" w14:textId="47144C25" w:rsidR="00115589" w:rsidRDefault="00115589" w:rsidP="00115589">
            <w:pPr>
              <w:pStyle w:val="Corpsdetexte"/>
              <w:jc w:val="left"/>
            </w:pPr>
            <w:r>
              <w:t>1.0</w:t>
            </w:r>
          </w:p>
        </w:tc>
      </w:tr>
      <w:tr w:rsidR="00115589" w14:paraId="0BD894CA" w14:textId="77777777" w:rsidTr="00115589">
        <w:tc>
          <w:tcPr>
            <w:tcW w:w="2639" w:type="dxa"/>
          </w:tcPr>
          <w:p w14:paraId="5CB63F0A" w14:textId="0ED0AD80" w:rsidR="00115589" w:rsidRDefault="00115589" w:rsidP="00115589">
            <w:pPr>
              <w:pStyle w:val="Corpsdetexte"/>
              <w:jc w:val="left"/>
              <w:rPr>
                <w:b/>
                <w:bCs/>
              </w:rPr>
            </w:pPr>
            <w:r>
              <w:rPr>
                <w:b/>
                <w:bCs/>
              </w:rPr>
              <w:t>js</w:t>
            </w:r>
          </w:p>
        </w:tc>
        <w:tc>
          <w:tcPr>
            <w:tcW w:w="2268" w:type="dxa"/>
          </w:tcPr>
          <w:p w14:paraId="569D379A" w14:textId="55B78EB0" w:rsidR="00115589" w:rsidRPr="00C90263" w:rsidRDefault="00115589" w:rsidP="00115589">
            <w:pPr>
              <w:pStyle w:val="Corpsdetexte"/>
              <w:jc w:val="left"/>
            </w:pPr>
            <w:r w:rsidRPr="00C90263">
              <w:t>com.itcd.delivery</w:t>
            </w:r>
          </w:p>
        </w:tc>
        <w:tc>
          <w:tcPr>
            <w:tcW w:w="3260" w:type="dxa"/>
          </w:tcPr>
          <w:p w14:paraId="686AE808" w14:textId="1A06514D" w:rsidR="00115589" w:rsidRPr="0023624D" w:rsidRDefault="00115589" w:rsidP="00115589">
            <w:pPr>
              <w:pStyle w:val="Corpsdetexte"/>
              <w:jc w:val="left"/>
            </w:pPr>
            <w:r w:rsidRPr="0023624D">
              <w:t>pizzaflow-</w:t>
            </w:r>
            <w:r>
              <w:t>prod-js</w:t>
            </w:r>
          </w:p>
        </w:tc>
        <w:tc>
          <w:tcPr>
            <w:tcW w:w="1417" w:type="dxa"/>
          </w:tcPr>
          <w:p w14:paraId="685479FC" w14:textId="70BA009A" w:rsidR="00115589" w:rsidRDefault="00115589" w:rsidP="00115589">
            <w:pPr>
              <w:pStyle w:val="Corpsdetexte"/>
              <w:jc w:val="left"/>
            </w:pPr>
            <w:r>
              <w:t>1.0</w:t>
            </w:r>
          </w:p>
        </w:tc>
      </w:tr>
    </w:tbl>
    <w:p w14:paraId="74F1904A" w14:textId="77777777" w:rsidR="00115589" w:rsidRDefault="00115589" w:rsidP="00C3477F">
      <w:pPr>
        <w:pStyle w:val="Corpsdetexte"/>
      </w:pPr>
    </w:p>
    <w:p w14:paraId="234A580D" w14:textId="77777777" w:rsidR="0077247B" w:rsidRPr="0077247B" w:rsidRDefault="0077247B" w:rsidP="006150CE">
      <w:pPr>
        <w:rPr>
          <w:lang w:val="en-GB"/>
        </w:rPr>
      </w:pPr>
    </w:p>
    <w:p w14:paraId="7620A277" w14:textId="77777777" w:rsidR="00EF6465" w:rsidRDefault="0028176A">
      <w:pPr>
        <w:pStyle w:val="Titre1"/>
      </w:pPr>
      <w:bookmarkStart w:id="43" w:name="_Toc40545433"/>
      <w:r w:rsidRPr="00601E67">
        <w:t>Procédure de déploiement</w:t>
      </w:r>
      <w:bookmarkEnd w:id="43"/>
    </w:p>
    <w:p w14:paraId="5D05B4D3" w14:textId="06BADABC" w:rsidR="00D04454" w:rsidRDefault="00D04454" w:rsidP="00D04454">
      <w:pPr>
        <w:pStyle w:val="Titre2"/>
      </w:pPr>
      <w:bookmarkStart w:id="44" w:name="_Toc40545434"/>
      <w:r>
        <w:t>Configuration de</w:t>
      </w:r>
      <w:r w:rsidR="00846197">
        <w:t>s</w:t>
      </w:r>
      <w:r>
        <w:t xml:space="preserve"> </w:t>
      </w:r>
      <w:r w:rsidR="00846197">
        <w:t>outils</w:t>
      </w:r>
      <w:bookmarkEnd w:id="44"/>
    </w:p>
    <w:p w14:paraId="6D693F45" w14:textId="77777777" w:rsidR="00846197" w:rsidRDefault="00846197" w:rsidP="00846197">
      <w:pPr>
        <w:pStyle w:val="Titre3"/>
      </w:pPr>
      <w:bookmarkStart w:id="45" w:name="_Toc40545435"/>
      <w:r>
        <w:t>Configuration de pgAdmin</w:t>
      </w:r>
      <w:bookmarkEnd w:id="45"/>
    </w:p>
    <w:p w14:paraId="720389AC" w14:textId="77777777" w:rsidR="00846197" w:rsidRPr="00846197" w:rsidRDefault="00846197" w:rsidP="00846197">
      <w:pPr>
        <w:pStyle w:val="Corpsdetexte"/>
      </w:pPr>
    </w:p>
    <w:p w14:paraId="3EF6FDC3" w14:textId="77777777" w:rsidR="00D04454" w:rsidRDefault="00D04454" w:rsidP="002410AA">
      <w:pPr>
        <w:pStyle w:val="Corpsdetexte"/>
      </w:pPr>
      <w:r>
        <w:t xml:space="preserve">Pour accéder aux bases de données on doit installer </w:t>
      </w:r>
      <w:r w:rsidRPr="00D04454">
        <w:rPr>
          <w:b/>
          <w:bCs/>
        </w:rPr>
        <w:t>pgAdmin 4</w:t>
      </w:r>
      <w:r>
        <w:t xml:space="preserve"> (</w:t>
      </w:r>
      <w:r w:rsidRPr="00D04454">
        <w:rPr>
          <w:b/>
          <w:bCs/>
        </w:rPr>
        <w:t>PostgreSQL Admin</w:t>
      </w:r>
      <w:r>
        <w:t>). Le lien pour installer le logiciel sur son ordinateur est :</w:t>
      </w:r>
    </w:p>
    <w:p w14:paraId="2471E607" w14:textId="77777777" w:rsidR="00D04454" w:rsidRPr="00D04454" w:rsidRDefault="00846197" w:rsidP="00D04454">
      <w:pPr>
        <w:pStyle w:val="Corpsdetexte"/>
        <w:jc w:val="center"/>
        <w:rPr>
          <w:b/>
          <w:bCs/>
        </w:rPr>
      </w:pPr>
      <w:hyperlink r:id="rId24" w:history="1">
        <w:r w:rsidR="00D04454" w:rsidRPr="00D04454">
          <w:rPr>
            <w:rStyle w:val="Lienhypertexte"/>
            <w:b/>
            <w:bCs/>
          </w:rPr>
          <w:t>https://www.pgadmin.org/download/</w:t>
        </w:r>
      </w:hyperlink>
    </w:p>
    <w:p w14:paraId="09F76A07" w14:textId="77777777" w:rsidR="00033BB3" w:rsidRDefault="00033BB3" w:rsidP="002410AA">
      <w:pPr>
        <w:pStyle w:val="Corpsdetexte"/>
      </w:pPr>
    </w:p>
    <w:p w14:paraId="40925942" w14:textId="795D439A" w:rsidR="006E045B" w:rsidRDefault="00D04454" w:rsidP="002410AA">
      <w:pPr>
        <w:pStyle w:val="Corpsdetexte"/>
      </w:pPr>
      <w:r>
        <w:t>Une fois le logiciel installé, il faut configurer la connexion</w:t>
      </w:r>
      <w:r w:rsidR="006E045B">
        <w:t>.</w:t>
      </w:r>
    </w:p>
    <w:p w14:paraId="49771417" w14:textId="77777777" w:rsidR="006E045B" w:rsidRDefault="006E045B" w:rsidP="002410AA">
      <w:pPr>
        <w:pStyle w:val="Corpsdetexte"/>
      </w:pPr>
    </w:p>
    <w:p w14:paraId="784A8B65" w14:textId="77777777" w:rsidR="00D04454" w:rsidRDefault="00D04454" w:rsidP="006E045B">
      <w:pPr>
        <w:pStyle w:val="Corpsdetexte"/>
        <w:jc w:val="center"/>
      </w:pPr>
      <w:r>
        <w:rPr>
          <w:noProof/>
        </w:rPr>
        <w:drawing>
          <wp:inline distT="0" distB="0" distL="0" distR="0" wp14:anchorId="25B2DBFE" wp14:editId="59AE6FAC">
            <wp:extent cx="4791075" cy="857250"/>
            <wp:effectExtent l="0" t="0" r="9525"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91075" cy="857250"/>
                    </a:xfrm>
                    <a:prstGeom prst="rect">
                      <a:avLst/>
                    </a:prstGeom>
                  </pic:spPr>
                </pic:pic>
              </a:graphicData>
            </a:graphic>
          </wp:inline>
        </w:drawing>
      </w:r>
    </w:p>
    <w:p w14:paraId="5ED2A81C" w14:textId="77777777" w:rsidR="00D04454" w:rsidRDefault="00D04454" w:rsidP="002410AA">
      <w:pPr>
        <w:pStyle w:val="Corpsdetexte"/>
      </w:pPr>
    </w:p>
    <w:p w14:paraId="4E70CF57" w14:textId="18EDE455" w:rsidR="006E045B" w:rsidRPr="006E045B" w:rsidRDefault="006E045B" w:rsidP="00033BB3">
      <w:pPr>
        <w:pStyle w:val="Corpsdetexte"/>
        <w:jc w:val="left"/>
        <w:rPr>
          <w:b/>
          <w:bCs/>
        </w:rPr>
      </w:pPr>
      <w:r>
        <w:t>Il faut créer un groupe de serveur pour classer les connexions aux bases de données dans le menu</w:t>
      </w:r>
      <w:r w:rsidR="00033BB3">
        <w:t xml:space="preserve"> </w:t>
      </w:r>
      <w:r w:rsidR="00033BB3">
        <w:rPr>
          <w:b/>
          <w:bCs/>
        </w:rPr>
        <w:t>"O</w:t>
      </w:r>
      <w:r w:rsidRPr="006E045B">
        <w:rPr>
          <w:b/>
          <w:bCs/>
        </w:rPr>
        <w:t>bjet/Créer/Groupe de serveur</w:t>
      </w:r>
      <w:r w:rsidR="00033BB3">
        <w:rPr>
          <w:b/>
          <w:bCs/>
        </w:rPr>
        <w:t>".</w:t>
      </w:r>
    </w:p>
    <w:p w14:paraId="58CF21AF" w14:textId="77777777" w:rsidR="006E045B" w:rsidRDefault="006E045B" w:rsidP="006E045B">
      <w:pPr>
        <w:pStyle w:val="Corpsdetexte"/>
      </w:pPr>
    </w:p>
    <w:p w14:paraId="1D4C11B1" w14:textId="77777777" w:rsidR="006E045B" w:rsidRDefault="006E045B" w:rsidP="006E045B">
      <w:pPr>
        <w:pStyle w:val="Corpsdetexte"/>
        <w:jc w:val="center"/>
      </w:pPr>
      <w:r>
        <w:rPr>
          <w:noProof/>
        </w:rPr>
        <w:drawing>
          <wp:inline distT="0" distB="0" distL="0" distR="0" wp14:anchorId="13FEEF81" wp14:editId="3636EF6C">
            <wp:extent cx="4810125" cy="1952625"/>
            <wp:effectExtent l="0" t="0" r="9525" b="952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10125" cy="1952625"/>
                    </a:xfrm>
                    <a:prstGeom prst="rect">
                      <a:avLst/>
                    </a:prstGeom>
                  </pic:spPr>
                </pic:pic>
              </a:graphicData>
            </a:graphic>
          </wp:inline>
        </w:drawing>
      </w:r>
    </w:p>
    <w:p w14:paraId="0A4F61FC" w14:textId="77777777" w:rsidR="006E045B" w:rsidRDefault="006E045B" w:rsidP="006E045B">
      <w:pPr>
        <w:pStyle w:val="Corpsdetexte"/>
      </w:pPr>
    </w:p>
    <w:p w14:paraId="226EBA3E" w14:textId="77777777" w:rsidR="006E045B" w:rsidRDefault="006E045B" w:rsidP="006E045B">
      <w:pPr>
        <w:pStyle w:val="Corpsdetexte"/>
      </w:pPr>
      <w:r>
        <w:t>Sélectionner le groupe de serveur créé.</w:t>
      </w:r>
    </w:p>
    <w:p w14:paraId="0CEBB11F" w14:textId="77777777" w:rsidR="006E045B" w:rsidRDefault="006E045B" w:rsidP="006E045B">
      <w:pPr>
        <w:pStyle w:val="Corpsdetexte"/>
      </w:pPr>
      <w:r>
        <w:t xml:space="preserve"> </w:t>
      </w:r>
    </w:p>
    <w:p w14:paraId="48F6A882" w14:textId="77777777" w:rsidR="00D04454" w:rsidRDefault="006E045B" w:rsidP="00B50877">
      <w:pPr>
        <w:pStyle w:val="Corpsdetexte"/>
        <w:jc w:val="center"/>
      </w:pPr>
      <w:r>
        <w:rPr>
          <w:noProof/>
        </w:rPr>
        <w:drawing>
          <wp:inline distT="0" distB="0" distL="0" distR="0" wp14:anchorId="748BC79D" wp14:editId="3175D9E2">
            <wp:extent cx="5543550" cy="819150"/>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43550" cy="819150"/>
                    </a:xfrm>
                    <a:prstGeom prst="rect">
                      <a:avLst/>
                    </a:prstGeom>
                  </pic:spPr>
                </pic:pic>
              </a:graphicData>
            </a:graphic>
          </wp:inline>
        </w:drawing>
      </w:r>
    </w:p>
    <w:p w14:paraId="6ADF5CA8" w14:textId="77777777" w:rsidR="00D8124E" w:rsidRDefault="00D8124E" w:rsidP="006E045B">
      <w:pPr>
        <w:pStyle w:val="Corpsdetexte"/>
      </w:pPr>
    </w:p>
    <w:p w14:paraId="6548B7CB" w14:textId="61DDAC42" w:rsidR="006E045B" w:rsidRPr="006E045B" w:rsidRDefault="006E045B" w:rsidP="00D8124E">
      <w:pPr>
        <w:pStyle w:val="Corpsdetexte"/>
      </w:pPr>
      <w:r>
        <w:t xml:space="preserve">Cliquer sur le menu </w:t>
      </w:r>
      <w:r w:rsidR="00D8124E">
        <w:t>"</w:t>
      </w:r>
      <w:r w:rsidRPr="006E045B">
        <w:rPr>
          <w:b/>
          <w:bCs/>
        </w:rPr>
        <w:t>Objet/Créer/</w:t>
      </w:r>
      <w:r>
        <w:rPr>
          <w:b/>
          <w:bCs/>
        </w:rPr>
        <w:t>S</w:t>
      </w:r>
      <w:r w:rsidRPr="006E045B">
        <w:rPr>
          <w:b/>
          <w:bCs/>
        </w:rPr>
        <w:t>erveur</w:t>
      </w:r>
      <w:r w:rsidR="00D8124E">
        <w:rPr>
          <w:b/>
          <w:bCs/>
        </w:rPr>
        <w:t>"</w:t>
      </w:r>
      <w:r w:rsidR="00D8124E" w:rsidRPr="00D8124E">
        <w:t xml:space="preserve"> et i</w:t>
      </w:r>
      <w:r>
        <w:t xml:space="preserve">ndiquer le </w:t>
      </w:r>
      <w:r w:rsidR="00B50877" w:rsidRPr="00033BB3">
        <w:rPr>
          <w:b/>
          <w:bCs/>
        </w:rPr>
        <w:t>"N</w:t>
      </w:r>
      <w:r w:rsidRPr="00033BB3">
        <w:rPr>
          <w:b/>
          <w:bCs/>
        </w:rPr>
        <w:t>om</w:t>
      </w:r>
      <w:r w:rsidR="00B50877" w:rsidRPr="00033BB3">
        <w:rPr>
          <w:b/>
          <w:bCs/>
        </w:rPr>
        <w:t>"</w:t>
      </w:r>
      <w:r w:rsidRPr="00033BB3">
        <w:rPr>
          <w:b/>
          <w:bCs/>
        </w:rPr>
        <w:t xml:space="preserve"> </w:t>
      </w:r>
      <w:r>
        <w:t>de la connexion et une description dans la partie "Commentaires".</w:t>
      </w:r>
    </w:p>
    <w:p w14:paraId="31BFC9A7" w14:textId="77777777" w:rsidR="006E045B" w:rsidRDefault="006E045B" w:rsidP="002410AA">
      <w:pPr>
        <w:pStyle w:val="Corpsdetexte"/>
      </w:pPr>
    </w:p>
    <w:p w14:paraId="25A7E7FB" w14:textId="77777777" w:rsidR="006E045B" w:rsidRDefault="006E045B" w:rsidP="00B50877">
      <w:pPr>
        <w:pStyle w:val="Corpsdetexte"/>
        <w:jc w:val="center"/>
      </w:pPr>
      <w:r>
        <w:rPr>
          <w:noProof/>
        </w:rPr>
        <w:drawing>
          <wp:inline distT="0" distB="0" distL="0" distR="0" wp14:anchorId="113472B8" wp14:editId="2421B87D">
            <wp:extent cx="4762500" cy="5219700"/>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62500" cy="5219700"/>
                    </a:xfrm>
                    <a:prstGeom prst="rect">
                      <a:avLst/>
                    </a:prstGeom>
                  </pic:spPr>
                </pic:pic>
              </a:graphicData>
            </a:graphic>
          </wp:inline>
        </w:drawing>
      </w:r>
    </w:p>
    <w:p w14:paraId="357B59A2" w14:textId="77777777" w:rsidR="006E045B" w:rsidRDefault="006E045B" w:rsidP="002410AA">
      <w:pPr>
        <w:pStyle w:val="Corpsdetexte"/>
      </w:pPr>
    </w:p>
    <w:p w14:paraId="582A6056" w14:textId="77777777" w:rsidR="006E045B" w:rsidRDefault="006E045B" w:rsidP="002410AA">
      <w:pPr>
        <w:pStyle w:val="Corpsdetexte"/>
      </w:pPr>
      <w:r>
        <w:t xml:space="preserve">Sélectionner l'onglet </w:t>
      </w:r>
      <w:r w:rsidRPr="00033BB3">
        <w:rPr>
          <w:b/>
          <w:bCs/>
        </w:rPr>
        <w:t>"Connexion"</w:t>
      </w:r>
      <w:r w:rsidR="00B50877">
        <w:t xml:space="preserve"> pour renseigner les informations de connexion à la base de données. Entrer le </w:t>
      </w:r>
      <w:r w:rsidR="00B50877" w:rsidRPr="00033BB3">
        <w:rPr>
          <w:b/>
          <w:bCs/>
        </w:rPr>
        <w:t>"Nom d'hôte/Adresse"</w:t>
      </w:r>
      <w:r w:rsidR="00B50877">
        <w:t xml:space="preserve"> de la base de données, le </w:t>
      </w:r>
      <w:r w:rsidR="00B50877" w:rsidRPr="00033BB3">
        <w:rPr>
          <w:b/>
          <w:bCs/>
        </w:rPr>
        <w:t>"Nom utilisateur"</w:t>
      </w:r>
      <w:r w:rsidR="00B50877">
        <w:t xml:space="preserve"> et son </w:t>
      </w:r>
      <w:r w:rsidR="00B50877" w:rsidRPr="00033BB3">
        <w:rPr>
          <w:b/>
          <w:bCs/>
        </w:rPr>
        <w:t>"Mot de passe"</w:t>
      </w:r>
      <w:r w:rsidR="00B50877">
        <w:t xml:space="preserve"> en fonction des indications données lors de la création de la base de données et enregistrer.</w:t>
      </w:r>
    </w:p>
    <w:p w14:paraId="6CBE9DD4" w14:textId="77777777" w:rsidR="00B50877" w:rsidRDefault="00B50877" w:rsidP="002410AA">
      <w:pPr>
        <w:pStyle w:val="Corpsdetexte"/>
      </w:pPr>
    </w:p>
    <w:p w14:paraId="67B9BF01" w14:textId="77777777" w:rsidR="00B50877" w:rsidRDefault="00B50877" w:rsidP="002811A2">
      <w:pPr>
        <w:pStyle w:val="Corpsdetexte"/>
        <w:jc w:val="center"/>
      </w:pPr>
      <w:r>
        <w:rPr>
          <w:noProof/>
        </w:rPr>
        <w:drawing>
          <wp:inline distT="0" distB="0" distL="0" distR="0" wp14:anchorId="3CAF5D5D" wp14:editId="2E9D9D57">
            <wp:extent cx="4781550" cy="5600700"/>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81550" cy="5600700"/>
                    </a:xfrm>
                    <a:prstGeom prst="rect">
                      <a:avLst/>
                    </a:prstGeom>
                  </pic:spPr>
                </pic:pic>
              </a:graphicData>
            </a:graphic>
          </wp:inline>
        </w:drawing>
      </w:r>
    </w:p>
    <w:p w14:paraId="5BE18644" w14:textId="77777777" w:rsidR="00B50877" w:rsidRDefault="00B50877" w:rsidP="002410AA">
      <w:pPr>
        <w:pStyle w:val="Corpsdetexte"/>
      </w:pPr>
    </w:p>
    <w:p w14:paraId="75E8D709" w14:textId="3A64DBE8" w:rsidR="00D04454" w:rsidRDefault="007C1D4C" w:rsidP="002410AA">
      <w:pPr>
        <w:pStyle w:val="Corpsdetexte"/>
      </w:pPr>
      <w:r>
        <w:t>Il faut créer une connexion pour chaque base de données</w:t>
      </w:r>
      <w:r w:rsidR="00846197">
        <w:t xml:space="preserve"> (User, Stock et Gestion)</w:t>
      </w:r>
      <w:r>
        <w:t>.</w:t>
      </w:r>
    </w:p>
    <w:p w14:paraId="008E6989" w14:textId="2EC377C5" w:rsidR="00C16EE9" w:rsidRDefault="00C16EE9" w:rsidP="00C16EE9">
      <w:pPr>
        <w:pStyle w:val="Corpsdetexte"/>
      </w:pPr>
    </w:p>
    <w:p w14:paraId="1327D6DF" w14:textId="77777777" w:rsidR="00846197" w:rsidRPr="00601E67" w:rsidRDefault="00846197" w:rsidP="00846197">
      <w:pPr>
        <w:pStyle w:val="Titre3"/>
      </w:pPr>
      <w:bookmarkStart w:id="46" w:name="_Toc40545436"/>
      <w:r>
        <w:t>Configuration de PuTTY</w:t>
      </w:r>
      <w:bookmarkEnd w:id="46"/>
    </w:p>
    <w:p w14:paraId="7A6AD657" w14:textId="77777777" w:rsidR="00846197" w:rsidRDefault="00846197" w:rsidP="00846197">
      <w:pPr>
        <w:pStyle w:val="Corpsdetexte"/>
      </w:pPr>
      <w:r>
        <w:t xml:space="preserve">On doit créer une configuration pour chaque connexion. Pour avoir les informations nécessaires on se connecte sur la console de gestion des instances sur </w:t>
      </w:r>
      <w:r w:rsidRPr="00C87D47">
        <w:rPr>
          <w:b/>
          <w:bCs/>
        </w:rPr>
        <w:t>AWS</w:t>
      </w:r>
      <w:r>
        <w:t xml:space="preserve"> et on sélectionne dans le menu de gauche </w:t>
      </w:r>
      <w:r w:rsidRPr="00033BB3">
        <w:rPr>
          <w:b/>
          <w:bCs/>
        </w:rPr>
        <w:t>"INSTANCES"</w:t>
      </w:r>
      <w:r>
        <w:t xml:space="preserve"> le sous-menu </w:t>
      </w:r>
      <w:r w:rsidRPr="00033BB3">
        <w:rPr>
          <w:b/>
          <w:bCs/>
        </w:rPr>
        <w:t>"Instances"</w:t>
      </w:r>
      <w:r>
        <w:t>.</w:t>
      </w:r>
    </w:p>
    <w:p w14:paraId="6FADC3AF" w14:textId="77777777" w:rsidR="00846197" w:rsidRDefault="00846197" w:rsidP="00846197">
      <w:pPr>
        <w:pStyle w:val="Corpsdetexte"/>
      </w:pPr>
    </w:p>
    <w:p w14:paraId="783908FB" w14:textId="77777777" w:rsidR="00846197" w:rsidRDefault="00846197" w:rsidP="00846197">
      <w:pPr>
        <w:pStyle w:val="Corpsdetexte"/>
      </w:pPr>
      <w:r>
        <w:rPr>
          <w:noProof/>
        </w:rPr>
        <w:drawing>
          <wp:inline distT="0" distB="0" distL="0" distR="0" wp14:anchorId="571A0A83" wp14:editId="1D123003">
            <wp:extent cx="6120130" cy="352488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3524885"/>
                    </a:xfrm>
                    <a:prstGeom prst="rect">
                      <a:avLst/>
                    </a:prstGeom>
                  </pic:spPr>
                </pic:pic>
              </a:graphicData>
            </a:graphic>
          </wp:inline>
        </w:drawing>
      </w:r>
    </w:p>
    <w:p w14:paraId="3F1A817D" w14:textId="77777777" w:rsidR="00846197" w:rsidRDefault="00846197" w:rsidP="00846197">
      <w:pPr>
        <w:pStyle w:val="Corpsdetexte"/>
      </w:pPr>
    </w:p>
    <w:p w14:paraId="76E67F6F" w14:textId="77777777" w:rsidR="00846197" w:rsidRDefault="00846197" w:rsidP="00846197">
      <w:pPr>
        <w:pStyle w:val="Corpsdetexte"/>
      </w:pPr>
      <w:r>
        <w:t xml:space="preserve">On sélectionne l'instance voulue puis on clique sur </w:t>
      </w:r>
      <w:r w:rsidRPr="00033BB3">
        <w:rPr>
          <w:b/>
          <w:bCs/>
        </w:rPr>
        <w:t>"Se connecter"</w:t>
      </w:r>
      <w:r>
        <w:t>.</w:t>
      </w:r>
    </w:p>
    <w:p w14:paraId="03B3BC2A" w14:textId="77777777" w:rsidR="00846197" w:rsidRDefault="00846197" w:rsidP="00846197">
      <w:pPr>
        <w:pStyle w:val="Corpsdetexte"/>
      </w:pPr>
    </w:p>
    <w:p w14:paraId="21464E08" w14:textId="77777777" w:rsidR="00846197" w:rsidRDefault="00846197" w:rsidP="00846197">
      <w:pPr>
        <w:pStyle w:val="Corpsdetexte"/>
      </w:pPr>
      <w:r>
        <w:rPr>
          <w:noProof/>
        </w:rPr>
        <w:drawing>
          <wp:inline distT="0" distB="0" distL="0" distR="0" wp14:anchorId="5DC8B68F" wp14:editId="7810731F">
            <wp:extent cx="6120130" cy="4742815"/>
            <wp:effectExtent l="0" t="0" r="0" b="63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4742815"/>
                    </a:xfrm>
                    <a:prstGeom prst="rect">
                      <a:avLst/>
                    </a:prstGeom>
                  </pic:spPr>
                </pic:pic>
              </a:graphicData>
            </a:graphic>
          </wp:inline>
        </w:drawing>
      </w:r>
    </w:p>
    <w:p w14:paraId="212C5A48" w14:textId="5A5C1B90" w:rsidR="00846197" w:rsidRDefault="00846197" w:rsidP="00846197">
      <w:pPr>
        <w:pStyle w:val="Corpsdetexte"/>
        <w:numPr>
          <w:ilvl w:val="0"/>
          <w:numId w:val="9"/>
        </w:numPr>
      </w:pPr>
      <w:r>
        <w:t>Copier le DNS public de l'instance et lancer PuTTY.</w:t>
      </w:r>
    </w:p>
    <w:p w14:paraId="3D9039AC" w14:textId="567B4846" w:rsidR="00846197" w:rsidRDefault="00846197" w:rsidP="00846197">
      <w:pPr>
        <w:pStyle w:val="Corpsdetexte"/>
        <w:numPr>
          <w:ilvl w:val="0"/>
          <w:numId w:val="9"/>
        </w:numPr>
      </w:pPr>
      <w:r>
        <w:t xml:space="preserve">Coller le nom du DNS dans la partie </w:t>
      </w:r>
      <w:r w:rsidR="00033BB3" w:rsidRPr="00033BB3">
        <w:rPr>
          <w:b/>
          <w:bCs/>
        </w:rPr>
        <w:t>"</w:t>
      </w:r>
      <w:r w:rsidR="00033BB3">
        <w:rPr>
          <w:b/>
          <w:bCs/>
        </w:rPr>
        <w:t>H</w:t>
      </w:r>
      <w:r w:rsidRPr="00033BB3">
        <w:rPr>
          <w:b/>
          <w:bCs/>
        </w:rPr>
        <w:t>ost name</w:t>
      </w:r>
      <w:r w:rsidR="00033BB3" w:rsidRPr="00033BB3">
        <w:rPr>
          <w:b/>
          <w:bCs/>
        </w:rPr>
        <w:t>"</w:t>
      </w:r>
      <w:r>
        <w:t>.</w:t>
      </w:r>
    </w:p>
    <w:p w14:paraId="61015A31" w14:textId="77777777" w:rsidR="00846197" w:rsidRDefault="00846197" w:rsidP="00846197">
      <w:pPr>
        <w:pStyle w:val="Corpsdetexte"/>
        <w:numPr>
          <w:ilvl w:val="0"/>
          <w:numId w:val="9"/>
        </w:numPr>
      </w:pPr>
      <w:r>
        <w:t xml:space="preserve">Renseigner le </w:t>
      </w:r>
      <w:r w:rsidRPr="00033BB3">
        <w:rPr>
          <w:b/>
          <w:bCs/>
        </w:rPr>
        <w:t>"Port"</w:t>
      </w:r>
      <w:r>
        <w:t xml:space="preserve"> 22.</w:t>
      </w:r>
    </w:p>
    <w:p w14:paraId="0BEDFA6C" w14:textId="77777777" w:rsidR="00846197" w:rsidRDefault="00846197" w:rsidP="00846197">
      <w:pPr>
        <w:pStyle w:val="Corpsdetexte"/>
        <w:numPr>
          <w:ilvl w:val="0"/>
          <w:numId w:val="9"/>
        </w:numPr>
      </w:pPr>
      <w:r>
        <w:t xml:space="preserve">Sélectionner </w:t>
      </w:r>
      <w:r w:rsidRPr="00033BB3">
        <w:rPr>
          <w:b/>
          <w:bCs/>
        </w:rPr>
        <w:t>"SSH"</w:t>
      </w:r>
      <w:r>
        <w:t xml:space="preserve"> dans le type de connexion. </w:t>
      </w:r>
    </w:p>
    <w:p w14:paraId="43ACB4EF" w14:textId="1E1EDBDE" w:rsidR="00846197" w:rsidRDefault="00846197" w:rsidP="00846197">
      <w:pPr>
        <w:pStyle w:val="Corpsdetexte"/>
        <w:numPr>
          <w:ilvl w:val="0"/>
          <w:numId w:val="9"/>
        </w:numPr>
      </w:pPr>
      <w:r>
        <w:t>Renseigner le nom de sauvegarde de la connexion en spécifiant le nom du microservice</w:t>
      </w:r>
      <w:r w:rsidR="00033BB3">
        <w:t xml:space="preserve"> dans</w:t>
      </w:r>
      <w:r w:rsidR="00033BB3" w:rsidRPr="00033BB3">
        <w:rPr>
          <w:b/>
          <w:bCs/>
        </w:rPr>
        <w:t xml:space="preserve"> "Saved Session"</w:t>
      </w:r>
      <w:r>
        <w:t>.</w:t>
      </w:r>
    </w:p>
    <w:p w14:paraId="53A61B66" w14:textId="77777777" w:rsidR="00846197" w:rsidRDefault="00846197" w:rsidP="00846197">
      <w:pPr>
        <w:pStyle w:val="Corpsdetexte"/>
      </w:pPr>
    </w:p>
    <w:p w14:paraId="26760B72" w14:textId="77777777" w:rsidR="00846197" w:rsidRDefault="00846197" w:rsidP="00846197">
      <w:pPr>
        <w:pStyle w:val="Corpsdetexte"/>
        <w:jc w:val="center"/>
      </w:pPr>
      <w:r>
        <w:rPr>
          <w:noProof/>
        </w:rPr>
        <w:drawing>
          <wp:inline distT="0" distB="0" distL="0" distR="0" wp14:anchorId="2A1D7109" wp14:editId="46863B03">
            <wp:extent cx="4286250" cy="4200525"/>
            <wp:effectExtent l="0" t="0" r="0" b="952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86250" cy="4200525"/>
                    </a:xfrm>
                    <a:prstGeom prst="rect">
                      <a:avLst/>
                    </a:prstGeom>
                  </pic:spPr>
                </pic:pic>
              </a:graphicData>
            </a:graphic>
          </wp:inline>
        </w:drawing>
      </w:r>
    </w:p>
    <w:p w14:paraId="19A1E3C4" w14:textId="77777777" w:rsidR="00846197" w:rsidRDefault="00846197" w:rsidP="00846197">
      <w:pPr>
        <w:pStyle w:val="Corpsdetexte"/>
      </w:pPr>
    </w:p>
    <w:p w14:paraId="72AB9763" w14:textId="77777777" w:rsidR="00846197" w:rsidRDefault="00846197" w:rsidP="00846197">
      <w:pPr>
        <w:pStyle w:val="Corpsdetexte"/>
        <w:numPr>
          <w:ilvl w:val="0"/>
          <w:numId w:val="10"/>
        </w:numPr>
      </w:pPr>
      <w:r>
        <w:t xml:space="preserve">Dans le volet </w:t>
      </w:r>
      <w:r w:rsidRPr="00033BB3">
        <w:rPr>
          <w:b/>
          <w:bCs/>
        </w:rPr>
        <w:t>"Catégory"</w:t>
      </w:r>
      <w:r>
        <w:t xml:space="preserve">, entrer dans le sous-menu </w:t>
      </w:r>
      <w:r w:rsidRPr="00033BB3">
        <w:rPr>
          <w:b/>
          <w:bCs/>
        </w:rPr>
        <w:t>"Connexion/SSH/Auth"</w:t>
      </w:r>
      <w:r>
        <w:t>.</w:t>
      </w:r>
    </w:p>
    <w:p w14:paraId="3BDBB237" w14:textId="77777777" w:rsidR="00846197" w:rsidRDefault="00846197" w:rsidP="00846197">
      <w:pPr>
        <w:pStyle w:val="Corpsdetexte"/>
        <w:numPr>
          <w:ilvl w:val="0"/>
          <w:numId w:val="10"/>
        </w:numPr>
      </w:pPr>
      <w:r>
        <w:t xml:space="preserve">Choisir </w:t>
      </w:r>
      <w:r w:rsidRPr="00033BB3">
        <w:rPr>
          <w:b/>
          <w:bCs/>
        </w:rPr>
        <w:t>"Parcourir"</w:t>
      </w:r>
      <w:r>
        <w:t xml:space="preserve"> et sélectionner le fichier de paire de clé </w:t>
      </w:r>
      <w:r w:rsidRPr="00D83441">
        <w:rPr>
          <w:b/>
          <w:bCs/>
        </w:rPr>
        <w:t>PPK</w:t>
      </w:r>
      <w:r>
        <w:t>.</w:t>
      </w:r>
    </w:p>
    <w:p w14:paraId="7650CE8E" w14:textId="77777777" w:rsidR="00846197" w:rsidRDefault="00846197" w:rsidP="00846197">
      <w:pPr>
        <w:pStyle w:val="Corpsdetexte"/>
      </w:pPr>
    </w:p>
    <w:p w14:paraId="151110FA" w14:textId="77777777" w:rsidR="00846197" w:rsidRDefault="00846197" w:rsidP="00846197">
      <w:pPr>
        <w:pStyle w:val="Corpsdetexte"/>
        <w:jc w:val="center"/>
      </w:pPr>
      <w:r>
        <w:rPr>
          <w:noProof/>
        </w:rPr>
        <w:drawing>
          <wp:inline distT="0" distB="0" distL="0" distR="0" wp14:anchorId="2692CCA4" wp14:editId="68C16E4A">
            <wp:extent cx="4286250" cy="417195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86250" cy="4171950"/>
                    </a:xfrm>
                    <a:prstGeom prst="rect">
                      <a:avLst/>
                    </a:prstGeom>
                  </pic:spPr>
                </pic:pic>
              </a:graphicData>
            </a:graphic>
          </wp:inline>
        </w:drawing>
      </w:r>
    </w:p>
    <w:p w14:paraId="4AC5162B" w14:textId="77777777" w:rsidR="00846197" w:rsidRDefault="00846197" w:rsidP="00846197">
      <w:pPr>
        <w:pStyle w:val="Corpsdetexte"/>
      </w:pPr>
    </w:p>
    <w:p w14:paraId="05F0572D" w14:textId="77777777" w:rsidR="00846197" w:rsidRDefault="00846197" w:rsidP="00846197">
      <w:pPr>
        <w:pStyle w:val="Corpsdetexte"/>
        <w:numPr>
          <w:ilvl w:val="0"/>
          <w:numId w:val="11"/>
        </w:numPr>
      </w:pPr>
      <w:r>
        <w:t xml:space="preserve">Revenir sur le sous-menu </w:t>
      </w:r>
      <w:r w:rsidRPr="00033BB3">
        <w:rPr>
          <w:b/>
          <w:bCs/>
        </w:rPr>
        <w:t>"Session"</w:t>
      </w:r>
      <w:r>
        <w:t xml:space="preserve"> et cliquer sur </w:t>
      </w:r>
      <w:r w:rsidRPr="00033BB3">
        <w:rPr>
          <w:b/>
          <w:bCs/>
        </w:rPr>
        <w:t>"Save"</w:t>
      </w:r>
      <w:r>
        <w:t xml:space="preserve"> pour enregistrer les modifications.</w:t>
      </w:r>
    </w:p>
    <w:p w14:paraId="704D0DDF" w14:textId="77777777" w:rsidR="00846197" w:rsidRDefault="00846197" w:rsidP="00846197">
      <w:pPr>
        <w:pStyle w:val="Corpsdetexte"/>
        <w:numPr>
          <w:ilvl w:val="0"/>
          <w:numId w:val="11"/>
        </w:numPr>
      </w:pPr>
      <w:r>
        <w:t xml:space="preserve">Cliquer sur </w:t>
      </w:r>
      <w:r w:rsidRPr="00033BB3">
        <w:rPr>
          <w:b/>
          <w:bCs/>
        </w:rPr>
        <w:t>"Open"</w:t>
      </w:r>
      <w:r>
        <w:t xml:space="preserve"> pour ouvrir une session sur la machine distante.</w:t>
      </w:r>
    </w:p>
    <w:p w14:paraId="1BD69BE8" w14:textId="10265697" w:rsidR="00846197" w:rsidRDefault="00846197" w:rsidP="00C16EE9">
      <w:pPr>
        <w:pStyle w:val="Corpsdetexte"/>
      </w:pPr>
    </w:p>
    <w:p w14:paraId="29D4A6F0" w14:textId="5E1514FC" w:rsidR="00D8124E" w:rsidRDefault="00D8124E">
      <w:r>
        <w:br w:type="page"/>
      </w:r>
    </w:p>
    <w:p w14:paraId="6B94A6AD" w14:textId="280E3E42" w:rsidR="00846197" w:rsidRPr="00601E67" w:rsidRDefault="00846197" w:rsidP="00846197">
      <w:pPr>
        <w:pStyle w:val="Titre2"/>
      </w:pPr>
      <w:bookmarkStart w:id="47" w:name="_Toc40545437"/>
      <w:r>
        <w:t>Installation de la base User</w:t>
      </w:r>
      <w:bookmarkEnd w:id="47"/>
    </w:p>
    <w:p w14:paraId="72736A95" w14:textId="77777777" w:rsidR="00C16EE9" w:rsidRPr="00601E67" w:rsidRDefault="00C16EE9" w:rsidP="00846197">
      <w:pPr>
        <w:pStyle w:val="Titre3"/>
      </w:pPr>
      <w:bookmarkStart w:id="48" w:name="_Toc40545438"/>
      <w:r>
        <w:t>Création du schéma de la base User</w:t>
      </w:r>
      <w:bookmarkEnd w:id="48"/>
    </w:p>
    <w:p w14:paraId="5498FFF5" w14:textId="351D13CF" w:rsidR="00C3477F" w:rsidRDefault="00E81305" w:rsidP="00C3477F">
      <w:pPr>
        <w:pStyle w:val="Corpsdetexte"/>
      </w:pPr>
      <w:r>
        <w:t>Télécharger</w:t>
      </w:r>
      <w:r w:rsidR="00715043">
        <w:t xml:space="preserve"> le schéma de la base de données </w:t>
      </w:r>
      <w:r w:rsidR="00715043" w:rsidRPr="00715043">
        <w:rPr>
          <w:b/>
          <w:bCs/>
        </w:rPr>
        <w:t>User</w:t>
      </w:r>
      <w:r w:rsidR="00715043">
        <w:t xml:space="preserve"> </w:t>
      </w:r>
      <w:r>
        <w:t>dans</w:t>
      </w:r>
      <w:r w:rsidR="00715043">
        <w:t xml:space="preserve"> le repository </w:t>
      </w:r>
      <w:r w:rsidR="00C3477F" w:rsidRPr="00E81305">
        <w:rPr>
          <w:b/>
          <w:bCs/>
        </w:rPr>
        <w:t>Nexus</w:t>
      </w:r>
      <w:r w:rsidR="00C3477F">
        <w:t xml:space="preserve"> </w:t>
      </w:r>
      <w:r>
        <w:t xml:space="preserve">à l'adresse suivante </w:t>
      </w:r>
      <w:r w:rsidR="00C3477F" w:rsidRPr="00601E67">
        <w:t>:</w:t>
      </w:r>
    </w:p>
    <w:p w14:paraId="5C6FC1CA" w14:textId="6BAA063A" w:rsidR="00715043" w:rsidRPr="00E81305" w:rsidRDefault="00846197" w:rsidP="00C3477F">
      <w:pPr>
        <w:pStyle w:val="Corpsdetexte"/>
        <w:rPr>
          <w:b/>
          <w:bCs/>
        </w:rPr>
      </w:pPr>
      <w:hyperlink r:id="rId34" w:history="1">
        <w:r w:rsidR="00E81305" w:rsidRPr="00E81305">
          <w:rPr>
            <w:rStyle w:val="Lienhypertexte"/>
            <w:b/>
            <w:bCs/>
          </w:rPr>
          <w:t>http://itcd.com/nexus/pizzaflow</w:t>
        </w:r>
      </w:hyperlink>
      <w:r w:rsidR="00C3477F" w:rsidRPr="00E81305">
        <w:rPr>
          <w:b/>
          <w:bCs/>
        </w:rPr>
        <w:t>/com.itcd</w:t>
      </w:r>
      <w:r w:rsidR="00115589" w:rsidRPr="00E81305">
        <w:rPr>
          <w:b/>
          <w:bCs/>
        </w:rPr>
        <w:t>.delivery</w:t>
      </w:r>
      <w:r w:rsidR="00C3477F" w:rsidRPr="00E81305">
        <w:rPr>
          <w:b/>
          <w:bCs/>
        </w:rPr>
        <w:t xml:space="preserve">/1.0/pizzaflow-user-schema-1.0 </w:t>
      </w:r>
    </w:p>
    <w:p w14:paraId="466A3CE5" w14:textId="77777777" w:rsidR="00715043" w:rsidRPr="00E81305" w:rsidRDefault="00715043" w:rsidP="00715043">
      <w:pPr>
        <w:pStyle w:val="Corpsdetexte"/>
      </w:pPr>
    </w:p>
    <w:p w14:paraId="74AF0736" w14:textId="77777777" w:rsidR="00715043" w:rsidRDefault="00E40816" w:rsidP="00715043">
      <w:pPr>
        <w:pStyle w:val="Corpsdetexte"/>
      </w:pPr>
      <w:r>
        <w:t xml:space="preserve">Dans </w:t>
      </w:r>
      <w:r w:rsidRPr="00E40816">
        <w:rPr>
          <w:b/>
          <w:bCs/>
        </w:rPr>
        <w:t>pgAdmin</w:t>
      </w:r>
      <w:r>
        <w:t xml:space="preserve"> il faut sélectionner la base de données </w:t>
      </w:r>
      <w:r w:rsidRPr="00E40816">
        <w:rPr>
          <w:b/>
          <w:bCs/>
        </w:rPr>
        <w:t>User</w:t>
      </w:r>
      <w:r>
        <w:t xml:space="preserve"> et le menu </w:t>
      </w:r>
      <w:r w:rsidRPr="00E40816">
        <w:rPr>
          <w:b/>
          <w:bCs/>
        </w:rPr>
        <w:t>Outils/Editeur de requêtes</w:t>
      </w:r>
      <w:r>
        <w:t>. La fenêtre de l'éditeur s'ouvre dans la partie gauche de l'écran.</w:t>
      </w:r>
    </w:p>
    <w:p w14:paraId="79B4A3A4" w14:textId="77777777" w:rsidR="00E40816" w:rsidRDefault="00E40816" w:rsidP="00715043">
      <w:pPr>
        <w:pStyle w:val="Corpsdetexte"/>
      </w:pPr>
      <w:r>
        <w:rPr>
          <w:noProof/>
        </w:rPr>
        <w:drawing>
          <wp:inline distT="0" distB="0" distL="0" distR="0" wp14:anchorId="6FA9E34D" wp14:editId="6381F2DD">
            <wp:extent cx="6120130" cy="3346450"/>
            <wp:effectExtent l="0" t="0" r="0" b="635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0130" cy="3346450"/>
                    </a:xfrm>
                    <a:prstGeom prst="rect">
                      <a:avLst/>
                    </a:prstGeom>
                  </pic:spPr>
                </pic:pic>
              </a:graphicData>
            </a:graphic>
          </wp:inline>
        </w:drawing>
      </w:r>
    </w:p>
    <w:p w14:paraId="21F6C2B1" w14:textId="77777777" w:rsidR="00E40816" w:rsidRDefault="00E40816" w:rsidP="00715043">
      <w:pPr>
        <w:pStyle w:val="Corpsdetexte"/>
      </w:pPr>
    </w:p>
    <w:p w14:paraId="1297BA60" w14:textId="77777777" w:rsidR="00E40816" w:rsidRDefault="00E40816" w:rsidP="00715043">
      <w:pPr>
        <w:pStyle w:val="Corpsdetexte"/>
      </w:pPr>
      <w:r>
        <w:t xml:space="preserve">Cliquer sur l'icône </w:t>
      </w:r>
      <w:r w:rsidRPr="00033BB3">
        <w:rPr>
          <w:b/>
          <w:bCs/>
        </w:rPr>
        <w:t>"Ouvir fichier"</w:t>
      </w:r>
      <w:r>
        <w:t xml:space="preserve"> en haut à gauche de la fenêtre de requêtes.</w:t>
      </w:r>
    </w:p>
    <w:p w14:paraId="61D59F95" w14:textId="77777777" w:rsidR="00EF2519" w:rsidRDefault="00EF2519" w:rsidP="00715043">
      <w:pPr>
        <w:pStyle w:val="Corpsdetexte"/>
      </w:pPr>
    </w:p>
    <w:p w14:paraId="5B58057F" w14:textId="77777777" w:rsidR="00E40816" w:rsidRDefault="00E40816" w:rsidP="00EF2519">
      <w:pPr>
        <w:pStyle w:val="Corpsdetexte"/>
        <w:jc w:val="center"/>
      </w:pPr>
      <w:r>
        <w:rPr>
          <w:noProof/>
        </w:rPr>
        <w:drawing>
          <wp:inline distT="0" distB="0" distL="0" distR="0" wp14:anchorId="0B4EE5B9" wp14:editId="6CCFB116">
            <wp:extent cx="1266825" cy="1476375"/>
            <wp:effectExtent l="0" t="0" r="9525" b="952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266825" cy="1476375"/>
                    </a:xfrm>
                    <a:prstGeom prst="rect">
                      <a:avLst/>
                    </a:prstGeom>
                  </pic:spPr>
                </pic:pic>
              </a:graphicData>
            </a:graphic>
          </wp:inline>
        </w:drawing>
      </w:r>
    </w:p>
    <w:p w14:paraId="5AD7C854" w14:textId="77777777" w:rsidR="00EF2519" w:rsidRDefault="00EF2519" w:rsidP="00715043">
      <w:pPr>
        <w:pStyle w:val="Corpsdetexte"/>
      </w:pPr>
    </w:p>
    <w:p w14:paraId="232D2DA3" w14:textId="681E2346" w:rsidR="00E40816" w:rsidRDefault="00EF2519" w:rsidP="00715043">
      <w:pPr>
        <w:pStyle w:val="Corpsdetexte"/>
      </w:pPr>
      <w:r>
        <w:t>S</w:t>
      </w:r>
      <w:r w:rsidR="00E40816">
        <w:t xml:space="preserve">électionner le fichier </w:t>
      </w:r>
      <w:r w:rsidR="00115589" w:rsidRPr="00C3477F">
        <w:rPr>
          <w:b/>
          <w:bCs/>
        </w:rPr>
        <w:t>pizzaflow-user-schema-1.0</w:t>
      </w:r>
      <w:r w:rsidR="00E40816" w:rsidRPr="00EF2519">
        <w:rPr>
          <w:b/>
          <w:bCs/>
        </w:rPr>
        <w:t>.sql</w:t>
      </w:r>
      <w:r w:rsidR="00E40816">
        <w:t xml:space="preserve"> et </w:t>
      </w:r>
      <w:r>
        <w:t>valider.</w:t>
      </w:r>
    </w:p>
    <w:p w14:paraId="173C8801" w14:textId="77777777" w:rsidR="00EF2519" w:rsidRDefault="00EF2519" w:rsidP="00715043">
      <w:pPr>
        <w:pStyle w:val="Corpsdetexte"/>
      </w:pPr>
    </w:p>
    <w:p w14:paraId="083A5446" w14:textId="77777777" w:rsidR="00E40816" w:rsidRDefault="00E40816" w:rsidP="00715043">
      <w:pPr>
        <w:pStyle w:val="Corpsdetexte"/>
      </w:pPr>
      <w:r>
        <w:rPr>
          <w:noProof/>
        </w:rPr>
        <w:drawing>
          <wp:inline distT="0" distB="0" distL="0" distR="0" wp14:anchorId="76C992BF" wp14:editId="2E0FB009">
            <wp:extent cx="6120130" cy="4803775"/>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0130" cy="4803775"/>
                    </a:xfrm>
                    <a:prstGeom prst="rect">
                      <a:avLst/>
                    </a:prstGeom>
                  </pic:spPr>
                </pic:pic>
              </a:graphicData>
            </a:graphic>
          </wp:inline>
        </w:drawing>
      </w:r>
    </w:p>
    <w:p w14:paraId="40BFC6F7" w14:textId="77777777" w:rsidR="00E40816" w:rsidRDefault="00E40816" w:rsidP="00715043">
      <w:pPr>
        <w:pStyle w:val="Corpsdetexte"/>
      </w:pPr>
    </w:p>
    <w:p w14:paraId="1840BACA" w14:textId="77777777" w:rsidR="00EF2519" w:rsidRDefault="00EF2519" w:rsidP="00715043">
      <w:pPr>
        <w:pStyle w:val="Corpsdetexte"/>
      </w:pPr>
      <w:r>
        <w:t>Dans la fenêtre des requêtes cliquer sur l'icône exécuter.</w:t>
      </w:r>
    </w:p>
    <w:p w14:paraId="064A8EAF" w14:textId="77777777" w:rsidR="00EF2519" w:rsidRDefault="00EF2519" w:rsidP="00715043">
      <w:pPr>
        <w:pStyle w:val="Corpsdetexte"/>
      </w:pPr>
    </w:p>
    <w:p w14:paraId="755084FF" w14:textId="77777777" w:rsidR="00EF2519" w:rsidRDefault="00EF2519" w:rsidP="00EF2519">
      <w:pPr>
        <w:pStyle w:val="Corpsdetexte"/>
        <w:jc w:val="center"/>
      </w:pPr>
      <w:r>
        <w:rPr>
          <w:noProof/>
        </w:rPr>
        <w:drawing>
          <wp:inline distT="0" distB="0" distL="0" distR="0" wp14:anchorId="2AE10C7B" wp14:editId="16A8A1E7">
            <wp:extent cx="1209675" cy="952500"/>
            <wp:effectExtent l="0" t="0" r="9525"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209675" cy="952500"/>
                    </a:xfrm>
                    <a:prstGeom prst="rect">
                      <a:avLst/>
                    </a:prstGeom>
                  </pic:spPr>
                </pic:pic>
              </a:graphicData>
            </a:graphic>
          </wp:inline>
        </w:drawing>
      </w:r>
    </w:p>
    <w:p w14:paraId="2D0B1809" w14:textId="77777777" w:rsidR="00EF2519" w:rsidRDefault="00EF2519" w:rsidP="00EF2519">
      <w:pPr>
        <w:pStyle w:val="Corpsdetexte"/>
      </w:pPr>
    </w:p>
    <w:p w14:paraId="1DA5CC3E" w14:textId="77777777" w:rsidR="0016645F" w:rsidRDefault="0016645F" w:rsidP="0016645F">
      <w:pPr>
        <w:pStyle w:val="Corpsdetexte"/>
      </w:pPr>
    </w:p>
    <w:p w14:paraId="7C99181F" w14:textId="77777777" w:rsidR="0016645F" w:rsidRPr="00601E67" w:rsidRDefault="0016645F" w:rsidP="00846197">
      <w:pPr>
        <w:pStyle w:val="Titre3"/>
      </w:pPr>
      <w:bookmarkStart w:id="49" w:name="_Toc40545439"/>
      <w:r>
        <w:t>Insérer les données initiales de la base User</w:t>
      </w:r>
      <w:bookmarkEnd w:id="49"/>
    </w:p>
    <w:p w14:paraId="568271A0" w14:textId="29997336" w:rsidR="00E81305" w:rsidRDefault="00E81305" w:rsidP="00E81305">
      <w:pPr>
        <w:pStyle w:val="Corpsdetexte"/>
      </w:pPr>
      <w:r>
        <w:t xml:space="preserve">Télécharger les données initiales de la base  </w:t>
      </w:r>
      <w:r w:rsidRPr="00715043">
        <w:rPr>
          <w:b/>
          <w:bCs/>
        </w:rPr>
        <w:t>User</w:t>
      </w:r>
      <w:r>
        <w:t xml:space="preserve"> dans le repository </w:t>
      </w:r>
      <w:r w:rsidRPr="00E81305">
        <w:rPr>
          <w:b/>
          <w:bCs/>
        </w:rPr>
        <w:t>Nexus</w:t>
      </w:r>
      <w:r>
        <w:t xml:space="preserve"> à l'adresse suivante </w:t>
      </w:r>
      <w:r w:rsidRPr="00601E67">
        <w:t>:</w:t>
      </w:r>
    </w:p>
    <w:p w14:paraId="1CB51061" w14:textId="049DBB73" w:rsidR="00115589" w:rsidRPr="00E81305" w:rsidRDefault="00846197" w:rsidP="00115589">
      <w:pPr>
        <w:pStyle w:val="Corpsdetexte"/>
        <w:rPr>
          <w:b/>
          <w:bCs/>
        </w:rPr>
      </w:pPr>
      <w:hyperlink r:id="rId39" w:history="1">
        <w:r w:rsidR="00E81305" w:rsidRPr="00E81305">
          <w:rPr>
            <w:rStyle w:val="Lienhypertexte"/>
            <w:b/>
            <w:bCs/>
          </w:rPr>
          <w:t>http://itcd.com/nexus/pizzaflow</w:t>
        </w:r>
      </w:hyperlink>
      <w:r w:rsidR="00115589" w:rsidRPr="00E81305">
        <w:rPr>
          <w:b/>
          <w:bCs/>
        </w:rPr>
        <w:t xml:space="preserve">/com.itcd.delivery/1.0/pizzaflow-user-datas-1.0 </w:t>
      </w:r>
    </w:p>
    <w:p w14:paraId="183F66E8" w14:textId="69420C1D" w:rsidR="00EF2519" w:rsidRPr="00E81305" w:rsidRDefault="00EF2519" w:rsidP="00EF2519">
      <w:pPr>
        <w:pStyle w:val="Corpsdetexte"/>
      </w:pPr>
    </w:p>
    <w:p w14:paraId="7D09C866" w14:textId="3D0F8A27" w:rsidR="00EF2519" w:rsidRDefault="00EF2519" w:rsidP="00EF2519">
      <w:pPr>
        <w:pStyle w:val="Corpsdetexte"/>
      </w:pPr>
      <w:r>
        <w:t xml:space="preserve">Faire la même opération avec le fichier </w:t>
      </w:r>
      <w:r w:rsidR="00115589" w:rsidRPr="00C3477F">
        <w:rPr>
          <w:b/>
          <w:bCs/>
        </w:rPr>
        <w:t>pizzaflow-user-</w:t>
      </w:r>
      <w:r w:rsidR="00115589">
        <w:rPr>
          <w:b/>
          <w:bCs/>
        </w:rPr>
        <w:t>datas</w:t>
      </w:r>
      <w:r w:rsidR="00115589" w:rsidRPr="00C3477F">
        <w:rPr>
          <w:b/>
          <w:bCs/>
        </w:rPr>
        <w:t>-1.0</w:t>
      </w:r>
      <w:r w:rsidR="00115589" w:rsidRPr="00EF2519">
        <w:rPr>
          <w:b/>
          <w:bCs/>
        </w:rPr>
        <w:t>.sql</w:t>
      </w:r>
      <w:r w:rsidR="00115589">
        <w:t xml:space="preserve"> </w:t>
      </w:r>
      <w:r>
        <w:t>pour insérer les données dans la base.</w:t>
      </w:r>
    </w:p>
    <w:p w14:paraId="7B59EA5C" w14:textId="572634D3" w:rsidR="0016645F" w:rsidRDefault="0016645F" w:rsidP="0016645F">
      <w:pPr>
        <w:pStyle w:val="Corpsdetexte"/>
      </w:pPr>
    </w:p>
    <w:p w14:paraId="02715454" w14:textId="0573EB88" w:rsidR="00846197" w:rsidRPr="00601E67" w:rsidRDefault="00846197" w:rsidP="00846197">
      <w:pPr>
        <w:pStyle w:val="Titre2"/>
      </w:pPr>
      <w:bookmarkStart w:id="50" w:name="_Toc40545440"/>
      <w:r>
        <w:t>Installation de la base Stock</w:t>
      </w:r>
      <w:bookmarkEnd w:id="50"/>
    </w:p>
    <w:p w14:paraId="4380CE9F" w14:textId="77777777" w:rsidR="0016645F" w:rsidRPr="00601E67" w:rsidRDefault="0016645F" w:rsidP="00846197">
      <w:pPr>
        <w:pStyle w:val="Titre3"/>
      </w:pPr>
      <w:bookmarkStart w:id="51" w:name="_Toc40545441"/>
      <w:r>
        <w:t>Création du schéma de la base Stock</w:t>
      </w:r>
      <w:bookmarkEnd w:id="51"/>
    </w:p>
    <w:p w14:paraId="3F8385B3" w14:textId="33285450" w:rsidR="0016645F" w:rsidRDefault="0016645F" w:rsidP="0016645F">
      <w:pPr>
        <w:pStyle w:val="Corpsdetexte"/>
      </w:pPr>
      <w:r>
        <w:t xml:space="preserve">Récupérer le schéma de la base de données </w:t>
      </w:r>
      <w:r>
        <w:rPr>
          <w:b/>
          <w:bCs/>
        </w:rPr>
        <w:t>Stock</w:t>
      </w:r>
      <w:r>
        <w:t xml:space="preserve"> sur le repository </w:t>
      </w:r>
      <w:r w:rsidR="00115589">
        <w:rPr>
          <w:b/>
          <w:bCs/>
        </w:rPr>
        <w:t xml:space="preserve">Nexus </w:t>
      </w:r>
      <w:r>
        <w:t xml:space="preserve">et effectuer les mêmes opérations que la base </w:t>
      </w:r>
      <w:r w:rsidRPr="0016645F">
        <w:rPr>
          <w:b/>
          <w:bCs/>
        </w:rPr>
        <w:t>User</w:t>
      </w:r>
      <w:r>
        <w:t>.</w:t>
      </w:r>
    </w:p>
    <w:p w14:paraId="0DD927BB" w14:textId="6C18B089" w:rsidR="0016645F" w:rsidRDefault="00846197" w:rsidP="0016645F">
      <w:pPr>
        <w:pStyle w:val="Corpsdetexte"/>
        <w:rPr>
          <w:b/>
          <w:bCs/>
        </w:rPr>
      </w:pPr>
      <w:hyperlink r:id="rId40" w:history="1">
        <w:r w:rsidR="004F3979" w:rsidRPr="00E54A94">
          <w:rPr>
            <w:rStyle w:val="Lienhypertexte"/>
            <w:b/>
            <w:bCs/>
          </w:rPr>
          <w:t>http://itcd.com/nexus/pizzaflow/com.itcd.delivery/1.0/pizzaflow-stock-shema-1.0</w:t>
        </w:r>
      </w:hyperlink>
    </w:p>
    <w:p w14:paraId="3BDF987D" w14:textId="77777777" w:rsidR="004F3979" w:rsidRPr="00E81305" w:rsidRDefault="004F3979" w:rsidP="0016645F">
      <w:pPr>
        <w:pStyle w:val="Corpsdetexte"/>
      </w:pPr>
    </w:p>
    <w:p w14:paraId="5ED5E349" w14:textId="77777777" w:rsidR="0016645F" w:rsidRPr="00601E67" w:rsidRDefault="0016645F" w:rsidP="00846197">
      <w:pPr>
        <w:pStyle w:val="Titre3"/>
      </w:pPr>
      <w:bookmarkStart w:id="52" w:name="_Toc40545442"/>
      <w:r>
        <w:t>Insérer les données initiales de la base Stock</w:t>
      </w:r>
      <w:bookmarkEnd w:id="52"/>
    </w:p>
    <w:p w14:paraId="4E7D43C1" w14:textId="1454BA8C" w:rsidR="0016645F" w:rsidRDefault="0016645F" w:rsidP="0016645F">
      <w:pPr>
        <w:pStyle w:val="Corpsdetexte"/>
      </w:pPr>
      <w:r>
        <w:t xml:space="preserve">Récupérer les données initiales de la base de données </w:t>
      </w:r>
      <w:r w:rsidRPr="0016645F">
        <w:rPr>
          <w:b/>
          <w:bCs/>
        </w:rPr>
        <w:t>Stock</w:t>
      </w:r>
      <w:r>
        <w:t xml:space="preserve"> sur le repository </w:t>
      </w:r>
      <w:r w:rsidR="00C87D47">
        <w:rPr>
          <w:b/>
          <w:bCs/>
        </w:rPr>
        <w:t xml:space="preserve">Nexus </w:t>
      </w:r>
      <w:r>
        <w:t xml:space="preserve">et effectuer les mêmes opérations que la base </w:t>
      </w:r>
      <w:r w:rsidRPr="0016645F">
        <w:rPr>
          <w:b/>
          <w:bCs/>
        </w:rPr>
        <w:t>User</w:t>
      </w:r>
      <w:r>
        <w:t>.</w:t>
      </w:r>
    </w:p>
    <w:p w14:paraId="5D3D78AD" w14:textId="3D19FE26" w:rsidR="00C87D47" w:rsidRPr="00E81305" w:rsidRDefault="00846197" w:rsidP="00C87D47">
      <w:pPr>
        <w:pStyle w:val="Corpsdetexte"/>
        <w:rPr>
          <w:b/>
          <w:bCs/>
        </w:rPr>
      </w:pPr>
      <w:hyperlink r:id="rId41" w:history="1">
        <w:r w:rsidR="00E81305" w:rsidRPr="00E81305">
          <w:rPr>
            <w:rStyle w:val="Lienhypertexte"/>
            <w:b/>
            <w:bCs/>
          </w:rPr>
          <w:t>http://itcd.com/nexus/pizzaflow</w:t>
        </w:r>
      </w:hyperlink>
      <w:r w:rsidR="00C87D47" w:rsidRPr="00E81305">
        <w:rPr>
          <w:b/>
          <w:bCs/>
        </w:rPr>
        <w:t xml:space="preserve">/com.itcd.delivery/1.0/pizzaflow-stock-datas-1.0 </w:t>
      </w:r>
    </w:p>
    <w:p w14:paraId="47DF069C" w14:textId="13C514C6" w:rsidR="0016645F" w:rsidRDefault="0016645F" w:rsidP="0016645F">
      <w:pPr>
        <w:pStyle w:val="Corpsdetexte"/>
      </w:pPr>
    </w:p>
    <w:p w14:paraId="3749455D" w14:textId="244ED2B0" w:rsidR="00846197" w:rsidRPr="00601E67" w:rsidRDefault="00846197" w:rsidP="00846197">
      <w:pPr>
        <w:pStyle w:val="Titre2"/>
      </w:pPr>
      <w:bookmarkStart w:id="53" w:name="_Toc40545443"/>
      <w:r>
        <w:t>Installation de la base Gestion</w:t>
      </w:r>
      <w:bookmarkEnd w:id="53"/>
    </w:p>
    <w:p w14:paraId="520D68E2" w14:textId="77777777" w:rsidR="0016645F" w:rsidRPr="00601E67" w:rsidRDefault="0016645F" w:rsidP="00846197">
      <w:pPr>
        <w:pStyle w:val="Titre3"/>
      </w:pPr>
      <w:bookmarkStart w:id="54" w:name="_Toc40545444"/>
      <w:r>
        <w:t>Création du schéma de la base Gestion</w:t>
      </w:r>
      <w:bookmarkEnd w:id="54"/>
    </w:p>
    <w:p w14:paraId="677D9A9D" w14:textId="3F557CAD" w:rsidR="0016645F" w:rsidRDefault="0016645F" w:rsidP="0016645F">
      <w:pPr>
        <w:pStyle w:val="Corpsdetexte"/>
      </w:pPr>
      <w:r>
        <w:t xml:space="preserve">Récupérer le schéma de la base de données </w:t>
      </w:r>
      <w:r>
        <w:rPr>
          <w:b/>
          <w:bCs/>
        </w:rPr>
        <w:t>Gestion</w:t>
      </w:r>
      <w:r>
        <w:t xml:space="preserve"> sur le repository </w:t>
      </w:r>
      <w:r w:rsidR="00C87D47">
        <w:rPr>
          <w:b/>
          <w:bCs/>
        </w:rPr>
        <w:t xml:space="preserve">Nexus </w:t>
      </w:r>
      <w:r>
        <w:t xml:space="preserve">et effectuer les mêmes opérations que la base </w:t>
      </w:r>
      <w:r w:rsidRPr="0016645F">
        <w:rPr>
          <w:b/>
          <w:bCs/>
        </w:rPr>
        <w:t>User</w:t>
      </w:r>
      <w:r>
        <w:t>.</w:t>
      </w:r>
    </w:p>
    <w:p w14:paraId="465051F4" w14:textId="7355266C" w:rsidR="00C87D47" w:rsidRPr="00E81305" w:rsidRDefault="00846197" w:rsidP="00C87D47">
      <w:pPr>
        <w:pStyle w:val="Corpsdetexte"/>
        <w:rPr>
          <w:b/>
          <w:bCs/>
        </w:rPr>
      </w:pPr>
      <w:hyperlink r:id="rId42" w:history="1">
        <w:r w:rsidR="00E81305" w:rsidRPr="00E81305">
          <w:rPr>
            <w:rStyle w:val="Lienhypertexte"/>
            <w:b/>
            <w:bCs/>
          </w:rPr>
          <w:t>http://itcd.com/nexus/pizzaflow</w:t>
        </w:r>
      </w:hyperlink>
      <w:r w:rsidR="00C87D47" w:rsidRPr="00E81305">
        <w:rPr>
          <w:b/>
          <w:bCs/>
        </w:rPr>
        <w:t xml:space="preserve">/com.itcd.delivery/1.0/pizzaflow-gestion-schema-1.0 </w:t>
      </w:r>
    </w:p>
    <w:p w14:paraId="428D2F2C" w14:textId="77777777" w:rsidR="0016645F" w:rsidRPr="00E81305" w:rsidRDefault="0016645F" w:rsidP="0016645F">
      <w:pPr>
        <w:pStyle w:val="Corpsdetexte"/>
      </w:pPr>
    </w:p>
    <w:p w14:paraId="3D578B7E" w14:textId="77777777" w:rsidR="0016645F" w:rsidRPr="00601E67" w:rsidRDefault="0016645F" w:rsidP="00846197">
      <w:pPr>
        <w:pStyle w:val="Titre3"/>
      </w:pPr>
      <w:bookmarkStart w:id="55" w:name="_Toc40545445"/>
      <w:r>
        <w:t>Insérer les données initiales de la base Gestion</w:t>
      </w:r>
      <w:bookmarkEnd w:id="55"/>
    </w:p>
    <w:p w14:paraId="628F38D0" w14:textId="1109E11E" w:rsidR="0016645F" w:rsidRDefault="0016645F" w:rsidP="0016645F">
      <w:pPr>
        <w:pStyle w:val="Corpsdetexte"/>
      </w:pPr>
      <w:r>
        <w:t xml:space="preserve">Récupérer les données initiales de la base de données </w:t>
      </w:r>
      <w:r>
        <w:rPr>
          <w:b/>
          <w:bCs/>
        </w:rPr>
        <w:t>Gestion</w:t>
      </w:r>
      <w:r>
        <w:t xml:space="preserve"> sur le repository </w:t>
      </w:r>
      <w:r w:rsidR="00C87D47">
        <w:rPr>
          <w:b/>
          <w:bCs/>
        </w:rPr>
        <w:t xml:space="preserve">Nexus </w:t>
      </w:r>
      <w:r>
        <w:t xml:space="preserve">et effectuer les mêmes opérations que la base </w:t>
      </w:r>
      <w:r>
        <w:rPr>
          <w:b/>
          <w:bCs/>
        </w:rPr>
        <w:t>User</w:t>
      </w:r>
      <w:r>
        <w:t>.</w:t>
      </w:r>
    </w:p>
    <w:p w14:paraId="03E2B5A0" w14:textId="752C90F4" w:rsidR="00C87D47" w:rsidRPr="007D11BF" w:rsidRDefault="00846197" w:rsidP="00C87D47">
      <w:pPr>
        <w:pStyle w:val="Corpsdetexte"/>
        <w:rPr>
          <w:b/>
          <w:bCs/>
        </w:rPr>
      </w:pPr>
      <w:hyperlink r:id="rId43" w:history="1">
        <w:r w:rsidR="007D11BF" w:rsidRPr="00E54A94">
          <w:rPr>
            <w:rStyle w:val="Lienhypertexte"/>
            <w:b/>
            <w:bCs/>
          </w:rPr>
          <w:t>http://itcd.com/nexus/pizzaflow</w:t>
        </w:r>
      </w:hyperlink>
      <w:r w:rsidR="00C87D47" w:rsidRPr="007D11BF">
        <w:rPr>
          <w:b/>
          <w:bCs/>
        </w:rPr>
        <w:t xml:space="preserve">/com.itcd.delivery/1.0/pizzaflow-gestion-datas-1.0 </w:t>
      </w:r>
    </w:p>
    <w:p w14:paraId="6C188DC4" w14:textId="77777777" w:rsidR="0016645F" w:rsidRPr="007D11BF" w:rsidRDefault="0016645F" w:rsidP="00EF2519">
      <w:pPr>
        <w:pStyle w:val="Corpsdetexte"/>
      </w:pPr>
    </w:p>
    <w:p w14:paraId="19FAD86F" w14:textId="77777777" w:rsidR="00E4434E" w:rsidRPr="002410AA" w:rsidRDefault="00E4434E" w:rsidP="00E4434E">
      <w:pPr>
        <w:pStyle w:val="Corpsdetexte"/>
      </w:pPr>
    </w:p>
    <w:p w14:paraId="474DDF09" w14:textId="77777777" w:rsidR="00E4434E" w:rsidRDefault="00E4434E" w:rsidP="00E4434E">
      <w:pPr>
        <w:pStyle w:val="Titre2"/>
      </w:pPr>
      <w:bookmarkStart w:id="56" w:name="_Toc40545446"/>
      <w:r w:rsidRPr="00601E67">
        <w:t>Déploiement d</w:t>
      </w:r>
      <w:r>
        <w:t>e config-server</w:t>
      </w:r>
      <w:bookmarkEnd w:id="56"/>
    </w:p>
    <w:p w14:paraId="2E5C7FB9" w14:textId="4ADF2B3C" w:rsidR="00696D16" w:rsidRDefault="00BC561D" w:rsidP="00F22E0E">
      <w:pPr>
        <w:pStyle w:val="Titre3"/>
      </w:pPr>
      <w:bookmarkStart w:id="57" w:name="_Toc40545447"/>
      <w:r w:rsidRPr="00F22E0E">
        <w:t>Récupération</w:t>
      </w:r>
      <w:r w:rsidR="00696D16">
        <w:t xml:space="preserve"> de </w:t>
      </w:r>
      <w:r w:rsidR="0007559B">
        <w:t>l'archive</w:t>
      </w:r>
      <w:bookmarkEnd w:id="57"/>
      <w:r w:rsidR="00696D16">
        <w:t xml:space="preserve"> </w:t>
      </w:r>
    </w:p>
    <w:p w14:paraId="2D9CA903" w14:textId="7A6786FF" w:rsidR="00696D16" w:rsidRDefault="00D8124E" w:rsidP="00696D16">
      <w:pPr>
        <w:pStyle w:val="Corpsdetexte"/>
      </w:pPr>
      <w:r>
        <w:t xml:space="preserve">Se connecter à la </w:t>
      </w:r>
      <w:r w:rsidRPr="00302E3B">
        <w:rPr>
          <w:b/>
          <w:bCs/>
        </w:rPr>
        <w:t>VM</w:t>
      </w:r>
      <w:r>
        <w:t xml:space="preserve"> du microservice avec </w:t>
      </w:r>
      <w:r w:rsidRPr="00302E3B">
        <w:rPr>
          <w:b/>
          <w:bCs/>
        </w:rPr>
        <w:t>PuTTY</w:t>
      </w:r>
      <w:r>
        <w:t xml:space="preserve"> et s</w:t>
      </w:r>
      <w:r w:rsidR="00696D16">
        <w:t xml:space="preserve">e placer dans le répertoire </w:t>
      </w:r>
      <w:r w:rsidR="00696D16" w:rsidRPr="00696D16">
        <w:rPr>
          <w:b/>
          <w:bCs/>
        </w:rPr>
        <w:t>/srv</w:t>
      </w:r>
      <w:r w:rsidR="00696D16">
        <w:t xml:space="preserve"> de l'instance.</w:t>
      </w:r>
    </w:p>
    <w:p w14:paraId="2E9387F1" w14:textId="38A1E7E7" w:rsidR="007D11BF" w:rsidRDefault="007D11BF" w:rsidP="00696D16">
      <w:pPr>
        <w:pStyle w:val="Corpsdetexte"/>
      </w:pPr>
    </w:p>
    <w:tbl>
      <w:tblPr>
        <w:tblStyle w:val="Grilledutableau"/>
        <w:tblW w:w="0" w:type="auto"/>
        <w:tblLook w:val="04A0" w:firstRow="1" w:lastRow="0" w:firstColumn="1" w:lastColumn="0" w:noHBand="0" w:noVBand="1"/>
      </w:tblPr>
      <w:tblGrid>
        <w:gridCol w:w="9628"/>
      </w:tblGrid>
      <w:tr w:rsidR="0039041F" w14:paraId="3A1ECFFF" w14:textId="77777777" w:rsidTr="005C3823">
        <w:tc>
          <w:tcPr>
            <w:tcW w:w="9628" w:type="dxa"/>
            <w:shd w:val="clear" w:color="auto" w:fill="E7E6E6" w:themeFill="background2"/>
          </w:tcPr>
          <w:p w14:paraId="2E62E24C" w14:textId="77777777" w:rsidR="0039041F" w:rsidRDefault="0039041F" w:rsidP="005C3823">
            <w:pPr>
              <w:pStyle w:val="Corpsdetexte"/>
              <w:spacing w:after="0"/>
              <w:contextualSpacing/>
              <w:jc w:val="left"/>
            </w:pPr>
            <w:r w:rsidRPr="0039041F">
              <w:t>$cd /srv</w:t>
            </w:r>
          </w:p>
          <w:p w14:paraId="604B0C2C" w14:textId="7D3D2935" w:rsidR="0039041F" w:rsidRDefault="0039041F" w:rsidP="005C3823">
            <w:pPr>
              <w:pStyle w:val="Corpsdetexte"/>
              <w:spacing w:after="0"/>
              <w:contextualSpacing/>
              <w:jc w:val="left"/>
            </w:pPr>
          </w:p>
        </w:tc>
      </w:tr>
    </w:tbl>
    <w:p w14:paraId="61718023" w14:textId="77777777" w:rsidR="00B90FC0" w:rsidRDefault="00B90FC0" w:rsidP="00696D16">
      <w:pPr>
        <w:pStyle w:val="Corpsdetexte"/>
      </w:pPr>
    </w:p>
    <w:p w14:paraId="1CC97EB5" w14:textId="347C4C5F" w:rsidR="009532C4" w:rsidRDefault="009532C4" w:rsidP="009532C4">
      <w:pPr>
        <w:pStyle w:val="Corpsdetexte"/>
      </w:pPr>
      <w:r>
        <w:t xml:space="preserve">Récupérer le </w:t>
      </w:r>
      <w:r>
        <w:rPr>
          <w:b/>
          <w:bCs/>
        </w:rPr>
        <w:t>ZIP</w:t>
      </w:r>
      <w:r>
        <w:t xml:space="preserve"> de </w:t>
      </w:r>
      <w:r>
        <w:rPr>
          <w:b/>
          <w:bCs/>
        </w:rPr>
        <w:t>config-server</w:t>
      </w:r>
      <w:r>
        <w:t xml:space="preserve"> qui est dans un repository </w:t>
      </w:r>
      <w:r>
        <w:rPr>
          <w:b/>
          <w:bCs/>
        </w:rPr>
        <w:t>Nexus</w:t>
      </w:r>
      <w:r>
        <w:t xml:space="preserve"> et décompresser-le avec les commandes :</w:t>
      </w:r>
    </w:p>
    <w:p w14:paraId="7201D6AF" w14:textId="635FED5F" w:rsidR="007D11BF" w:rsidRDefault="007D11BF" w:rsidP="00696D16">
      <w:pPr>
        <w:pStyle w:val="Corpsdetexte"/>
      </w:pPr>
    </w:p>
    <w:tbl>
      <w:tblPr>
        <w:tblStyle w:val="Grilledutableau"/>
        <w:tblW w:w="0" w:type="auto"/>
        <w:tblLook w:val="04A0" w:firstRow="1" w:lastRow="0" w:firstColumn="1" w:lastColumn="0" w:noHBand="0" w:noVBand="1"/>
      </w:tblPr>
      <w:tblGrid>
        <w:gridCol w:w="9628"/>
      </w:tblGrid>
      <w:tr w:rsidR="0039041F" w14:paraId="770709A1" w14:textId="77777777" w:rsidTr="005C3823">
        <w:tc>
          <w:tcPr>
            <w:tcW w:w="9628" w:type="dxa"/>
            <w:shd w:val="clear" w:color="auto" w:fill="E7E6E6" w:themeFill="background2"/>
          </w:tcPr>
          <w:p w14:paraId="6054364B" w14:textId="77777777" w:rsidR="0039041F" w:rsidRPr="0039041F" w:rsidRDefault="0039041F" w:rsidP="0039041F">
            <w:pPr>
              <w:pStyle w:val="Corpsdetexte"/>
              <w:contextualSpacing/>
              <w:rPr>
                <w:lang w:val="pt-PT"/>
              </w:rPr>
            </w:pPr>
            <w:r w:rsidRPr="0039041F">
              <w:rPr>
                <w:lang w:val="pt-PT"/>
              </w:rPr>
              <w:t xml:space="preserve">/srv$ wget -O config-server.zip \   http://itcd.com/nexus/service/local/artifact/maven/redirect? \ </w:t>
            </w:r>
          </w:p>
          <w:p w14:paraId="19B3C3A0" w14:textId="77777777" w:rsidR="0039041F" w:rsidRPr="0039041F" w:rsidRDefault="0039041F" w:rsidP="0039041F">
            <w:pPr>
              <w:pStyle w:val="Corpsdetexte"/>
              <w:contextualSpacing/>
              <w:rPr>
                <w:lang w:val="pt-PT"/>
              </w:rPr>
            </w:pPr>
            <w:r w:rsidRPr="0039041F">
              <w:rPr>
                <w:lang w:val="pt-PT"/>
              </w:rPr>
              <w:t>r=pizzaflow \</w:t>
            </w:r>
          </w:p>
          <w:p w14:paraId="20648594" w14:textId="77777777" w:rsidR="0039041F" w:rsidRPr="0039041F" w:rsidRDefault="0039041F" w:rsidP="0039041F">
            <w:pPr>
              <w:pStyle w:val="Corpsdetexte"/>
              <w:contextualSpacing/>
              <w:rPr>
                <w:lang w:val="en-GB"/>
              </w:rPr>
            </w:pPr>
            <w:r w:rsidRPr="0039041F">
              <w:rPr>
                <w:lang w:val="en-GB"/>
              </w:rPr>
              <w:t>&amp;g=com.itcd.delivery \</w:t>
            </w:r>
          </w:p>
          <w:p w14:paraId="4B6537EF" w14:textId="77777777" w:rsidR="0039041F" w:rsidRPr="0039041F" w:rsidRDefault="0039041F" w:rsidP="0039041F">
            <w:pPr>
              <w:pStyle w:val="Corpsdetexte"/>
              <w:contextualSpacing/>
              <w:rPr>
                <w:lang w:val="en-GB"/>
              </w:rPr>
            </w:pPr>
            <w:r w:rsidRPr="0039041F">
              <w:rPr>
                <w:lang w:val="en-GB"/>
              </w:rPr>
              <w:t>&amp;a=config-server \</w:t>
            </w:r>
          </w:p>
          <w:p w14:paraId="051FBC5F" w14:textId="77777777" w:rsidR="0039041F" w:rsidRPr="0039041F" w:rsidRDefault="0039041F" w:rsidP="0039041F">
            <w:pPr>
              <w:pStyle w:val="Corpsdetexte"/>
              <w:contextualSpacing/>
              <w:rPr>
                <w:lang w:val="en-GB"/>
              </w:rPr>
            </w:pPr>
            <w:r w:rsidRPr="0039041F">
              <w:rPr>
                <w:lang w:val="en-GB"/>
              </w:rPr>
              <w:t>&amp;v=1.0 \</w:t>
            </w:r>
          </w:p>
          <w:p w14:paraId="2D8A353F" w14:textId="77777777" w:rsidR="0039041F" w:rsidRPr="0039041F" w:rsidRDefault="0039041F" w:rsidP="0039041F">
            <w:pPr>
              <w:pStyle w:val="Corpsdetexte"/>
              <w:contextualSpacing/>
              <w:rPr>
                <w:lang w:val="en-GB"/>
              </w:rPr>
            </w:pPr>
            <w:r w:rsidRPr="0039041F">
              <w:rPr>
                <w:lang w:val="en-GB"/>
              </w:rPr>
              <w:t>&amp;p=zip</w:t>
            </w:r>
          </w:p>
          <w:p w14:paraId="2A297639" w14:textId="77777777" w:rsidR="0039041F" w:rsidRPr="0039041F" w:rsidRDefault="0039041F" w:rsidP="0039041F">
            <w:pPr>
              <w:pStyle w:val="Corpsdetexte"/>
              <w:contextualSpacing/>
              <w:rPr>
                <w:lang w:val="en-GB"/>
              </w:rPr>
            </w:pPr>
            <w:r w:rsidRPr="0039041F">
              <w:rPr>
                <w:lang w:val="en-GB"/>
              </w:rPr>
              <w:t>/srt$unzip config-server.zip -d config-server</w:t>
            </w:r>
          </w:p>
          <w:p w14:paraId="13A9355D" w14:textId="77777777" w:rsidR="0039041F" w:rsidRDefault="0039041F" w:rsidP="0039041F">
            <w:pPr>
              <w:pStyle w:val="Corpsdetexte"/>
              <w:contextualSpacing/>
            </w:pPr>
            <w:r>
              <w:t>/srt$cd config-server</w:t>
            </w:r>
          </w:p>
          <w:p w14:paraId="1965C4A6" w14:textId="77777777" w:rsidR="0039041F" w:rsidRDefault="0039041F" w:rsidP="0039041F">
            <w:pPr>
              <w:pStyle w:val="Corpsdetexte"/>
              <w:spacing w:after="0"/>
              <w:contextualSpacing/>
              <w:jc w:val="left"/>
            </w:pPr>
            <w:r>
              <w:t>/srt/config-server$</w:t>
            </w:r>
          </w:p>
          <w:p w14:paraId="2462A2AA" w14:textId="4DE65C0A" w:rsidR="0039041F" w:rsidRDefault="0039041F" w:rsidP="0039041F">
            <w:pPr>
              <w:pStyle w:val="Corpsdetexte"/>
              <w:spacing w:after="0"/>
              <w:contextualSpacing/>
              <w:jc w:val="left"/>
            </w:pPr>
          </w:p>
        </w:tc>
      </w:tr>
    </w:tbl>
    <w:p w14:paraId="64095654" w14:textId="77777777" w:rsidR="0039041F" w:rsidRDefault="0039041F" w:rsidP="0039041F">
      <w:pPr>
        <w:pStyle w:val="Corpsdetexte"/>
      </w:pPr>
    </w:p>
    <w:p w14:paraId="2E111E28" w14:textId="77777777" w:rsidR="00DB66F0" w:rsidRPr="00601E67" w:rsidRDefault="00DB66F0" w:rsidP="00F22E0E">
      <w:pPr>
        <w:pStyle w:val="Titre3"/>
      </w:pPr>
      <w:bookmarkStart w:id="58" w:name="_Toc40545448"/>
      <w:r w:rsidRPr="00601E67">
        <w:t>Variables d'environnement</w:t>
      </w:r>
      <w:bookmarkEnd w:id="58"/>
    </w:p>
    <w:p w14:paraId="61BEAEA2" w14:textId="19E3AD22" w:rsidR="00DB66F0" w:rsidRDefault="00DB66F0" w:rsidP="00DB66F0">
      <w:pPr>
        <w:pStyle w:val="Corpsdetexte"/>
      </w:pPr>
      <w:r>
        <w:t>On doit spécifier les variables d'environnement pour les microservices</w:t>
      </w:r>
      <w:r w:rsidRPr="00601E67">
        <w:t xml:space="preserve"> </w:t>
      </w:r>
      <w:r>
        <w:t>afin qu'ils puissent récupérer leur configuration. On définit une variable d'environnement avec la commande :</w:t>
      </w:r>
    </w:p>
    <w:p w14:paraId="4E759FA8" w14:textId="0DCB0C5E" w:rsidR="0007559B" w:rsidRDefault="0007559B" w:rsidP="00DB66F0">
      <w:pPr>
        <w:pStyle w:val="Corpsdetexte"/>
      </w:pPr>
    </w:p>
    <w:tbl>
      <w:tblPr>
        <w:tblStyle w:val="Grilledutableau"/>
        <w:tblW w:w="0" w:type="auto"/>
        <w:tblLook w:val="04A0" w:firstRow="1" w:lastRow="0" w:firstColumn="1" w:lastColumn="0" w:noHBand="0" w:noVBand="1"/>
      </w:tblPr>
      <w:tblGrid>
        <w:gridCol w:w="9628"/>
      </w:tblGrid>
      <w:tr w:rsidR="0039041F" w14:paraId="36FFDCAB" w14:textId="77777777" w:rsidTr="005C3823">
        <w:tc>
          <w:tcPr>
            <w:tcW w:w="9628" w:type="dxa"/>
            <w:shd w:val="clear" w:color="auto" w:fill="E7E6E6" w:themeFill="background2"/>
          </w:tcPr>
          <w:p w14:paraId="13D755F3" w14:textId="77777777" w:rsidR="0039041F" w:rsidRDefault="0039041F" w:rsidP="005C3823">
            <w:pPr>
              <w:pStyle w:val="Corpsdetexte"/>
              <w:spacing w:after="0"/>
              <w:contextualSpacing/>
              <w:jc w:val="left"/>
            </w:pPr>
            <w:r w:rsidRPr="0039041F">
              <w:t>$export NOM_VARIABLE=valeur</w:t>
            </w:r>
          </w:p>
          <w:p w14:paraId="2128D854" w14:textId="0795AB3F" w:rsidR="0039041F" w:rsidRDefault="0039041F" w:rsidP="005C3823">
            <w:pPr>
              <w:pStyle w:val="Corpsdetexte"/>
              <w:spacing w:after="0"/>
              <w:contextualSpacing/>
              <w:jc w:val="left"/>
            </w:pPr>
          </w:p>
        </w:tc>
      </w:tr>
    </w:tbl>
    <w:p w14:paraId="10C150E9" w14:textId="77777777" w:rsidR="0039041F" w:rsidRDefault="0039041F" w:rsidP="0039041F">
      <w:pPr>
        <w:pStyle w:val="Corpsdetexte"/>
      </w:pPr>
    </w:p>
    <w:p w14:paraId="55424B6C" w14:textId="06B6E409" w:rsidR="00DB66F0" w:rsidRDefault="007E2724" w:rsidP="00DB66F0">
      <w:pPr>
        <w:pStyle w:val="Corpsdetexte"/>
      </w:pPr>
      <w:r>
        <w:t xml:space="preserve">Ou peut renseigner ces valeurs dans le script </w:t>
      </w:r>
      <w:r w:rsidR="0007559B" w:rsidRPr="0007559B">
        <w:rPr>
          <w:b/>
          <w:bCs/>
        </w:rPr>
        <w:t>/</w:t>
      </w:r>
      <w:r w:rsidR="0007559B">
        <w:rPr>
          <w:b/>
          <w:bCs/>
        </w:rPr>
        <w:t>srt/config-server/</w:t>
      </w:r>
      <w:r w:rsidRPr="007E2724">
        <w:rPr>
          <w:b/>
          <w:bCs/>
        </w:rPr>
        <w:t>start.sh</w:t>
      </w:r>
      <w:r>
        <w:t>.</w:t>
      </w:r>
    </w:p>
    <w:p w14:paraId="6B5460F3" w14:textId="77777777" w:rsidR="007E2724" w:rsidRPr="00601E67" w:rsidRDefault="007E2724" w:rsidP="00DB66F0">
      <w:pPr>
        <w:pStyle w:val="Corpsdetexte"/>
      </w:pPr>
    </w:p>
    <w:tbl>
      <w:tblPr>
        <w:tblW w:w="9866" w:type="dxa"/>
        <w:tblInd w:w="55" w:type="dxa"/>
        <w:tblLayout w:type="fixed"/>
        <w:tblCellMar>
          <w:top w:w="55" w:type="dxa"/>
          <w:left w:w="55" w:type="dxa"/>
          <w:bottom w:w="55" w:type="dxa"/>
          <w:right w:w="55" w:type="dxa"/>
        </w:tblCellMar>
        <w:tblLook w:val="0000" w:firstRow="0" w:lastRow="0" w:firstColumn="0" w:lastColumn="0" w:noHBand="0" w:noVBand="0"/>
      </w:tblPr>
      <w:tblGrid>
        <w:gridCol w:w="2247"/>
        <w:gridCol w:w="1952"/>
        <w:gridCol w:w="5667"/>
      </w:tblGrid>
      <w:tr w:rsidR="00DB66F0" w:rsidRPr="00601E67" w14:paraId="7226EDA5" w14:textId="77777777" w:rsidTr="00D3622E">
        <w:tc>
          <w:tcPr>
            <w:tcW w:w="2247" w:type="dxa"/>
            <w:tcBorders>
              <w:top w:val="none" w:sz="1" w:space="0" w:color="000000"/>
              <w:left w:val="none" w:sz="1" w:space="0" w:color="000000"/>
              <w:bottom w:val="none" w:sz="1" w:space="0" w:color="000000"/>
            </w:tcBorders>
            <w:shd w:val="clear" w:color="auto" w:fill="555555"/>
          </w:tcPr>
          <w:p w14:paraId="1F1827A4" w14:textId="77777777" w:rsidR="00DB66F0" w:rsidRPr="00601E67" w:rsidRDefault="00DB66F0" w:rsidP="00D3622E">
            <w:pPr>
              <w:pStyle w:val="Tableauentte"/>
              <w:jc w:val="center"/>
            </w:pPr>
            <w:r w:rsidRPr="00601E67">
              <w:t>Nom</w:t>
            </w:r>
          </w:p>
        </w:tc>
        <w:tc>
          <w:tcPr>
            <w:tcW w:w="1952" w:type="dxa"/>
            <w:tcBorders>
              <w:top w:val="none" w:sz="1" w:space="0" w:color="000000"/>
              <w:left w:val="none" w:sz="1" w:space="0" w:color="000000"/>
              <w:bottom w:val="none" w:sz="1" w:space="0" w:color="000000"/>
            </w:tcBorders>
            <w:shd w:val="clear" w:color="auto" w:fill="555555"/>
          </w:tcPr>
          <w:p w14:paraId="7CB57EA3" w14:textId="77777777" w:rsidR="00DB66F0" w:rsidRPr="00601E67" w:rsidRDefault="00DB66F0" w:rsidP="00D3622E">
            <w:pPr>
              <w:pStyle w:val="Tableauentte"/>
              <w:jc w:val="center"/>
            </w:pPr>
            <w:r w:rsidRPr="00601E67">
              <w:t>Obligatoire</w:t>
            </w:r>
          </w:p>
        </w:tc>
        <w:tc>
          <w:tcPr>
            <w:tcW w:w="5667" w:type="dxa"/>
            <w:tcBorders>
              <w:top w:val="none" w:sz="1" w:space="0" w:color="000000"/>
              <w:left w:val="none" w:sz="1" w:space="0" w:color="000000"/>
              <w:bottom w:val="none" w:sz="1" w:space="0" w:color="000000"/>
              <w:right w:val="none" w:sz="1" w:space="0" w:color="000000"/>
            </w:tcBorders>
            <w:shd w:val="clear" w:color="auto" w:fill="555555"/>
          </w:tcPr>
          <w:p w14:paraId="59C83F08" w14:textId="77777777" w:rsidR="00DB66F0" w:rsidRPr="00601E67" w:rsidRDefault="00DB66F0" w:rsidP="00D3622E">
            <w:pPr>
              <w:pStyle w:val="Tableauentte"/>
            </w:pPr>
            <w:r w:rsidRPr="00601E67">
              <w:t>Description</w:t>
            </w:r>
          </w:p>
        </w:tc>
      </w:tr>
      <w:tr w:rsidR="00DB66F0" w:rsidRPr="00601E67" w14:paraId="5EE92814" w14:textId="77777777" w:rsidTr="00D3622E">
        <w:tc>
          <w:tcPr>
            <w:tcW w:w="2247" w:type="dxa"/>
            <w:tcBorders>
              <w:left w:val="none" w:sz="1" w:space="0" w:color="000000"/>
              <w:bottom w:val="none" w:sz="1" w:space="0" w:color="000000"/>
            </w:tcBorders>
            <w:shd w:val="clear" w:color="auto" w:fill="auto"/>
          </w:tcPr>
          <w:p w14:paraId="5A77C7AE" w14:textId="77777777" w:rsidR="00DB66F0" w:rsidRPr="002D69FA" w:rsidRDefault="00DB66F0" w:rsidP="00D3622E">
            <w:pPr>
              <w:pStyle w:val="Contenudetableau"/>
              <w:jc w:val="center"/>
              <w:rPr>
                <w:b/>
                <w:bCs/>
              </w:rPr>
            </w:pPr>
            <w:r w:rsidRPr="002D69FA">
              <w:rPr>
                <w:b/>
                <w:bCs/>
              </w:rPr>
              <w:t>JASYPT_SECRET</w:t>
            </w:r>
          </w:p>
        </w:tc>
        <w:tc>
          <w:tcPr>
            <w:tcW w:w="1952" w:type="dxa"/>
            <w:tcBorders>
              <w:left w:val="none" w:sz="1" w:space="0" w:color="000000"/>
              <w:bottom w:val="none" w:sz="1" w:space="0" w:color="000000"/>
            </w:tcBorders>
            <w:shd w:val="clear" w:color="auto" w:fill="auto"/>
          </w:tcPr>
          <w:p w14:paraId="4034380D" w14:textId="77777777" w:rsidR="00DB66F0" w:rsidRPr="00601E67" w:rsidRDefault="00DB66F0" w:rsidP="00D3622E">
            <w:pPr>
              <w:pStyle w:val="Contenudetableau"/>
              <w:jc w:val="center"/>
            </w:pPr>
            <w:r>
              <w:t>oui</w:t>
            </w:r>
          </w:p>
        </w:tc>
        <w:tc>
          <w:tcPr>
            <w:tcW w:w="5667" w:type="dxa"/>
            <w:tcBorders>
              <w:left w:val="none" w:sz="1" w:space="0" w:color="000000"/>
              <w:bottom w:val="none" w:sz="1" w:space="0" w:color="000000"/>
              <w:right w:val="none" w:sz="1" w:space="0" w:color="000000"/>
            </w:tcBorders>
            <w:shd w:val="clear" w:color="auto" w:fill="auto"/>
          </w:tcPr>
          <w:p w14:paraId="2E571C65" w14:textId="77777777" w:rsidR="00DB66F0" w:rsidRPr="00601E67" w:rsidRDefault="00DB66F0" w:rsidP="00D3622E">
            <w:pPr>
              <w:pStyle w:val="Contenudetableau"/>
              <w:jc w:val="both"/>
            </w:pPr>
            <w:r>
              <w:t>Clé pour de cryptage des données sensibles des fichiers de propriétés.</w:t>
            </w:r>
          </w:p>
        </w:tc>
      </w:tr>
      <w:tr w:rsidR="00DB66F0" w:rsidRPr="00150E27" w14:paraId="59381184" w14:textId="77777777" w:rsidTr="00D3622E">
        <w:tc>
          <w:tcPr>
            <w:tcW w:w="2247" w:type="dxa"/>
            <w:tcBorders>
              <w:left w:val="none" w:sz="1" w:space="0" w:color="000000"/>
            </w:tcBorders>
            <w:shd w:val="clear" w:color="auto" w:fill="auto"/>
          </w:tcPr>
          <w:p w14:paraId="31B37BDB" w14:textId="77777777" w:rsidR="00DB66F0" w:rsidRPr="002D69FA" w:rsidRDefault="00DB66F0" w:rsidP="00D3622E">
            <w:pPr>
              <w:pStyle w:val="Contenudetableau"/>
              <w:jc w:val="center"/>
              <w:rPr>
                <w:b/>
                <w:bCs/>
              </w:rPr>
            </w:pPr>
            <w:r>
              <w:rPr>
                <w:b/>
                <w:bCs/>
              </w:rPr>
              <w:t>PROPERTIES_PATH</w:t>
            </w:r>
          </w:p>
        </w:tc>
        <w:tc>
          <w:tcPr>
            <w:tcW w:w="1952" w:type="dxa"/>
            <w:tcBorders>
              <w:left w:val="none" w:sz="1" w:space="0" w:color="000000"/>
            </w:tcBorders>
            <w:shd w:val="clear" w:color="auto" w:fill="auto"/>
          </w:tcPr>
          <w:p w14:paraId="4DA34C50" w14:textId="77777777" w:rsidR="00DB66F0" w:rsidRDefault="00DB66F0" w:rsidP="00D3622E">
            <w:pPr>
              <w:pStyle w:val="Contenudetableau"/>
              <w:jc w:val="center"/>
            </w:pPr>
            <w:r>
              <w:t>oui</w:t>
            </w:r>
          </w:p>
        </w:tc>
        <w:tc>
          <w:tcPr>
            <w:tcW w:w="5667" w:type="dxa"/>
            <w:tcBorders>
              <w:left w:val="none" w:sz="1" w:space="0" w:color="000000"/>
              <w:right w:val="none" w:sz="1" w:space="0" w:color="000000"/>
            </w:tcBorders>
            <w:shd w:val="clear" w:color="auto" w:fill="auto"/>
          </w:tcPr>
          <w:p w14:paraId="0CB3650B" w14:textId="77777777" w:rsidR="00DB66F0" w:rsidRPr="00150E27" w:rsidRDefault="00DB66F0" w:rsidP="00D3622E">
            <w:pPr>
              <w:pStyle w:val="Contenudetableau"/>
              <w:jc w:val="both"/>
            </w:pPr>
            <w:r>
              <w:t>Chemin du repository contenant les fichiers de propriétés</w:t>
            </w:r>
          </w:p>
        </w:tc>
      </w:tr>
    </w:tbl>
    <w:p w14:paraId="5704C979" w14:textId="77777777" w:rsidR="00DB66F0" w:rsidRDefault="00DB66F0" w:rsidP="00DB66F0">
      <w:pPr>
        <w:pStyle w:val="Corpsdetexte"/>
      </w:pPr>
    </w:p>
    <w:p w14:paraId="6DB1FC99" w14:textId="77777777" w:rsidR="00696D16" w:rsidRPr="00052885" w:rsidRDefault="00696D16" w:rsidP="00F22E0E">
      <w:pPr>
        <w:pStyle w:val="Titre3"/>
      </w:pPr>
      <w:bookmarkStart w:id="59" w:name="_Toc40545449"/>
      <w:r>
        <w:t>Lancer le microservice</w:t>
      </w:r>
      <w:bookmarkEnd w:id="59"/>
    </w:p>
    <w:p w14:paraId="35501C5A" w14:textId="4BF7EDDB" w:rsidR="0007559B" w:rsidRDefault="00DB66F0" w:rsidP="0007559B">
      <w:pPr>
        <w:pStyle w:val="Corpsdetexte"/>
      </w:pPr>
      <w:r>
        <w:t xml:space="preserve">Un script de commande fourni permet de lancer </w:t>
      </w:r>
      <w:r w:rsidR="00696D16" w:rsidRPr="001B7FBB">
        <w:t>le microservice en tâche de fond</w:t>
      </w:r>
      <w:r w:rsidR="00696D16">
        <w:t xml:space="preserve"> après avoir défini les variables d'environnement et déployer les fichiers statiques</w:t>
      </w:r>
      <w:r w:rsidR="00696D16" w:rsidRPr="001B7FBB">
        <w:t>.</w:t>
      </w:r>
      <w:r>
        <w:t xml:space="preserve"> Se placer dans le répertoire du microservice, rendre exécutable les scripts et exécuter le script de démarrage.</w:t>
      </w:r>
    </w:p>
    <w:p w14:paraId="016CD603" w14:textId="5541C3A2" w:rsidR="0007559B" w:rsidRDefault="0007559B" w:rsidP="0007559B">
      <w:pPr>
        <w:pStyle w:val="Corpsdetexte"/>
      </w:pPr>
    </w:p>
    <w:tbl>
      <w:tblPr>
        <w:tblStyle w:val="Grilledutableau"/>
        <w:tblW w:w="0" w:type="auto"/>
        <w:tblLook w:val="04A0" w:firstRow="1" w:lastRow="0" w:firstColumn="1" w:lastColumn="0" w:noHBand="0" w:noVBand="1"/>
      </w:tblPr>
      <w:tblGrid>
        <w:gridCol w:w="9628"/>
      </w:tblGrid>
      <w:tr w:rsidR="0039041F" w:rsidRPr="0039041F" w14:paraId="7256B4F6" w14:textId="77777777" w:rsidTr="005C3823">
        <w:tc>
          <w:tcPr>
            <w:tcW w:w="9628" w:type="dxa"/>
            <w:shd w:val="clear" w:color="auto" w:fill="E7E6E6" w:themeFill="background2"/>
          </w:tcPr>
          <w:p w14:paraId="633B5517" w14:textId="77777777" w:rsidR="0039041F" w:rsidRPr="0039041F" w:rsidRDefault="0039041F" w:rsidP="0039041F">
            <w:pPr>
              <w:pStyle w:val="Corpsdetexte"/>
              <w:contextualSpacing/>
              <w:rPr>
                <w:lang w:val="en-GB"/>
              </w:rPr>
            </w:pPr>
            <w:r w:rsidRPr="0039041F">
              <w:rPr>
                <w:lang w:val="en-GB"/>
              </w:rPr>
              <w:t>$ cd /srv/config-server</w:t>
            </w:r>
          </w:p>
          <w:p w14:paraId="763C5175" w14:textId="77777777" w:rsidR="0039041F" w:rsidRPr="0039041F" w:rsidRDefault="0039041F" w:rsidP="0039041F">
            <w:pPr>
              <w:pStyle w:val="Corpsdetexte"/>
              <w:contextualSpacing/>
              <w:rPr>
                <w:lang w:val="en-GB"/>
              </w:rPr>
            </w:pPr>
            <w:r w:rsidRPr="0039041F">
              <w:rPr>
                <w:lang w:val="en-GB"/>
              </w:rPr>
              <w:t>/srv/config-server$sudo chmod g+x u+x *.sh</w:t>
            </w:r>
          </w:p>
          <w:p w14:paraId="7D2C8F75" w14:textId="77777777" w:rsidR="0039041F" w:rsidRDefault="0039041F" w:rsidP="0039041F">
            <w:pPr>
              <w:pStyle w:val="Corpsdetexte"/>
              <w:spacing w:after="0"/>
              <w:contextualSpacing/>
              <w:jc w:val="left"/>
              <w:rPr>
                <w:lang w:val="en-GB"/>
              </w:rPr>
            </w:pPr>
            <w:r w:rsidRPr="0039041F">
              <w:rPr>
                <w:lang w:val="en-GB"/>
              </w:rPr>
              <w:t>/srv/config-server$sudo ./start.sh</w:t>
            </w:r>
          </w:p>
          <w:p w14:paraId="77221A45" w14:textId="47E0265D" w:rsidR="0039041F" w:rsidRPr="0039041F" w:rsidRDefault="0039041F" w:rsidP="0039041F">
            <w:pPr>
              <w:pStyle w:val="Corpsdetexte"/>
              <w:spacing w:after="0"/>
              <w:contextualSpacing/>
              <w:jc w:val="left"/>
              <w:rPr>
                <w:lang w:val="en-GB"/>
              </w:rPr>
            </w:pPr>
          </w:p>
        </w:tc>
      </w:tr>
    </w:tbl>
    <w:p w14:paraId="036930CA" w14:textId="77777777" w:rsidR="0039041F" w:rsidRPr="0039041F" w:rsidRDefault="0039041F" w:rsidP="0039041F">
      <w:pPr>
        <w:pStyle w:val="Corpsdetexte"/>
        <w:rPr>
          <w:lang w:val="en-GB"/>
        </w:rPr>
      </w:pPr>
    </w:p>
    <w:p w14:paraId="1D8E8242" w14:textId="77777777" w:rsidR="007E2724" w:rsidRPr="00601E67" w:rsidRDefault="007E2724" w:rsidP="00F22E0E">
      <w:pPr>
        <w:pStyle w:val="Titre3"/>
      </w:pPr>
      <w:bookmarkStart w:id="60" w:name="_Toc40545450"/>
      <w:r w:rsidRPr="00601E67">
        <w:t>Vérifications</w:t>
      </w:r>
      <w:bookmarkEnd w:id="60"/>
    </w:p>
    <w:p w14:paraId="157BAA69" w14:textId="59D56CDE" w:rsidR="0007559B" w:rsidRDefault="007E2724" w:rsidP="0007559B">
      <w:pPr>
        <w:pStyle w:val="Corpsdetexte"/>
      </w:pPr>
      <w:r>
        <w:t xml:space="preserve">Exécuter la commande suivante pour vérifier que le </w:t>
      </w:r>
      <w:r w:rsidR="000247DD">
        <w:t xml:space="preserve">EDGE </w:t>
      </w:r>
      <w:r>
        <w:t xml:space="preserve">microservice </w:t>
      </w:r>
      <w:r w:rsidR="000247DD" w:rsidRPr="00F22E0E">
        <w:rPr>
          <w:b/>
          <w:bCs/>
        </w:rPr>
        <w:t>config-server</w:t>
      </w:r>
      <w:r w:rsidR="000247DD">
        <w:t xml:space="preserve"> </w:t>
      </w:r>
      <w:r>
        <w:t>fonctionne en tâche de fond.</w:t>
      </w:r>
    </w:p>
    <w:p w14:paraId="6FFAE1D9" w14:textId="75816CC0" w:rsidR="0007559B" w:rsidRDefault="0007559B" w:rsidP="0007559B">
      <w:pPr>
        <w:pStyle w:val="Corpsdetexte"/>
      </w:pPr>
    </w:p>
    <w:tbl>
      <w:tblPr>
        <w:tblStyle w:val="Grilledutableau"/>
        <w:tblW w:w="0" w:type="auto"/>
        <w:tblLook w:val="04A0" w:firstRow="1" w:lastRow="0" w:firstColumn="1" w:lastColumn="0" w:noHBand="0" w:noVBand="1"/>
      </w:tblPr>
      <w:tblGrid>
        <w:gridCol w:w="9628"/>
      </w:tblGrid>
      <w:tr w:rsidR="0039041F" w14:paraId="247A322F" w14:textId="77777777" w:rsidTr="005C3823">
        <w:tc>
          <w:tcPr>
            <w:tcW w:w="9628" w:type="dxa"/>
            <w:shd w:val="clear" w:color="auto" w:fill="E7E6E6" w:themeFill="background2"/>
          </w:tcPr>
          <w:p w14:paraId="45C8A50A" w14:textId="77777777" w:rsidR="0039041F" w:rsidRPr="0039041F" w:rsidRDefault="0039041F" w:rsidP="0039041F">
            <w:pPr>
              <w:pStyle w:val="Corpsdetexte"/>
              <w:contextualSpacing/>
              <w:rPr>
                <w:lang w:val="en-GB"/>
              </w:rPr>
            </w:pPr>
            <w:r w:rsidRPr="0039041F">
              <w:rPr>
                <w:lang w:val="en-GB"/>
              </w:rPr>
              <w:t>/srv/config-server$ ps -l | grep config-server</w:t>
            </w:r>
          </w:p>
          <w:p w14:paraId="72C9D05D" w14:textId="77777777" w:rsidR="0039041F" w:rsidRDefault="0039041F" w:rsidP="0039041F">
            <w:pPr>
              <w:pStyle w:val="Corpsdetexte"/>
              <w:spacing w:after="0"/>
              <w:contextualSpacing/>
              <w:jc w:val="left"/>
            </w:pPr>
            <w:r>
              <w:t>4 S     0     1     0  0  80   0 -   967 -      pts/0    00:00:00 config-server</w:t>
            </w:r>
          </w:p>
          <w:p w14:paraId="114BD013" w14:textId="1997E21A" w:rsidR="0039041F" w:rsidRDefault="0039041F" w:rsidP="0039041F">
            <w:pPr>
              <w:pStyle w:val="Corpsdetexte"/>
              <w:spacing w:after="0"/>
              <w:contextualSpacing/>
              <w:jc w:val="left"/>
            </w:pPr>
          </w:p>
        </w:tc>
      </w:tr>
    </w:tbl>
    <w:p w14:paraId="7EE40CC6" w14:textId="77777777" w:rsidR="0039041F" w:rsidRDefault="0039041F" w:rsidP="0039041F">
      <w:pPr>
        <w:pStyle w:val="Corpsdetexte"/>
      </w:pPr>
    </w:p>
    <w:p w14:paraId="4EB434DD" w14:textId="5822E3B2" w:rsidR="009532C4" w:rsidRDefault="009532C4" w:rsidP="007E2724">
      <w:pPr>
        <w:pStyle w:val="Corpsdetexte"/>
      </w:pPr>
      <w:r>
        <w:t>Une ligne est affichée donc le microservice fonctionne et l</w:t>
      </w:r>
      <w:r w:rsidRPr="009532C4">
        <w:t>'identifiant du process est i</w:t>
      </w:r>
      <w:r>
        <w:t>ndiqué en 4</w:t>
      </w:r>
      <w:r w:rsidRPr="009532C4">
        <w:rPr>
          <w:vertAlign w:val="superscript"/>
        </w:rPr>
        <w:t>ème</w:t>
      </w:r>
      <w:r>
        <w:t xml:space="preserve"> colonne.</w:t>
      </w:r>
      <w:r w:rsidR="00D81A13">
        <w:t xml:space="preserve"> Se connecter sur </w:t>
      </w:r>
      <w:r w:rsidR="00D81A13" w:rsidRPr="00D8124E">
        <w:rPr>
          <w:b/>
          <w:bCs/>
        </w:rPr>
        <w:t>logit.io</w:t>
      </w:r>
      <w:r w:rsidR="00D81A13" w:rsidRPr="00D81A13">
        <w:t xml:space="preserve"> po</w:t>
      </w:r>
      <w:r w:rsidR="00D81A13">
        <w:t>ur avoir une confirmation du fonctionnement en regardant les logs.</w:t>
      </w:r>
    </w:p>
    <w:p w14:paraId="329B5442" w14:textId="77777777" w:rsidR="009532C4" w:rsidRPr="009532C4" w:rsidRDefault="009532C4" w:rsidP="007E2724">
      <w:pPr>
        <w:pStyle w:val="Corpsdetexte"/>
      </w:pPr>
    </w:p>
    <w:p w14:paraId="2B958DE9" w14:textId="77777777" w:rsidR="007E2724" w:rsidRDefault="007E2724" w:rsidP="007E2724">
      <w:pPr>
        <w:pStyle w:val="Titre2"/>
      </w:pPr>
      <w:bookmarkStart w:id="61" w:name="_Toc40545451"/>
      <w:r w:rsidRPr="00601E67">
        <w:t>Déploiement d</w:t>
      </w:r>
      <w:r>
        <w:t>e user-api</w:t>
      </w:r>
      <w:bookmarkEnd w:id="61"/>
    </w:p>
    <w:p w14:paraId="216ED52C" w14:textId="6BD4BD20" w:rsidR="00625E87" w:rsidRDefault="00BC561D" w:rsidP="00F22E0E">
      <w:pPr>
        <w:pStyle w:val="Titre3"/>
      </w:pPr>
      <w:bookmarkStart w:id="62" w:name="_Toc40545452"/>
      <w:r>
        <w:t>Récupération</w:t>
      </w:r>
      <w:r w:rsidR="00625E87">
        <w:t xml:space="preserve"> de l'archive</w:t>
      </w:r>
      <w:bookmarkEnd w:id="62"/>
      <w:r w:rsidR="00625E87">
        <w:t xml:space="preserve"> </w:t>
      </w:r>
    </w:p>
    <w:p w14:paraId="1650287A" w14:textId="77777777" w:rsidR="00D8124E" w:rsidRDefault="00D8124E" w:rsidP="00D8124E">
      <w:pPr>
        <w:pStyle w:val="Corpsdetexte"/>
      </w:pPr>
      <w:r>
        <w:t xml:space="preserve">Se connecter à la </w:t>
      </w:r>
      <w:r w:rsidRPr="00302E3B">
        <w:rPr>
          <w:b/>
          <w:bCs/>
        </w:rPr>
        <w:t>VM</w:t>
      </w:r>
      <w:r>
        <w:t xml:space="preserve"> du microservice avec </w:t>
      </w:r>
      <w:r w:rsidRPr="00302E3B">
        <w:rPr>
          <w:b/>
          <w:bCs/>
        </w:rPr>
        <w:t>PuTTY</w:t>
      </w:r>
      <w:r>
        <w:t xml:space="preserve"> et se placer dans le répertoire </w:t>
      </w:r>
      <w:r w:rsidRPr="00696D16">
        <w:rPr>
          <w:b/>
          <w:bCs/>
        </w:rPr>
        <w:t>/srv</w:t>
      </w:r>
      <w:r>
        <w:t xml:space="preserve"> de l'instance.</w:t>
      </w:r>
    </w:p>
    <w:p w14:paraId="323C910A" w14:textId="77777777" w:rsidR="0039041F" w:rsidRDefault="0039041F" w:rsidP="00625E87">
      <w:pPr>
        <w:pStyle w:val="Corpsdetexte"/>
      </w:pPr>
    </w:p>
    <w:tbl>
      <w:tblPr>
        <w:tblStyle w:val="Grilledutableau"/>
        <w:tblW w:w="0" w:type="auto"/>
        <w:tblLook w:val="04A0" w:firstRow="1" w:lastRow="0" w:firstColumn="1" w:lastColumn="0" w:noHBand="0" w:noVBand="1"/>
      </w:tblPr>
      <w:tblGrid>
        <w:gridCol w:w="9628"/>
      </w:tblGrid>
      <w:tr w:rsidR="0039041F" w14:paraId="1B33FDC0" w14:textId="77777777" w:rsidTr="005C3823">
        <w:tc>
          <w:tcPr>
            <w:tcW w:w="9628" w:type="dxa"/>
            <w:shd w:val="clear" w:color="auto" w:fill="E7E6E6" w:themeFill="background2"/>
          </w:tcPr>
          <w:p w14:paraId="50A7BDBF" w14:textId="77777777" w:rsidR="0039041F" w:rsidRDefault="0039041F" w:rsidP="005C3823">
            <w:pPr>
              <w:pStyle w:val="Corpsdetexte"/>
              <w:spacing w:after="0"/>
              <w:contextualSpacing/>
              <w:jc w:val="left"/>
            </w:pPr>
            <w:r w:rsidRPr="0039041F">
              <w:t>$cd /srv</w:t>
            </w:r>
          </w:p>
          <w:p w14:paraId="6349A461" w14:textId="31D843A4" w:rsidR="0039041F" w:rsidRDefault="0039041F" w:rsidP="005C3823">
            <w:pPr>
              <w:pStyle w:val="Corpsdetexte"/>
              <w:spacing w:after="0"/>
              <w:contextualSpacing/>
              <w:jc w:val="left"/>
            </w:pPr>
          </w:p>
        </w:tc>
      </w:tr>
    </w:tbl>
    <w:p w14:paraId="71DEADB6" w14:textId="4E273A0D" w:rsidR="00625E87" w:rsidRDefault="00625E87" w:rsidP="00625E87">
      <w:pPr>
        <w:pStyle w:val="Corpsdetexte"/>
      </w:pPr>
    </w:p>
    <w:p w14:paraId="4AC6A1AB" w14:textId="3AF3246F" w:rsidR="009532C4" w:rsidRDefault="009532C4" w:rsidP="009532C4">
      <w:pPr>
        <w:pStyle w:val="Corpsdetexte"/>
      </w:pPr>
      <w:r>
        <w:t xml:space="preserve">Récupérer le </w:t>
      </w:r>
      <w:r>
        <w:rPr>
          <w:b/>
          <w:bCs/>
        </w:rPr>
        <w:t>ZIP</w:t>
      </w:r>
      <w:r>
        <w:t xml:space="preserve"> de </w:t>
      </w:r>
      <w:r>
        <w:rPr>
          <w:b/>
          <w:bCs/>
        </w:rPr>
        <w:t>user</w:t>
      </w:r>
      <w:r w:rsidRPr="000247DD">
        <w:rPr>
          <w:b/>
          <w:bCs/>
        </w:rPr>
        <w:t>-api</w:t>
      </w:r>
      <w:r>
        <w:t xml:space="preserve"> qui est dans un repository </w:t>
      </w:r>
      <w:r>
        <w:rPr>
          <w:b/>
          <w:bCs/>
        </w:rPr>
        <w:t>Nexus</w:t>
      </w:r>
      <w:r>
        <w:t xml:space="preserve"> et décompresser-le avec les commandes :</w:t>
      </w:r>
    </w:p>
    <w:p w14:paraId="5060448F" w14:textId="69751999" w:rsidR="00625E87" w:rsidRDefault="00625E87" w:rsidP="00625E87">
      <w:pPr>
        <w:pStyle w:val="Corpsdetexte"/>
      </w:pPr>
    </w:p>
    <w:tbl>
      <w:tblPr>
        <w:tblStyle w:val="Grilledutableau"/>
        <w:tblW w:w="0" w:type="auto"/>
        <w:tblLook w:val="04A0" w:firstRow="1" w:lastRow="0" w:firstColumn="1" w:lastColumn="0" w:noHBand="0" w:noVBand="1"/>
      </w:tblPr>
      <w:tblGrid>
        <w:gridCol w:w="9628"/>
      </w:tblGrid>
      <w:tr w:rsidR="0039041F" w14:paraId="027906FC" w14:textId="77777777" w:rsidTr="005C3823">
        <w:tc>
          <w:tcPr>
            <w:tcW w:w="9628" w:type="dxa"/>
            <w:shd w:val="clear" w:color="auto" w:fill="E7E6E6" w:themeFill="background2"/>
          </w:tcPr>
          <w:p w14:paraId="6CF7338D" w14:textId="77777777" w:rsidR="0039041F" w:rsidRPr="0039041F" w:rsidRDefault="0039041F" w:rsidP="0039041F">
            <w:pPr>
              <w:pStyle w:val="Corpsdetexte"/>
              <w:contextualSpacing/>
              <w:rPr>
                <w:lang w:val="en-GB"/>
              </w:rPr>
            </w:pPr>
            <w:r w:rsidRPr="0039041F">
              <w:rPr>
                <w:lang w:val="pt-PT"/>
              </w:rPr>
              <w:t xml:space="preserve">/srv$ wget -O user-api.zip \   http://itcd.com/nexus/service/local/artifact/maven/redirect? </w:t>
            </w:r>
            <w:r w:rsidRPr="0039041F">
              <w:rPr>
                <w:lang w:val="en-GB"/>
              </w:rPr>
              <w:t xml:space="preserve">\ </w:t>
            </w:r>
          </w:p>
          <w:p w14:paraId="62818A9A" w14:textId="77777777" w:rsidR="0039041F" w:rsidRPr="0039041F" w:rsidRDefault="0039041F" w:rsidP="0039041F">
            <w:pPr>
              <w:pStyle w:val="Corpsdetexte"/>
              <w:contextualSpacing/>
              <w:rPr>
                <w:lang w:val="en-GB"/>
              </w:rPr>
            </w:pPr>
            <w:r w:rsidRPr="0039041F">
              <w:rPr>
                <w:lang w:val="en-GB"/>
              </w:rPr>
              <w:t>r=pizzaflow \</w:t>
            </w:r>
          </w:p>
          <w:p w14:paraId="1EAF22D2" w14:textId="77777777" w:rsidR="0039041F" w:rsidRPr="0039041F" w:rsidRDefault="0039041F" w:rsidP="0039041F">
            <w:pPr>
              <w:pStyle w:val="Corpsdetexte"/>
              <w:contextualSpacing/>
              <w:rPr>
                <w:lang w:val="en-GB"/>
              </w:rPr>
            </w:pPr>
            <w:r w:rsidRPr="0039041F">
              <w:rPr>
                <w:lang w:val="en-GB"/>
              </w:rPr>
              <w:t>&amp;g=com.itcd.delivery \</w:t>
            </w:r>
          </w:p>
          <w:p w14:paraId="3FD782D8" w14:textId="77777777" w:rsidR="0039041F" w:rsidRPr="0039041F" w:rsidRDefault="0039041F" w:rsidP="0039041F">
            <w:pPr>
              <w:pStyle w:val="Corpsdetexte"/>
              <w:contextualSpacing/>
              <w:rPr>
                <w:lang w:val="en-GB"/>
              </w:rPr>
            </w:pPr>
            <w:r w:rsidRPr="0039041F">
              <w:rPr>
                <w:lang w:val="en-GB"/>
              </w:rPr>
              <w:t>&amp;a=user-api \</w:t>
            </w:r>
          </w:p>
          <w:p w14:paraId="49C366EB" w14:textId="77777777" w:rsidR="0039041F" w:rsidRPr="0039041F" w:rsidRDefault="0039041F" w:rsidP="0039041F">
            <w:pPr>
              <w:pStyle w:val="Corpsdetexte"/>
              <w:contextualSpacing/>
              <w:rPr>
                <w:lang w:val="en-GB"/>
              </w:rPr>
            </w:pPr>
            <w:r w:rsidRPr="0039041F">
              <w:rPr>
                <w:lang w:val="en-GB"/>
              </w:rPr>
              <w:t>&amp;v=1.0 \</w:t>
            </w:r>
          </w:p>
          <w:p w14:paraId="68502607" w14:textId="77777777" w:rsidR="0039041F" w:rsidRPr="0039041F" w:rsidRDefault="0039041F" w:rsidP="0039041F">
            <w:pPr>
              <w:pStyle w:val="Corpsdetexte"/>
              <w:contextualSpacing/>
              <w:rPr>
                <w:lang w:val="en-GB"/>
              </w:rPr>
            </w:pPr>
            <w:r w:rsidRPr="0039041F">
              <w:rPr>
                <w:lang w:val="en-GB"/>
              </w:rPr>
              <w:t>&amp;p=zip</w:t>
            </w:r>
          </w:p>
          <w:p w14:paraId="65CFC085" w14:textId="77777777" w:rsidR="0039041F" w:rsidRPr="0039041F" w:rsidRDefault="0039041F" w:rsidP="0039041F">
            <w:pPr>
              <w:pStyle w:val="Corpsdetexte"/>
              <w:contextualSpacing/>
              <w:rPr>
                <w:lang w:val="en-GB"/>
              </w:rPr>
            </w:pPr>
            <w:r w:rsidRPr="0039041F">
              <w:rPr>
                <w:lang w:val="en-GB"/>
              </w:rPr>
              <w:t>/srt$unzip user-api.zip -d user-api</w:t>
            </w:r>
          </w:p>
          <w:p w14:paraId="6E199052" w14:textId="77777777" w:rsidR="0039041F" w:rsidRDefault="0039041F" w:rsidP="0039041F">
            <w:pPr>
              <w:pStyle w:val="Corpsdetexte"/>
              <w:contextualSpacing/>
            </w:pPr>
            <w:r>
              <w:t>/srt$cd user-api</w:t>
            </w:r>
          </w:p>
          <w:p w14:paraId="6F852A5A" w14:textId="77777777" w:rsidR="0039041F" w:rsidRDefault="0039041F" w:rsidP="0039041F">
            <w:pPr>
              <w:pStyle w:val="Corpsdetexte"/>
              <w:spacing w:after="0"/>
              <w:contextualSpacing/>
              <w:jc w:val="left"/>
            </w:pPr>
            <w:r>
              <w:t>/srt/user-api$</w:t>
            </w:r>
          </w:p>
          <w:p w14:paraId="41129F60" w14:textId="7339126F" w:rsidR="0039041F" w:rsidRDefault="0039041F" w:rsidP="0039041F">
            <w:pPr>
              <w:pStyle w:val="Corpsdetexte"/>
              <w:spacing w:after="0"/>
              <w:contextualSpacing/>
              <w:jc w:val="left"/>
            </w:pPr>
          </w:p>
        </w:tc>
      </w:tr>
    </w:tbl>
    <w:p w14:paraId="780DB49B" w14:textId="10FABF32" w:rsidR="0039041F" w:rsidRDefault="0039041F" w:rsidP="0039041F">
      <w:pPr>
        <w:pStyle w:val="Corpsdetexte"/>
      </w:pPr>
    </w:p>
    <w:p w14:paraId="284C9B52" w14:textId="63F21CC7" w:rsidR="007E2724" w:rsidRPr="00601E67" w:rsidRDefault="007E2724" w:rsidP="00F22E0E">
      <w:pPr>
        <w:pStyle w:val="Titre3"/>
      </w:pPr>
      <w:bookmarkStart w:id="63" w:name="_Toc40545453"/>
      <w:r w:rsidRPr="00601E67">
        <w:t>Variables d'environnement</w:t>
      </w:r>
      <w:bookmarkEnd w:id="63"/>
    </w:p>
    <w:p w14:paraId="7D93BBB7" w14:textId="1A73A600" w:rsidR="007F18CF" w:rsidRDefault="007E2724" w:rsidP="007F18CF">
      <w:pPr>
        <w:pStyle w:val="Corpsdetexte"/>
      </w:pPr>
      <w:r>
        <w:t>On doit spécifier les variables d'environnement pour les microservices</w:t>
      </w:r>
      <w:r w:rsidRPr="00601E67">
        <w:t xml:space="preserve"> </w:t>
      </w:r>
      <w:r w:rsidR="00BC3463" w:rsidRPr="00BC3463">
        <w:rPr>
          <w:b/>
          <w:bCs/>
        </w:rPr>
        <w:t>user-api</w:t>
      </w:r>
      <w:r w:rsidR="00BC3463">
        <w:t xml:space="preserve"> </w:t>
      </w:r>
      <w:r>
        <w:t>afin qu'ils puissent récupérer leur configuration. On définit une variable d'environnement avec la commande :</w:t>
      </w:r>
    </w:p>
    <w:p w14:paraId="4C28D2E7" w14:textId="77777777" w:rsidR="00BC561D" w:rsidRDefault="00BC561D" w:rsidP="00BC561D">
      <w:pPr>
        <w:pStyle w:val="Corpsdetexte"/>
      </w:pPr>
    </w:p>
    <w:tbl>
      <w:tblPr>
        <w:tblStyle w:val="Grilledutableau"/>
        <w:tblW w:w="0" w:type="auto"/>
        <w:tblLook w:val="04A0" w:firstRow="1" w:lastRow="0" w:firstColumn="1" w:lastColumn="0" w:noHBand="0" w:noVBand="1"/>
      </w:tblPr>
      <w:tblGrid>
        <w:gridCol w:w="9628"/>
      </w:tblGrid>
      <w:tr w:rsidR="00BC561D" w14:paraId="440CFBEF" w14:textId="77777777" w:rsidTr="005C3823">
        <w:tc>
          <w:tcPr>
            <w:tcW w:w="9628" w:type="dxa"/>
            <w:shd w:val="clear" w:color="auto" w:fill="E7E6E6" w:themeFill="background2"/>
          </w:tcPr>
          <w:p w14:paraId="11738871" w14:textId="77777777" w:rsidR="00BC561D" w:rsidRDefault="00BC561D" w:rsidP="005C3823">
            <w:pPr>
              <w:pStyle w:val="Corpsdetexte"/>
              <w:spacing w:after="0"/>
              <w:contextualSpacing/>
              <w:jc w:val="left"/>
            </w:pPr>
            <w:r w:rsidRPr="00BC561D">
              <w:t xml:space="preserve">$export NOM_VARIABLE=valeur </w:t>
            </w:r>
          </w:p>
          <w:p w14:paraId="26090B8E" w14:textId="3449E218" w:rsidR="00BC561D" w:rsidRDefault="00BC561D" w:rsidP="005C3823">
            <w:pPr>
              <w:pStyle w:val="Corpsdetexte"/>
              <w:spacing w:after="0"/>
              <w:contextualSpacing/>
              <w:jc w:val="left"/>
            </w:pPr>
          </w:p>
        </w:tc>
      </w:tr>
    </w:tbl>
    <w:p w14:paraId="50E3BC2A" w14:textId="77777777" w:rsidR="00BC561D" w:rsidRDefault="00BC561D" w:rsidP="007E2724">
      <w:pPr>
        <w:pStyle w:val="Corpsdetexte"/>
      </w:pPr>
    </w:p>
    <w:p w14:paraId="79A911F4" w14:textId="184602BD" w:rsidR="007E2724" w:rsidRDefault="007E2724" w:rsidP="007E2724">
      <w:pPr>
        <w:pStyle w:val="Corpsdetexte"/>
      </w:pPr>
      <w:r>
        <w:t xml:space="preserve">Ou peut renseigner ces valeurs dans le script </w:t>
      </w:r>
      <w:r w:rsidR="007F18CF">
        <w:rPr>
          <w:b/>
          <w:bCs/>
        </w:rPr>
        <w:t>/srv/user-api/s</w:t>
      </w:r>
      <w:r w:rsidRPr="007E2724">
        <w:rPr>
          <w:b/>
          <w:bCs/>
        </w:rPr>
        <w:t>tart.sh</w:t>
      </w:r>
      <w:r>
        <w:t>.</w:t>
      </w:r>
    </w:p>
    <w:p w14:paraId="6622A856" w14:textId="77777777" w:rsidR="007E2724" w:rsidRPr="00601E67" w:rsidRDefault="007E2724" w:rsidP="007E2724">
      <w:pPr>
        <w:pStyle w:val="Corpsdetexte"/>
      </w:pPr>
    </w:p>
    <w:tbl>
      <w:tblPr>
        <w:tblW w:w="9866" w:type="dxa"/>
        <w:tblInd w:w="55" w:type="dxa"/>
        <w:tblLayout w:type="fixed"/>
        <w:tblCellMar>
          <w:top w:w="55" w:type="dxa"/>
          <w:left w:w="55" w:type="dxa"/>
          <w:bottom w:w="55" w:type="dxa"/>
          <w:right w:w="55" w:type="dxa"/>
        </w:tblCellMar>
        <w:tblLook w:val="0000" w:firstRow="0" w:lastRow="0" w:firstColumn="0" w:lastColumn="0" w:noHBand="0" w:noVBand="0"/>
      </w:tblPr>
      <w:tblGrid>
        <w:gridCol w:w="2497"/>
        <w:gridCol w:w="1702"/>
        <w:gridCol w:w="5667"/>
      </w:tblGrid>
      <w:tr w:rsidR="007E2724" w:rsidRPr="00601E67" w14:paraId="71AA005D" w14:textId="77777777" w:rsidTr="00811F8A">
        <w:tc>
          <w:tcPr>
            <w:tcW w:w="2497" w:type="dxa"/>
            <w:tcBorders>
              <w:top w:val="none" w:sz="1" w:space="0" w:color="000000"/>
              <w:left w:val="none" w:sz="1" w:space="0" w:color="000000"/>
              <w:bottom w:val="none" w:sz="1" w:space="0" w:color="000000"/>
            </w:tcBorders>
            <w:shd w:val="clear" w:color="auto" w:fill="555555"/>
          </w:tcPr>
          <w:p w14:paraId="5AA0E9CB" w14:textId="77777777" w:rsidR="007E2724" w:rsidRPr="00601E67" w:rsidRDefault="007E2724" w:rsidP="00D3622E">
            <w:pPr>
              <w:pStyle w:val="Tableauentte"/>
              <w:jc w:val="center"/>
            </w:pPr>
            <w:r w:rsidRPr="00601E67">
              <w:t>Nom</w:t>
            </w:r>
          </w:p>
        </w:tc>
        <w:tc>
          <w:tcPr>
            <w:tcW w:w="1702" w:type="dxa"/>
            <w:tcBorders>
              <w:top w:val="none" w:sz="1" w:space="0" w:color="000000"/>
              <w:left w:val="none" w:sz="1" w:space="0" w:color="000000"/>
              <w:bottom w:val="none" w:sz="1" w:space="0" w:color="000000"/>
            </w:tcBorders>
            <w:shd w:val="clear" w:color="auto" w:fill="555555"/>
          </w:tcPr>
          <w:p w14:paraId="6A3608EE" w14:textId="77777777" w:rsidR="007E2724" w:rsidRPr="00601E67" w:rsidRDefault="007E2724" w:rsidP="00D3622E">
            <w:pPr>
              <w:pStyle w:val="Tableauentte"/>
              <w:jc w:val="center"/>
            </w:pPr>
            <w:r w:rsidRPr="00601E67">
              <w:t>Obligatoire</w:t>
            </w:r>
          </w:p>
        </w:tc>
        <w:tc>
          <w:tcPr>
            <w:tcW w:w="5667" w:type="dxa"/>
            <w:tcBorders>
              <w:top w:val="none" w:sz="1" w:space="0" w:color="000000"/>
              <w:left w:val="none" w:sz="1" w:space="0" w:color="000000"/>
              <w:bottom w:val="none" w:sz="1" w:space="0" w:color="000000"/>
              <w:right w:val="none" w:sz="1" w:space="0" w:color="000000"/>
            </w:tcBorders>
            <w:shd w:val="clear" w:color="auto" w:fill="555555"/>
          </w:tcPr>
          <w:p w14:paraId="360179CA" w14:textId="77777777" w:rsidR="007E2724" w:rsidRPr="00601E67" w:rsidRDefault="007E2724" w:rsidP="00D3622E">
            <w:pPr>
              <w:pStyle w:val="Tableauentte"/>
            </w:pPr>
            <w:r w:rsidRPr="00601E67">
              <w:t>Description</w:t>
            </w:r>
          </w:p>
        </w:tc>
      </w:tr>
      <w:tr w:rsidR="007E2724" w:rsidRPr="00601E67" w14:paraId="67B93956" w14:textId="77777777" w:rsidTr="00811F8A">
        <w:tc>
          <w:tcPr>
            <w:tcW w:w="2497" w:type="dxa"/>
            <w:tcBorders>
              <w:left w:val="none" w:sz="1" w:space="0" w:color="000000"/>
              <w:bottom w:val="none" w:sz="1" w:space="0" w:color="000000"/>
            </w:tcBorders>
            <w:shd w:val="clear" w:color="auto" w:fill="auto"/>
          </w:tcPr>
          <w:p w14:paraId="21DCE2A7" w14:textId="77777777" w:rsidR="007E2724" w:rsidRPr="002D69FA" w:rsidRDefault="007E2724" w:rsidP="00D3622E">
            <w:pPr>
              <w:pStyle w:val="Contenudetableau"/>
              <w:jc w:val="center"/>
              <w:rPr>
                <w:b/>
                <w:bCs/>
              </w:rPr>
            </w:pPr>
            <w:r w:rsidRPr="002D69FA">
              <w:rPr>
                <w:b/>
                <w:bCs/>
              </w:rPr>
              <w:t>JASYPT_SECRET</w:t>
            </w:r>
          </w:p>
        </w:tc>
        <w:tc>
          <w:tcPr>
            <w:tcW w:w="1702" w:type="dxa"/>
            <w:tcBorders>
              <w:left w:val="none" w:sz="1" w:space="0" w:color="000000"/>
              <w:bottom w:val="none" w:sz="1" w:space="0" w:color="000000"/>
            </w:tcBorders>
            <w:shd w:val="clear" w:color="auto" w:fill="auto"/>
          </w:tcPr>
          <w:p w14:paraId="31EFE5AE" w14:textId="77777777" w:rsidR="007E2724" w:rsidRPr="00601E67" w:rsidRDefault="007E2724" w:rsidP="00D3622E">
            <w:pPr>
              <w:pStyle w:val="Contenudetableau"/>
              <w:jc w:val="center"/>
            </w:pPr>
            <w:r>
              <w:t>oui</w:t>
            </w:r>
          </w:p>
        </w:tc>
        <w:tc>
          <w:tcPr>
            <w:tcW w:w="5667" w:type="dxa"/>
            <w:tcBorders>
              <w:left w:val="none" w:sz="1" w:space="0" w:color="000000"/>
              <w:bottom w:val="none" w:sz="1" w:space="0" w:color="000000"/>
              <w:right w:val="none" w:sz="1" w:space="0" w:color="000000"/>
            </w:tcBorders>
            <w:shd w:val="clear" w:color="auto" w:fill="auto"/>
          </w:tcPr>
          <w:p w14:paraId="5B4B02DA" w14:textId="77777777" w:rsidR="007E2724" w:rsidRPr="00601E67" w:rsidRDefault="007E2724" w:rsidP="00D3622E">
            <w:pPr>
              <w:pStyle w:val="Contenudetableau"/>
              <w:jc w:val="both"/>
            </w:pPr>
            <w:r>
              <w:t>Clé pour de cryptage des données sensibles des fichiers de propriétés.</w:t>
            </w:r>
          </w:p>
        </w:tc>
      </w:tr>
      <w:tr w:rsidR="007E2724" w:rsidRPr="00150E27" w14:paraId="1CCD7401" w14:textId="77777777" w:rsidTr="00811F8A">
        <w:tc>
          <w:tcPr>
            <w:tcW w:w="2497" w:type="dxa"/>
            <w:tcBorders>
              <w:left w:val="none" w:sz="1" w:space="0" w:color="000000"/>
            </w:tcBorders>
            <w:shd w:val="clear" w:color="auto" w:fill="auto"/>
          </w:tcPr>
          <w:p w14:paraId="47D997C5" w14:textId="77777777" w:rsidR="007E2724" w:rsidRPr="002D69FA" w:rsidRDefault="007E2724" w:rsidP="007E2724">
            <w:pPr>
              <w:pStyle w:val="Contenudetableau"/>
              <w:jc w:val="center"/>
              <w:rPr>
                <w:b/>
                <w:bCs/>
              </w:rPr>
            </w:pPr>
            <w:r w:rsidRPr="002D69FA">
              <w:rPr>
                <w:b/>
                <w:bCs/>
              </w:rPr>
              <w:t>CONFIG_IP</w:t>
            </w:r>
          </w:p>
        </w:tc>
        <w:tc>
          <w:tcPr>
            <w:tcW w:w="1702" w:type="dxa"/>
            <w:tcBorders>
              <w:left w:val="none" w:sz="1" w:space="0" w:color="000000"/>
            </w:tcBorders>
            <w:shd w:val="clear" w:color="auto" w:fill="auto"/>
          </w:tcPr>
          <w:p w14:paraId="01A04041" w14:textId="77777777" w:rsidR="007E2724" w:rsidRPr="00601E67" w:rsidRDefault="007E2724" w:rsidP="007E2724">
            <w:pPr>
              <w:pStyle w:val="Contenudetableau"/>
              <w:jc w:val="center"/>
            </w:pPr>
            <w:r>
              <w:t>oui</w:t>
            </w:r>
          </w:p>
        </w:tc>
        <w:tc>
          <w:tcPr>
            <w:tcW w:w="5667" w:type="dxa"/>
            <w:tcBorders>
              <w:left w:val="none" w:sz="1" w:space="0" w:color="000000"/>
              <w:right w:val="none" w:sz="1" w:space="0" w:color="000000"/>
            </w:tcBorders>
            <w:shd w:val="clear" w:color="auto" w:fill="auto"/>
          </w:tcPr>
          <w:p w14:paraId="7BCDAF5D" w14:textId="77777777" w:rsidR="007E2724" w:rsidRPr="00601E67" w:rsidRDefault="007E2724" w:rsidP="007E2724">
            <w:pPr>
              <w:pStyle w:val="Contenudetableau"/>
              <w:jc w:val="both"/>
            </w:pPr>
            <w:r>
              <w:t>Addresse IP du serveur de configuration</w:t>
            </w:r>
          </w:p>
        </w:tc>
      </w:tr>
      <w:tr w:rsidR="00811F8A" w:rsidRPr="00150E27" w14:paraId="3B7C57E1" w14:textId="77777777" w:rsidTr="00811F8A">
        <w:tc>
          <w:tcPr>
            <w:tcW w:w="2497" w:type="dxa"/>
            <w:tcBorders>
              <w:left w:val="none" w:sz="1" w:space="0" w:color="000000"/>
            </w:tcBorders>
            <w:shd w:val="clear" w:color="auto" w:fill="auto"/>
          </w:tcPr>
          <w:p w14:paraId="10E81B10" w14:textId="77777777" w:rsidR="00811F8A" w:rsidRPr="002D69FA" w:rsidRDefault="00811F8A" w:rsidP="007E2724">
            <w:pPr>
              <w:pStyle w:val="Contenudetableau"/>
              <w:jc w:val="center"/>
              <w:rPr>
                <w:b/>
                <w:bCs/>
              </w:rPr>
            </w:pPr>
            <w:r>
              <w:rPr>
                <w:b/>
                <w:bCs/>
              </w:rPr>
              <w:t>USER_DB_USERNAME</w:t>
            </w:r>
          </w:p>
        </w:tc>
        <w:tc>
          <w:tcPr>
            <w:tcW w:w="1702" w:type="dxa"/>
            <w:tcBorders>
              <w:left w:val="none" w:sz="1" w:space="0" w:color="000000"/>
            </w:tcBorders>
            <w:shd w:val="clear" w:color="auto" w:fill="auto"/>
          </w:tcPr>
          <w:p w14:paraId="33630057" w14:textId="77777777" w:rsidR="00811F8A" w:rsidRDefault="00811F8A" w:rsidP="007E2724">
            <w:pPr>
              <w:pStyle w:val="Contenudetableau"/>
              <w:jc w:val="center"/>
            </w:pPr>
            <w:r>
              <w:t>oui</w:t>
            </w:r>
          </w:p>
        </w:tc>
        <w:tc>
          <w:tcPr>
            <w:tcW w:w="5667" w:type="dxa"/>
            <w:tcBorders>
              <w:left w:val="none" w:sz="1" w:space="0" w:color="000000"/>
              <w:right w:val="none" w:sz="1" w:space="0" w:color="000000"/>
            </w:tcBorders>
            <w:shd w:val="clear" w:color="auto" w:fill="auto"/>
          </w:tcPr>
          <w:p w14:paraId="7810E70A" w14:textId="77777777" w:rsidR="00811F8A" w:rsidRDefault="00811F8A" w:rsidP="007E2724">
            <w:pPr>
              <w:pStyle w:val="Contenudetableau"/>
              <w:jc w:val="both"/>
            </w:pPr>
            <w:r>
              <w:t>Identifiant de connexion à la base de données User</w:t>
            </w:r>
          </w:p>
        </w:tc>
      </w:tr>
      <w:tr w:rsidR="00811F8A" w:rsidRPr="00150E27" w14:paraId="0F476976" w14:textId="77777777" w:rsidTr="00811F8A">
        <w:tc>
          <w:tcPr>
            <w:tcW w:w="2497" w:type="dxa"/>
            <w:tcBorders>
              <w:left w:val="none" w:sz="1" w:space="0" w:color="000000"/>
            </w:tcBorders>
            <w:shd w:val="clear" w:color="auto" w:fill="auto"/>
          </w:tcPr>
          <w:p w14:paraId="2C442649" w14:textId="77777777" w:rsidR="00811F8A" w:rsidRPr="002D69FA" w:rsidRDefault="00811F8A" w:rsidP="00811F8A">
            <w:pPr>
              <w:pStyle w:val="Contenudetableau"/>
              <w:jc w:val="center"/>
              <w:rPr>
                <w:b/>
                <w:bCs/>
              </w:rPr>
            </w:pPr>
            <w:r>
              <w:rPr>
                <w:b/>
                <w:bCs/>
              </w:rPr>
              <w:t>USER_DB_PASSWORD</w:t>
            </w:r>
          </w:p>
        </w:tc>
        <w:tc>
          <w:tcPr>
            <w:tcW w:w="1702" w:type="dxa"/>
            <w:tcBorders>
              <w:left w:val="none" w:sz="1" w:space="0" w:color="000000"/>
            </w:tcBorders>
            <w:shd w:val="clear" w:color="auto" w:fill="auto"/>
          </w:tcPr>
          <w:p w14:paraId="4D7D864D" w14:textId="77777777" w:rsidR="00811F8A" w:rsidRDefault="00811F8A" w:rsidP="00811F8A">
            <w:pPr>
              <w:pStyle w:val="Contenudetableau"/>
              <w:jc w:val="center"/>
            </w:pPr>
            <w:r>
              <w:t>oui</w:t>
            </w:r>
          </w:p>
        </w:tc>
        <w:tc>
          <w:tcPr>
            <w:tcW w:w="5667" w:type="dxa"/>
            <w:tcBorders>
              <w:left w:val="none" w:sz="1" w:space="0" w:color="000000"/>
              <w:right w:val="none" w:sz="1" w:space="0" w:color="000000"/>
            </w:tcBorders>
            <w:shd w:val="clear" w:color="auto" w:fill="auto"/>
          </w:tcPr>
          <w:p w14:paraId="63961242" w14:textId="77777777" w:rsidR="00811F8A" w:rsidRDefault="00811F8A" w:rsidP="00811F8A">
            <w:pPr>
              <w:pStyle w:val="Contenudetableau"/>
              <w:jc w:val="both"/>
            </w:pPr>
            <w:r>
              <w:t>Mot de passe correspondant</w:t>
            </w:r>
          </w:p>
        </w:tc>
      </w:tr>
    </w:tbl>
    <w:p w14:paraId="41A59488" w14:textId="77777777" w:rsidR="007E2724" w:rsidRDefault="007E2724" w:rsidP="007E2724">
      <w:pPr>
        <w:pStyle w:val="Corpsdetexte"/>
      </w:pPr>
    </w:p>
    <w:p w14:paraId="18C895BA" w14:textId="77777777" w:rsidR="007E2724" w:rsidRPr="00601E67" w:rsidRDefault="007E2724" w:rsidP="00F22E0E">
      <w:pPr>
        <w:pStyle w:val="Titre3"/>
      </w:pPr>
      <w:bookmarkStart w:id="64" w:name="_Toc40545454"/>
      <w:r w:rsidRPr="00601E67">
        <w:t>Configuration</w:t>
      </w:r>
      <w:bookmarkEnd w:id="64"/>
    </w:p>
    <w:p w14:paraId="6224C401" w14:textId="77777777" w:rsidR="007E2724" w:rsidRDefault="007E2724" w:rsidP="007E2724">
      <w:pPr>
        <w:pStyle w:val="Corpsdetexte"/>
      </w:pPr>
      <w:r>
        <w:t xml:space="preserve">Le fichier de configuration </w:t>
      </w:r>
      <w:r w:rsidRPr="007E2724">
        <w:rPr>
          <w:b/>
          <w:bCs/>
        </w:rPr>
        <w:t>user-api-prod.properties</w:t>
      </w:r>
      <w:r>
        <w:t xml:space="preserve"> comme les fichiers de configuration de tous les microservices sont dans le repository </w:t>
      </w:r>
      <w:r w:rsidRPr="007E2724">
        <w:rPr>
          <w:b/>
          <w:bCs/>
        </w:rPr>
        <w:t>git</w:t>
      </w:r>
      <w:r>
        <w:t xml:space="preserve"> suivant :</w:t>
      </w:r>
    </w:p>
    <w:p w14:paraId="3780467C" w14:textId="77777777" w:rsidR="007E2724" w:rsidRPr="002D69FA" w:rsidRDefault="00846197" w:rsidP="007E2724">
      <w:pPr>
        <w:pStyle w:val="Corpsdetexte"/>
        <w:jc w:val="center"/>
        <w:rPr>
          <w:b/>
          <w:bCs/>
        </w:rPr>
      </w:pPr>
      <w:hyperlink r:id="rId44" w:history="1">
        <w:r w:rsidR="007E2724" w:rsidRPr="00E412AF">
          <w:rPr>
            <w:rStyle w:val="Lienhypertexte"/>
            <w:b/>
            <w:bCs/>
          </w:rPr>
          <w:t>https://github.com/pizzaflow/properties.git</w:t>
        </w:r>
      </w:hyperlink>
    </w:p>
    <w:p w14:paraId="4F1CE102" w14:textId="77777777" w:rsidR="007E2724" w:rsidRDefault="00560414" w:rsidP="007E2724">
      <w:pPr>
        <w:pStyle w:val="Corpsdetexte"/>
      </w:pPr>
      <w:r>
        <w:t xml:space="preserve">Lors du démarrage, le microservice le demande au </w:t>
      </w:r>
      <w:r w:rsidR="007E2724">
        <w:t xml:space="preserve">serveur de configuration </w:t>
      </w:r>
      <w:r>
        <w:t xml:space="preserve">qui </w:t>
      </w:r>
      <w:r w:rsidR="007E2724">
        <w:t>va le chercher et le transmet</w:t>
      </w:r>
      <w:r>
        <w:t>.</w:t>
      </w:r>
    </w:p>
    <w:p w14:paraId="5910737A" w14:textId="77777777" w:rsidR="00BC561D" w:rsidRDefault="00BC561D" w:rsidP="00BC561D">
      <w:pPr>
        <w:pStyle w:val="Corpsdetexte"/>
      </w:pPr>
    </w:p>
    <w:tbl>
      <w:tblPr>
        <w:tblStyle w:val="Grilledutableau"/>
        <w:tblW w:w="0" w:type="auto"/>
        <w:tblLook w:val="04A0" w:firstRow="1" w:lastRow="0" w:firstColumn="1" w:lastColumn="0" w:noHBand="0" w:noVBand="1"/>
      </w:tblPr>
      <w:tblGrid>
        <w:gridCol w:w="9628"/>
      </w:tblGrid>
      <w:tr w:rsidR="00BC561D" w14:paraId="21A79892" w14:textId="77777777" w:rsidTr="005C3823">
        <w:tc>
          <w:tcPr>
            <w:tcW w:w="9628" w:type="dxa"/>
            <w:shd w:val="clear" w:color="auto" w:fill="E7E6E6" w:themeFill="background2"/>
          </w:tcPr>
          <w:p w14:paraId="3824359B" w14:textId="77777777" w:rsidR="00BC561D" w:rsidRDefault="00BC561D" w:rsidP="00BC561D">
            <w:pPr>
              <w:pStyle w:val="Corpsdetexte"/>
              <w:contextualSpacing/>
            </w:pPr>
            <w:r>
              <w:t>## port par défaut pour la première instance de user-api</w:t>
            </w:r>
          </w:p>
          <w:p w14:paraId="602949FB" w14:textId="77777777" w:rsidR="00BC561D" w:rsidRDefault="00BC561D" w:rsidP="00BC561D">
            <w:pPr>
              <w:pStyle w:val="Corpsdetexte"/>
              <w:contextualSpacing/>
            </w:pPr>
            <w:r>
              <w:t>## utiliser la gamme des ports 4XXX pour les duplications d'instances</w:t>
            </w:r>
          </w:p>
          <w:p w14:paraId="2B0817BF" w14:textId="77777777" w:rsidR="00BC561D" w:rsidRDefault="00BC561D" w:rsidP="00BC561D">
            <w:pPr>
              <w:pStyle w:val="Corpsdetexte"/>
              <w:contextualSpacing/>
            </w:pPr>
            <w:r>
              <w:t>server.port=4000</w:t>
            </w:r>
          </w:p>
          <w:p w14:paraId="7083D400" w14:textId="77777777" w:rsidR="00BC561D" w:rsidRDefault="00BC561D" w:rsidP="00BC561D">
            <w:pPr>
              <w:pStyle w:val="Corpsdetexte"/>
              <w:contextualSpacing/>
            </w:pPr>
          </w:p>
          <w:p w14:paraId="0C68E722" w14:textId="77777777" w:rsidR="00BC561D" w:rsidRDefault="00BC561D" w:rsidP="00BC561D">
            <w:pPr>
              <w:pStyle w:val="Corpsdetexte"/>
              <w:contextualSpacing/>
            </w:pPr>
            <w:r>
              <w:t>## Propriétés générales de l'application PizzaFlow</w:t>
            </w:r>
          </w:p>
          <w:p w14:paraId="2F77C2D1" w14:textId="77777777" w:rsidR="00BC561D" w:rsidRDefault="00BC561D" w:rsidP="00BC561D">
            <w:pPr>
              <w:pStyle w:val="Corpsdetexte"/>
              <w:contextualSpacing/>
            </w:pPr>
            <w:r>
              <w:t>pizzaflow.nomPropriété=Valeur</w:t>
            </w:r>
          </w:p>
          <w:p w14:paraId="20799FFF" w14:textId="77777777" w:rsidR="00BC561D" w:rsidRDefault="00BC561D" w:rsidP="00BC561D">
            <w:pPr>
              <w:pStyle w:val="Corpsdetexte"/>
              <w:contextualSpacing/>
            </w:pPr>
          </w:p>
          <w:p w14:paraId="74FBCBD5" w14:textId="77777777" w:rsidR="00BC561D" w:rsidRDefault="00BC561D" w:rsidP="00BC561D">
            <w:pPr>
              <w:pStyle w:val="Corpsdetexte"/>
              <w:contextualSpacing/>
            </w:pPr>
            <w:r>
              <w:t>## Propriétés particulières du microservice user-api</w:t>
            </w:r>
          </w:p>
          <w:p w14:paraId="7AC78E2E" w14:textId="77777777" w:rsidR="00BC561D" w:rsidRDefault="00BC561D" w:rsidP="00BC561D">
            <w:pPr>
              <w:pStyle w:val="Corpsdetexte"/>
              <w:contextualSpacing/>
            </w:pPr>
            <w:r>
              <w:t>pizzaflow.user.nomPropriété=Valeur</w:t>
            </w:r>
          </w:p>
          <w:p w14:paraId="54A678D0" w14:textId="77777777" w:rsidR="00BC561D" w:rsidRDefault="00BC561D" w:rsidP="00BC561D">
            <w:pPr>
              <w:pStyle w:val="Corpsdetexte"/>
              <w:contextualSpacing/>
            </w:pPr>
          </w:p>
          <w:p w14:paraId="1175B861" w14:textId="77777777" w:rsidR="00BC561D" w:rsidRDefault="00BC561D" w:rsidP="00BC561D">
            <w:pPr>
              <w:pStyle w:val="Corpsdetexte"/>
              <w:contextualSpacing/>
            </w:pPr>
            <w:r>
              <w:t>## configuration du pool de connexion par défaut</w:t>
            </w:r>
          </w:p>
          <w:p w14:paraId="6C2F1B88" w14:textId="77777777" w:rsidR="00BC561D" w:rsidRDefault="00BC561D" w:rsidP="00BC561D">
            <w:pPr>
              <w:pStyle w:val="Corpsdetexte"/>
              <w:contextualSpacing/>
            </w:pPr>
            <w:r>
              <w:t>spring.datasource.hikari.connectionTimeout=20000</w:t>
            </w:r>
          </w:p>
          <w:p w14:paraId="66401662" w14:textId="77777777" w:rsidR="00BC561D" w:rsidRDefault="00BC561D" w:rsidP="00BC561D">
            <w:pPr>
              <w:pStyle w:val="Corpsdetexte"/>
              <w:contextualSpacing/>
            </w:pPr>
            <w:r>
              <w:t>spring.datasource.hikari.maximumPoolSize=5</w:t>
            </w:r>
          </w:p>
          <w:p w14:paraId="43A78FAF" w14:textId="77777777" w:rsidR="00BC561D" w:rsidRDefault="00BC561D" w:rsidP="00BC561D">
            <w:pPr>
              <w:pStyle w:val="Corpsdetexte"/>
              <w:contextualSpacing/>
            </w:pPr>
          </w:p>
          <w:p w14:paraId="0E3FFD80" w14:textId="77777777" w:rsidR="00BC561D" w:rsidRDefault="00BC561D" w:rsidP="00BC561D">
            <w:pPr>
              <w:pStyle w:val="Corpsdetexte"/>
              <w:contextualSpacing/>
            </w:pPr>
            <w:r>
              <w:t>## configuration de PostgreSQL remplacer localhost par la vrai adresse IP</w:t>
            </w:r>
          </w:p>
          <w:p w14:paraId="47ECD192" w14:textId="77777777" w:rsidR="00BC561D" w:rsidRDefault="00BC561D" w:rsidP="00BC561D">
            <w:pPr>
              <w:pStyle w:val="Corpsdetexte"/>
              <w:contextualSpacing/>
            </w:pPr>
            <w:r>
              <w:t>spring.datasource.url=jdbc:postgresql://localhost:5432/user</w:t>
            </w:r>
          </w:p>
          <w:p w14:paraId="63309F1C" w14:textId="77777777" w:rsidR="00BC561D" w:rsidRPr="00BC561D" w:rsidRDefault="00BC561D" w:rsidP="00BC561D">
            <w:pPr>
              <w:pStyle w:val="Corpsdetexte"/>
              <w:contextualSpacing/>
              <w:rPr>
                <w:lang w:val="en-GB"/>
              </w:rPr>
            </w:pPr>
            <w:r w:rsidRPr="00BC561D">
              <w:rPr>
                <w:lang w:val="en-GB"/>
              </w:rPr>
              <w:t>spring.datasource.driverClassName=org.postgresql.Driver</w:t>
            </w:r>
          </w:p>
          <w:p w14:paraId="5B54E38A" w14:textId="77777777" w:rsidR="00BC561D" w:rsidRPr="00BC561D" w:rsidRDefault="00BC561D" w:rsidP="00BC561D">
            <w:pPr>
              <w:pStyle w:val="Corpsdetexte"/>
              <w:contextualSpacing/>
              <w:rPr>
                <w:lang w:val="en-GB"/>
              </w:rPr>
            </w:pPr>
          </w:p>
          <w:p w14:paraId="62AA1453" w14:textId="77777777" w:rsidR="00BC561D" w:rsidRDefault="00BC561D" w:rsidP="00BC561D">
            <w:pPr>
              <w:pStyle w:val="Corpsdetexte"/>
              <w:contextualSpacing/>
            </w:pPr>
            <w:r>
              <w:t>## identifiants temporaire de connexion à changer et crypter avec Jasypt pour la production</w:t>
            </w:r>
          </w:p>
          <w:p w14:paraId="31DAA346" w14:textId="77777777" w:rsidR="00BC561D" w:rsidRDefault="00BC561D" w:rsidP="00BC561D">
            <w:pPr>
              <w:pStyle w:val="Corpsdetexte"/>
              <w:contextualSpacing/>
            </w:pPr>
            <w:r>
              <w:t>spring.datasource.username=${USER_DB_USERNAME}</w:t>
            </w:r>
          </w:p>
          <w:p w14:paraId="2BB67638" w14:textId="77777777" w:rsidR="00BC561D" w:rsidRDefault="00BC561D" w:rsidP="00BC561D">
            <w:pPr>
              <w:pStyle w:val="Corpsdetexte"/>
              <w:contextualSpacing/>
            </w:pPr>
            <w:r>
              <w:t>spring.datasource.password=${USER_DB_PASSWORD}</w:t>
            </w:r>
          </w:p>
          <w:p w14:paraId="11E20841" w14:textId="77777777" w:rsidR="00BC561D" w:rsidRDefault="00BC561D" w:rsidP="00BC561D">
            <w:pPr>
              <w:pStyle w:val="Corpsdetexte"/>
              <w:contextualSpacing/>
            </w:pPr>
          </w:p>
          <w:p w14:paraId="27636B26" w14:textId="77777777" w:rsidR="00BC561D" w:rsidRDefault="00BC561D" w:rsidP="00BC561D">
            <w:pPr>
              <w:pStyle w:val="Corpsdetexte"/>
              <w:contextualSpacing/>
            </w:pPr>
            <w:r>
              <w:t># DANGER!! mettre à create pour refaire le schéma</w:t>
            </w:r>
          </w:p>
          <w:p w14:paraId="2C1259DC" w14:textId="77777777" w:rsidR="00BC561D" w:rsidRPr="00BC561D" w:rsidRDefault="00BC561D" w:rsidP="00BC561D">
            <w:pPr>
              <w:pStyle w:val="Corpsdetexte"/>
              <w:contextualSpacing/>
              <w:rPr>
                <w:lang w:val="en-GB"/>
              </w:rPr>
            </w:pPr>
            <w:r w:rsidRPr="00BC561D">
              <w:rPr>
                <w:lang w:val="en-GB"/>
              </w:rPr>
              <w:t>spring.jpa.hibernate.ddl-auto=update</w:t>
            </w:r>
          </w:p>
          <w:p w14:paraId="570E2A95" w14:textId="77777777" w:rsidR="00BC561D" w:rsidRPr="00BC561D" w:rsidRDefault="00BC561D" w:rsidP="00BC561D">
            <w:pPr>
              <w:pStyle w:val="Corpsdetexte"/>
              <w:contextualSpacing/>
              <w:rPr>
                <w:lang w:val="en-GB"/>
              </w:rPr>
            </w:pPr>
          </w:p>
          <w:p w14:paraId="558471EA" w14:textId="77777777" w:rsidR="00BC561D" w:rsidRPr="00BC561D" w:rsidRDefault="00BC561D" w:rsidP="00BC561D">
            <w:pPr>
              <w:pStyle w:val="Corpsdetexte"/>
              <w:contextualSpacing/>
              <w:rPr>
                <w:lang w:val="en-GB"/>
              </w:rPr>
            </w:pPr>
            <w:r w:rsidRPr="00BC561D">
              <w:rPr>
                <w:lang w:val="en-GB"/>
              </w:rPr>
              <w:t>## Properties pour les logs</w:t>
            </w:r>
          </w:p>
          <w:p w14:paraId="55130B67" w14:textId="77777777" w:rsidR="00BC561D" w:rsidRPr="00BC561D" w:rsidRDefault="00BC561D" w:rsidP="00BC561D">
            <w:pPr>
              <w:pStyle w:val="Corpsdetexte"/>
              <w:contextualSpacing/>
              <w:rPr>
                <w:lang w:val="en-GB"/>
              </w:rPr>
            </w:pPr>
            <w:r w:rsidRPr="00BC561D">
              <w:rPr>
                <w:lang w:val="en-GB"/>
              </w:rPr>
              <w:t>logging.level.org.springframework.web=ERROR</w:t>
            </w:r>
          </w:p>
          <w:p w14:paraId="56A94FC0" w14:textId="77777777" w:rsidR="00BC561D" w:rsidRDefault="00BC561D" w:rsidP="00BC561D">
            <w:pPr>
              <w:pStyle w:val="Corpsdetexte"/>
              <w:contextualSpacing/>
            </w:pPr>
            <w:r>
              <w:t>logging.level.com.pizzaflow=DEBUG</w:t>
            </w:r>
          </w:p>
          <w:p w14:paraId="386550B7" w14:textId="77777777" w:rsidR="00BC561D" w:rsidRDefault="00BC561D" w:rsidP="00BC561D">
            <w:pPr>
              <w:pStyle w:val="Corpsdetexte"/>
              <w:contextualSpacing/>
            </w:pPr>
          </w:p>
          <w:p w14:paraId="21D65FC3" w14:textId="77777777" w:rsidR="00BC561D" w:rsidRDefault="00BC561D" w:rsidP="00BC561D">
            <w:pPr>
              <w:pStyle w:val="Corpsdetexte"/>
              <w:contextualSpacing/>
            </w:pPr>
            <w:r>
              <w:t>## le pattern pour la console</w:t>
            </w:r>
          </w:p>
          <w:p w14:paraId="3824892B" w14:textId="77777777" w:rsidR="00BC561D" w:rsidRDefault="00BC561D" w:rsidP="00BC561D">
            <w:pPr>
              <w:pStyle w:val="Corpsdetexte"/>
              <w:contextualSpacing/>
            </w:pPr>
            <w:r>
              <w:t>logging.pattern.console= "%d{yyyy-MM-dd HH:mm:ss} - %msg%n"</w:t>
            </w:r>
          </w:p>
          <w:p w14:paraId="6CAEFB7A" w14:textId="77777777" w:rsidR="00BC561D" w:rsidRDefault="00BC561D" w:rsidP="00BC561D">
            <w:pPr>
              <w:pStyle w:val="Corpsdetexte"/>
              <w:contextualSpacing/>
            </w:pPr>
          </w:p>
          <w:p w14:paraId="0FF274C1" w14:textId="77777777" w:rsidR="00BC561D" w:rsidRDefault="00BC561D" w:rsidP="00BC561D">
            <w:pPr>
              <w:pStyle w:val="Corpsdetexte"/>
              <w:contextualSpacing/>
            </w:pPr>
            <w:r>
              <w:t>## le pattern pour le nom du fichier</w:t>
            </w:r>
          </w:p>
          <w:p w14:paraId="6375C649" w14:textId="77777777" w:rsidR="00BC561D" w:rsidRDefault="00BC561D" w:rsidP="00BC561D">
            <w:pPr>
              <w:pStyle w:val="Corpsdetexte"/>
              <w:contextualSpacing/>
            </w:pPr>
            <w:r>
              <w:t>logging.pattern.file= "%d{yyyy-MM-dd HH:mm:ss}[%thread]%-5level %logger{36} - %msg%n"</w:t>
            </w:r>
          </w:p>
          <w:p w14:paraId="3844C4DF" w14:textId="77777777" w:rsidR="00BC561D" w:rsidRDefault="00BC561D" w:rsidP="00BC561D">
            <w:pPr>
              <w:pStyle w:val="Corpsdetexte"/>
              <w:contextualSpacing/>
            </w:pPr>
          </w:p>
          <w:p w14:paraId="41417D7F" w14:textId="77777777" w:rsidR="00BC561D" w:rsidRDefault="00BC561D" w:rsidP="00BC561D">
            <w:pPr>
              <w:pStyle w:val="Corpsdetexte"/>
              <w:contextualSpacing/>
            </w:pPr>
            <w:r>
              <w:t>## le nom du fichier de log</w:t>
            </w:r>
          </w:p>
          <w:p w14:paraId="6308546D" w14:textId="77777777" w:rsidR="00BC561D" w:rsidRDefault="00BC561D" w:rsidP="00BC561D">
            <w:pPr>
              <w:pStyle w:val="Corpsdetexte"/>
              <w:spacing w:after="0"/>
              <w:contextualSpacing/>
              <w:jc w:val="left"/>
            </w:pPr>
            <w:r>
              <w:t>logging.file=/var/log/pizzaflow/user-api.log</w:t>
            </w:r>
          </w:p>
          <w:p w14:paraId="75538F26" w14:textId="0A290743" w:rsidR="00BC561D" w:rsidRDefault="00BC561D" w:rsidP="00BC561D">
            <w:pPr>
              <w:pStyle w:val="Corpsdetexte"/>
              <w:spacing w:after="0"/>
              <w:contextualSpacing/>
              <w:jc w:val="left"/>
            </w:pPr>
          </w:p>
        </w:tc>
      </w:tr>
    </w:tbl>
    <w:p w14:paraId="21F0DB07" w14:textId="77777777" w:rsidR="00811F8A" w:rsidRDefault="00811F8A" w:rsidP="00811F8A"/>
    <w:p w14:paraId="31175270" w14:textId="77777777" w:rsidR="007E2724" w:rsidRPr="00052885" w:rsidRDefault="007E2724" w:rsidP="00F22E0E">
      <w:pPr>
        <w:pStyle w:val="Titre3"/>
      </w:pPr>
      <w:bookmarkStart w:id="65" w:name="_Toc40545455"/>
      <w:r>
        <w:t>Lancer le microservice</w:t>
      </w:r>
      <w:bookmarkEnd w:id="65"/>
    </w:p>
    <w:p w14:paraId="7B10E45A" w14:textId="0D79F943" w:rsidR="007F18CF" w:rsidRDefault="007E2724" w:rsidP="007F18CF">
      <w:pPr>
        <w:pStyle w:val="Corpsdetexte"/>
      </w:pPr>
      <w:r>
        <w:t xml:space="preserve">Un script de commande fourni permet de lancer </w:t>
      </w:r>
      <w:r w:rsidRPr="001B7FBB">
        <w:t xml:space="preserve">le microservice </w:t>
      </w:r>
      <w:r w:rsidR="00E4317F" w:rsidRPr="00E4317F">
        <w:rPr>
          <w:b/>
          <w:bCs/>
        </w:rPr>
        <w:t>user-api</w:t>
      </w:r>
      <w:r w:rsidR="00E4317F">
        <w:t xml:space="preserve"> </w:t>
      </w:r>
      <w:r w:rsidRPr="001B7FBB">
        <w:t>en tâche de fond</w:t>
      </w:r>
      <w:r>
        <w:t xml:space="preserve"> après avoir défini les variables d'environnement et déployer les fichiers statiques</w:t>
      </w:r>
      <w:r w:rsidRPr="001B7FBB">
        <w:t>.</w:t>
      </w:r>
      <w:r>
        <w:t xml:space="preserve"> Se placer dans le répertoire du microservice, rendre exécutable les scripts et exécuter le script de démarrage.</w:t>
      </w:r>
    </w:p>
    <w:p w14:paraId="2686A1B2" w14:textId="77777777" w:rsidR="005A11C9" w:rsidRDefault="005A11C9" w:rsidP="005A11C9">
      <w:pPr>
        <w:pStyle w:val="Corpsdetexte"/>
      </w:pPr>
    </w:p>
    <w:tbl>
      <w:tblPr>
        <w:tblStyle w:val="Grilledutableau"/>
        <w:tblW w:w="0" w:type="auto"/>
        <w:tblLook w:val="04A0" w:firstRow="1" w:lastRow="0" w:firstColumn="1" w:lastColumn="0" w:noHBand="0" w:noVBand="1"/>
      </w:tblPr>
      <w:tblGrid>
        <w:gridCol w:w="9628"/>
      </w:tblGrid>
      <w:tr w:rsidR="005A11C9" w14:paraId="248594C1" w14:textId="77777777" w:rsidTr="005C3823">
        <w:tc>
          <w:tcPr>
            <w:tcW w:w="9628" w:type="dxa"/>
            <w:shd w:val="clear" w:color="auto" w:fill="E7E6E6" w:themeFill="background2"/>
          </w:tcPr>
          <w:p w14:paraId="19F4A703" w14:textId="77777777" w:rsidR="005A11C9" w:rsidRPr="005A11C9" w:rsidRDefault="005A11C9" w:rsidP="005A11C9">
            <w:pPr>
              <w:pStyle w:val="Corpsdetexte"/>
              <w:contextualSpacing/>
              <w:rPr>
                <w:lang w:val="pt-PT"/>
              </w:rPr>
            </w:pPr>
            <w:r w:rsidRPr="005A11C9">
              <w:rPr>
                <w:lang w:val="pt-PT"/>
              </w:rPr>
              <w:t>$ cd /srv/user-api</w:t>
            </w:r>
          </w:p>
          <w:p w14:paraId="59B7ED96" w14:textId="77777777" w:rsidR="005A11C9" w:rsidRPr="005A11C9" w:rsidRDefault="005A11C9" w:rsidP="005A11C9">
            <w:pPr>
              <w:pStyle w:val="Corpsdetexte"/>
              <w:contextualSpacing/>
              <w:rPr>
                <w:lang w:val="pt-PT"/>
              </w:rPr>
            </w:pPr>
            <w:r w:rsidRPr="005A11C9">
              <w:rPr>
                <w:lang w:val="pt-PT"/>
              </w:rPr>
              <w:t>/srv/user-api$sudo chmod g+x u+x *.sh</w:t>
            </w:r>
          </w:p>
          <w:p w14:paraId="307BA2EA" w14:textId="77777777" w:rsidR="005A11C9" w:rsidRDefault="005A11C9" w:rsidP="005A11C9">
            <w:pPr>
              <w:pStyle w:val="Corpsdetexte"/>
              <w:spacing w:after="0"/>
              <w:contextualSpacing/>
              <w:jc w:val="left"/>
            </w:pPr>
            <w:r>
              <w:t>/srv/user-api$sudo ./start.sh</w:t>
            </w:r>
          </w:p>
          <w:p w14:paraId="148A9BBE" w14:textId="74565EB1" w:rsidR="005A11C9" w:rsidRDefault="005A11C9" w:rsidP="005A11C9">
            <w:pPr>
              <w:pStyle w:val="Corpsdetexte"/>
              <w:spacing w:after="0"/>
              <w:contextualSpacing/>
              <w:jc w:val="left"/>
            </w:pPr>
          </w:p>
        </w:tc>
      </w:tr>
    </w:tbl>
    <w:p w14:paraId="31F79327" w14:textId="77777777" w:rsidR="007E2724" w:rsidRPr="007E2724" w:rsidRDefault="007E2724" w:rsidP="007E2724">
      <w:pPr>
        <w:rPr>
          <w:lang w:val="en-GB"/>
        </w:rPr>
      </w:pPr>
    </w:p>
    <w:p w14:paraId="01D51DBC" w14:textId="77777777" w:rsidR="007E2724" w:rsidRPr="00601E67" w:rsidRDefault="007E2724" w:rsidP="00F22E0E">
      <w:pPr>
        <w:pStyle w:val="Titre3"/>
      </w:pPr>
      <w:bookmarkStart w:id="66" w:name="_Toc40545456"/>
      <w:r w:rsidRPr="00601E67">
        <w:t>Vérifications</w:t>
      </w:r>
      <w:bookmarkEnd w:id="66"/>
    </w:p>
    <w:p w14:paraId="4B56B079" w14:textId="7570571E" w:rsidR="007F18CF" w:rsidRDefault="007F18CF" w:rsidP="007F18CF">
      <w:pPr>
        <w:pStyle w:val="Corpsdetexte"/>
      </w:pPr>
      <w:r>
        <w:t xml:space="preserve">Exécuter la commande suivante pour vérifier que le microservice </w:t>
      </w:r>
      <w:r w:rsidR="00F22E0E" w:rsidRPr="00F22E0E">
        <w:rPr>
          <w:b/>
          <w:bCs/>
        </w:rPr>
        <w:t>user-api</w:t>
      </w:r>
      <w:r w:rsidR="00F22E0E">
        <w:t xml:space="preserve"> </w:t>
      </w:r>
      <w:r>
        <w:t>fonctionne en tâche de fond.</w:t>
      </w:r>
    </w:p>
    <w:p w14:paraId="0FBA258D" w14:textId="77777777" w:rsidR="005A11C9" w:rsidRDefault="005A11C9" w:rsidP="005A11C9">
      <w:pPr>
        <w:pStyle w:val="Corpsdetexte"/>
      </w:pPr>
    </w:p>
    <w:tbl>
      <w:tblPr>
        <w:tblStyle w:val="Grilledutableau"/>
        <w:tblW w:w="0" w:type="auto"/>
        <w:tblLook w:val="04A0" w:firstRow="1" w:lastRow="0" w:firstColumn="1" w:lastColumn="0" w:noHBand="0" w:noVBand="1"/>
      </w:tblPr>
      <w:tblGrid>
        <w:gridCol w:w="9628"/>
      </w:tblGrid>
      <w:tr w:rsidR="005A11C9" w14:paraId="61050BCC" w14:textId="77777777" w:rsidTr="005C3823">
        <w:tc>
          <w:tcPr>
            <w:tcW w:w="9628" w:type="dxa"/>
            <w:shd w:val="clear" w:color="auto" w:fill="E7E6E6" w:themeFill="background2"/>
          </w:tcPr>
          <w:p w14:paraId="51F881F2" w14:textId="77777777" w:rsidR="005A11C9" w:rsidRDefault="005A11C9" w:rsidP="005A11C9">
            <w:pPr>
              <w:pStyle w:val="Corpsdetexte"/>
              <w:contextualSpacing/>
            </w:pPr>
            <w:r>
              <w:t>/srv/user-api$ ps -l | grep user-api</w:t>
            </w:r>
          </w:p>
          <w:p w14:paraId="2B56E471" w14:textId="77777777" w:rsidR="005A11C9" w:rsidRDefault="005A11C9" w:rsidP="005A11C9">
            <w:pPr>
              <w:pStyle w:val="Corpsdetexte"/>
              <w:spacing w:after="0"/>
              <w:contextualSpacing/>
              <w:jc w:val="left"/>
            </w:pPr>
            <w:r>
              <w:t>4 S     0     1     0  0  80   0 -   967 -      pts/0    00:00:00 user-api</w:t>
            </w:r>
          </w:p>
          <w:p w14:paraId="733F5DF9" w14:textId="582555BC" w:rsidR="005A11C9" w:rsidRDefault="005A11C9" w:rsidP="005A11C9">
            <w:pPr>
              <w:pStyle w:val="Corpsdetexte"/>
              <w:spacing w:after="0"/>
              <w:contextualSpacing/>
              <w:jc w:val="left"/>
            </w:pPr>
          </w:p>
        </w:tc>
      </w:tr>
    </w:tbl>
    <w:p w14:paraId="652CC660" w14:textId="77777777" w:rsidR="009532C4" w:rsidRDefault="009532C4" w:rsidP="009532C4">
      <w:pPr>
        <w:pStyle w:val="Corpsdetexte"/>
        <w:rPr>
          <w:lang w:val="en-GB"/>
        </w:rPr>
      </w:pPr>
    </w:p>
    <w:p w14:paraId="01C33894" w14:textId="2EDC7395" w:rsidR="009532C4" w:rsidRDefault="009532C4" w:rsidP="009532C4">
      <w:pPr>
        <w:pStyle w:val="Corpsdetexte"/>
      </w:pPr>
      <w:r>
        <w:t>Une ligne est affichée donc le microservice fonctionne et l</w:t>
      </w:r>
      <w:r w:rsidRPr="009532C4">
        <w:t>'identifiant du process est i</w:t>
      </w:r>
      <w:r>
        <w:t>ndiqué en 4</w:t>
      </w:r>
      <w:r w:rsidRPr="009532C4">
        <w:rPr>
          <w:vertAlign w:val="superscript"/>
        </w:rPr>
        <w:t>ème</w:t>
      </w:r>
      <w:r>
        <w:t xml:space="preserve"> colonne.</w:t>
      </w:r>
      <w:r w:rsidR="00D81A13">
        <w:t xml:space="preserve"> Se connecter sur </w:t>
      </w:r>
      <w:r w:rsidR="00D81A13" w:rsidRPr="00D8124E">
        <w:rPr>
          <w:b/>
          <w:bCs/>
        </w:rPr>
        <w:t>logit.io</w:t>
      </w:r>
      <w:r w:rsidR="00D81A13" w:rsidRPr="00D81A13">
        <w:t xml:space="preserve"> po</w:t>
      </w:r>
      <w:r w:rsidR="00D81A13">
        <w:t>ur avoir une confirmation du fonctionnement en regardant les logs.</w:t>
      </w:r>
    </w:p>
    <w:p w14:paraId="17A04DFD" w14:textId="77777777" w:rsidR="00811F8A" w:rsidRPr="009532C4" w:rsidRDefault="00811F8A" w:rsidP="00811F8A">
      <w:pPr>
        <w:pStyle w:val="Corpsdetexte"/>
      </w:pPr>
    </w:p>
    <w:p w14:paraId="7BDC933C" w14:textId="77777777" w:rsidR="00811F8A" w:rsidRDefault="00811F8A" w:rsidP="00811F8A">
      <w:pPr>
        <w:pStyle w:val="Titre2"/>
      </w:pPr>
      <w:bookmarkStart w:id="67" w:name="_Toc40545457"/>
      <w:r w:rsidRPr="00601E67">
        <w:t>Déploiement d</w:t>
      </w:r>
      <w:r>
        <w:t>e stock-api</w:t>
      </w:r>
      <w:bookmarkEnd w:id="67"/>
    </w:p>
    <w:p w14:paraId="0BF7015F" w14:textId="053B2F8A" w:rsidR="007F18CF" w:rsidRDefault="009620F0" w:rsidP="00F22E0E">
      <w:pPr>
        <w:pStyle w:val="Titre3"/>
      </w:pPr>
      <w:bookmarkStart w:id="68" w:name="_Toc40545458"/>
      <w:r>
        <w:t>Récupération</w:t>
      </w:r>
      <w:r w:rsidR="007F18CF">
        <w:t xml:space="preserve"> de l'archive</w:t>
      </w:r>
      <w:bookmarkEnd w:id="68"/>
      <w:r w:rsidR="007F18CF">
        <w:t xml:space="preserve"> </w:t>
      </w:r>
    </w:p>
    <w:p w14:paraId="1C2D9E79" w14:textId="77777777" w:rsidR="00D8124E" w:rsidRDefault="00D8124E" w:rsidP="00D8124E">
      <w:pPr>
        <w:pStyle w:val="Corpsdetexte"/>
      </w:pPr>
      <w:r>
        <w:t xml:space="preserve">Se connecter à la </w:t>
      </w:r>
      <w:r w:rsidRPr="00302E3B">
        <w:rPr>
          <w:b/>
          <w:bCs/>
        </w:rPr>
        <w:t>VM</w:t>
      </w:r>
      <w:r>
        <w:t xml:space="preserve"> du microservice avec </w:t>
      </w:r>
      <w:r w:rsidRPr="00302E3B">
        <w:rPr>
          <w:b/>
          <w:bCs/>
        </w:rPr>
        <w:t>PuTTY</w:t>
      </w:r>
      <w:r>
        <w:t xml:space="preserve"> et se placer dans le répertoire </w:t>
      </w:r>
      <w:r w:rsidRPr="00696D16">
        <w:rPr>
          <w:b/>
          <w:bCs/>
        </w:rPr>
        <w:t>/srv</w:t>
      </w:r>
      <w:r>
        <w:t xml:space="preserve"> de l'instance.</w:t>
      </w:r>
    </w:p>
    <w:p w14:paraId="19A27225" w14:textId="77777777" w:rsidR="005A11C9" w:rsidRDefault="005A11C9" w:rsidP="005A11C9">
      <w:pPr>
        <w:pStyle w:val="Corpsdetexte"/>
      </w:pPr>
    </w:p>
    <w:tbl>
      <w:tblPr>
        <w:tblStyle w:val="Grilledutableau"/>
        <w:tblW w:w="0" w:type="auto"/>
        <w:tblLook w:val="04A0" w:firstRow="1" w:lastRow="0" w:firstColumn="1" w:lastColumn="0" w:noHBand="0" w:noVBand="1"/>
      </w:tblPr>
      <w:tblGrid>
        <w:gridCol w:w="9628"/>
      </w:tblGrid>
      <w:tr w:rsidR="005A11C9" w14:paraId="4404A22C" w14:textId="77777777" w:rsidTr="005C3823">
        <w:tc>
          <w:tcPr>
            <w:tcW w:w="9628" w:type="dxa"/>
            <w:shd w:val="clear" w:color="auto" w:fill="E7E6E6" w:themeFill="background2"/>
          </w:tcPr>
          <w:p w14:paraId="23CEEC73" w14:textId="77777777" w:rsidR="005A11C9" w:rsidRDefault="005A11C9" w:rsidP="005C3823">
            <w:pPr>
              <w:pStyle w:val="Corpsdetexte"/>
              <w:spacing w:after="0"/>
              <w:contextualSpacing/>
              <w:jc w:val="left"/>
            </w:pPr>
            <w:r w:rsidRPr="005A11C9">
              <w:t>$cd /srv</w:t>
            </w:r>
          </w:p>
          <w:p w14:paraId="0801B18A" w14:textId="7877B7B1" w:rsidR="005A11C9" w:rsidRDefault="005A11C9" w:rsidP="005C3823">
            <w:pPr>
              <w:pStyle w:val="Corpsdetexte"/>
              <w:spacing w:after="0"/>
              <w:contextualSpacing/>
              <w:jc w:val="left"/>
            </w:pPr>
          </w:p>
        </w:tc>
      </w:tr>
    </w:tbl>
    <w:p w14:paraId="74CEA44F" w14:textId="4980D5EC" w:rsidR="007F18CF" w:rsidRDefault="007F18CF" w:rsidP="007F18CF">
      <w:pPr>
        <w:pStyle w:val="Corpsdetexte"/>
      </w:pPr>
    </w:p>
    <w:p w14:paraId="5D21945F" w14:textId="167AA8B2" w:rsidR="007F18CF" w:rsidRDefault="007F18CF" w:rsidP="007F18CF">
      <w:pPr>
        <w:pStyle w:val="Corpsdetexte"/>
      </w:pPr>
      <w:r>
        <w:t xml:space="preserve">Récupérer le </w:t>
      </w:r>
      <w:r>
        <w:rPr>
          <w:b/>
          <w:bCs/>
        </w:rPr>
        <w:t>ZIP</w:t>
      </w:r>
      <w:r>
        <w:t xml:space="preserve"> de </w:t>
      </w:r>
      <w:r w:rsidR="000247DD" w:rsidRPr="000247DD">
        <w:rPr>
          <w:b/>
          <w:bCs/>
        </w:rPr>
        <w:t>stock-api</w:t>
      </w:r>
      <w:r>
        <w:t xml:space="preserve"> </w:t>
      </w:r>
      <w:r w:rsidR="009532C4">
        <w:t xml:space="preserve">qui est dans un repository </w:t>
      </w:r>
      <w:r w:rsidR="009532C4">
        <w:rPr>
          <w:b/>
          <w:bCs/>
        </w:rPr>
        <w:t>Nexus</w:t>
      </w:r>
      <w:r w:rsidR="009532C4">
        <w:t xml:space="preserve"> </w:t>
      </w:r>
      <w:r>
        <w:t>et décompresser-le avec l</w:t>
      </w:r>
      <w:r w:rsidR="009532C4">
        <w:t xml:space="preserve">es </w:t>
      </w:r>
      <w:r>
        <w:t>commande</w:t>
      </w:r>
      <w:r w:rsidR="009532C4">
        <w:t>s</w:t>
      </w:r>
      <w:r>
        <w:t xml:space="preserve"> :</w:t>
      </w:r>
    </w:p>
    <w:p w14:paraId="7F9C044D" w14:textId="77777777" w:rsidR="005A11C9" w:rsidRDefault="005A11C9" w:rsidP="005A11C9">
      <w:pPr>
        <w:pStyle w:val="Corpsdetexte"/>
      </w:pPr>
    </w:p>
    <w:tbl>
      <w:tblPr>
        <w:tblStyle w:val="Grilledutableau"/>
        <w:tblW w:w="0" w:type="auto"/>
        <w:tblLook w:val="04A0" w:firstRow="1" w:lastRow="0" w:firstColumn="1" w:lastColumn="0" w:noHBand="0" w:noVBand="1"/>
      </w:tblPr>
      <w:tblGrid>
        <w:gridCol w:w="9628"/>
      </w:tblGrid>
      <w:tr w:rsidR="005A11C9" w:rsidRPr="005A11C9" w14:paraId="7185B1C4" w14:textId="77777777" w:rsidTr="005C3823">
        <w:tc>
          <w:tcPr>
            <w:tcW w:w="9628" w:type="dxa"/>
            <w:shd w:val="clear" w:color="auto" w:fill="E7E6E6" w:themeFill="background2"/>
          </w:tcPr>
          <w:p w14:paraId="4719D261" w14:textId="77777777" w:rsidR="005A11C9" w:rsidRPr="005A11C9" w:rsidRDefault="005A11C9" w:rsidP="005A11C9">
            <w:pPr>
              <w:pStyle w:val="Corpsdetexte"/>
              <w:contextualSpacing/>
              <w:rPr>
                <w:lang w:val="en-GB"/>
              </w:rPr>
            </w:pPr>
            <w:r w:rsidRPr="005A11C9">
              <w:rPr>
                <w:lang w:val="en-GB"/>
              </w:rPr>
              <w:t xml:space="preserve">/srv$ wget -O stock-api.zip \   http://itcd.com/nexus/service/local/artifact/maven/redirect? \ </w:t>
            </w:r>
          </w:p>
          <w:p w14:paraId="44A8BA1D" w14:textId="77777777" w:rsidR="005A11C9" w:rsidRPr="005A11C9" w:rsidRDefault="005A11C9" w:rsidP="005A11C9">
            <w:pPr>
              <w:pStyle w:val="Corpsdetexte"/>
              <w:contextualSpacing/>
              <w:rPr>
                <w:lang w:val="en-GB"/>
              </w:rPr>
            </w:pPr>
            <w:r w:rsidRPr="005A11C9">
              <w:rPr>
                <w:lang w:val="en-GB"/>
              </w:rPr>
              <w:t>r=pizzaflow \</w:t>
            </w:r>
          </w:p>
          <w:p w14:paraId="17F8D370" w14:textId="77777777" w:rsidR="005A11C9" w:rsidRPr="005A11C9" w:rsidRDefault="005A11C9" w:rsidP="005A11C9">
            <w:pPr>
              <w:pStyle w:val="Corpsdetexte"/>
              <w:contextualSpacing/>
              <w:rPr>
                <w:lang w:val="en-GB"/>
              </w:rPr>
            </w:pPr>
            <w:r w:rsidRPr="005A11C9">
              <w:rPr>
                <w:lang w:val="en-GB"/>
              </w:rPr>
              <w:t>&amp;g=com.itcd.delivery \</w:t>
            </w:r>
          </w:p>
          <w:p w14:paraId="3FD42E8D" w14:textId="77777777" w:rsidR="005A11C9" w:rsidRPr="005A11C9" w:rsidRDefault="005A11C9" w:rsidP="005A11C9">
            <w:pPr>
              <w:pStyle w:val="Corpsdetexte"/>
              <w:contextualSpacing/>
              <w:rPr>
                <w:lang w:val="en-GB"/>
              </w:rPr>
            </w:pPr>
            <w:r w:rsidRPr="005A11C9">
              <w:rPr>
                <w:lang w:val="en-GB"/>
              </w:rPr>
              <w:t>&amp;a= stock-api \</w:t>
            </w:r>
          </w:p>
          <w:p w14:paraId="4A0AC046" w14:textId="77777777" w:rsidR="005A11C9" w:rsidRPr="005A11C9" w:rsidRDefault="005A11C9" w:rsidP="005A11C9">
            <w:pPr>
              <w:pStyle w:val="Corpsdetexte"/>
              <w:contextualSpacing/>
              <w:rPr>
                <w:lang w:val="en-GB"/>
              </w:rPr>
            </w:pPr>
            <w:r w:rsidRPr="005A11C9">
              <w:rPr>
                <w:lang w:val="en-GB"/>
              </w:rPr>
              <w:t>&amp;v=1.0 \</w:t>
            </w:r>
          </w:p>
          <w:p w14:paraId="197F0A3C" w14:textId="77777777" w:rsidR="005A11C9" w:rsidRPr="005A11C9" w:rsidRDefault="005A11C9" w:rsidP="005A11C9">
            <w:pPr>
              <w:pStyle w:val="Corpsdetexte"/>
              <w:contextualSpacing/>
              <w:rPr>
                <w:lang w:val="en-GB"/>
              </w:rPr>
            </w:pPr>
            <w:r w:rsidRPr="005A11C9">
              <w:rPr>
                <w:lang w:val="en-GB"/>
              </w:rPr>
              <w:t>&amp;p=zip</w:t>
            </w:r>
          </w:p>
          <w:p w14:paraId="39B85A3E" w14:textId="77777777" w:rsidR="005A11C9" w:rsidRPr="005A11C9" w:rsidRDefault="005A11C9" w:rsidP="005A11C9">
            <w:pPr>
              <w:pStyle w:val="Corpsdetexte"/>
              <w:contextualSpacing/>
              <w:rPr>
                <w:lang w:val="en-GB"/>
              </w:rPr>
            </w:pPr>
            <w:r w:rsidRPr="005A11C9">
              <w:rPr>
                <w:lang w:val="en-GB"/>
              </w:rPr>
              <w:t>/srt$unzip stock-api.zip -d stock-api</w:t>
            </w:r>
          </w:p>
          <w:p w14:paraId="706ACA12" w14:textId="77777777" w:rsidR="005A11C9" w:rsidRPr="005A11C9" w:rsidRDefault="005A11C9" w:rsidP="005A11C9">
            <w:pPr>
              <w:pStyle w:val="Corpsdetexte"/>
              <w:contextualSpacing/>
              <w:rPr>
                <w:lang w:val="en-GB"/>
              </w:rPr>
            </w:pPr>
            <w:r w:rsidRPr="005A11C9">
              <w:rPr>
                <w:lang w:val="en-GB"/>
              </w:rPr>
              <w:t>/srt$cd stock-api</w:t>
            </w:r>
          </w:p>
          <w:p w14:paraId="6D8571E7" w14:textId="77777777" w:rsidR="005A11C9" w:rsidRDefault="005A11C9" w:rsidP="005A11C9">
            <w:pPr>
              <w:pStyle w:val="Corpsdetexte"/>
              <w:spacing w:after="0"/>
              <w:contextualSpacing/>
              <w:jc w:val="left"/>
              <w:rPr>
                <w:lang w:val="en-GB"/>
              </w:rPr>
            </w:pPr>
            <w:r w:rsidRPr="005A11C9">
              <w:rPr>
                <w:lang w:val="en-GB"/>
              </w:rPr>
              <w:t>/srt/stock-api$</w:t>
            </w:r>
          </w:p>
          <w:p w14:paraId="1F5DEE25" w14:textId="1540AEFA" w:rsidR="005A11C9" w:rsidRPr="005A11C9" w:rsidRDefault="005A11C9" w:rsidP="005A11C9">
            <w:pPr>
              <w:pStyle w:val="Corpsdetexte"/>
              <w:spacing w:after="0"/>
              <w:contextualSpacing/>
              <w:jc w:val="left"/>
              <w:rPr>
                <w:lang w:val="en-GB"/>
              </w:rPr>
            </w:pPr>
          </w:p>
        </w:tc>
      </w:tr>
    </w:tbl>
    <w:p w14:paraId="6C45E570" w14:textId="336F96E4" w:rsidR="007F18CF" w:rsidRDefault="007F18CF" w:rsidP="007F18CF">
      <w:pPr>
        <w:pStyle w:val="Corpsdetexte"/>
        <w:rPr>
          <w:lang w:val="en-GB"/>
        </w:rPr>
      </w:pPr>
    </w:p>
    <w:p w14:paraId="3A9160B3" w14:textId="77777777" w:rsidR="007F18CF" w:rsidRPr="00601E67" w:rsidRDefault="007F18CF" w:rsidP="00F22E0E">
      <w:pPr>
        <w:pStyle w:val="Titre3"/>
      </w:pPr>
      <w:bookmarkStart w:id="69" w:name="_Toc40545459"/>
      <w:r w:rsidRPr="00601E67">
        <w:t>Variables d'environnement</w:t>
      </w:r>
      <w:bookmarkEnd w:id="69"/>
    </w:p>
    <w:p w14:paraId="76377E41" w14:textId="77777777" w:rsidR="007F18CF" w:rsidRDefault="007F18CF" w:rsidP="007F18CF">
      <w:pPr>
        <w:pStyle w:val="Corpsdetexte"/>
      </w:pPr>
      <w:r>
        <w:t>On doit spécifier les variables d'environnement pour les microservices</w:t>
      </w:r>
      <w:r w:rsidRPr="00601E67">
        <w:t xml:space="preserve"> </w:t>
      </w:r>
      <w:r>
        <w:t>afin qu'ils puissent récupérer leur configuration. On définit une variable d'environnement avec la commande :</w:t>
      </w:r>
    </w:p>
    <w:p w14:paraId="00CE3DD1" w14:textId="77777777" w:rsidR="005A11C9" w:rsidRDefault="005A11C9" w:rsidP="005A11C9">
      <w:pPr>
        <w:pStyle w:val="Corpsdetexte"/>
      </w:pPr>
    </w:p>
    <w:tbl>
      <w:tblPr>
        <w:tblStyle w:val="Grilledutableau"/>
        <w:tblW w:w="0" w:type="auto"/>
        <w:tblLook w:val="04A0" w:firstRow="1" w:lastRow="0" w:firstColumn="1" w:lastColumn="0" w:noHBand="0" w:noVBand="1"/>
      </w:tblPr>
      <w:tblGrid>
        <w:gridCol w:w="9628"/>
      </w:tblGrid>
      <w:tr w:rsidR="005A11C9" w14:paraId="69C682FD" w14:textId="77777777" w:rsidTr="005C3823">
        <w:tc>
          <w:tcPr>
            <w:tcW w:w="9628" w:type="dxa"/>
            <w:shd w:val="clear" w:color="auto" w:fill="E7E6E6" w:themeFill="background2"/>
          </w:tcPr>
          <w:p w14:paraId="51881DB1" w14:textId="77777777" w:rsidR="005A11C9" w:rsidRDefault="005A11C9" w:rsidP="005C3823">
            <w:pPr>
              <w:pStyle w:val="Corpsdetexte"/>
              <w:spacing w:after="0"/>
              <w:contextualSpacing/>
              <w:jc w:val="left"/>
            </w:pPr>
            <w:r w:rsidRPr="005A11C9">
              <w:t>$export NOM_VARIABLE=valeur</w:t>
            </w:r>
          </w:p>
          <w:p w14:paraId="03262783" w14:textId="6A9E2F43" w:rsidR="005A11C9" w:rsidRDefault="005A11C9" w:rsidP="005C3823">
            <w:pPr>
              <w:pStyle w:val="Corpsdetexte"/>
              <w:spacing w:after="0"/>
              <w:contextualSpacing/>
              <w:jc w:val="left"/>
            </w:pPr>
          </w:p>
        </w:tc>
      </w:tr>
    </w:tbl>
    <w:p w14:paraId="49F36B8A" w14:textId="6DE7EEE8" w:rsidR="007F18CF" w:rsidRDefault="007F18CF" w:rsidP="007F18CF">
      <w:pPr>
        <w:pStyle w:val="Corpsdetexte"/>
      </w:pPr>
    </w:p>
    <w:p w14:paraId="2723300C" w14:textId="4663A3B8" w:rsidR="007F18CF" w:rsidRDefault="007F18CF" w:rsidP="007F18CF">
      <w:pPr>
        <w:pStyle w:val="Corpsdetexte"/>
      </w:pPr>
      <w:r>
        <w:t xml:space="preserve">Ou peut renseigner ces valeurs dans le script </w:t>
      </w:r>
      <w:r>
        <w:rPr>
          <w:b/>
          <w:bCs/>
        </w:rPr>
        <w:t>/srv/stock-api/s</w:t>
      </w:r>
      <w:r w:rsidRPr="007E2724">
        <w:rPr>
          <w:b/>
          <w:bCs/>
        </w:rPr>
        <w:t>tart.sh</w:t>
      </w:r>
      <w:r>
        <w:t>.</w:t>
      </w:r>
    </w:p>
    <w:p w14:paraId="4A22BA25" w14:textId="77777777" w:rsidR="00811F8A" w:rsidRPr="00601E67" w:rsidRDefault="00811F8A" w:rsidP="00811F8A">
      <w:pPr>
        <w:pStyle w:val="Corpsdetexte"/>
      </w:pPr>
    </w:p>
    <w:tbl>
      <w:tblPr>
        <w:tblW w:w="9866" w:type="dxa"/>
        <w:tblInd w:w="55" w:type="dxa"/>
        <w:tblLayout w:type="fixed"/>
        <w:tblCellMar>
          <w:top w:w="55" w:type="dxa"/>
          <w:left w:w="55" w:type="dxa"/>
          <w:bottom w:w="55" w:type="dxa"/>
          <w:right w:w="55" w:type="dxa"/>
        </w:tblCellMar>
        <w:tblLook w:val="0000" w:firstRow="0" w:lastRow="0" w:firstColumn="0" w:lastColumn="0" w:noHBand="0" w:noVBand="0"/>
      </w:tblPr>
      <w:tblGrid>
        <w:gridCol w:w="2780"/>
        <w:gridCol w:w="1419"/>
        <w:gridCol w:w="5667"/>
      </w:tblGrid>
      <w:tr w:rsidR="00811F8A" w:rsidRPr="00601E67" w14:paraId="4EF877B1" w14:textId="77777777" w:rsidTr="00811F8A">
        <w:tc>
          <w:tcPr>
            <w:tcW w:w="2780" w:type="dxa"/>
            <w:tcBorders>
              <w:top w:val="none" w:sz="1" w:space="0" w:color="000000"/>
              <w:left w:val="none" w:sz="1" w:space="0" w:color="000000"/>
              <w:bottom w:val="none" w:sz="1" w:space="0" w:color="000000"/>
            </w:tcBorders>
            <w:shd w:val="clear" w:color="auto" w:fill="555555"/>
          </w:tcPr>
          <w:p w14:paraId="314BF436" w14:textId="77777777" w:rsidR="00811F8A" w:rsidRPr="00601E67" w:rsidRDefault="00811F8A" w:rsidP="00D3622E">
            <w:pPr>
              <w:pStyle w:val="Tableauentte"/>
              <w:jc w:val="center"/>
            </w:pPr>
            <w:r w:rsidRPr="00601E67">
              <w:t>Nom</w:t>
            </w:r>
          </w:p>
        </w:tc>
        <w:tc>
          <w:tcPr>
            <w:tcW w:w="1419" w:type="dxa"/>
            <w:tcBorders>
              <w:top w:val="none" w:sz="1" w:space="0" w:color="000000"/>
              <w:left w:val="none" w:sz="1" w:space="0" w:color="000000"/>
              <w:bottom w:val="none" w:sz="1" w:space="0" w:color="000000"/>
            </w:tcBorders>
            <w:shd w:val="clear" w:color="auto" w:fill="555555"/>
          </w:tcPr>
          <w:p w14:paraId="49E47C21" w14:textId="77777777" w:rsidR="00811F8A" w:rsidRPr="00601E67" w:rsidRDefault="00811F8A" w:rsidP="00D3622E">
            <w:pPr>
              <w:pStyle w:val="Tableauentte"/>
              <w:jc w:val="center"/>
            </w:pPr>
            <w:r w:rsidRPr="00601E67">
              <w:t>Obligatoire</w:t>
            </w:r>
          </w:p>
        </w:tc>
        <w:tc>
          <w:tcPr>
            <w:tcW w:w="5667" w:type="dxa"/>
            <w:tcBorders>
              <w:top w:val="none" w:sz="1" w:space="0" w:color="000000"/>
              <w:left w:val="none" w:sz="1" w:space="0" w:color="000000"/>
              <w:bottom w:val="none" w:sz="1" w:space="0" w:color="000000"/>
              <w:right w:val="none" w:sz="1" w:space="0" w:color="000000"/>
            </w:tcBorders>
            <w:shd w:val="clear" w:color="auto" w:fill="555555"/>
          </w:tcPr>
          <w:p w14:paraId="5D7AE6E3" w14:textId="77777777" w:rsidR="00811F8A" w:rsidRPr="00601E67" w:rsidRDefault="00811F8A" w:rsidP="00D3622E">
            <w:pPr>
              <w:pStyle w:val="Tableauentte"/>
            </w:pPr>
            <w:r w:rsidRPr="00601E67">
              <w:t>Description</w:t>
            </w:r>
          </w:p>
        </w:tc>
      </w:tr>
      <w:tr w:rsidR="00811F8A" w:rsidRPr="00601E67" w14:paraId="7CF7FC76" w14:textId="77777777" w:rsidTr="00811F8A">
        <w:tc>
          <w:tcPr>
            <w:tcW w:w="2780" w:type="dxa"/>
            <w:tcBorders>
              <w:left w:val="none" w:sz="1" w:space="0" w:color="000000"/>
              <w:bottom w:val="none" w:sz="1" w:space="0" w:color="000000"/>
            </w:tcBorders>
            <w:shd w:val="clear" w:color="auto" w:fill="auto"/>
          </w:tcPr>
          <w:p w14:paraId="2D14AA5A" w14:textId="77777777" w:rsidR="00811F8A" w:rsidRPr="002D69FA" w:rsidRDefault="00811F8A" w:rsidP="00D3622E">
            <w:pPr>
              <w:pStyle w:val="Contenudetableau"/>
              <w:jc w:val="center"/>
              <w:rPr>
                <w:b/>
                <w:bCs/>
              </w:rPr>
            </w:pPr>
            <w:r w:rsidRPr="002D69FA">
              <w:rPr>
                <w:b/>
                <w:bCs/>
              </w:rPr>
              <w:t>JASYPT_SECRET</w:t>
            </w:r>
          </w:p>
        </w:tc>
        <w:tc>
          <w:tcPr>
            <w:tcW w:w="1419" w:type="dxa"/>
            <w:tcBorders>
              <w:left w:val="none" w:sz="1" w:space="0" w:color="000000"/>
              <w:bottom w:val="none" w:sz="1" w:space="0" w:color="000000"/>
            </w:tcBorders>
            <w:shd w:val="clear" w:color="auto" w:fill="auto"/>
          </w:tcPr>
          <w:p w14:paraId="0CD80B80" w14:textId="77777777" w:rsidR="00811F8A" w:rsidRPr="00601E67" w:rsidRDefault="00811F8A" w:rsidP="00D3622E">
            <w:pPr>
              <w:pStyle w:val="Contenudetableau"/>
              <w:jc w:val="center"/>
            </w:pPr>
            <w:r>
              <w:t>oui</w:t>
            </w:r>
          </w:p>
        </w:tc>
        <w:tc>
          <w:tcPr>
            <w:tcW w:w="5667" w:type="dxa"/>
            <w:tcBorders>
              <w:left w:val="none" w:sz="1" w:space="0" w:color="000000"/>
              <w:bottom w:val="none" w:sz="1" w:space="0" w:color="000000"/>
              <w:right w:val="none" w:sz="1" w:space="0" w:color="000000"/>
            </w:tcBorders>
            <w:shd w:val="clear" w:color="auto" w:fill="auto"/>
          </w:tcPr>
          <w:p w14:paraId="573DE7F1" w14:textId="77777777" w:rsidR="00811F8A" w:rsidRPr="00601E67" w:rsidRDefault="00811F8A" w:rsidP="00D3622E">
            <w:pPr>
              <w:pStyle w:val="Contenudetableau"/>
              <w:jc w:val="both"/>
            </w:pPr>
            <w:r>
              <w:t>Clé pour de cryptage des données sensibles des fichiers de propriétés.</w:t>
            </w:r>
          </w:p>
        </w:tc>
      </w:tr>
      <w:tr w:rsidR="00811F8A" w:rsidRPr="00150E27" w14:paraId="207BF688" w14:textId="77777777" w:rsidTr="00811F8A">
        <w:tc>
          <w:tcPr>
            <w:tcW w:w="2780" w:type="dxa"/>
            <w:tcBorders>
              <w:left w:val="none" w:sz="1" w:space="0" w:color="000000"/>
            </w:tcBorders>
            <w:shd w:val="clear" w:color="auto" w:fill="auto"/>
          </w:tcPr>
          <w:p w14:paraId="509D3AFE" w14:textId="77777777" w:rsidR="00811F8A" w:rsidRPr="002D69FA" w:rsidRDefault="00811F8A" w:rsidP="00D3622E">
            <w:pPr>
              <w:pStyle w:val="Contenudetableau"/>
              <w:jc w:val="center"/>
              <w:rPr>
                <w:b/>
                <w:bCs/>
              </w:rPr>
            </w:pPr>
            <w:r w:rsidRPr="002D69FA">
              <w:rPr>
                <w:b/>
                <w:bCs/>
              </w:rPr>
              <w:t>CONFIG_IP</w:t>
            </w:r>
          </w:p>
        </w:tc>
        <w:tc>
          <w:tcPr>
            <w:tcW w:w="1419" w:type="dxa"/>
            <w:tcBorders>
              <w:left w:val="none" w:sz="1" w:space="0" w:color="000000"/>
            </w:tcBorders>
            <w:shd w:val="clear" w:color="auto" w:fill="auto"/>
          </w:tcPr>
          <w:p w14:paraId="3AED137E" w14:textId="77777777" w:rsidR="00811F8A" w:rsidRPr="00601E67" w:rsidRDefault="00811F8A" w:rsidP="00D3622E">
            <w:pPr>
              <w:pStyle w:val="Contenudetableau"/>
              <w:jc w:val="center"/>
            </w:pPr>
            <w:r>
              <w:t>oui</w:t>
            </w:r>
          </w:p>
        </w:tc>
        <w:tc>
          <w:tcPr>
            <w:tcW w:w="5667" w:type="dxa"/>
            <w:tcBorders>
              <w:left w:val="none" w:sz="1" w:space="0" w:color="000000"/>
              <w:right w:val="none" w:sz="1" w:space="0" w:color="000000"/>
            </w:tcBorders>
            <w:shd w:val="clear" w:color="auto" w:fill="auto"/>
          </w:tcPr>
          <w:p w14:paraId="34118DDC" w14:textId="77777777" w:rsidR="00811F8A" w:rsidRPr="00601E67" w:rsidRDefault="00811F8A" w:rsidP="00D3622E">
            <w:pPr>
              <w:pStyle w:val="Contenudetableau"/>
              <w:jc w:val="both"/>
            </w:pPr>
            <w:r>
              <w:t>Addresse IP du serveur de configuration</w:t>
            </w:r>
          </w:p>
        </w:tc>
      </w:tr>
      <w:tr w:rsidR="00811F8A" w:rsidRPr="00150E27" w14:paraId="122A676C" w14:textId="77777777" w:rsidTr="00811F8A">
        <w:tc>
          <w:tcPr>
            <w:tcW w:w="2780" w:type="dxa"/>
            <w:tcBorders>
              <w:left w:val="none" w:sz="1" w:space="0" w:color="000000"/>
            </w:tcBorders>
            <w:shd w:val="clear" w:color="auto" w:fill="auto"/>
          </w:tcPr>
          <w:p w14:paraId="4EAD8F6E" w14:textId="77777777" w:rsidR="00811F8A" w:rsidRPr="002D69FA" w:rsidRDefault="00811F8A" w:rsidP="00D3622E">
            <w:pPr>
              <w:pStyle w:val="Contenudetableau"/>
              <w:jc w:val="center"/>
              <w:rPr>
                <w:b/>
                <w:bCs/>
              </w:rPr>
            </w:pPr>
            <w:r>
              <w:rPr>
                <w:b/>
                <w:bCs/>
              </w:rPr>
              <w:t>STOCK_DB_USERNAME</w:t>
            </w:r>
          </w:p>
        </w:tc>
        <w:tc>
          <w:tcPr>
            <w:tcW w:w="1419" w:type="dxa"/>
            <w:tcBorders>
              <w:left w:val="none" w:sz="1" w:space="0" w:color="000000"/>
            </w:tcBorders>
            <w:shd w:val="clear" w:color="auto" w:fill="auto"/>
          </w:tcPr>
          <w:p w14:paraId="7364487F" w14:textId="77777777" w:rsidR="00811F8A" w:rsidRDefault="00811F8A" w:rsidP="00D3622E">
            <w:pPr>
              <w:pStyle w:val="Contenudetableau"/>
              <w:jc w:val="center"/>
            </w:pPr>
            <w:r>
              <w:t>oui</w:t>
            </w:r>
          </w:p>
        </w:tc>
        <w:tc>
          <w:tcPr>
            <w:tcW w:w="5667" w:type="dxa"/>
            <w:tcBorders>
              <w:left w:val="none" w:sz="1" w:space="0" w:color="000000"/>
              <w:right w:val="none" w:sz="1" w:space="0" w:color="000000"/>
            </w:tcBorders>
            <w:shd w:val="clear" w:color="auto" w:fill="auto"/>
          </w:tcPr>
          <w:p w14:paraId="693E32A9" w14:textId="77777777" w:rsidR="00811F8A" w:rsidRDefault="00811F8A" w:rsidP="00D3622E">
            <w:pPr>
              <w:pStyle w:val="Contenudetableau"/>
              <w:jc w:val="both"/>
            </w:pPr>
            <w:r>
              <w:t>Identifiant de connexion à la base de données Stock</w:t>
            </w:r>
          </w:p>
        </w:tc>
      </w:tr>
      <w:tr w:rsidR="00811F8A" w:rsidRPr="00150E27" w14:paraId="3B374242" w14:textId="77777777" w:rsidTr="00811F8A">
        <w:tc>
          <w:tcPr>
            <w:tcW w:w="2780" w:type="dxa"/>
            <w:tcBorders>
              <w:left w:val="none" w:sz="1" w:space="0" w:color="000000"/>
            </w:tcBorders>
            <w:shd w:val="clear" w:color="auto" w:fill="auto"/>
          </w:tcPr>
          <w:p w14:paraId="7FCE4E88" w14:textId="77777777" w:rsidR="00811F8A" w:rsidRPr="002D69FA" w:rsidRDefault="00811F8A" w:rsidP="00D3622E">
            <w:pPr>
              <w:pStyle w:val="Contenudetableau"/>
              <w:jc w:val="center"/>
              <w:rPr>
                <w:b/>
                <w:bCs/>
              </w:rPr>
            </w:pPr>
            <w:r>
              <w:rPr>
                <w:b/>
                <w:bCs/>
              </w:rPr>
              <w:t>STOCK_DB_PASSWORD</w:t>
            </w:r>
          </w:p>
        </w:tc>
        <w:tc>
          <w:tcPr>
            <w:tcW w:w="1419" w:type="dxa"/>
            <w:tcBorders>
              <w:left w:val="none" w:sz="1" w:space="0" w:color="000000"/>
            </w:tcBorders>
            <w:shd w:val="clear" w:color="auto" w:fill="auto"/>
          </w:tcPr>
          <w:p w14:paraId="28A7AF5E" w14:textId="77777777" w:rsidR="00811F8A" w:rsidRDefault="00811F8A" w:rsidP="00D3622E">
            <w:pPr>
              <w:pStyle w:val="Contenudetableau"/>
              <w:jc w:val="center"/>
            </w:pPr>
            <w:r>
              <w:t>oui</w:t>
            </w:r>
          </w:p>
        </w:tc>
        <w:tc>
          <w:tcPr>
            <w:tcW w:w="5667" w:type="dxa"/>
            <w:tcBorders>
              <w:left w:val="none" w:sz="1" w:space="0" w:color="000000"/>
              <w:right w:val="none" w:sz="1" w:space="0" w:color="000000"/>
            </w:tcBorders>
            <w:shd w:val="clear" w:color="auto" w:fill="auto"/>
          </w:tcPr>
          <w:p w14:paraId="43FF7BA5" w14:textId="77777777" w:rsidR="00811F8A" w:rsidRDefault="00811F8A" w:rsidP="00D3622E">
            <w:pPr>
              <w:pStyle w:val="Contenudetableau"/>
              <w:jc w:val="both"/>
            </w:pPr>
            <w:r>
              <w:t>Mot de passe correspondant</w:t>
            </w:r>
          </w:p>
        </w:tc>
      </w:tr>
    </w:tbl>
    <w:p w14:paraId="51F5A53C" w14:textId="77777777" w:rsidR="00811F8A" w:rsidRDefault="00811F8A" w:rsidP="00811F8A">
      <w:pPr>
        <w:pStyle w:val="Corpsdetexte"/>
      </w:pPr>
    </w:p>
    <w:p w14:paraId="57D0BEAB" w14:textId="77777777" w:rsidR="00811F8A" w:rsidRPr="00811F8A" w:rsidRDefault="00811F8A" w:rsidP="00811F8A"/>
    <w:p w14:paraId="7E2F9815" w14:textId="77777777" w:rsidR="00811F8A" w:rsidRPr="00601E67" w:rsidRDefault="00811F8A" w:rsidP="00F22E0E">
      <w:pPr>
        <w:pStyle w:val="Titre3"/>
      </w:pPr>
      <w:bookmarkStart w:id="70" w:name="_Toc40545460"/>
      <w:r w:rsidRPr="00601E67">
        <w:t>Configuration</w:t>
      </w:r>
      <w:bookmarkEnd w:id="70"/>
    </w:p>
    <w:p w14:paraId="02EA6866" w14:textId="77777777" w:rsidR="00811F8A" w:rsidRDefault="00811F8A" w:rsidP="00811F8A">
      <w:pPr>
        <w:pStyle w:val="Corpsdetexte"/>
      </w:pPr>
      <w:r>
        <w:t xml:space="preserve">Le fichier de configuration </w:t>
      </w:r>
      <w:r w:rsidR="006B467C">
        <w:rPr>
          <w:b/>
          <w:bCs/>
        </w:rPr>
        <w:t>stock</w:t>
      </w:r>
      <w:r w:rsidRPr="007E2724">
        <w:rPr>
          <w:b/>
          <w:bCs/>
        </w:rPr>
        <w:t>-api-prod.properties</w:t>
      </w:r>
      <w:r>
        <w:t xml:space="preserve"> comme les fichiers de configuration de tous les microservices sont dans le repository </w:t>
      </w:r>
      <w:r w:rsidRPr="007E2724">
        <w:rPr>
          <w:b/>
          <w:bCs/>
        </w:rPr>
        <w:t>git</w:t>
      </w:r>
      <w:r>
        <w:t xml:space="preserve"> suivant :</w:t>
      </w:r>
    </w:p>
    <w:p w14:paraId="75B3D3D0" w14:textId="77777777" w:rsidR="00811F8A" w:rsidRPr="002D69FA" w:rsidRDefault="00846197" w:rsidP="00811F8A">
      <w:pPr>
        <w:pStyle w:val="Corpsdetexte"/>
        <w:jc w:val="center"/>
        <w:rPr>
          <w:b/>
          <w:bCs/>
        </w:rPr>
      </w:pPr>
      <w:hyperlink r:id="rId45" w:history="1">
        <w:r w:rsidR="00811F8A" w:rsidRPr="00E412AF">
          <w:rPr>
            <w:rStyle w:val="Lienhypertexte"/>
            <w:b/>
            <w:bCs/>
          </w:rPr>
          <w:t>https://github.com/pizzaflow/properties.git</w:t>
        </w:r>
      </w:hyperlink>
    </w:p>
    <w:p w14:paraId="0ED1CCB4" w14:textId="77777777" w:rsidR="00811F8A" w:rsidRDefault="00811F8A" w:rsidP="00811F8A">
      <w:pPr>
        <w:pStyle w:val="Corpsdetexte"/>
      </w:pPr>
      <w:r>
        <w:t>Lors du démarrage, le microservice le demande au serveur de configuration qui va le chercher et le transmet.</w:t>
      </w:r>
    </w:p>
    <w:p w14:paraId="3101B27A" w14:textId="77777777" w:rsidR="005A11C9" w:rsidRDefault="005A11C9" w:rsidP="005A11C9">
      <w:pPr>
        <w:pStyle w:val="Corpsdetexte"/>
      </w:pPr>
    </w:p>
    <w:tbl>
      <w:tblPr>
        <w:tblStyle w:val="Grilledutableau"/>
        <w:tblW w:w="0" w:type="auto"/>
        <w:tblLook w:val="04A0" w:firstRow="1" w:lastRow="0" w:firstColumn="1" w:lastColumn="0" w:noHBand="0" w:noVBand="1"/>
      </w:tblPr>
      <w:tblGrid>
        <w:gridCol w:w="9628"/>
      </w:tblGrid>
      <w:tr w:rsidR="005A11C9" w:rsidRPr="005A11C9" w14:paraId="1A4D33AD" w14:textId="77777777" w:rsidTr="005C3823">
        <w:tc>
          <w:tcPr>
            <w:tcW w:w="9628" w:type="dxa"/>
            <w:shd w:val="clear" w:color="auto" w:fill="E7E6E6" w:themeFill="background2"/>
          </w:tcPr>
          <w:p w14:paraId="4EA6DC9C" w14:textId="77777777" w:rsidR="005A11C9" w:rsidRDefault="005A11C9" w:rsidP="005A11C9">
            <w:pPr>
              <w:pStyle w:val="Corpsdetexte"/>
              <w:contextualSpacing/>
            </w:pPr>
            <w:r>
              <w:t>## port par défaut pour la première instance de stock-api</w:t>
            </w:r>
          </w:p>
          <w:p w14:paraId="726A2F0D" w14:textId="77777777" w:rsidR="005A11C9" w:rsidRDefault="005A11C9" w:rsidP="005A11C9">
            <w:pPr>
              <w:pStyle w:val="Corpsdetexte"/>
              <w:contextualSpacing/>
            </w:pPr>
            <w:r>
              <w:t>## utiliser la gamme des ports 5XXX pour les duplications d'instances</w:t>
            </w:r>
          </w:p>
          <w:p w14:paraId="6E9BF284" w14:textId="77777777" w:rsidR="005A11C9" w:rsidRDefault="005A11C9" w:rsidP="005A11C9">
            <w:pPr>
              <w:pStyle w:val="Corpsdetexte"/>
              <w:contextualSpacing/>
            </w:pPr>
            <w:r>
              <w:t>server.port=5000</w:t>
            </w:r>
          </w:p>
          <w:p w14:paraId="6FB3A843" w14:textId="77777777" w:rsidR="005A11C9" w:rsidRDefault="005A11C9" w:rsidP="005A11C9">
            <w:pPr>
              <w:pStyle w:val="Corpsdetexte"/>
              <w:contextualSpacing/>
            </w:pPr>
          </w:p>
          <w:p w14:paraId="5A4B0B59" w14:textId="77777777" w:rsidR="005A11C9" w:rsidRDefault="005A11C9" w:rsidP="005A11C9">
            <w:pPr>
              <w:pStyle w:val="Corpsdetexte"/>
              <w:contextualSpacing/>
            </w:pPr>
            <w:r>
              <w:t>## Propriétés générales de l'application PizzaFlow</w:t>
            </w:r>
          </w:p>
          <w:p w14:paraId="0BFF3CA9" w14:textId="77777777" w:rsidR="005A11C9" w:rsidRDefault="005A11C9" w:rsidP="005A11C9">
            <w:pPr>
              <w:pStyle w:val="Corpsdetexte"/>
              <w:contextualSpacing/>
            </w:pPr>
            <w:r>
              <w:t>pizzaflow.nomPropriété=Valeur</w:t>
            </w:r>
          </w:p>
          <w:p w14:paraId="59C6E560" w14:textId="77777777" w:rsidR="005A11C9" w:rsidRDefault="005A11C9" w:rsidP="005A11C9">
            <w:pPr>
              <w:pStyle w:val="Corpsdetexte"/>
              <w:contextualSpacing/>
            </w:pPr>
          </w:p>
          <w:p w14:paraId="3E5A86BE" w14:textId="77777777" w:rsidR="005A11C9" w:rsidRDefault="005A11C9" w:rsidP="005A11C9">
            <w:pPr>
              <w:pStyle w:val="Corpsdetexte"/>
              <w:contextualSpacing/>
            </w:pPr>
            <w:r>
              <w:t>## Propriétés particulières du microservice stock-api</w:t>
            </w:r>
          </w:p>
          <w:p w14:paraId="31EFEBF5" w14:textId="77777777" w:rsidR="005A11C9" w:rsidRDefault="005A11C9" w:rsidP="005A11C9">
            <w:pPr>
              <w:pStyle w:val="Corpsdetexte"/>
              <w:contextualSpacing/>
            </w:pPr>
            <w:r>
              <w:t>pizzaflow.stock.nomPropriété=Valeur</w:t>
            </w:r>
          </w:p>
          <w:p w14:paraId="5C3BF40A" w14:textId="77777777" w:rsidR="005A11C9" w:rsidRDefault="005A11C9" w:rsidP="005A11C9">
            <w:pPr>
              <w:pStyle w:val="Corpsdetexte"/>
              <w:contextualSpacing/>
            </w:pPr>
          </w:p>
          <w:p w14:paraId="030DFBE7" w14:textId="77777777" w:rsidR="005A11C9" w:rsidRDefault="005A11C9" w:rsidP="005A11C9">
            <w:pPr>
              <w:pStyle w:val="Corpsdetexte"/>
              <w:contextualSpacing/>
            </w:pPr>
            <w:r>
              <w:t>## configuration du pool de connexion par défaut</w:t>
            </w:r>
          </w:p>
          <w:p w14:paraId="4A857F58" w14:textId="77777777" w:rsidR="005A11C9" w:rsidRDefault="005A11C9" w:rsidP="005A11C9">
            <w:pPr>
              <w:pStyle w:val="Corpsdetexte"/>
              <w:contextualSpacing/>
            </w:pPr>
            <w:r>
              <w:t>spring.datasource.hikari.connectionTimeout=20000</w:t>
            </w:r>
          </w:p>
          <w:p w14:paraId="7E73362C" w14:textId="77777777" w:rsidR="005A11C9" w:rsidRDefault="005A11C9" w:rsidP="005A11C9">
            <w:pPr>
              <w:pStyle w:val="Corpsdetexte"/>
              <w:contextualSpacing/>
            </w:pPr>
            <w:r>
              <w:t>spring.datasource.hikari.maximumPoolSize=5</w:t>
            </w:r>
          </w:p>
          <w:p w14:paraId="24F239B6" w14:textId="77777777" w:rsidR="005A11C9" w:rsidRDefault="005A11C9" w:rsidP="005A11C9">
            <w:pPr>
              <w:pStyle w:val="Corpsdetexte"/>
              <w:contextualSpacing/>
            </w:pPr>
          </w:p>
          <w:p w14:paraId="7B9CBB2D" w14:textId="77777777" w:rsidR="005A11C9" w:rsidRDefault="005A11C9" w:rsidP="005A11C9">
            <w:pPr>
              <w:pStyle w:val="Corpsdetexte"/>
              <w:contextualSpacing/>
            </w:pPr>
            <w:r>
              <w:t>## configuration de PostgreSQL remplacer localhost par la vrai adresse IP</w:t>
            </w:r>
          </w:p>
          <w:p w14:paraId="46C5B92A" w14:textId="77777777" w:rsidR="005A11C9" w:rsidRPr="005A11C9" w:rsidRDefault="005A11C9" w:rsidP="005A11C9">
            <w:pPr>
              <w:pStyle w:val="Corpsdetexte"/>
              <w:contextualSpacing/>
              <w:rPr>
                <w:lang w:val="en-GB"/>
              </w:rPr>
            </w:pPr>
            <w:r w:rsidRPr="005A11C9">
              <w:rPr>
                <w:lang w:val="en-GB"/>
              </w:rPr>
              <w:t>spring.datasource.url=jdbc:postgresql://localhost:5432/stock</w:t>
            </w:r>
          </w:p>
          <w:p w14:paraId="2A5D5800" w14:textId="77777777" w:rsidR="005A11C9" w:rsidRPr="005A11C9" w:rsidRDefault="005A11C9" w:rsidP="005A11C9">
            <w:pPr>
              <w:pStyle w:val="Corpsdetexte"/>
              <w:contextualSpacing/>
              <w:rPr>
                <w:lang w:val="en-GB"/>
              </w:rPr>
            </w:pPr>
            <w:r w:rsidRPr="005A11C9">
              <w:rPr>
                <w:lang w:val="en-GB"/>
              </w:rPr>
              <w:t>spring.datasource.driverClassName=org.postgresql.Driver</w:t>
            </w:r>
          </w:p>
          <w:p w14:paraId="5A05C660" w14:textId="77777777" w:rsidR="005A11C9" w:rsidRPr="005A11C9" w:rsidRDefault="005A11C9" w:rsidP="005A11C9">
            <w:pPr>
              <w:pStyle w:val="Corpsdetexte"/>
              <w:contextualSpacing/>
              <w:rPr>
                <w:lang w:val="en-GB"/>
              </w:rPr>
            </w:pPr>
          </w:p>
          <w:p w14:paraId="2A982A91" w14:textId="77777777" w:rsidR="005A11C9" w:rsidRDefault="005A11C9" w:rsidP="005A11C9">
            <w:pPr>
              <w:pStyle w:val="Corpsdetexte"/>
              <w:contextualSpacing/>
            </w:pPr>
            <w:r>
              <w:t>## identifiants temporaire de connexion à changer et crypter avec Jasypt pour la production</w:t>
            </w:r>
          </w:p>
          <w:p w14:paraId="2AA5C06A" w14:textId="77777777" w:rsidR="005A11C9" w:rsidRPr="005A11C9" w:rsidRDefault="005A11C9" w:rsidP="005A11C9">
            <w:pPr>
              <w:pStyle w:val="Corpsdetexte"/>
              <w:contextualSpacing/>
              <w:rPr>
                <w:lang w:val="en-GB"/>
              </w:rPr>
            </w:pPr>
            <w:r w:rsidRPr="005A11C9">
              <w:rPr>
                <w:lang w:val="en-GB"/>
              </w:rPr>
              <w:t>spring.datasource.username=${STOCK_DB_USERNAME}</w:t>
            </w:r>
          </w:p>
          <w:p w14:paraId="33D35DC7" w14:textId="77777777" w:rsidR="005A11C9" w:rsidRPr="005A11C9" w:rsidRDefault="005A11C9" w:rsidP="005A11C9">
            <w:pPr>
              <w:pStyle w:val="Corpsdetexte"/>
              <w:contextualSpacing/>
              <w:rPr>
                <w:lang w:val="en-GB"/>
              </w:rPr>
            </w:pPr>
            <w:r w:rsidRPr="005A11C9">
              <w:rPr>
                <w:lang w:val="en-GB"/>
              </w:rPr>
              <w:t>spring.datasource.password=${STOCK_DB_PASSWORD}</w:t>
            </w:r>
          </w:p>
          <w:p w14:paraId="4EC168C5" w14:textId="77777777" w:rsidR="005A11C9" w:rsidRPr="005A11C9" w:rsidRDefault="005A11C9" w:rsidP="005A11C9">
            <w:pPr>
              <w:pStyle w:val="Corpsdetexte"/>
              <w:contextualSpacing/>
              <w:rPr>
                <w:lang w:val="en-GB"/>
              </w:rPr>
            </w:pPr>
          </w:p>
          <w:p w14:paraId="6CDD205C" w14:textId="77777777" w:rsidR="005A11C9" w:rsidRDefault="005A11C9" w:rsidP="005A11C9">
            <w:pPr>
              <w:pStyle w:val="Corpsdetexte"/>
              <w:contextualSpacing/>
            </w:pPr>
            <w:r>
              <w:t># DANGER!! mettre à create pour refaire le schéma</w:t>
            </w:r>
          </w:p>
          <w:p w14:paraId="7A2F5E9B" w14:textId="77777777" w:rsidR="005A11C9" w:rsidRPr="005A11C9" w:rsidRDefault="005A11C9" w:rsidP="005A11C9">
            <w:pPr>
              <w:pStyle w:val="Corpsdetexte"/>
              <w:contextualSpacing/>
              <w:rPr>
                <w:lang w:val="en-GB"/>
              </w:rPr>
            </w:pPr>
            <w:r w:rsidRPr="005A11C9">
              <w:rPr>
                <w:lang w:val="en-GB"/>
              </w:rPr>
              <w:t>spring.jpa.hibernate.ddl-auto=update</w:t>
            </w:r>
          </w:p>
          <w:p w14:paraId="064D63D0" w14:textId="77777777" w:rsidR="005A11C9" w:rsidRPr="005A11C9" w:rsidRDefault="005A11C9" w:rsidP="005A11C9">
            <w:pPr>
              <w:pStyle w:val="Corpsdetexte"/>
              <w:contextualSpacing/>
              <w:rPr>
                <w:lang w:val="en-GB"/>
              </w:rPr>
            </w:pPr>
          </w:p>
          <w:p w14:paraId="61FACDA5" w14:textId="77777777" w:rsidR="005A11C9" w:rsidRPr="005A11C9" w:rsidRDefault="005A11C9" w:rsidP="005A11C9">
            <w:pPr>
              <w:pStyle w:val="Corpsdetexte"/>
              <w:contextualSpacing/>
              <w:rPr>
                <w:lang w:val="en-GB"/>
              </w:rPr>
            </w:pPr>
            <w:r w:rsidRPr="005A11C9">
              <w:rPr>
                <w:lang w:val="en-GB"/>
              </w:rPr>
              <w:t>## Properties pour les logs</w:t>
            </w:r>
          </w:p>
          <w:p w14:paraId="6DB01DC9" w14:textId="77777777" w:rsidR="005A11C9" w:rsidRPr="005A11C9" w:rsidRDefault="005A11C9" w:rsidP="005A11C9">
            <w:pPr>
              <w:pStyle w:val="Corpsdetexte"/>
              <w:contextualSpacing/>
              <w:rPr>
                <w:lang w:val="en-GB"/>
              </w:rPr>
            </w:pPr>
            <w:r w:rsidRPr="005A11C9">
              <w:rPr>
                <w:lang w:val="en-GB"/>
              </w:rPr>
              <w:t>logging.level.org.springframework.web=ERROR</w:t>
            </w:r>
          </w:p>
          <w:p w14:paraId="1873A8F9" w14:textId="77777777" w:rsidR="005A11C9" w:rsidRDefault="005A11C9" w:rsidP="005A11C9">
            <w:pPr>
              <w:pStyle w:val="Corpsdetexte"/>
              <w:contextualSpacing/>
            </w:pPr>
            <w:r>
              <w:t>logging.level.com.pizzaflow=DEBUG</w:t>
            </w:r>
          </w:p>
          <w:p w14:paraId="2826232A" w14:textId="77777777" w:rsidR="005A11C9" w:rsidRDefault="005A11C9" w:rsidP="005A11C9">
            <w:pPr>
              <w:pStyle w:val="Corpsdetexte"/>
              <w:contextualSpacing/>
            </w:pPr>
          </w:p>
          <w:p w14:paraId="5A1FB967" w14:textId="77777777" w:rsidR="005A11C9" w:rsidRDefault="005A11C9" w:rsidP="005A11C9">
            <w:pPr>
              <w:pStyle w:val="Corpsdetexte"/>
              <w:contextualSpacing/>
            </w:pPr>
            <w:r>
              <w:t>## le pattern pour la console</w:t>
            </w:r>
          </w:p>
          <w:p w14:paraId="0E1898A3" w14:textId="77777777" w:rsidR="005A11C9" w:rsidRDefault="005A11C9" w:rsidP="005A11C9">
            <w:pPr>
              <w:pStyle w:val="Corpsdetexte"/>
              <w:contextualSpacing/>
            </w:pPr>
            <w:r>
              <w:t>logging.pattern.console= "%d{yyyy-MM-dd HH:mm:ss} - %msg%n"</w:t>
            </w:r>
          </w:p>
          <w:p w14:paraId="60A44E20" w14:textId="77777777" w:rsidR="005A11C9" w:rsidRDefault="005A11C9" w:rsidP="005A11C9">
            <w:pPr>
              <w:pStyle w:val="Corpsdetexte"/>
              <w:contextualSpacing/>
            </w:pPr>
          </w:p>
          <w:p w14:paraId="1A560236" w14:textId="77777777" w:rsidR="005A11C9" w:rsidRDefault="005A11C9" w:rsidP="005A11C9">
            <w:pPr>
              <w:pStyle w:val="Corpsdetexte"/>
              <w:contextualSpacing/>
            </w:pPr>
            <w:r>
              <w:t>## le pattern pour le nom du fichier</w:t>
            </w:r>
          </w:p>
          <w:p w14:paraId="709F8A43" w14:textId="77777777" w:rsidR="005A11C9" w:rsidRDefault="005A11C9" w:rsidP="005A11C9">
            <w:pPr>
              <w:pStyle w:val="Corpsdetexte"/>
              <w:contextualSpacing/>
            </w:pPr>
            <w:r>
              <w:t>logging.pattern.file= "%d{yyyy-MM-dd HH:mm:ss}[%thread]%-5level %logger{36} - %msg%n"</w:t>
            </w:r>
          </w:p>
          <w:p w14:paraId="33881278" w14:textId="77777777" w:rsidR="005A11C9" w:rsidRDefault="005A11C9" w:rsidP="005A11C9">
            <w:pPr>
              <w:pStyle w:val="Corpsdetexte"/>
              <w:contextualSpacing/>
            </w:pPr>
          </w:p>
          <w:p w14:paraId="06394F41" w14:textId="77777777" w:rsidR="005A11C9" w:rsidRDefault="005A11C9" w:rsidP="005A11C9">
            <w:pPr>
              <w:pStyle w:val="Corpsdetexte"/>
              <w:contextualSpacing/>
            </w:pPr>
            <w:r>
              <w:t>## le nom du fichier de log</w:t>
            </w:r>
          </w:p>
          <w:p w14:paraId="5BF424F8" w14:textId="77777777" w:rsidR="005A11C9" w:rsidRDefault="005A11C9" w:rsidP="005A11C9">
            <w:pPr>
              <w:pStyle w:val="Corpsdetexte"/>
              <w:spacing w:after="0"/>
              <w:contextualSpacing/>
              <w:jc w:val="left"/>
              <w:rPr>
                <w:lang w:val="en-GB"/>
              </w:rPr>
            </w:pPr>
            <w:r w:rsidRPr="005A11C9">
              <w:rPr>
                <w:lang w:val="en-GB"/>
              </w:rPr>
              <w:t>logging.file=/var/log/pizzaflow/stock-api.log</w:t>
            </w:r>
          </w:p>
          <w:p w14:paraId="2928B8FB" w14:textId="67BD15A4" w:rsidR="005A11C9" w:rsidRPr="005A11C9" w:rsidRDefault="005A11C9" w:rsidP="005A11C9">
            <w:pPr>
              <w:pStyle w:val="Corpsdetexte"/>
              <w:spacing w:after="0"/>
              <w:contextualSpacing/>
              <w:jc w:val="left"/>
              <w:rPr>
                <w:lang w:val="en-GB"/>
              </w:rPr>
            </w:pPr>
          </w:p>
        </w:tc>
      </w:tr>
    </w:tbl>
    <w:p w14:paraId="0F91CDE4" w14:textId="77777777" w:rsidR="00811F8A" w:rsidRPr="006B467C" w:rsidRDefault="00811F8A" w:rsidP="00811F8A">
      <w:pPr>
        <w:pStyle w:val="Corpsdetexte"/>
        <w:rPr>
          <w:lang w:val="en-GB"/>
        </w:rPr>
      </w:pPr>
    </w:p>
    <w:p w14:paraId="67944DB6" w14:textId="77777777" w:rsidR="00811F8A" w:rsidRPr="00052885" w:rsidRDefault="00811F8A" w:rsidP="00F22E0E">
      <w:pPr>
        <w:pStyle w:val="Titre3"/>
      </w:pPr>
      <w:bookmarkStart w:id="71" w:name="_Toc40545461"/>
      <w:r>
        <w:t>Lancer le microservice</w:t>
      </w:r>
      <w:bookmarkEnd w:id="71"/>
    </w:p>
    <w:p w14:paraId="17378D2D" w14:textId="77777777" w:rsidR="007F18CF" w:rsidRDefault="00811F8A" w:rsidP="007F18CF">
      <w:pPr>
        <w:pStyle w:val="Corpsdetexte"/>
      </w:pPr>
      <w:r>
        <w:t xml:space="preserve">Un script de commande fourni permet de lancer </w:t>
      </w:r>
      <w:r w:rsidRPr="001B7FBB">
        <w:t>le microservice en tâche de fond</w:t>
      </w:r>
      <w:r>
        <w:t xml:space="preserve"> après avoir défini les variables d'environnement et déployer les fichiers statiques</w:t>
      </w:r>
      <w:r w:rsidRPr="001B7FBB">
        <w:t>.</w:t>
      </w:r>
      <w:r>
        <w:t xml:space="preserve"> Se placer dans le répertoire du microservice, rendre exécutable les scripts et exécuter le script de démarrage.</w:t>
      </w:r>
    </w:p>
    <w:p w14:paraId="1EC43A0F" w14:textId="77777777" w:rsidR="005A11C9" w:rsidRDefault="005A11C9" w:rsidP="005A11C9">
      <w:pPr>
        <w:pStyle w:val="Corpsdetexte"/>
      </w:pPr>
    </w:p>
    <w:tbl>
      <w:tblPr>
        <w:tblStyle w:val="Grilledutableau"/>
        <w:tblW w:w="0" w:type="auto"/>
        <w:tblLook w:val="04A0" w:firstRow="1" w:lastRow="0" w:firstColumn="1" w:lastColumn="0" w:noHBand="0" w:noVBand="1"/>
      </w:tblPr>
      <w:tblGrid>
        <w:gridCol w:w="9628"/>
      </w:tblGrid>
      <w:tr w:rsidR="005A11C9" w:rsidRPr="005A11C9" w14:paraId="75901CB4" w14:textId="77777777" w:rsidTr="005C3823">
        <w:tc>
          <w:tcPr>
            <w:tcW w:w="9628" w:type="dxa"/>
            <w:shd w:val="clear" w:color="auto" w:fill="E7E6E6" w:themeFill="background2"/>
          </w:tcPr>
          <w:p w14:paraId="4CCCC9E2" w14:textId="77777777" w:rsidR="005A11C9" w:rsidRPr="005A11C9" w:rsidRDefault="005A11C9" w:rsidP="005A11C9">
            <w:pPr>
              <w:pStyle w:val="Corpsdetexte"/>
              <w:contextualSpacing/>
              <w:rPr>
                <w:lang w:val="en-GB"/>
              </w:rPr>
            </w:pPr>
            <w:r w:rsidRPr="005A11C9">
              <w:rPr>
                <w:lang w:val="en-GB"/>
              </w:rPr>
              <w:t>$ cd /srv/stock-api</w:t>
            </w:r>
          </w:p>
          <w:p w14:paraId="6769B226" w14:textId="77777777" w:rsidR="005A11C9" w:rsidRPr="005A11C9" w:rsidRDefault="005A11C9" w:rsidP="005A11C9">
            <w:pPr>
              <w:pStyle w:val="Corpsdetexte"/>
              <w:contextualSpacing/>
              <w:rPr>
                <w:lang w:val="en-GB"/>
              </w:rPr>
            </w:pPr>
            <w:r w:rsidRPr="005A11C9">
              <w:rPr>
                <w:lang w:val="en-GB"/>
              </w:rPr>
              <w:t>/srv/stock-api$sudo chmod g+x u+x *.sh</w:t>
            </w:r>
          </w:p>
          <w:p w14:paraId="2290171C" w14:textId="77777777" w:rsidR="005A11C9" w:rsidRDefault="005A11C9" w:rsidP="005A11C9">
            <w:pPr>
              <w:pStyle w:val="Corpsdetexte"/>
              <w:spacing w:after="0"/>
              <w:contextualSpacing/>
              <w:jc w:val="left"/>
              <w:rPr>
                <w:lang w:val="en-GB"/>
              </w:rPr>
            </w:pPr>
            <w:r w:rsidRPr="005A11C9">
              <w:rPr>
                <w:lang w:val="en-GB"/>
              </w:rPr>
              <w:t>/srv/stock-api$sudo ./start.sh</w:t>
            </w:r>
          </w:p>
          <w:p w14:paraId="68F40C7E" w14:textId="3D8B42D7" w:rsidR="005A11C9" w:rsidRPr="005A11C9" w:rsidRDefault="005A11C9" w:rsidP="005A11C9">
            <w:pPr>
              <w:pStyle w:val="Corpsdetexte"/>
              <w:spacing w:after="0"/>
              <w:contextualSpacing/>
              <w:jc w:val="left"/>
              <w:rPr>
                <w:lang w:val="en-GB"/>
              </w:rPr>
            </w:pPr>
          </w:p>
        </w:tc>
      </w:tr>
    </w:tbl>
    <w:p w14:paraId="492FB922" w14:textId="0CD36152" w:rsidR="007F18CF" w:rsidRDefault="007F18CF" w:rsidP="007F18CF">
      <w:pPr>
        <w:pStyle w:val="Corpsdetexte"/>
        <w:rPr>
          <w:lang w:val="en-GB"/>
        </w:rPr>
      </w:pPr>
    </w:p>
    <w:p w14:paraId="4964DB3E" w14:textId="77777777" w:rsidR="00811F8A" w:rsidRPr="00601E67" w:rsidRDefault="00811F8A" w:rsidP="00F22E0E">
      <w:pPr>
        <w:pStyle w:val="Titre3"/>
      </w:pPr>
      <w:bookmarkStart w:id="72" w:name="_Toc40545462"/>
      <w:r w:rsidRPr="00601E67">
        <w:t>Vérifications</w:t>
      </w:r>
      <w:bookmarkEnd w:id="72"/>
    </w:p>
    <w:p w14:paraId="0A81A2C3" w14:textId="77777777" w:rsidR="007F18CF" w:rsidRDefault="00811F8A" w:rsidP="007F18CF">
      <w:pPr>
        <w:pStyle w:val="Corpsdetexte"/>
      </w:pPr>
      <w:r>
        <w:t>Exécuter la commande suivante pour vérifier que le microservice fonctionne en tâche de fond.</w:t>
      </w:r>
    </w:p>
    <w:p w14:paraId="34AA2AEA" w14:textId="77777777" w:rsidR="005A11C9" w:rsidRDefault="005A11C9" w:rsidP="005A11C9">
      <w:pPr>
        <w:pStyle w:val="Corpsdetexte"/>
      </w:pPr>
    </w:p>
    <w:tbl>
      <w:tblPr>
        <w:tblStyle w:val="Grilledutableau"/>
        <w:tblW w:w="0" w:type="auto"/>
        <w:tblLook w:val="04A0" w:firstRow="1" w:lastRow="0" w:firstColumn="1" w:lastColumn="0" w:noHBand="0" w:noVBand="1"/>
      </w:tblPr>
      <w:tblGrid>
        <w:gridCol w:w="9628"/>
      </w:tblGrid>
      <w:tr w:rsidR="005A11C9" w14:paraId="67226732" w14:textId="77777777" w:rsidTr="005C3823">
        <w:tc>
          <w:tcPr>
            <w:tcW w:w="9628" w:type="dxa"/>
            <w:shd w:val="clear" w:color="auto" w:fill="E7E6E6" w:themeFill="background2"/>
          </w:tcPr>
          <w:p w14:paraId="6949BC31" w14:textId="77777777" w:rsidR="005A11C9" w:rsidRPr="005A11C9" w:rsidRDefault="005A11C9" w:rsidP="005A11C9">
            <w:pPr>
              <w:pStyle w:val="Corpsdetexte"/>
              <w:contextualSpacing/>
              <w:rPr>
                <w:lang w:val="en-GB"/>
              </w:rPr>
            </w:pPr>
            <w:r w:rsidRPr="005A11C9">
              <w:rPr>
                <w:lang w:val="en-GB"/>
              </w:rPr>
              <w:t>/srv/stock-api$ ps -l | grep stock-api</w:t>
            </w:r>
          </w:p>
          <w:p w14:paraId="36891940" w14:textId="77777777" w:rsidR="005A11C9" w:rsidRDefault="005A11C9" w:rsidP="005A11C9">
            <w:pPr>
              <w:pStyle w:val="Corpsdetexte"/>
              <w:spacing w:after="0"/>
              <w:contextualSpacing/>
              <w:jc w:val="left"/>
            </w:pPr>
            <w:r>
              <w:t>4 S     0     1     0  0  80   0 -   967 -      pts/0    00:00:00 stock-api</w:t>
            </w:r>
          </w:p>
          <w:p w14:paraId="7F3D20DB" w14:textId="4FCAEA3D" w:rsidR="005A11C9" w:rsidRDefault="005A11C9" w:rsidP="005A11C9">
            <w:pPr>
              <w:pStyle w:val="Corpsdetexte"/>
              <w:spacing w:after="0"/>
              <w:contextualSpacing/>
              <w:jc w:val="left"/>
            </w:pPr>
          </w:p>
        </w:tc>
      </w:tr>
    </w:tbl>
    <w:p w14:paraId="2DEDE567" w14:textId="449A8617" w:rsidR="009532C4" w:rsidRDefault="009532C4" w:rsidP="009532C4">
      <w:pPr>
        <w:pStyle w:val="Corpsdetexte"/>
      </w:pPr>
    </w:p>
    <w:p w14:paraId="76F733B4" w14:textId="5A4AE47C" w:rsidR="009532C4" w:rsidRDefault="009532C4" w:rsidP="009532C4">
      <w:pPr>
        <w:pStyle w:val="Corpsdetexte"/>
      </w:pPr>
      <w:r>
        <w:t>Une ligne est affichée donc le microservice fonctionne et l</w:t>
      </w:r>
      <w:r w:rsidRPr="009532C4">
        <w:t>'identifiant du process est i</w:t>
      </w:r>
      <w:r>
        <w:t>ndiqué en 4</w:t>
      </w:r>
      <w:r w:rsidRPr="009532C4">
        <w:rPr>
          <w:vertAlign w:val="superscript"/>
        </w:rPr>
        <w:t>ème</w:t>
      </w:r>
      <w:r>
        <w:t xml:space="preserve"> colonne.</w:t>
      </w:r>
      <w:r w:rsidR="00D81A13">
        <w:t xml:space="preserve"> Se connecter sur </w:t>
      </w:r>
      <w:r w:rsidR="00D81A13" w:rsidRPr="00D8124E">
        <w:rPr>
          <w:b/>
          <w:bCs/>
        </w:rPr>
        <w:t>logit.io</w:t>
      </w:r>
      <w:r w:rsidR="00D81A13" w:rsidRPr="00D81A13">
        <w:t xml:space="preserve"> po</w:t>
      </w:r>
      <w:r w:rsidR="00D81A13">
        <w:t>ur avoir une confirmation du fonctionnement en regardant les logs.</w:t>
      </w:r>
    </w:p>
    <w:p w14:paraId="27208EBC" w14:textId="77777777" w:rsidR="009532C4" w:rsidRDefault="009532C4" w:rsidP="009532C4">
      <w:pPr>
        <w:pStyle w:val="Corpsdetexte"/>
      </w:pPr>
    </w:p>
    <w:p w14:paraId="333F51C8" w14:textId="77777777" w:rsidR="006B467C" w:rsidRDefault="006B467C" w:rsidP="006B467C">
      <w:pPr>
        <w:pStyle w:val="Titre2"/>
      </w:pPr>
      <w:bookmarkStart w:id="73" w:name="_Toc40545463"/>
      <w:r w:rsidRPr="00601E67">
        <w:t xml:space="preserve">Déploiement des </w:t>
      </w:r>
      <w:r>
        <w:t>fichiers statiques</w:t>
      </w:r>
      <w:bookmarkEnd w:id="73"/>
    </w:p>
    <w:p w14:paraId="39D3ACC8" w14:textId="1D254CBE" w:rsidR="000247DD" w:rsidRDefault="009620F0" w:rsidP="00F22E0E">
      <w:pPr>
        <w:pStyle w:val="Titre3"/>
      </w:pPr>
      <w:bookmarkStart w:id="74" w:name="_Toc40545464"/>
      <w:r>
        <w:t>Récupération</w:t>
      </w:r>
      <w:r w:rsidR="000247DD">
        <w:t xml:space="preserve"> de l'archive</w:t>
      </w:r>
      <w:bookmarkEnd w:id="74"/>
      <w:r w:rsidR="000247DD">
        <w:t xml:space="preserve"> </w:t>
      </w:r>
    </w:p>
    <w:p w14:paraId="08985864" w14:textId="5ACA8882" w:rsidR="000247DD" w:rsidRDefault="00D8124E" w:rsidP="00D8124E">
      <w:pPr>
        <w:pStyle w:val="Corpsdetexte"/>
      </w:pPr>
      <w:r>
        <w:t xml:space="preserve">Se connecter au bucket </w:t>
      </w:r>
      <w:r w:rsidRPr="00D8124E">
        <w:rPr>
          <w:b/>
          <w:bCs/>
        </w:rPr>
        <w:t>S3</w:t>
      </w:r>
      <w:r>
        <w:t xml:space="preserve"> avec </w:t>
      </w:r>
      <w:r w:rsidRPr="00302E3B">
        <w:rPr>
          <w:b/>
          <w:bCs/>
        </w:rPr>
        <w:t>PuTTY</w:t>
      </w:r>
      <w:r>
        <w:t xml:space="preserve"> et c</w:t>
      </w:r>
      <w:r w:rsidR="000247DD">
        <w:t xml:space="preserve">réer un répertoire </w:t>
      </w:r>
      <w:r w:rsidR="000247DD" w:rsidRPr="00696D16">
        <w:rPr>
          <w:b/>
          <w:bCs/>
        </w:rPr>
        <w:t>/</w:t>
      </w:r>
      <w:r w:rsidR="000247DD">
        <w:rPr>
          <w:b/>
          <w:bCs/>
        </w:rPr>
        <w:t>resources</w:t>
      </w:r>
      <w:r w:rsidR="000247DD">
        <w:t xml:space="preserve"> et se placer dedans.</w:t>
      </w:r>
    </w:p>
    <w:p w14:paraId="2DDDC9E6" w14:textId="77777777" w:rsidR="005A11C9" w:rsidRDefault="005A11C9" w:rsidP="005A11C9">
      <w:pPr>
        <w:pStyle w:val="Corpsdetexte"/>
      </w:pPr>
    </w:p>
    <w:tbl>
      <w:tblPr>
        <w:tblStyle w:val="Grilledutableau"/>
        <w:tblW w:w="0" w:type="auto"/>
        <w:tblLook w:val="04A0" w:firstRow="1" w:lastRow="0" w:firstColumn="1" w:lastColumn="0" w:noHBand="0" w:noVBand="1"/>
      </w:tblPr>
      <w:tblGrid>
        <w:gridCol w:w="9628"/>
      </w:tblGrid>
      <w:tr w:rsidR="005A11C9" w14:paraId="35F7739A" w14:textId="77777777" w:rsidTr="005C3823">
        <w:tc>
          <w:tcPr>
            <w:tcW w:w="9628" w:type="dxa"/>
            <w:shd w:val="clear" w:color="auto" w:fill="E7E6E6" w:themeFill="background2"/>
          </w:tcPr>
          <w:p w14:paraId="7FEC0BAA" w14:textId="77777777" w:rsidR="009620F0" w:rsidRDefault="009620F0" w:rsidP="009620F0">
            <w:pPr>
              <w:pStyle w:val="Corpsdetexte"/>
              <w:contextualSpacing/>
            </w:pPr>
            <w:r>
              <w:t>$mkdir /resources</w:t>
            </w:r>
          </w:p>
          <w:p w14:paraId="1629AD1E" w14:textId="77777777" w:rsidR="005A11C9" w:rsidRDefault="009620F0" w:rsidP="009620F0">
            <w:pPr>
              <w:pStyle w:val="Corpsdetexte"/>
              <w:spacing w:after="0"/>
              <w:contextualSpacing/>
              <w:jc w:val="left"/>
            </w:pPr>
            <w:r>
              <w:t>$cd /resources</w:t>
            </w:r>
          </w:p>
          <w:p w14:paraId="30974323" w14:textId="15987E15" w:rsidR="009620F0" w:rsidRDefault="009620F0" w:rsidP="009620F0">
            <w:pPr>
              <w:pStyle w:val="Corpsdetexte"/>
              <w:spacing w:after="0"/>
              <w:contextualSpacing/>
              <w:jc w:val="left"/>
            </w:pPr>
          </w:p>
        </w:tc>
      </w:tr>
    </w:tbl>
    <w:p w14:paraId="57839EBD" w14:textId="57E3284C" w:rsidR="000247DD" w:rsidRDefault="000247DD" w:rsidP="000247DD">
      <w:pPr>
        <w:pStyle w:val="Corpsdetexte"/>
      </w:pPr>
    </w:p>
    <w:p w14:paraId="3527F70A" w14:textId="242961A0" w:rsidR="000247DD" w:rsidRDefault="000247DD" w:rsidP="000247DD">
      <w:pPr>
        <w:pStyle w:val="Corpsdetexte"/>
      </w:pPr>
      <w:r>
        <w:t xml:space="preserve">Récupérer le </w:t>
      </w:r>
      <w:r>
        <w:rPr>
          <w:b/>
          <w:bCs/>
        </w:rPr>
        <w:t>ZIP</w:t>
      </w:r>
      <w:r>
        <w:t xml:space="preserve"> de</w:t>
      </w:r>
      <w:r w:rsidR="009532C4">
        <w:t xml:space="preserve">s fichiers properties </w:t>
      </w:r>
      <w:r>
        <w:t xml:space="preserve">et décompresser-le qui est dans un repository </w:t>
      </w:r>
      <w:r>
        <w:rPr>
          <w:b/>
          <w:bCs/>
        </w:rPr>
        <w:t>Nexus</w:t>
      </w:r>
      <w:r>
        <w:t xml:space="preserve"> avec la commande :</w:t>
      </w:r>
    </w:p>
    <w:p w14:paraId="711AA546" w14:textId="77777777" w:rsidR="005A11C9" w:rsidRDefault="005A11C9" w:rsidP="005A11C9">
      <w:pPr>
        <w:pStyle w:val="Corpsdetexte"/>
      </w:pPr>
    </w:p>
    <w:tbl>
      <w:tblPr>
        <w:tblStyle w:val="Grilledutableau"/>
        <w:tblW w:w="0" w:type="auto"/>
        <w:tblLook w:val="04A0" w:firstRow="1" w:lastRow="0" w:firstColumn="1" w:lastColumn="0" w:noHBand="0" w:noVBand="1"/>
      </w:tblPr>
      <w:tblGrid>
        <w:gridCol w:w="9628"/>
      </w:tblGrid>
      <w:tr w:rsidR="005A11C9" w14:paraId="7F4C4465" w14:textId="77777777" w:rsidTr="005C3823">
        <w:tc>
          <w:tcPr>
            <w:tcW w:w="9628" w:type="dxa"/>
            <w:shd w:val="clear" w:color="auto" w:fill="E7E6E6" w:themeFill="background2"/>
          </w:tcPr>
          <w:p w14:paraId="59E80392" w14:textId="77777777" w:rsidR="009620F0" w:rsidRPr="009620F0" w:rsidRDefault="009620F0" w:rsidP="009620F0">
            <w:pPr>
              <w:pStyle w:val="Corpsdetexte"/>
              <w:contextualSpacing/>
              <w:rPr>
                <w:lang w:val="en-GB"/>
              </w:rPr>
            </w:pPr>
            <w:r w:rsidRPr="009620F0">
              <w:rPr>
                <w:lang w:val="en-GB"/>
              </w:rPr>
              <w:t xml:space="preserve">/resources$ wget -O images.zip \   http://itcd.com/nexus/service/local/artifact/maven/redirect? \ </w:t>
            </w:r>
          </w:p>
          <w:p w14:paraId="34DDE4C3" w14:textId="77777777" w:rsidR="009620F0" w:rsidRPr="009620F0" w:rsidRDefault="009620F0" w:rsidP="009620F0">
            <w:pPr>
              <w:pStyle w:val="Corpsdetexte"/>
              <w:contextualSpacing/>
              <w:rPr>
                <w:lang w:val="en-GB"/>
              </w:rPr>
            </w:pPr>
            <w:r w:rsidRPr="009620F0">
              <w:rPr>
                <w:lang w:val="en-GB"/>
              </w:rPr>
              <w:t>r=pizzaflow \</w:t>
            </w:r>
          </w:p>
          <w:p w14:paraId="3F9DD5D2" w14:textId="77777777" w:rsidR="009620F0" w:rsidRPr="009620F0" w:rsidRDefault="009620F0" w:rsidP="009620F0">
            <w:pPr>
              <w:pStyle w:val="Corpsdetexte"/>
              <w:contextualSpacing/>
              <w:rPr>
                <w:lang w:val="en-GB"/>
              </w:rPr>
            </w:pPr>
            <w:r w:rsidRPr="009620F0">
              <w:rPr>
                <w:lang w:val="en-GB"/>
              </w:rPr>
              <w:t>&amp;g=com.itcd.delivery \</w:t>
            </w:r>
          </w:p>
          <w:p w14:paraId="2520AFFC" w14:textId="77777777" w:rsidR="009620F0" w:rsidRPr="009620F0" w:rsidRDefault="009620F0" w:rsidP="009620F0">
            <w:pPr>
              <w:pStyle w:val="Corpsdetexte"/>
              <w:contextualSpacing/>
              <w:rPr>
                <w:lang w:val="en-GB"/>
              </w:rPr>
            </w:pPr>
            <w:r w:rsidRPr="009620F0">
              <w:rPr>
                <w:lang w:val="en-GB"/>
              </w:rPr>
              <w:t>&amp;a= pizzaflow-prod-images \</w:t>
            </w:r>
          </w:p>
          <w:p w14:paraId="720C1017" w14:textId="77777777" w:rsidR="009620F0" w:rsidRPr="009620F0" w:rsidRDefault="009620F0" w:rsidP="009620F0">
            <w:pPr>
              <w:pStyle w:val="Corpsdetexte"/>
              <w:contextualSpacing/>
              <w:rPr>
                <w:lang w:val="en-GB"/>
              </w:rPr>
            </w:pPr>
            <w:r w:rsidRPr="009620F0">
              <w:rPr>
                <w:lang w:val="en-GB"/>
              </w:rPr>
              <w:t>&amp;v=1.0 \</w:t>
            </w:r>
          </w:p>
          <w:p w14:paraId="53D22F60" w14:textId="77777777" w:rsidR="009620F0" w:rsidRPr="009620F0" w:rsidRDefault="009620F0" w:rsidP="009620F0">
            <w:pPr>
              <w:pStyle w:val="Corpsdetexte"/>
              <w:contextualSpacing/>
              <w:rPr>
                <w:lang w:val="en-GB"/>
              </w:rPr>
            </w:pPr>
            <w:r w:rsidRPr="009620F0">
              <w:rPr>
                <w:lang w:val="en-GB"/>
              </w:rPr>
              <w:t>&amp;p=zip</w:t>
            </w:r>
          </w:p>
          <w:p w14:paraId="41705ACE" w14:textId="77777777" w:rsidR="009620F0" w:rsidRPr="009620F0" w:rsidRDefault="009620F0" w:rsidP="009620F0">
            <w:pPr>
              <w:pStyle w:val="Corpsdetexte"/>
              <w:contextualSpacing/>
              <w:rPr>
                <w:lang w:val="en-GB"/>
              </w:rPr>
            </w:pPr>
            <w:r w:rsidRPr="009620F0">
              <w:rPr>
                <w:lang w:val="en-GB"/>
              </w:rPr>
              <w:t>/resources$unzip images.zip -d images</w:t>
            </w:r>
          </w:p>
          <w:p w14:paraId="0E585E04" w14:textId="77777777" w:rsidR="009620F0" w:rsidRPr="009620F0" w:rsidRDefault="009620F0" w:rsidP="009620F0">
            <w:pPr>
              <w:pStyle w:val="Corpsdetexte"/>
              <w:contextualSpacing/>
              <w:rPr>
                <w:lang w:val="en-GB"/>
              </w:rPr>
            </w:pPr>
            <w:r w:rsidRPr="009620F0">
              <w:rPr>
                <w:lang w:val="en-GB"/>
              </w:rPr>
              <w:t xml:space="preserve">/resources$ wget -O templates.zip \   http://itcd.com/nexus/service/local/artifact/maven/redirect? \ </w:t>
            </w:r>
          </w:p>
          <w:p w14:paraId="6F1B765F" w14:textId="77777777" w:rsidR="009620F0" w:rsidRPr="009620F0" w:rsidRDefault="009620F0" w:rsidP="009620F0">
            <w:pPr>
              <w:pStyle w:val="Corpsdetexte"/>
              <w:contextualSpacing/>
              <w:rPr>
                <w:lang w:val="en-GB"/>
              </w:rPr>
            </w:pPr>
            <w:r w:rsidRPr="009620F0">
              <w:rPr>
                <w:lang w:val="en-GB"/>
              </w:rPr>
              <w:t>r=pizzaflow \</w:t>
            </w:r>
          </w:p>
          <w:p w14:paraId="0B992030" w14:textId="77777777" w:rsidR="009620F0" w:rsidRPr="009620F0" w:rsidRDefault="009620F0" w:rsidP="009620F0">
            <w:pPr>
              <w:pStyle w:val="Corpsdetexte"/>
              <w:contextualSpacing/>
              <w:rPr>
                <w:lang w:val="en-GB"/>
              </w:rPr>
            </w:pPr>
            <w:r w:rsidRPr="009620F0">
              <w:rPr>
                <w:lang w:val="en-GB"/>
              </w:rPr>
              <w:t>&amp;g=com.itcd.delivery \</w:t>
            </w:r>
          </w:p>
          <w:p w14:paraId="0C7486B7" w14:textId="77777777" w:rsidR="009620F0" w:rsidRPr="009620F0" w:rsidRDefault="009620F0" w:rsidP="009620F0">
            <w:pPr>
              <w:pStyle w:val="Corpsdetexte"/>
              <w:contextualSpacing/>
              <w:rPr>
                <w:lang w:val="en-GB"/>
              </w:rPr>
            </w:pPr>
            <w:r w:rsidRPr="009620F0">
              <w:rPr>
                <w:lang w:val="en-GB"/>
              </w:rPr>
              <w:t>&amp;a= pizzaflow-prod-templates \</w:t>
            </w:r>
          </w:p>
          <w:p w14:paraId="6D60D393" w14:textId="77777777" w:rsidR="009620F0" w:rsidRPr="009620F0" w:rsidRDefault="009620F0" w:rsidP="009620F0">
            <w:pPr>
              <w:pStyle w:val="Corpsdetexte"/>
              <w:contextualSpacing/>
              <w:rPr>
                <w:lang w:val="en-GB"/>
              </w:rPr>
            </w:pPr>
            <w:r w:rsidRPr="009620F0">
              <w:rPr>
                <w:lang w:val="en-GB"/>
              </w:rPr>
              <w:t>&amp;v=1.0 \</w:t>
            </w:r>
          </w:p>
          <w:p w14:paraId="36A197FA" w14:textId="77777777" w:rsidR="009620F0" w:rsidRPr="009620F0" w:rsidRDefault="009620F0" w:rsidP="009620F0">
            <w:pPr>
              <w:pStyle w:val="Corpsdetexte"/>
              <w:contextualSpacing/>
              <w:rPr>
                <w:lang w:val="en-GB"/>
              </w:rPr>
            </w:pPr>
            <w:r w:rsidRPr="009620F0">
              <w:rPr>
                <w:lang w:val="en-GB"/>
              </w:rPr>
              <w:t>&amp;p=zip</w:t>
            </w:r>
          </w:p>
          <w:p w14:paraId="7050291C" w14:textId="77777777" w:rsidR="009620F0" w:rsidRPr="009620F0" w:rsidRDefault="009620F0" w:rsidP="009620F0">
            <w:pPr>
              <w:pStyle w:val="Corpsdetexte"/>
              <w:contextualSpacing/>
              <w:rPr>
                <w:lang w:val="en-GB"/>
              </w:rPr>
            </w:pPr>
            <w:r w:rsidRPr="009620F0">
              <w:rPr>
                <w:lang w:val="en-GB"/>
              </w:rPr>
              <w:t>/resources$unzip templates.zip -d templates</w:t>
            </w:r>
          </w:p>
          <w:p w14:paraId="4E460877" w14:textId="77777777" w:rsidR="009620F0" w:rsidRPr="009620F0" w:rsidRDefault="009620F0" w:rsidP="009620F0">
            <w:pPr>
              <w:pStyle w:val="Corpsdetexte"/>
              <w:contextualSpacing/>
              <w:rPr>
                <w:lang w:val="en-GB"/>
              </w:rPr>
            </w:pPr>
          </w:p>
          <w:p w14:paraId="6FBF8948" w14:textId="77777777" w:rsidR="009620F0" w:rsidRPr="009620F0" w:rsidRDefault="009620F0" w:rsidP="009620F0">
            <w:pPr>
              <w:pStyle w:val="Corpsdetexte"/>
              <w:contextualSpacing/>
              <w:rPr>
                <w:lang w:val="en-GB"/>
              </w:rPr>
            </w:pPr>
            <w:r w:rsidRPr="009620F0">
              <w:rPr>
                <w:lang w:val="en-GB"/>
              </w:rPr>
              <w:t xml:space="preserve">/resources$ wget -O locales.zip \   http://itcd.com/nexus/service/local/artifact/maven/redirect? \ </w:t>
            </w:r>
          </w:p>
          <w:p w14:paraId="22027702" w14:textId="77777777" w:rsidR="009620F0" w:rsidRPr="009620F0" w:rsidRDefault="009620F0" w:rsidP="009620F0">
            <w:pPr>
              <w:pStyle w:val="Corpsdetexte"/>
              <w:contextualSpacing/>
              <w:rPr>
                <w:lang w:val="en-GB"/>
              </w:rPr>
            </w:pPr>
            <w:r w:rsidRPr="009620F0">
              <w:rPr>
                <w:lang w:val="en-GB"/>
              </w:rPr>
              <w:t>r=pizzaflow \</w:t>
            </w:r>
          </w:p>
          <w:p w14:paraId="539C5846" w14:textId="77777777" w:rsidR="009620F0" w:rsidRPr="009620F0" w:rsidRDefault="009620F0" w:rsidP="009620F0">
            <w:pPr>
              <w:pStyle w:val="Corpsdetexte"/>
              <w:contextualSpacing/>
              <w:rPr>
                <w:lang w:val="en-GB"/>
              </w:rPr>
            </w:pPr>
            <w:r w:rsidRPr="009620F0">
              <w:rPr>
                <w:lang w:val="en-GB"/>
              </w:rPr>
              <w:t>&amp;g=com.itcd.delivery \</w:t>
            </w:r>
          </w:p>
          <w:p w14:paraId="2FF35963" w14:textId="77777777" w:rsidR="009620F0" w:rsidRPr="009620F0" w:rsidRDefault="009620F0" w:rsidP="009620F0">
            <w:pPr>
              <w:pStyle w:val="Corpsdetexte"/>
              <w:contextualSpacing/>
              <w:rPr>
                <w:lang w:val="en-GB"/>
              </w:rPr>
            </w:pPr>
            <w:r w:rsidRPr="009620F0">
              <w:rPr>
                <w:lang w:val="en-GB"/>
              </w:rPr>
              <w:t>&amp;a= pizzaflow-prod-locales \</w:t>
            </w:r>
          </w:p>
          <w:p w14:paraId="25B8EA48" w14:textId="77777777" w:rsidR="009620F0" w:rsidRPr="009620F0" w:rsidRDefault="009620F0" w:rsidP="009620F0">
            <w:pPr>
              <w:pStyle w:val="Corpsdetexte"/>
              <w:contextualSpacing/>
              <w:rPr>
                <w:lang w:val="en-GB"/>
              </w:rPr>
            </w:pPr>
            <w:r w:rsidRPr="009620F0">
              <w:rPr>
                <w:lang w:val="en-GB"/>
              </w:rPr>
              <w:t>&amp;v=1.0 \</w:t>
            </w:r>
          </w:p>
          <w:p w14:paraId="4200924A" w14:textId="77777777" w:rsidR="009620F0" w:rsidRPr="009620F0" w:rsidRDefault="009620F0" w:rsidP="009620F0">
            <w:pPr>
              <w:pStyle w:val="Corpsdetexte"/>
              <w:contextualSpacing/>
              <w:rPr>
                <w:lang w:val="en-GB"/>
              </w:rPr>
            </w:pPr>
            <w:r w:rsidRPr="009620F0">
              <w:rPr>
                <w:lang w:val="en-GB"/>
              </w:rPr>
              <w:t>&amp;p=zip</w:t>
            </w:r>
          </w:p>
          <w:p w14:paraId="2AF8FB53" w14:textId="77777777" w:rsidR="009620F0" w:rsidRPr="009620F0" w:rsidRDefault="009620F0" w:rsidP="009620F0">
            <w:pPr>
              <w:pStyle w:val="Corpsdetexte"/>
              <w:contextualSpacing/>
              <w:rPr>
                <w:lang w:val="en-GB"/>
              </w:rPr>
            </w:pPr>
            <w:r w:rsidRPr="009620F0">
              <w:rPr>
                <w:lang w:val="en-GB"/>
              </w:rPr>
              <w:t>/resources$unzip locales.zip -d locales</w:t>
            </w:r>
          </w:p>
          <w:p w14:paraId="2CCE5BD9" w14:textId="77777777" w:rsidR="009620F0" w:rsidRPr="009620F0" w:rsidRDefault="009620F0" w:rsidP="009620F0">
            <w:pPr>
              <w:pStyle w:val="Corpsdetexte"/>
              <w:contextualSpacing/>
              <w:rPr>
                <w:lang w:val="en-GB"/>
              </w:rPr>
            </w:pPr>
          </w:p>
          <w:p w14:paraId="03A64C42" w14:textId="77777777" w:rsidR="009620F0" w:rsidRPr="005C3823" w:rsidRDefault="009620F0" w:rsidP="009620F0">
            <w:pPr>
              <w:pStyle w:val="Corpsdetexte"/>
              <w:contextualSpacing/>
              <w:rPr>
                <w:lang w:val="en-GB"/>
              </w:rPr>
            </w:pPr>
            <w:r w:rsidRPr="009620F0">
              <w:rPr>
                <w:lang w:val="en-GB"/>
              </w:rPr>
              <w:t xml:space="preserve">/resources$ wget -O css.zip \   http://itcd.com/nexus/service/local/artifact/maven/redirect? </w:t>
            </w:r>
            <w:r w:rsidRPr="005C3823">
              <w:rPr>
                <w:lang w:val="en-GB"/>
              </w:rPr>
              <w:t xml:space="preserve">\ </w:t>
            </w:r>
          </w:p>
          <w:p w14:paraId="1DC82AD7" w14:textId="77777777" w:rsidR="009620F0" w:rsidRPr="005C3823" w:rsidRDefault="009620F0" w:rsidP="009620F0">
            <w:pPr>
              <w:pStyle w:val="Corpsdetexte"/>
              <w:contextualSpacing/>
              <w:rPr>
                <w:lang w:val="en-GB"/>
              </w:rPr>
            </w:pPr>
            <w:r w:rsidRPr="005C3823">
              <w:rPr>
                <w:lang w:val="en-GB"/>
              </w:rPr>
              <w:t>r=pizzaflow \</w:t>
            </w:r>
          </w:p>
          <w:p w14:paraId="232029B0" w14:textId="77777777" w:rsidR="009620F0" w:rsidRPr="005C3823" w:rsidRDefault="009620F0" w:rsidP="009620F0">
            <w:pPr>
              <w:pStyle w:val="Corpsdetexte"/>
              <w:contextualSpacing/>
              <w:rPr>
                <w:lang w:val="en-GB"/>
              </w:rPr>
            </w:pPr>
            <w:r w:rsidRPr="005C3823">
              <w:rPr>
                <w:lang w:val="en-GB"/>
              </w:rPr>
              <w:t>&amp;g=com.itcd.delivery \</w:t>
            </w:r>
          </w:p>
          <w:p w14:paraId="23EC0587" w14:textId="77777777" w:rsidR="009620F0" w:rsidRPr="009620F0" w:rsidRDefault="009620F0" w:rsidP="009620F0">
            <w:pPr>
              <w:pStyle w:val="Corpsdetexte"/>
              <w:contextualSpacing/>
              <w:rPr>
                <w:lang w:val="en-GB"/>
              </w:rPr>
            </w:pPr>
            <w:r w:rsidRPr="009620F0">
              <w:rPr>
                <w:lang w:val="en-GB"/>
              </w:rPr>
              <w:t>&amp;a= pizzaflow-prod-css \</w:t>
            </w:r>
          </w:p>
          <w:p w14:paraId="309CD58D" w14:textId="77777777" w:rsidR="009620F0" w:rsidRPr="009620F0" w:rsidRDefault="009620F0" w:rsidP="009620F0">
            <w:pPr>
              <w:pStyle w:val="Corpsdetexte"/>
              <w:contextualSpacing/>
              <w:rPr>
                <w:lang w:val="en-GB"/>
              </w:rPr>
            </w:pPr>
            <w:r w:rsidRPr="009620F0">
              <w:rPr>
                <w:lang w:val="en-GB"/>
              </w:rPr>
              <w:t>&amp;v=1.0 \</w:t>
            </w:r>
          </w:p>
          <w:p w14:paraId="0BB93CF8" w14:textId="77777777" w:rsidR="009620F0" w:rsidRPr="009620F0" w:rsidRDefault="009620F0" w:rsidP="009620F0">
            <w:pPr>
              <w:pStyle w:val="Corpsdetexte"/>
              <w:contextualSpacing/>
              <w:rPr>
                <w:lang w:val="en-GB"/>
              </w:rPr>
            </w:pPr>
            <w:r w:rsidRPr="009620F0">
              <w:rPr>
                <w:lang w:val="en-GB"/>
              </w:rPr>
              <w:t>&amp;p=zip</w:t>
            </w:r>
          </w:p>
          <w:p w14:paraId="5C64B927" w14:textId="77777777" w:rsidR="009620F0" w:rsidRPr="009620F0" w:rsidRDefault="009620F0" w:rsidP="009620F0">
            <w:pPr>
              <w:pStyle w:val="Corpsdetexte"/>
              <w:contextualSpacing/>
              <w:rPr>
                <w:lang w:val="en-GB"/>
              </w:rPr>
            </w:pPr>
            <w:r w:rsidRPr="009620F0">
              <w:rPr>
                <w:lang w:val="en-GB"/>
              </w:rPr>
              <w:t>/resources$unzip css.zip -d css</w:t>
            </w:r>
          </w:p>
          <w:p w14:paraId="1F1FFCD0" w14:textId="77777777" w:rsidR="009620F0" w:rsidRPr="009620F0" w:rsidRDefault="009620F0" w:rsidP="009620F0">
            <w:pPr>
              <w:pStyle w:val="Corpsdetexte"/>
              <w:contextualSpacing/>
              <w:rPr>
                <w:lang w:val="en-GB"/>
              </w:rPr>
            </w:pPr>
          </w:p>
          <w:p w14:paraId="293283C4" w14:textId="77777777" w:rsidR="009620F0" w:rsidRPr="009620F0" w:rsidRDefault="009620F0" w:rsidP="009620F0">
            <w:pPr>
              <w:pStyle w:val="Corpsdetexte"/>
              <w:contextualSpacing/>
              <w:rPr>
                <w:lang w:val="en-GB"/>
              </w:rPr>
            </w:pPr>
            <w:r w:rsidRPr="009620F0">
              <w:rPr>
                <w:lang w:val="en-GB"/>
              </w:rPr>
              <w:t xml:space="preserve">/resources$ wget -O js.zip \   http://itcd.com/nexus/service/local/artifact/maven/redirect? \ </w:t>
            </w:r>
          </w:p>
          <w:p w14:paraId="11F5C5A1" w14:textId="77777777" w:rsidR="009620F0" w:rsidRPr="009620F0" w:rsidRDefault="009620F0" w:rsidP="009620F0">
            <w:pPr>
              <w:pStyle w:val="Corpsdetexte"/>
              <w:contextualSpacing/>
              <w:rPr>
                <w:lang w:val="en-GB"/>
              </w:rPr>
            </w:pPr>
            <w:r w:rsidRPr="009620F0">
              <w:rPr>
                <w:lang w:val="en-GB"/>
              </w:rPr>
              <w:t>r=pizzaflow \</w:t>
            </w:r>
          </w:p>
          <w:p w14:paraId="1CAB79A6" w14:textId="77777777" w:rsidR="009620F0" w:rsidRPr="009620F0" w:rsidRDefault="009620F0" w:rsidP="009620F0">
            <w:pPr>
              <w:pStyle w:val="Corpsdetexte"/>
              <w:contextualSpacing/>
              <w:rPr>
                <w:lang w:val="en-GB"/>
              </w:rPr>
            </w:pPr>
            <w:r w:rsidRPr="009620F0">
              <w:rPr>
                <w:lang w:val="en-GB"/>
              </w:rPr>
              <w:t>&amp;g=com.itcd.delivery \</w:t>
            </w:r>
          </w:p>
          <w:p w14:paraId="796685B5" w14:textId="77777777" w:rsidR="009620F0" w:rsidRPr="009620F0" w:rsidRDefault="009620F0" w:rsidP="009620F0">
            <w:pPr>
              <w:pStyle w:val="Corpsdetexte"/>
              <w:contextualSpacing/>
              <w:rPr>
                <w:lang w:val="en-GB"/>
              </w:rPr>
            </w:pPr>
            <w:r w:rsidRPr="009620F0">
              <w:rPr>
                <w:lang w:val="en-GB"/>
              </w:rPr>
              <w:t>&amp;a= pizzaflow-prod-js \</w:t>
            </w:r>
          </w:p>
          <w:p w14:paraId="6D2457A1" w14:textId="77777777" w:rsidR="009620F0" w:rsidRDefault="009620F0" w:rsidP="009620F0">
            <w:pPr>
              <w:pStyle w:val="Corpsdetexte"/>
              <w:contextualSpacing/>
            </w:pPr>
            <w:r>
              <w:t>&amp;v=1.0 \</w:t>
            </w:r>
          </w:p>
          <w:p w14:paraId="2642A477" w14:textId="77777777" w:rsidR="009620F0" w:rsidRDefault="009620F0" w:rsidP="009620F0">
            <w:pPr>
              <w:pStyle w:val="Corpsdetexte"/>
              <w:contextualSpacing/>
            </w:pPr>
            <w:r>
              <w:t>&amp;p=zip</w:t>
            </w:r>
          </w:p>
          <w:p w14:paraId="26DD7918" w14:textId="77777777" w:rsidR="005A11C9" w:rsidRDefault="009620F0" w:rsidP="009620F0">
            <w:pPr>
              <w:pStyle w:val="Corpsdetexte"/>
              <w:spacing w:after="0"/>
              <w:contextualSpacing/>
              <w:jc w:val="left"/>
            </w:pPr>
            <w:r>
              <w:t>/resources$unzip js.zip -d js</w:t>
            </w:r>
          </w:p>
          <w:p w14:paraId="26434F77" w14:textId="19993D9D" w:rsidR="009620F0" w:rsidRDefault="009620F0" w:rsidP="009620F0">
            <w:pPr>
              <w:pStyle w:val="Corpsdetexte"/>
              <w:spacing w:after="0"/>
              <w:contextualSpacing/>
              <w:jc w:val="left"/>
            </w:pPr>
          </w:p>
        </w:tc>
      </w:tr>
    </w:tbl>
    <w:p w14:paraId="593CF8AC" w14:textId="197B4505" w:rsidR="000247DD" w:rsidRDefault="000247DD" w:rsidP="000247DD">
      <w:pPr>
        <w:pStyle w:val="Corpsdetexte"/>
      </w:pPr>
    </w:p>
    <w:p w14:paraId="73974913" w14:textId="77777777" w:rsidR="00BC3463" w:rsidRPr="00601E67" w:rsidRDefault="00BC3463" w:rsidP="00BC3463">
      <w:pPr>
        <w:pStyle w:val="Titre3"/>
      </w:pPr>
      <w:bookmarkStart w:id="75" w:name="_Toc40545465"/>
      <w:r w:rsidRPr="00601E67">
        <w:t>Vérifications</w:t>
      </w:r>
      <w:bookmarkEnd w:id="75"/>
    </w:p>
    <w:p w14:paraId="0DDB5CE9" w14:textId="0D1593EE" w:rsidR="00BC3463" w:rsidRDefault="00BC3463" w:rsidP="00BC3463">
      <w:pPr>
        <w:pStyle w:val="Corpsdetexte"/>
      </w:pPr>
      <w:r>
        <w:t>Exécuter la commande suivante pour vérifier que les répertoires ont bien été créés.</w:t>
      </w:r>
    </w:p>
    <w:p w14:paraId="0EDD7B3E" w14:textId="77777777" w:rsidR="009620F0" w:rsidRDefault="009620F0" w:rsidP="009620F0">
      <w:pPr>
        <w:pStyle w:val="Corpsdetexte"/>
      </w:pPr>
    </w:p>
    <w:tbl>
      <w:tblPr>
        <w:tblStyle w:val="Grilledutableau"/>
        <w:tblW w:w="0" w:type="auto"/>
        <w:tblLook w:val="04A0" w:firstRow="1" w:lastRow="0" w:firstColumn="1" w:lastColumn="0" w:noHBand="0" w:noVBand="1"/>
      </w:tblPr>
      <w:tblGrid>
        <w:gridCol w:w="9628"/>
      </w:tblGrid>
      <w:tr w:rsidR="009620F0" w:rsidRPr="009620F0" w14:paraId="69167341" w14:textId="77777777" w:rsidTr="005C3823">
        <w:tc>
          <w:tcPr>
            <w:tcW w:w="9628" w:type="dxa"/>
            <w:shd w:val="clear" w:color="auto" w:fill="E7E6E6" w:themeFill="background2"/>
          </w:tcPr>
          <w:p w14:paraId="302F0431" w14:textId="77777777" w:rsidR="009620F0" w:rsidRPr="009620F0" w:rsidRDefault="009620F0" w:rsidP="009620F0">
            <w:pPr>
              <w:pStyle w:val="Corpsdetexte"/>
              <w:contextualSpacing/>
              <w:rPr>
                <w:lang w:val="en-GB"/>
              </w:rPr>
            </w:pPr>
            <w:r w:rsidRPr="009620F0">
              <w:rPr>
                <w:lang w:val="en-GB"/>
              </w:rPr>
              <w:t>/resources$ ls -l</w:t>
            </w:r>
          </w:p>
          <w:p w14:paraId="16C09FA6" w14:textId="77777777" w:rsidR="009620F0" w:rsidRPr="009620F0" w:rsidRDefault="009620F0" w:rsidP="009620F0">
            <w:pPr>
              <w:pStyle w:val="Corpsdetexte"/>
              <w:contextualSpacing/>
              <w:rPr>
                <w:lang w:val="en-GB"/>
              </w:rPr>
            </w:pPr>
            <w:r w:rsidRPr="009620F0">
              <w:rPr>
                <w:lang w:val="en-GB"/>
              </w:rPr>
              <w:t>total 92</w:t>
            </w:r>
          </w:p>
          <w:p w14:paraId="76B96098" w14:textId="77777777" w:rsidR="009620F0" w:rsidRPr="009620F0" w:rsidRDefault="009620F0" w:rsidP="009620F0">
            <w:pPr>
              <w:pStyle w:val="Corpsdetexte"/>
              <w:contextualSpacing/>
              <w:rPr>
                <w:lang w:val="en-GB"/>
              </w:rPr>
            </w:pPr>
            <w:r w:rsidRPr="009620F0">
              <w:rPr>
                <w:lang w:val="en-GB"/>
              </w:rPr>
              <w:t>-rw-r--r-- 1 root root   125 May 16 08:21 css.zip</w:t>
            </w:r>
          </w:p>
          <w:p w14:paraId="40BB9763" w14:textId="77777777" w:rsidR="009620F0" w:rsidRPr="009620F0" w:rsidRDefault="009620F0" w:rsidP="009620F0">
            <w:pPr>
              <w:pStyle w:val="Corpsdetexte"/>
              <w:contextualSpacing/>
              <w:rPr>
                <w:lang w:val="en-GB"/>
              </w:rPr>
            </w:pPr>
            <w:r w:rsidRPr="009620F0">
              <w:rPr>
                <w:lang w:val="en-GB"/>
              </w:rPr>
              <w:t>drwxr-xr-x 1 root root  1204 May 16 08:21 css</w:t>
            </w:r>
          </w:p>
          <w:p w14:paraId="77AB87A7" w14:textId="77777777" w:rsidR="009620F0" w:rsidRPr="009620F0" w:rsidRDefault="009620F0" w:rsidP="009620F0">
            <w:pPr>
              <w:pStyle w:val="Corpsdetexte"/>
              <w:contextualSpacing/>
              <w:rPr>
                <w:lang w:val="en-GB"/>
              </w:rPr>
            </w:pPr>
            <w:r w:rsidRPr="009620F0">
              <w:rPr>
                <w:lang w:val="en-GB"/>
              </w:rPr>
              <w:t>-rw-r--r-- 1 root root 29492 May 16 08:21 images.zip</w:t>
            </w:r>
          </w:p>
          <w:p w14:paraId="0A8017F1" w14:textId="77777777" w:rsidR="009620F0" w:rsidRPr="009620F0" w:rsidRDefault="009620F0" w:rsidP="009620F0">
            <w:pPr>
              <w:pStyle w:val="Corpsdetexte"/>
              <w:contextualSpacing/>
              <w:rPr>
                <w:lang w:val="en-GB"/>
              </w:rPr>
            </w:pPr>
            <w:r w:rsidRPr="009620F0">
              <w:rPr>
                <w:lang w:val="en-GB"/>
              </w:rPr>
              <w:t>drwxr-xr-x 1 root root  4096 May 16 08:21 images</w:t>
            </w:r>
          </w:p>
          <w:p w14:paraId="6F233F35" w14:textId="77777777" w:rsidR="009620F0" w:rsidRPr="009620F0" w:rsidRDefault="009620F0" w:rsidP="009620F0">
            <w:pPr>
              <w:pStyle w:val="Corpsdetexte"/>
              <w:contextualSpacing/>
              <w:rPr>
                <w:lang w:val="en-GB"/>
              </w:rPr>
            </w:pPr>
            <w:r w:rsidRPr="009620F0">
              <w:rPr>
                <w:lang w:val="en-GB"/>
              </w:rPr>
              <w:t>-rw-r--r-- 1 root root  7621 May 16 08:21 js.zip</w:t>
            </w:r>
          </w:p>
          <w:p w14:paraId="363CB91C" w14:textId="77777777" w:rsidR="009620F0" w:rsidRPr="009620F0" w:rsidRDefault="009620F0" w:rsidP="009620F0">
            <w:pPr>
              <w:pStyle w:val="Corpsdetexte"/>
              <w:contextualSpacing/>
              <w:rPr>
                <w:lang w:val="en-GB"/>
              </w:rPr>
            </w:pPr>
            <w:r w:rsidRPr="009620F0">
              <w:rPr>
                <w:lang w:val="en-GB"/>
              </w:rPr>
              <w:t>drwxr-xr-x 1 root root  4096 May 16 08:21 js</w:t>
            </w:r>
          </w:p>
          <w:p w14:paraId="52962D87" w14:textId="77777777" w:rsidR="009620F0" w:rsidRPr="009620F0" w:rsidRDefault="009620F0" w:rsidP="009620F0">
            <w:pPr>
              <w:pStyle w:val="Corpsdetexte"/>
              <w:contextualSpacing/>
              <w:rPr>
                <w:lang w:val="en-GB"/>
              </w:rPr>
            </w:pPr>
            <w:r w:rsidRPr="009620F0">
              <w:rPr>
                <w:lang w:val="en-GB"/>
              </w:rPr>
              <w:t>-rw-r--r-- 1 root root  1245 May 16 08:21 locales.zip</w:t>
            </w:r>
          </w:p>
          <w:p w14:paraId="665D8362" w14:textId="77777777" w:rsidR="009620F0" w:rsidRPr="009620F0" w:rsidRDefault="009620F0" w:rsidP="009620F0">
            <w:pPr>
              <w:pStyle w:val="Corpsdetexte"/>
              <w:contextualSpacing/>
              <w:rPr>
                <w:lang w:val="en-GB"/>
              </w:rPr>
            </w:pPr>
            <w:r w:rsidRPr="009620F0">
              <w:rPr>
                <w:lang w:val="en-GB"/>
              </w:rPr>
              <w:t>drwxr-xr-x 1 root root  4096 May 16 08:21 locales</w:t>
            </w:r>
          </w:p>
          <w:p w14:paraId="2C8643A9" w14:textId="77777777" w:rsidR="009620F0" w:rsidRPr="009620F0" w:rsidRDefault="009620F0" w:rsidP="009620F0">
            <w:pPr>
              <w:pStyle w:val="Corpsdetexte"/>
              <w:contextualSpacing/>
              <w:rPr>
                <w:lang w:val="en-GB"/>
              </w:rPr>
            </w:pPr>
            <w:r w:rsidRPr="009620F0">
              <w:rPr>
                <w:lang w:val="en-GB"/>
              </w:rPr>
              <w:t>-rw-r--r-- 1 root root  7621 May 16 08:21 template.zip</w:t>
            </w:r>
          </w:p>
          <w:p w14:paraId="1562651C" w14:textId="77777777" w:rsidR="009620F0" w:rsidRDefault="009620F0" w:rsidP="009620F0">
            <w:pPr>
              <w:pStyle w:val="Corpsdetexte"/>
              <w:spacing w:after="0"/>
              <w:contextualSpacing/>
              <w:jc w:val="left"/>
              <w:rPr>
                <w:lang w:val="en-GB"/>
              </w:rPr>
            </w:pPr>
            <w:r w:rsidRPr="009620F0">
              <w:rPr>
                <w:lang w:val="en-GB"/>
              </w:rPr>
              <w:t>drwxr-xr-x 1 root root  4096 May 16 08:21 template</w:t>
            </w:r>
          </w:p>
          <w:p w14:paraId="33A8AD8B" w14:textId="2FACDB36" w:rsidR="009620F0" w:rsidRPr="009620F0" w:rsidRDefault="009620F0" w:rsidP="009620F0">
            <w:pPr>
              <w:pStyle w:val="Corpsdetexte"/>
              <w:spacing w:after="0"/>
              <w:contextualSpacing/>
              <w:jc w:val="left"/>
              <w:rPr>
                <w:lang w:val="en-GB"/>
              </w:rPr>
            </w:pPr>
          </w:p>
        </w:tc>
      </w:tr>
    </w:tbl>
    <w:p w14:paraId="0FD8D93F" w14:textId="77777777" w:rsidR="009620F0" w:rsidRPr="009620F0" w:rsidRDefault="009620F0" w:rsidP="00BC3463">
      <w:pPr>
        <w:pStyle w:val="Corpsdetexte"/>
        <w:rPr>
          <w:lang w:val="en-GB"/>
        </w:rPr>
      </w:pPr>
    </w:p>
    <w:p w14:paraId="59932C01" w14:textId="6F2779F3" w:rsidR="00BC3463" w:rsidRDefault="00BC3463" w:rsidP="00BC3463">
      <w:pPr>
        <w:pStyle w:val="Corpsdetexte"/>
      </w:pPr>
      <w:r>
        <w:t>On voit les archives récupérées et un répertoire pour chaque archive.</w:t>
      </w:r>
    </w:p>
    <w:p w14:paraId="105DA533" w14:textId="26E3C0E4" w:rsidR="00BC3463" w:rsidRDefault="00BC3463" w:rsidP="006B467C">
      <w:pPr>
        <w:pStyle w:val="Corpsdetexte"/>
        <w:rPr>
          <w:b/>
          <w:bCs/>
        </w:rPr>
      </w:pPr>
    </w:p>
    <w:p w14:paraId="0A6BA041" w14:textId="5DEFA4A5" w:rsidR="00D8124E" w:rsidRDefault="00D8124E">
      <w:pPr>
        <w:rPr>
          <w:b/>
          <w:bCs/>
        </w:rPr>
      </w:pPr>
      <w:r>
        <w:rPr>
          <w:b/>
          <w:bCs/>
        </w:rPr>
        <w:br w:type="page"/>
      </w:r>
    </w:p>
    <w:p w14:paraId="2351F274" w14:textId="16D7AE25" w:rsidR="006B467C" w:rsidRDefault="006B467C" w:rsidP="006B467C">
      <w:pPr>
        <w:pStyle w:val="Titre2"/>
      </w:pPr>
      <w:bookmarkStart w:id="76" w:name="_Toc40545466"/>
      <w:r w:rsidRPr="00601E67">
        <w:t>Déploiement d</w:t>
      </w:r>
      <w:r>
        <w:t>e web-api</w:t>
      </w:r>
      <w:bookmarkEnd w:id="76"/>
    </w:p>
    <w:p w14:paraId="4A8A239C" w14:textId="3906F852" w:rsidR="00BC3463" w:rsidRDefault="009620F0" w:rsidP="00BC3463">
      <w:pPr>
        <w:pStyle w:val="Titre3"/>
      </w:pPr>
      <w:bookmarkStart w:id="77" w:name="_Toc40545467"/>
      <w:r>
        <w:t>Récupération</w:t>
      </w:r>
      <w:r w:rsidR="00BC3463">
        <w:t xml:space="preserve"> de l'archive</w:t>
      </w:r>
      <w:bookmarkEnd w:id="77"/>
      <w:r w:rsidR="00BC3463">
        <w:t xml:space="preserve"> </w:t>
      </w:r>
    </w:p>
    <w:p w14:paraId="4CA596C8" w14:textId="77777777" w:rsidR="00D8124E" w:rsidRDefault="00D8124E" w:rsidP="00D8124E">
      <w:pPr>
        <w:pStyle w:val="Corpsdetexte"/>
      </w:pPr>
      <w:r>
        <w:t xml:space="preserve">Se connecter à la </w:t>
      </w:r>
      <w:r w:rsidRPr="00302E3B">
        <w:rPr>
          <w:b/>
          <w:bCs/>
        </w:rPr>
        <w:t>VM</w:t>
      </w:r>
      <w:r>
        <w:t xml:space="preserve"> du microservice avec </w:t>
      </w:r>
      <w:r w:rsidRPr="00302E3B">
        <w:rPr>
          <w:b/>
          <w:bCs/>
        </w:rPr>
        <w:t>PuTTY</w:t>
      </w:r>
      <w:r>
        <w:t xml:space="preserve"> et se placer dans le répertoire </w:t>
      </w:r>
      <w:r w:rsidRPr="00696D16">
        <w:rPr>
          <w:b/>
          <w:bCs/>
        </w:rPr>
        <w:t>/srv</w:t>
      </w:r>
      <w:r>
        <w:t xml:space="preserve"> de l'instance.</w:t>
      </w:r>
    </w:p>
    <w:p w14:paraId="318AEF05" w14:textId="77777777" w:rsidR="009620F0" w:rsidRDefault="009620F0" w:rsidP="009620F0">
      <w:pPr>
        <w:pStyle w:val="Corpsdetexte"/>
      </w:pPr>
    </w:p>
    <w:tbl>
      <w:tblPr>
        <w:tblStyle w:val="Grilledutableau"/>
        <w:tblW w:w="0" w:type="auto"/>
        <w:tblLook w:val="04A0" w:firstRow="1" w:lastRow="0" w:firstColumn="1" w:lastColumn="0" w:noHBand="0" w:noVBand="1"/>
      </w:tblPr>
      <w:tblGrid>
        <w:gridCol w:w="9628"/>
      </w:tblGrid>
      <w:tr w:rsidR="009620F0" w14:paraId="3AF0F640" w14:textId="77777777" w:rsidTr="005C3823">
        <w:tc>
          <w:tcPr>
            <w:tcW w:w="9628" w:type="dxa"/>
            <w:shd w:val="clear" w:color="auto" w:fill="E7E6E6" w:themeFill="background2"/>
          </w:tcPr>
          <w:p w14:paraId="6E616022" w14:textId="77777777" w:rsidR="009620F0" w:rsidRDefault="009620F0" w:rsidP="005C3823">
            <w:pPr>
              <w:pStyle w:val="Corpsdetexte"/>
              <w:spacing w:after="0"/>
              <w:contextualSpacing/>
              <w:jc w:val="left"/>
            </w:pPr>
            <w:r w:rsidRPr="009620F0">
              <w:t>$cd /srv</w:t>
            </w:r>
          </w:p>
          <w:p w14:paraId="3A005CB2" w14:textId="7CAC05A4" w:rsidR="009620F0" w:rsidRDefault="009620F0" w:rsidP="005C3823">
            <w:pPr>
              <w:pStyle w:val="Corpsdetexte"/>
              <w:spacing w:after="0"/>
              <w:contextualSpacing/>
              <w:jc w:val="left"/>
            </w:pPr>
          </w:p>
        </w:tc>
      </w:tr>
    </w:tbl>
    <w:p w14:paraId="76D8E445" w14:textId="28B1E66C" w:rsidR="00BC3463" w:rsidRDefault="00BC3463" w:rsidP="00BC3463">
      <w:pPr>
        <w:pStyle w:val="Corpsdetexte"/>
      </w:pPr>
    </w:p>
    <w:p w14:paraId="5776B36B" w14:textId="2A4C0FD2" w:rsidR="00BC3463" w:rsidRDefault="00BC3463" w:rsidP="00BC3463">
      <w:pPr>
        <w:pStyle w:val="Corpsdetexte"/>
      </w:pPr>
      <w:r>
        <w:t xml:space="preserve">Récupérer le </w:t>
      </w:r>
      <w:r>
        <w:rPr>
          <w:b/>
          <w:bCs/>
        </w:rPr>
        <w:t>ZIP</w:t>
      </w:r>
      <w:r>
        <w:t xml:space="preserve"> de </w:t>
      </w:r>
      <w:r>
        <w:rPr>
          <w:b/>
          <w:bCs/>
        </w:rPr>
        <w:t>web</w:t>
      </w:r>
      <w:r w:rsidRPr="000247DD">
        <w:rPr>
          <w:b/>
          <w:bCs/>
        </w:rPr>
        <w:t>-api</w:t>
      </w:r>
      <w:r>
        <w:t xml:space="preserve"> qui est dans un repository </w:t>
      </w:r>
      <w:r>
        <w:rPr>
          <w:b/>
          <w:bCs/>
        </w:rPr>
        <w:t>Nexus</w:t>
      </w:r>
      <w:r>
        <w:t xml:space="preserve"> et décompresser-le avec les commandes :</w:t>
      </w:r>
    </w:p>
    <w:p w14:paraId="4923CA12" w14:textId="77777777" w:rsidR="009620F0" w:rsidRDefault="009620F0" w:rsidP="009620F0">
      <w:pPr>
        <w:pStyle w:val="Corpsdetexte"/>
      </w:pPr>
    </w:p>
    <w:tbl>
      <w:tblPr>
        <w:tblStyle w:val="Grilledutableau"/>
        <w:tblW w:w="0" w:type="auto"/>
        <w:tblLook w:val="04A0" w:firstRow="1" w:lastRow="0" w:firstColumn="1" w:lastColumn="0" w:noHBand="0" w:noVBand="1"/>
      </w:tblPr>
      <w:tblGrid>
        <w:gridCol w:w="9628"/>
      </w:tblGrid>
      <w:tr w:rsidR="009620F0" w:rsidRPr="009620F0" w14:paraId="4B916A42" w14:textId="77777777" w:rsidTr="005C3823">
        <w:tc>
          <w:tcPr>
            <w:tcW w:w="9628" w:type="dxa"/>
            <w:shd w:val="clear" w:color="auto" w:fill="E7E6E6" w:themeFill="background2"/>
          </w:tcPr>
          <w:p w14:paraId="6B07682B" w14:textId="77777777" w:rsidR="009620F0" w:rsidRDefault="009620F0" w:rsidP="009620F0">
            <w:pPr>
              <w:pStyle w:val="Corpsdetexte"/>
              <w:contextualSpacing/>
            </w:pPr>
            <w:r>
              <w:t xml:space="preserve">/srv$ wget -O web-api.zip \   http://itcd.com/nexus/service/local/artifact/maven/redirect? \ </w:t>
            </w:r>
          </w:p>
          <w:p w14:paraId="16343209" w14:textId="77777777" w:rsidR="009620F0" w:rsidRDefault="009620F0" w:rsidP="009620F0">
            <w:pPr>
              <w:pStyle w:val="Corpsdetexte"/>
              <w:contextualSpacing/>
            </w:pPr>
            <w:r>
              <w:t>r=pizzaflow \</w:t>
            </w:r>
          </w:p>
          <w:p w14:paraId="6B7032D9" w14:textId="77777777" w:rsidR="009620F0" w:rsidRDefault="009620F0" w:rsidP="009620F0">
            <w:pPr>
              <w:pStyle w:val="Corpsdetexte"/>
              <w:contextualSpacing/>
            </w:pPr>
            <w:r>
              <w:t>&amp;g=com.itcd.delivery \</w:t>
            </w:r>
          </w:p>
          <w:p w14:paraId="4A5B95C9" w14:textId="77777777" w:rsidR="009620F0" w:rsidRPr="009620F0" w:rsidRDefault="009620F0" w:rsidP="009620F0">
            <w:pPr>
              <w:pStyle w:val="Corpsdetexte"/>
              <w:contextualSpacing/>
              <w:rPr>
                <w:lang w:val="en-GB"/>
              </w:rPr>
            </w:pPr>
            <w:r w:rsidRPr="009620F0">
              <w:rPr>
                <w:lang w:val="en-GB"/>
              </w:rPr>
              <w:t>&amp;a=web-api \</w:t>
            </w:r>
          </w:p>
          <w:p w14:paraId="368E09AD" w14:textId="77777777" w:rsidR="009620F0" w:rsidRPr="009620F0" w:rsidRDefault="009620F0" w:rsidP="009620F0">
            <w:pPr>
              <w:pStyle w:val="Corpsdetexte"/>
              <w:contextualSpacing/>
              <w:rPr>
                <w:lang w:val="en-GB"/>
              </w:rPr>
            </w:pPr>
            <w:r w:rsidRPr="009620F0">
              <w:rPr>
                <w:lang w:val="en-GB"/>
              </w:rPr>
              <w:t>&amp;v=1.0 \</w:t>
            </w:r>
          </w:p>
          <w:p w14:paraId="0215FA88" w14:textId="77777777" w:rsidR="009620F0" w:rsidRPr="009620F0" w:rsidRDefault="009620F0" w:rsidP="009620F0">
            <w:pPr>
              <w:pStyle w:val="Corpsdetexte"/>
              <w:contextualSpacing/>
              <w:rPr>
                <w:lang w:val="en-GB"/>
              </w:rPr>
            </w:pPr>
            <w:r w:rsidRPr="009620F0">
              <w:rPr>
                <w:lang w:val="en-GB"/>
              </w:rPr>
              <w:t>&amp;p=zip</w:t>
            </w:r>
          </w:p>
          <w:p w14:paraId="2038EE3A" w14:textId="77777777" w:rsidR="009620F0" w:rsidRPr="009620F0" w:rsidRDefault="009620F0" w:rsidP="009620F0">
            <w:pPr>
              <w:pStyle w:val="Corpsdetexte"/>
              <w:contextualSpacing/>
              <w:rPr>
                <w:lang w:val="en-GB"/>
              </w:rPr>
            </w:pPr>
            <w:r w:rsidRPr="009620F0">
              <w:rPr>
                <w:lang w:val="en-GB"/>
              </w:rPr>
              <w:t>/srt$unzip web-api.zip -d web-api</w:t>
            </w:r>
          </w:p>
          <w:p w14:paraId="4317F11A" w14:textId="77777777" w:rsidR="009620F0" w:rsidRPr="009620F0" w:rsidRDefault="009620F0" w:rsidP="009620F0">
            <w:pPr>
              <w:pStyle w:val="Corpsdetexte"/>
              <w:contextualSpacing/>
              <w:rPr>
                <w:lang w:val="en-GB"/>
              </w:rPr>
            </w:pPr>
            <w:r w:rsidRPr="009620F0">
              <w:rPr>
                <w:lang w:val="en-GB"/>
              </w:rPr>
              <w:t>/srt$cd web-api</w:t>
            </w:r>
          </w:p>
          <w:p w14:paraId="18F129CE" w14:textId="77777777" w:rsidR="009620F0" w:rsidRDefault="009620F0" w:rsidP="009620F0">
            <w:pPr>
              <w:pStyle w:val="Corpsdetexte"/>
              <w:spacing w:after="0"/>
              <w:contextualSpacing/>
              <w:jc w:val="left"/>
              <w:rPr>
                <w:lang w:val="en-GB"/>
              </w:rPr>
            </w:pPr>
            <w:r w:rsidRPr="009620F0">
              <w:rPr>
                <w:lang w:val="en-GB"/>
              </w:rPr>
              <w:t>/srt/web-api$</w:t>
            </w:r>
          </w:p>
          <w:p w14:paraId="7D0BDFB0" w14:textId="16997A2F" w:rsidR="009620F0" w:rsidRPr="009620F0" w:rsidRDefault="009620F0" w:rsidP="009620F0">
            <w:pPr>
              <w:pStyle w:val="Corpsdetexte"/>
              <w:spacing w:after="0"/>
              <w:contextualSpacing/>
              <w:jc w:val="left"/>
              <w:rPr>
                <w:lang w:val="en-GB"/>
              </w:rPr>
            </w:pPr>
          </w:p>
        </w:tc>
      </w:tr>
    </w:tbl>
    <w:p w14:paraId="7FCDE283" w14:textId="76DD774F" w:rsidR="00BC3463" w:rsidRDefault="00BC3463" w:rsidP="00BC3463">
      <w:pPr>
        <w:pStyle w:val="Corpsdetexte"/>
        <w:rPr>
          <w:lang w:val="en-GB"/>
        </w:rPr>
      </w:pPr>
    </w:p>
    <w:p w14:paraId="45F94E8C" w14:textId="77777777" w:rsidR="006B467C" w:rsidRPr="00601E67" w:rsidRDefault="006B467C" w:rsidP="00F22E0E">
      <w:pPr>
        <w:pStyle w:val="Titre3"/>
      </w:pPr>
      <w:bookmarkStart w:id="78" w:name="_Toc40545468"/>
      <w:r w:rsidRPr="00601E67">
        <w:t>Variables d'environnement</w:t>
      </w:r>
      <w:bookmarkEnd w:id="78"/>
    </w:p>
    <w:p w14:paraId="1E06175F" w14:textId="37E0C597" w:rsidR="00BC3463" w:rsidRDefault="00BC3463" w:rsidP="00BC3463">
      <w:pPr>
        <w:pStyle w:val="Corpsdetexte"/>
      </w:pPr>
      <w:r>
        <w:t>On doit spécifier les variables d'environnement pour les microservices</w:t>
      </w:r>
      <w:r w:rsidRPr="00601E67">
        <w:t xml:space="preserve"> </w:t>
      </w:r>
      <w:r>
        <w:rPr>
          <w:b/>
          <w:bCs/>
        </w:rPr>
        <w:t>web</w:t>
      </w:r>
      <w:r w:rsidRPr="00BC3463">
        <w:rPr>
          <w:b/>
          <w:bCs/>
        </w:rPr>
        <w:t>-api</w:t>
      </w:r>
      <w:r>
        <w:t xml:space="preserve"> afin qu'ils puissent récupérer leur configuration. On définit une variable d'environnement avec la commande :</w:t>
      </w:r>
    </w:p>
    <w:p w14:paraId="24A6419E" w14:textId="77777777" w:rsidR="009620F0" w:rsidRDefault="009620F0" w:rsidP="009620F0">
      <w:pPr>
        <w:pStyle w:val="Corpsdetexte"/>
      </w:pPr>
    </w:p>
    <w:tbl>
      <w:tblPr>
        <w:tblStyle w:val="Grilledutableau"/>
        <w:tblW w:w="0" w:type="auto"/>
        <w:tblLook w:val="04A0" w:firstRow="1" w:lastRow="0" w:firstColumn="1" w:lastColumn="0" w:noHBand="0" w:noVBand="1"/>
      </w:tblPr>
      <w:tblGrid>
        <w:gridCol w:w="9628"/>
      </w:tblGrid>
      <w:tr w:rsidR="009620F0" w14:paraId="6202E258" w14:textId="77777777" w:rsidTr="005C3823">
        <w:tc>
          <w:tcPr>
            <w:tcW w:w="9628" w:type="dxa"/>
            <w:shd w:val="clear" w:color="auto" w:fill="E7E6E6" w:themeFill="background2"/>
          </w:tcPr>
          <w:p w14:paraId="55EFB0F2" w14:textId="77777777" w:rsidR="009620F0" w:rsidRDefault="009620F0" w:rsidP="005C3823">
            <w:pPr>
              <w:pStyle w:val="Corpsdetexte"/>
              <w:spacing w:after="0"/>
              <w:contextualSpacing/>
              <w:jc w:val="left"/>
            </w:pPr>
            <w:r w:rsidRPr="009620F0">
              <w:t>$export NOM_VARIABLE=valeur</w:t>
            </w:r>
          </w:p>
          <w:p w14:paraId="1930037F" w14:textId="1A8AB287" w:rsidR="009620F0" w:rsidRDefault="009620F0" w:rsidP="005C3823">
            <w:pPr>
              <w:pStyle w:val="Corpsdetexte"/>
              <w:spacing w:after="0"/>
              <w:contextualSpacing/>
              <w:jc w:val="left"/>
            </w:pPr>
          </w:p>
        </w:tc>
      </w:tr>
    </w:tbl>
    <w:p w14:paraId="6ABB6237" w14:textId="67640DD3" w:rsidR="00BC3463" w:rsidRDefault="00BC3463" w:rsidP="00BC3463">
      <w:pPr>
        <w:pStyle w:val="Corpsdetexte"/>
      </w:pPr>
    </w:p>
    <w:p w14:paraId="189D323A" w14:textId="73CFDA47" w:rsidR="00BC3463" w:rsidRDefault="00BC3463" w:rsidP="00BC3463">
      <w:pPr>
        <w:pStyle w:val="Corpsdetexte"/>
      </w:pPr>
      <w:r>
        <w:t xml:space="preserve">Ou peut renseigner ces valeurs dans le script </w:t>
      </w:r>
      <w:r>
        <w:rPr>
          <w:b/>
          <w:bCs/>
        </w:rPr>
        <w:t>/srv/web-api/s</w:t>
      </w:r>
      <w:r w:rsidRPr="007E2724">
        <w:rPr>
          <w:b/>
          <w:bCs/>
        </w:rPr>
        <w:t>tart.sh</w:t>
      </w:r>
      <w:r>
        <w:t>.</w:t>
      </w:r>
    </w:p>
    <w:p w14:paraId="69FEC568" w14:textId="77777777" w:rsidR="006B467C" w:rsidRPr="00601E67" w:rsidRDefault="006B467C" w:rsidP="006B467C">
      <w:pPr>
        <w:pStyle w:val="Corpsdetexte"/>
      </w:pPr>
    </w:p>
    <w:tbl>
      <w:tblPr>
        <w:tblW w:w="9866" w:type="dxa"/>
        <w:tblInd w:w="55" w:type="dxa"/>
        <w:tblLayout w:type="fixed"/>
        <w:tblCellMar>
          <w:top w:w="55" w:type="dxa"/>
          <w:left w:w="55" w:type="dxa"/>
          <w:bottom w:w="55" w:type="dxa"/>
          <w:right w:w="55" w:type="dxa"/>
        </w:tblCellMar>
        <w:tblLook w:val="0000" w:firstRow="0" w:lastRow="0" w:firstColumn="0" w:lastColumn="0" w:noHBand="0" w:noVBand="0"/>
      </w:tblPr>
      <w:tblGrid>
        <w:gridCol w:w="2497"/>
        <w:gridCol w:w="1702"/>
        <w:gridCol w:w="5667"/>
      </w:tblGrid>
      <w:tr w:rsidR="006B467C" w:rsidRPr="00601E67" w14:paraId="67B2C870" w14:textId="77777777" w:rsidTr="00D3622E">
        <w:tc>
          <w:tcPr>
            <w:tcW w:w="2497" w:type="dxa"/>
            <w:tcBorders>
              <w:top w:val="none" w:sz="1" w:space="0" w:color="000000"/>
              <w:left w:val="none" w:sz="1" w:space="0" w:color="000000"/>
              <w:bottom w:val="none" w:sz="1" w:space="0" w:color="000000"/>
            </w:tcBorders>
            <w:shd w:val="clear" w:color="auto" w:fill="555555"/>
          </w:tcPr>
          <w:p w14:paraId="6DE81EE4" w14:textId="77777777" w:rsidR="006B467C" w:rsidRPr="00601E67" w:rsidRDefault="006B467C" w:rsidP="00D3622E">
            <w:pPr>
              <w:pStyle w:val="Tableauentte"/>
              <w:jc w:val="center"/>
            </w:pPr>
            <w:r w:rsidRPr="00601E67">
              <w:t>Nom</w:t>
            </w:r>
          </w:p>
        </w:tc>
        <w:tc>
          <w:tcPr>
            <w:tcW w:w="1702" w:type="dxa"/>
            <w:tcBorders>
              <w:top w:val="none" w:sz="1" w:space="0" w:color="000000"/>
              <w:left w:val="none" w:sz="1" w:space="0" w:color="000000"/>
              <w:bottom w:val="none" w:sz="1" w:space="0" w:color="000000"/>
            </w:tcBorders>
            <w:shd w:val="clear" w:color="auto" w:fill="555555"/>
          </w:tcPr>
          <w:p w14:paraId="7CF5F12F" w14:textId="77777777" w:rsidR="006B467C" w:rsidRPr="00601E67" w:rsidRDefault="006B467C" w:rsidP="00D3622E">
            <w:pPr>
              <w:pStyle w:val="Tableauentte"/>
              <w:jc w:val="center"/>
            </w:pPr>
            <w:r w:rsidRPr="00601E67">
              <w:t>Obligatoire</w:t>
            </w:r>
          </w:p>
        </w:tc>
        <w:tc>
          <w:tcPr>
            <w:tcW w:w="5667" w:type="dxa"/>
            <w:tcBorders>
              <w:top w:val="none" w:sz="1" w:space="0" w:color="000000"/>
              <w:left w:val="none" w:sz="1" w:space="0" w:color="000000"/>
              <w:bottom w:val="none" w:sz="1" w:space="0" w:color="000000"/>
              <w:right w:val="none" w:sz="1" w:space="0" w:color="000000"/>
            </w:tcBorders>
            <w:shd w:val="clear" w:color="auto" w:fill="555555"/>
          </w:tcPr>
          <w:p w14:paraId="023288B2" w14:textId="77777777" w:rsidR="006B467C" w:rsidRPr="00601E67" w:rsidRDefault="006B467C" w:rsidP="00D3622E">
            <w:pPr>
              <w:pStyle w:val="Tableauentte"/>
            </w:pPr>
            <w:r w:rsidRPr="00601E67">
              <w:t>Description</w:t>
            </w:r>
          </w:p>
        </w:tc>
      </w:tr>
      <w:tr w:rsidR="006B467C" w:rsidRPr="00601E67" w14:paraId="07448A14" w14:textId="77777777" w:rsidTr="00D3622E">
        <w:tc>
          <w:tcPr>
            <w:tcW w:w="2497" w:type="dxa"/>
            <w:tcBorders>
              <w:left w:val="none" w:sz="1" w:space="0" w:color="000000"/>
              <w:bottom w:val="none" w:sz="1" w:space="0" w:color="000000"/>
            </w:tcBorders>
            <w:shd w:val="clear" w:color="auto" w:fill="auto"/>
          </w:tcPr>
          <w:p w14:paraId="50C05E3C" w14:textId="77777777" w:rsidR="006B467C" w:rsidRPr="002D69FA" w:rsidRDefault="006B467C" w:rsidP="00D3622E">
            <w:pPr>
              <w:pStyle w:val="Contenudetableau"/>
              <w:jc w:val="center"/>
              <w:rPr>
                <w:b/>
                <w:bCs/>
              </w:rPr>
            </w:pPr>
            <w:r w:rsidRPr="002D69FA">
              <w:rPr>
                <w:b/>
                <w:bCs/>
              </w:rPr>
              <w:t>JASYPT_SECRET</w:t>
            </w:r>
          </w:p>
        </w:tc>
        <w:tc>
          <w:tcPr>
            <w:tcW w:w="1702" w:type="dxa"/>
            <w:tcBorders>
              <w:left w:val="none" w:sz="1" w:space="0" w:color="000000"/>
              <w:bottom w:val="none" w:sz="1" w:space="0" w:color="000000"/>
            </w:tcBorders>
            <w:shd w:val="clear" w:color="auto" w:fill="auto"/>
          </w:tcPr>
          <w:p w14:paraId="7EEC03B4" w14:textId="77777777" w:rsidR="006B467C" w:rsidRPr="00601E67" w:rsidRDefault="006B467C" w:rsidP="00D3622E">
            <w:pPr>
              <w:pStyle w:val="Contenudetableau"/>
              <w:jc w:val="center"/>
            </w:pPr>
            <w:r>
              <w:t>oui</w:t>
            </w:r>
          </w:p>
        </w:tc>
        <w:tc>
          <w:tcPr>
            <w:tcW w:w="5667" w:type="dxa"/>
            <w:tcBorders>
              <w:left w:val="none" w:sz="1" w:space="0" w:color="000000"/>
              <w:bottom w:val="none" w:sz="1" w:space="0" w:color="000000"/>
              <w:right w:val="none" w:sz="1" w:space="0" w:color="000000"/>
            </w:tcBorders>
            <w:shd w:val="clear" w:color="auto" w:fill="auto"/>
          </w:tcPr>
          <w:p w14:paraId="3F56FD69" w14:textId="77777777" w:rsidR="006B467C" w:rsidRPr="00601E67" w:rsidRDefault="006B467C" w:rsidP="00D3622E">
            <w:pPr>
              <w:pStyle w:val="Contenudetableau"/>
              <w:jc w:val="both"/>
            </w:pPr>
            <w:r>
              <w:t>Clé pour de cryptage des données sensibles des fichiers de propriétés.</w:t>
            </w:r>
          </w:p>
        </w:tc>
      </w:tr>
      <w:tr w:rsidR="006B467C" w:rsidRPr="00150E27" w14:paraId="70D6C0E9" w14:textId="77777777" w:rsidTr="00D3622E">
        <w:tc>
          <w:tcPr>
            <w:tcW w:w="2497" w:type="dxa"/>
            <w:tcBorders>
              <w:left w:val="none" w:sz="1" w:space="0" w:color="000000"/>
            </w:tcBorders>
            <w:shd w:val="clear" w:color="auto" w:fill="auto"/>
          </w:tcPr>
          <w:p w14:paraId="6B71C813" w14:textId="77777777" w:rsidR="006B467C" w:rsidRPr="002D69FA" w:rsidRDefault="006B467C" w:rsidP="00D3622E">
            <w:pPr>
              <w:pStyle w:val="Contenudetableau"/>
              <w:jc w:val="center"/>
              <w:rPr>
                <w:b/>
                <w:bCs/>
              </w:rPr>
            </w:pPr>
            <w:r w:rsidRPr="002D69FA">
              <w:rPr>
                <w:b/>
                <w:bCs/>
              </w:rPr>
              <w:t>CONFIG_IP</w:t>
            </w:r>
          </w:p>
        </w:tc>
        <w:tc>
          <w:tcPr>
            <w:tcW w:w="1702" w:type="dxa"/>
            <w:tcBorders>
              <w:left w:val="none" w:sz="1" w:space="0" w:color="000000"/>
            </w:tcBorders>
            <w:shd w:val="clear" w:color="auto" w:fill="auto"/>
          </w:tcPr>
          <w:p w14:paraId="0715848E" w14:textId="77777777" w:rsidR="006B467C" w:rsidRPr="00601E67" w:rsidRDefault="006B467C" w:rsidP="00D3622E">
            <w:pPr>
              <w:pStyle w:val="Contenudetableau"/>
              <w:jc w:val="center"/>
            </w:pPr>
            <w:r>
              <w:t>oui</w:t>
            </w:r>
          </w:p>
        </w:tc>
        <w:tc>
          <w:tcPr>
            <w:tcW w:w="5667" w:type="dxa"/>
            <w:tcBorders>
              <w:left w:val="none" w:sz="1" w:space="0" w:color="000000"/>
              <w:right w:val="none" w:sz="1" w:space="0" w:color="000000"/>
            </w:tcBorders>
            <w:shd w:val="clear" w:color="auto" w:fill="auto"/>
          </w:tcPr>
          <w:p w14:paraId="5F8AF49B" w14:textId="77777777" w:rsidR="006B467C" w:rsidRPr="00601E67" w:rsidRDefault="006B467C" w:rsidP="00D3622E">
            <w:pPr>
              <w:pStyle w:val="Contenudetableau"/>
              <w:jc w:val="both"/>
            </w:pPr>
            <w:r>
              <w:t>Addresse IP du serveur de configuration</w:t>
            </w:r>
          </w:p>
        </w:tc>
      </w:tr>
      <w:tr w:rsidR="006B467C" w:rsidRPr="00150E27" w14:paraId="4143A7BB" w14:textId="77777777" w:rsidTr="00D3622E">
        <w:tc>
          <w:tcPr>
            <w:tcW w:w="2497" w:type="dxa"/>
            <w:tcBorders>
              <w:left w:val="none" w:sz="1" w:space="0" w:color="000000"/>
            </w:tcBorders>
            <w:shd w:val="clear" w:color="auto" w:fill="auto"/>
          </w:tcPr>
          <w:p w14:paraId="79B3AC58" w14:textId="77777777" w:rsidR="006B467C" w:rsidRPr="002D69FA" w:rsidRDefault="006B467C" w:rsidP="00D3622E">
            <w:pPr>
              <w:pStyle w:val="Contenudetableau"/>
              <w:jc w:val="center"/>
              <w:rPr>
                <w:b/>
                <w:bCs/>
              </w:rPr>
            </w:pPr>
            <w:r>
              <w:rPr>
                <w:b/>
                <w:bCs/>
              </w:rPr>
              <w:t>USER_API_IP</w:t>
            </w:r>
          </w:p>
        </w:tc>
        <w:tc>
          <w:tcPr>
            <w:tcW w:w="1702" w:type="dxa"/>
            <w:tcBorders>
              <w:left w:val="none" w:sz="1" w:space="0" w:color="000000"/>
            </w:tcBorders>
            <w:shd w:val="clear" w:color="auto" w:fill="auto"/>
          </w:tcPr>
          <w:p w14:paraId="7CE795FD" w14:textId="77777777" w:rsidR="006B467C" w:rsidRDefault="006B467C" w:rsidP="00D3622E">
            <w:pPr>
              <w:pStyle w:val="Contenudetableau"/>
              <w:jc w:val="center"/>
            </w:pPr>
            <w:r>
              <w:t>oui</w:t>
            </w:r>
          </w:p>
        </w:tc>
        <w:tc>
          <w:tcPr>
            <w:tcW w:w="5667" w:type="dxa"/>
            <w:tcBorders>
              <w:left w:val="none" w:sz="1" w:space="0" w:color="000000"/>
              <w:right w:val="none" w:sz="1" w:space="0" w:color="000000"/>
            </w:tcBorders>
            <w:shd w:val="clear" w:color="auto" w:fill="auto"/>
          </w:tcPr>
          <w:p w14:paraId="5B720C03" w14:textId="77777777" w:rsidR="006B467C" w:rsidRDefault="006B467C" w:rsidP="00D3622E">
            <w:pPr>
              <w:pStyle w:val="Contenudetableau"/>
              <w:jc w:val="both"/>
            </w:pPr>
            <w:r>
              <w:t xml:space="preserve">Addresse IP de </w:t>
            </w:r>
            <w:r w:rsidRPr="006B467C">
              <w:rPr>
                <w:b/>
                <w:bCs/>
              </w:rPr>
              <w:t>user-api</w:t>
            </w:r>
          </w:p>
        </w:tc>
      </w:tr>
      <w:tr w:rsidR="006B467C" w:rsidRPr="00846197" w14:paraId="1C3B851A" w14:textId="77777777" w:rsidTr="00D3622E">
        <w:tc>
          <w:tcPr>
            <w:tcW w:w="2497" w:type="dxa"/>
            <w:tcBorders>
              <w:left w:val="none" w:sz="1" w:space="0" w:color="000000"/>
            </w:tcBorders>
            <w:shd w:val="clear" w:color="auto" w:fill="auto"/>
          </w:tcPr>
          <w:p w14:paraId="5B868633" w14:textId="77777777" w:rsidR="006B467C" w:rsidRPr="002D69FA" w:rsidRDefault="006B467C" w:rsidP="00D3622E">
            <w:pPr>
              <w:pStyle w:val="Contenudetableau"/>
              <w:jc w:val="center"/>
              <w:rPr>
                <w:b/>
                <w:bCs/>
              </w:rPr>
            </w:pPr>
            <w:r>
              <w:rPr>
                <w:b/>
                <w:bCs/>
              </w:rPr>
              <w:t>STOCK_API_IP</w:t>
            </w:r>
          </w:p>
        </w:tc>
        <w:tc>
          <w:tcPr>
            <w:tcW w:w="1702" w:type="dxa"/>
            <w:tcBorders>
              <w:left w:val="none" w:sz="1" w:space="0" w:color="000000"/>
            </w:tcBorders>
            <w:shd w:val="clear" w:color="auto" w:fill="auto"/>
          </w:tcPr>
          <w:p w14:paraId="52D7477D" w14:textId="77777777" w:rsidR="006B467C" w:rsidRDefault="006B467C" w:rsidP="00D3622E">
            <w:pPr>
              <w:pStyle w:val="Contenudetableau"/>
              <w:jc w:val="center"/>
            </w:pPr>
            <w:r>
              <w:t>oui</w:t>
            </w:r>
          </w:p>
        </w:tc>
        <w:tc>
          <w:tcPr>
            <w:tcW w:w="5667" w:type="dxa"/>
            <w:tcBorders>
              <w:left w:val="none" w:sz="1" w:space="0" w:color="000000"/>
              <w:right w:val="none" w:sz="1" w:space="0" w:color="000000"/>
            </w:tcBorders>
            <w:shd w:val="clear" w:color="auto" w:fill="auto"/>
          </w:tcPr>
          <w:p w14:paraId="27DE7502" w14:textId="77777777" w:rsidR="006B467C" w:rsidRPr="006B467C" w:rsidRDefault="006B467C" w:rsidP="00D3622E">
            <w:pPr>
              <w:pStyle w:val="Contenudetableau"/>
              <w:jc w:val="both"/>
              <w:rPr>
                <w:lang w:val="en-GB"/>
              </w:rPr>
            </w:pPr>
            <w:r w:rsidRPr="006B467C">
              <w:rPr>
                <w:lang w:val="en-GB"/>
              </w:rPr>
              <w:t xml:space="preserve">Addresse IP de </w:t>
            </w:r>
            <w:r w:rsidRPr="006B467C">
              <w:rPr>
                <w:b/>
                <w:bCs/>
                <w:lang w:val="en-GB"/>
              </w:rPr>
              <w:t>stock-api</w:t>
            </w:r>
          </w:p>
        </w:tc>
      </w:tr>
      <w:tr w:rsidR="00C24004" w:rsidRPr="00C24004" w14:paraId="17107557" w14:textId="77777777" w:rsidTr="00D3622E">
        <w:tc>
          <w:tcPr>
            <w:tcW w:w="2497" w:type="dxa"/>
            <w:tcBorders>
              <w:left w:val="none" w:sz="1" w:space="0" w:color="000000"/>
            </w:tcBorders>
            <w:shd w:val="clear" w:color="auto" w:fill="auto"/>
          </w:tcPr>
          <w:p w14:paraId="326DF2D7" w14:textId="77777777" w:rsidR="00C24004" w:rsidRDefault="00C24004" w:rsidP="00D3622E">
            <w:pPr>
              <w:pStyle w:val="Contenudetableau"/>
              <w:jc w:val="center"/>
              <w:rPr>
                <w:b/>
                <w:bCs/>
              </w:rPr>
            </w:pPr>
            <w:r>
              <w:rPr>
                <w:b/>
                <w:bCs/>
              </w:rPr>
              <w:t>RESOURCES_PATH</w:t>
            </w:r>
          </w:p>
        </w:tc>
        <w:tc>
          <w:tcPr>
            <w:tcW w:w="1702" w:type="dxa"/>
            <w:tcBorders>
              <w:left w:val="none" w:sz="1" w:space="0" w:color="000000"/>
            </w:tcBorders>
            <w:shd w:val="clear" w:color="auto" w:fill="auto"/>
          </w:tcPr>
          <w:p w14:paraId="3F09E504" w14:textId="77777777" w:rsidR="00C24004" w:rsidRDefault="00C24004" w:rsidP="00D3622E">
            <w:pPr>
              <w:pStyle w:val="Contenudetableau"/>
              <w:jc w:val="center"/>
            </w:pPr>
            <w:r>
              <w:t>oui</w:t>
            </w:r>
          </w:p>
        </w:tc>
        <w:tc>
          <w:tcPr>
            <w:tcW w:w="5667" w:type="dxa"/>
            <w:tcBorders>
              <w:left w:val="none" w:sz="1" w:space="0" w:color="000000"/>
              <w:right w:val="none" w:sz="1" w:space="0" w:color="000000"/>
            </w:tcBorders>
            <w:shd w:val="clear" w:color="auto" w:fill="auto"/>
          </w:tcPr>
          <w:p w14:paraId="79A3AC28" w14:textId="77777777" w:rsidR="00C24004" w:rsidRPr="00C24004" w:rsidRDefault="00C24004" w:rsidP="00D3622E">
            <w:pPr>
              <w:pStyle w:val="Contenudetableau"/>
              <w:jc w:val="both"/>
            </w:pPr>
            <w:r w:rsidRPr="00C24004">
              <w:t>Chemin vers le bu</w:t>
            </w:r>
            <w:r>
              <w:t>cket des ressources</w:t>
            </w:r>
          </w:p>
        </w:tc>
      </w:tr>
    </w:tbl>
    <w:p w14:paraId="6D72595A" w14:textId="77777777" w:rsidR="006B467C" w:rsidRPr="00C24004" w:rsidRDefault="006B467C" w:rsidP="006B467C"/>
    <w:p w14:paraId="56DACE3A" w14:textId="77777777" w:rsidR="006B467C" w:rsidRPr="00601E67" w:rsidRDefault="006B467C" w:rsidP="00F22E0E">
      <w:pPr>
        <w:pStyle w:val="Titre3"/>
      </w:pPr>
      <w:bookmarkStart w:id="79" w:name="_Toc40545469"/>
      <w:r w:rsidRPr="00601E67">
        <w:t>Configuration</w:t>
      </w:r>
      <w:bookmarkEnd w:id="79"/>
    </w:p>
    <w:p w14:paraId="23265CB7" w14:textId="77777777" w:rsidR="006B467C" w:rsidRDefault="006B467C" w:rsidP="006B467C">
      <w:pPr>
        <w:pStyle w:val="Corpsdetexte"/>
      </w:pPr>
      <w:r>
        <w:t xml:space="preserve">Le fichier de configuration </w:t>
      </w:r>
      <w:r>
        <w:rPr>
          <w:b/>
          <w:bCs/>
        </w:rPr>
        <w:t>web</w:t>
      </w:r>
      <w:r w:rsidR="00C24004">
        <w:rPr>
          <w:b/>
          <w:bCs/>
        </w:rPr>
        <w:t>-api</w:t>
      </w:r>
      <w:r w:rsidRPr="007E2724">
        <w:rPr>
          <w:b/>
          <w:bCs/>
        </w:rPr>
        <w:t>-prod.properties</w:t>
      </w:r>
      <w:r>
        <w:t xml:space="preserve"> comme les fichiers de configuration de tous les microservices sont dans le repository </w:t>
      </w:r>
      <w:r w:rsidRPr="007E2724">
        <w:rPr>
          <w:b/>
          <w:bCs/>
        </w:rPr>
        <w:t>git</w:t>
      </w:r>
      <w:r>
        <w:t xml:space="preserve"> suivant :</w:t>
      </w:r>
    </w:p>
    <w:p w14:paraId="11BFA390" w14:textId="77777777" w:rsidR="006B467C" w:rsidRPr="002D69FA" w:rsidRDefault="00846197" w:rsidP="006B467C">
      <w:pPr>
        <w:pStyle w:val="Corpsdetexte"/>
        <w:jc w:val="center"/>
        <w:rPr>
          <w:b/>
          <w:bCs/>
        </w:rPr>
      </w:pPr>
      <w:hyperlink r:id="rId46" w:history="1">
        <w:r w:rsidR="006B467C" w:rsidRPr="00E412AF">
          <w:rPr>
            <w:rStyle w:val="Lienhypertexte"/>
            <w:b/>
            <w:bCs/>
          </w:rPr>
          <w:t>https://github.com/pizzaflow/properties.git</w:t>
        </w:r>
      </w:hyperlink>
    </w:p>
    <w:p w14:paraId="7FF27EEF" w14:textId="77777777" w:rsidR="006B467C" w:rsidRDefault="006B467C" w:rsidP="006B467C">
      <w:pPr>
        <w:pStyle w:val="Corpsdetexte"/>
      </w:pPr>
      <w:r>
        <w:t>Lors du démarrage, le microservice le demande au serveur de configuration qui va le chercher et le transmet.</w:t>
      </w:r>
    </w:p>
    <w:p w14:paraId="23B2478D" w14:textId="77777777" w:rsidR="009620F0" w:rsidRDefault="009620F0" w:rsidP="009620F0">
      <w:pPr>
        <w:pStyle w:val="Corpsdetexte"/>
      </w:pPr>
    </w:p>
    <w:tbl>
      <w:tblPr>
        <w:tblStyle w:val="Grilledutableau"/>
        <w:tblW w:w="0" w:type="auto"/>
        <w:tblLook w:val="04A0" w:firstRow="1" w:lastRow="0" w:firstColumn="1" w:lastColumn="0" w:noHBand="0" w:noVBand="1"/>
      </w:tblPr>
      <w:tblGrid>
        <w:gridCol w:w="9628"/>
      </w:tblGrid>
      <w:tr w:rsidR="009620F0" w:rsidRPr="009620F0" w14:paraId="1CC6CB40" w14:textId="77777777" w:rsidTr="005C3823">
        <w:tc>
          <w:tcPr>
            <w:tcW w:w="9628" w:type="dxa"/>
            <w:shd w:val="clear" w:color="auto" w:fill="E7E6E6" w:themeFill="background2"/>
          </w:tcPr>
          <w:p w14:paraId="292E0A2B" w14:textId="77777777" w:rsidR="009620F0" w:rsidRDefault="009620F0" w:rsidP="009620F0">
            <w:pPr>
              <w:pStyle w:val="Corpsdetexte"/>
              <w:contextualSpacing/>
            </w:pPr>
            <w:r>
              <w:t>## port par défaut pour la première instance de web-api</w:t>
            </w:r>
          </w:p>
          <w:p w14:paraId="6648D33C" w14:textId="77777777" w:rsidR="009620F0" w:rsidRDefault="009620F0" w:rsidP="009620F0">
            <w:pPr>
              <w:pStyle w:val="Corpsdetexte"/>
              <w:contextualSpacing/>
            </w:pPr>
            <w:r>
              <w:t>## utiliser la gamme des ports 7XXX pour les duplications d'instances</w:t>
            </w:r>
          </w:p>
          <w:p w14:paraId="12DC86CE" w14:textId="77777777" w:rsidR="009620F0" w:rsidRDefault="009620F0" w:rsidP="009620F0">
            <w:pPr>
              <w:pStyle w:val="Corpsdetexte"/>
              <w:contextualSpacing/>
            </w:pPr>
            <w:r>
              <w:t>server.port=7000</w:t>
            </w:r>
          </w:p>
          <w:p w14:paraId="312C56CB" w14:textId="77777777" w:rsidR="009620F0" w:rsidRDefault="009620F0" w:rsidP="009620F0">
            <w:pPr>
              <w:pStyle w:val="Corpsdetexte"/>
              <w:contextualSpacing/>
            </w:pPr>
          </w:p>
          <w:p w14:paraId="0D0A67F1" w14:textId="77777777" w:rsidR="009620F0" w:rsidRDefault="009620F0" w:rsidP="009620F0">
            <w:pPr>
              <w:pStyle w:val="Corpsdetexte"/>
              <w:contextualSpacing/>
            </w:pPr>
            <w:r>
              <w:t>## Propriétés générales de l'application PizzaFlow</w:t>
            </w:r>
          </w:p>
          <w:p w14:paraId="634232E2" w14:textId="77777777" w:rsidR="009620F0" w:rsidRDefault="009620F0" w:rsidP="009620F0">
            <w:pPr>
              <w:pStyle w:val="Corpsdetexte"/>
              <w:contextualSpacing/>
            </w:pPr>
            <w:r>
              <w:t>pizzaflow.nomPropriété=Valeur</w:t>
            </w:r>
          </w:p>
          <w:p w14:paraId="7DA6F9FD" w14:textId="77777777" w:rsidR="009620F0" w:rsidRDefault="009620F0" w:rsidP="009620F0">
            <w:pPr>
              <w:pStyle w:val="Corpsdetexte"/>
              <w:contextualSpacing/>
            </w:pPr>
          </w:p>
          <w:p w14:paraId="09D162B6" w14:textId="77777777" w:rsidR="009620F0" w:rsidRDefault="009620F0" w:rsidP="009620F0">
            <w:pPr>
              <w:pStyle w:val="Corpsdetexte"/>
              <w:contextualSpacing/>
            </w:pPr>
            <w:r>
              <w:t>## Propriétés particulières du microservice web-api</w:t>
            </w:r>
          </w:p>
          <w:p w14:paraId="40C4A713" w14:textId="77777777" w:rsidR="009620F0" w:rsidRDefault="009620F0" w:rsidP="009620F0">
            <w:pPr>
              <w:pStyle w:val="Corpsdetexte"/>
              <w:contextualSpacing/>
            </w:pPr>
            <w:r>
              <w:t>pizzaflow.web.nomPropriété=Valeur</w:t>
            </w:r>
          </w:p>
          <w:p w14:paraId="534A5E44" w14:textId="77777777" w:rsidR="009620F0" w:rsidRDefault="009620F0" w:rsidP="009620F0">
            <w:pPr>
              <w:pStyle w:val="Corpsdetexte"/>
              <w:contextualSpacing/>
            </w:pPr>
          </w:p>
          <w:p w14:paraId="670F32CA" w14:textId="77777777" w:rsidR="009620F0" w:rsidRDefault="009620F0" w:rsidP="009620F0">
            <w:pPr>
              <w:pStyle w:val="Corpsdetexte"/>
              <w:contextualSpacing/>
            </w:pPr>
            <w:r>
              <w:t>## Properties pour les logs</w:t>
            </w:r>
          </w:p>
          <w:p w14:paraId="4D1C524A" w14:textId="77777777" w:rsidR="009620F0" w:rsidRDefault="009620F0" w:rsidP="009620F0">
            <w:pPr>
              <w:pStyle w:val="Corpsdetexte"/>
              <w:contextualSpacing/>
            </w:pPr>
            <w:r>
              <w:t>logging.level.org.springframework.web=ERROR</w:t>
            </w:r>
          </w:p>
          <w:p w14:paraId="528DB1BB" w14:textId="77777777" w:rsidR="009620F0" w:rsidRDefault="009620F0" w:rsidP="009620F0">
            <w:pPr>
              <w:pStyle w:val="Corpsdetexte"/>
              <w:contextualSpacing/>
            </w:pPr>
            <w:r>
              <w:t>logging.level.com.pizzaflow=DEBUG</w:t>
            </w:r>
          </w:p>
          <w:p w14:paraId="20E82C66" w14:textId="77777777" w:rsidR="009620F0" w:rsidRDefault="009620F0" w:rsidP="009620F0">
            <w:pPr>
              <w:pStyle w:val="Corpsdetexte"/>
              <w:contextualSpacing/>
            </w:pPr>
          </w:p>
          <w:p w14:paraId="05FC1A41" w14:textId="77777777" w:rsidR="009620F0" w:rsidRDefault="009620F0" w:rsidP="009620F0">
            <w:pPr>
              <w:pStyle w:val="Corpsdetexte"/>
              <w:contextualSpacing/>
            </w:pPr>
            <w:r>
              <w:t>## le pattern pour la console</w:t>
            </w:r>
          </w:p>
          <w:p w14:paraId="3387D0E2" w14:textId="77777777" w:rsidR="009620F0" w:rsidRDefault="009620F0" w:rsidP="009620F0">
            <w:pPr>
              <w:pStyle w:val="Corpsdetexte"/>
              <w:contextualSpacing/>
            </w:pPr>
            <w:r>
              <w:t>logging.pattern.console= "%d{yyyy-MM-dd HH:mm:ss} - %msg%n"</w:t>
            </w:r>
          </w:p>
          <w:p w14:paraId="7C653A73" w14:textId="77777777" w:rsidR="009620F0" w:rsidRDefault="009620F0" w:rsidP="009620F0">
            <w:pPr>
              <w:pStyle w:val="Corpsdetexte"/>
              <w:contextualSpacing/>
            </w:pPr>
          </w:p>
          <w:p w14:paraId="52805180" w14:textId="77777777" w:rsidR="009620F0" w:rsidRDefault="009620F0" w:rsidP="009620F0">
            <w:pPr>
              <w:pStyle w:val="Corpsdetexte"/>
              <w:contextualSpacing/>
            </w:pPr>
            <w:r>
              <w:t>## le pattern pour le nom du fichier</w:t>
            </w:r>
          </w:p>
          <w:p w14:paraId="1FC381EE" w14:textId="77777777" w:rsidR="009620F0" w:rsidRDefault="009620F0" w:rsidP="009620F0">
            <w:pPr>
              <w:pStyle w:val="Corpsdetexte"/>
              <w:contextualSpacing/>
            </w:pPr>
            <w:r>
              <w:t>logging.pattern.file= "%d{yyyy-MM-dd HH:mm:ss}[%thread]%-5level %logger{36} - %msg%n"</w:t>
            </w:r>
          </w:p>
          <w:p w14:paraId="2A5C468D" w14:textId="77777777" w:rsidR="009620F0" w:rsidRDefault="009620F0" w:rsidP="009620F0">
            <w:pPr>
              <w:pStyle w:val="Corpsdetexte"/>
              <w:contextualSpacing/>
            </w:pPr>
          </w:p>
          <w:p w14:paraId="310B66D1" w14:textId="77777777" w:rsidR="009620F0" w:rsidRDefault="009620F0" w:rsidP="009620F0">
            <w:pPr>
              <w:pStyle w:val="Corpsdetexte"/>
              <w:contextualSpacing/>
            </w:pPr>
            <w:r>
              <w:t>## le nom du fichier de log</w:t>
            </w:r>
          </w:p>
          <w:p w14:paraId="2AB962D5" w14:textId="77777777" w:rsidR="009620F0" w:rsidRDefault="009620F0" w:rsidP="009620F0">
            <w:pPr>
              <w:pStyle w:val="Corpsdetexte"/>
              <w:spacing w:after="0"/>
              <w:contextualSpacing/>
              <w:jc w:val="left"/>
              <w:rPr>
                <w:lang w:val="en-GB"/>
              </w:rPr>
            </w:pPr>
            <w:r w:rsidRPr="009620F0">
              <w:rPr>
                <w:lang w:val="en-GB"/>
              </w:rPr>
              <w:t>logging.file=/var/log/pizzaflow/web-api.log</w:t>
            </w:r>
          </w:p>
          <w:p w14:paraId="096FB030" w14:textId="0B0A71B8" w:rsidR="009620F0" w:rsidRPr="009620F0" w:rsidRDefault="009620F0" w:rsidP="009620F0">
            <w:pPr>
              <w:pStyle w:val="Corpsdetexte"/>
              <w:spacing w:after="0"/>
              <w:contextualSpacing/>
              <w:jc w:val="left"/>
              <w:rPr>
                <w:lang w:val="en-GB"/>
              </w:rPr>
            </w:pPr>
          </w:p>
        </w:tc>
      </w:tr>
    </w:tbl>
    <w:p w14:paraId="025C6782" w14:textId="77777777" w:rsidR="006B467C" w:rsidRPr="00C24004" w:rsidRDefault="006B467C" w:rsidP="006B467C">
      <w:pPr>
        <w:pStyle w:val="Corpsdetexte"/>
        <w:rPr>
          <w:lang w:val="en-GB"/>
        </w:rPr>
      </w:pPr>
    </w:p>
    <w:p w14:paraId="238144DF" w14:textId="14C39AF8" w:rsidR="00E4317F" w:rsidRPr="00052885" w:rsidRDefault="006B467C" w:rsidP="00E4317F">
      <w:pPr>
        <w:pStyle w:val="Titre3"/>
      </w:pPr>
      <w:bookmarkStart w:id="80" w:name="_Toc40545470"/>
      <w:r>
        <w:t>Lancer le microservice</w:t>
      </w:r>
      <w:bookmarkEnd w:id="80"/>
    </w:p>
    <w:p w14:paraId="313BE1A9" w14:textId="6DDB6CEB" w:rsidR="00E4317F" w:rsidRDefault="00E4317F" w:rsidP="00E4317F">
      <w:pPr>
        <w:pStyle w:val="Corpsdetexte"/>
      </w:pPr>
      <w:r>
        <w:t xml:space="preserve">Un script de commande fourni permet de lancer </w:t>
      </w:r>
      <w:r w:rsidRPr="001B7FBB">
        <w:t xml:space="preserve">le microservice </w:t>
      </w:r>
      <w:r>
        <w:rPr>
          <w:b/>
          <w:bCs/>
        </w:rPr>
        <w:t>web</w:t>
      </w:r>
      <w:r w:rsidRPr="00E4317F">
        <w:rPr>
          <w:b/>
          <w:bCs/>
        </w:rPr>
        <w:t>-api</w:t>
      </w:r>
      <w:r>
        <w:t xml:space="preserve"> </w:t>
      </w:r>
      <w:r w:rsidRPr="001B7FBB">
        <w:t>en tâche de fond</w:t>
      </w:r>
      <w:r>
        <w:t xml:space="preserve"> après avoir défini les variables d'environnement et déployer les fichiers statiques</w:t>
      </w:r>
      <w:r w:rsidRPr="001B7FBB">
        <w:t>.</w:t>
      </w:r>
      <w:r>
        <w:t xml:space="preserve"> Se placer dans le répertoire du microservice, rendre exécutable les scripts et exécuter le script de démarrage.</w:t>
      </w:r>
    </w:p>
    <w:p w14:paraId="1170175E" w14:textId="77777777" w:rsidR="009620F0" w:rsidRDefault="009620F0" w:rsidP="009620F0">
      <w:pPr>
        <w:pStyle w:val="Corpsdetexte"/>
      </w:pPr>
    </w:p>
    <w:tbl>
      <w:tblPr>
        <w:tblStyle w:val="Grilledutableau"/>
        <w:tblW w:w="0" w:type="auto"/>
        <w:tblLook w:val="04A0" w:firstRow="1" w:lastRow="0" w:firstColumn="1" w:lastColumn="0" w:noHBand="0" w:noVBand="1"/>
      </w:tblPr>
      <w:tblGrid>
        <w:gridCol w:w="9628"/>
      </w:tblGrid>
      <w:tr w:rsidR="009620F0" w:rsidRPr="009620F0" w14:paraId="07CFCA04" w14:textId="77777777" w:rsidTr="005C3823">
        <w:tc>
          <w:tcPr>
            <w:tcW w:w="9628" w:type="dxa"/>
            <w:shd w:val="clear" w:color="auto" w:fill="E7E6E6" w:themeFill="background2"/>
          </w:tcPr>
          <w:p w14:paraId="7E2C4741" w14:textId="77777777" w:rsidR="009620F0" w:rsidRDefault="009620F0" w:rsidP="009620F0">
            <w:pPr>
              <w:pStyle w:val="Corpsdetexte"/>
              <w:contextualSpacing/>
            </w:pPr>
            <w:r>
              <w:t>$ cd /srv/web-api</w:t>
            </w:r>
          </w:p>
          <w:p w14:paraId="03B678B6" w14:textId="77777777" w:rsidR="009620F0" w:rsidRDefault="009620F0" w:rsidP="009620F0">
            <w:pPr>
              <w:pStyle w:val="Corpsdetexte"/>
              <w:contextualSpacing/>
            </w:pPr>
            <w:r>
              <w:t>/srv/web-api$sudo chmod g+x u+x *.sh</w:t>
            </w:r>
          </w:p>
          <w:p w14:paraId="4ECCD416" w14:textId="77777777" w:rsidR="009620F0" w:rsidRDefault="009620F0" w:rsidP="009620F0">
            <w:pPr>
              <w:pStyle w:val="Corpsdetexte"/>
              <w:spacing w:after="0"/>
              <w:contextualSpacing/>
              <w:jc w:val="left"/>
              <w:rPr>
                <w:lang w:val="en-GB"/>
              </w:rPr>
            </w:pPr>
            <w:r w:rsidRPr="009620F0">
              <w:rPr>
                <w:lang w:val="en-GB"/>
              </w:rPr>
              <w:t>/srv/web-api$sudo ./start.sh</w:t>
            </w:r>
          </w:p>
          <w:p w14:paraId="143D1EB5" w14:textId="0EF4577B" w:rsidR="009620F0" w:rsidRPr="009620F0" w:rsidRDefault="009620F0" w:rsidP="009620F0">
            <w:pPr>
              <w:pStyle w:val="Corpsdetexte"/>
              <w:spacing w:after="0"/>
              <w:contextualSpacing/>
              <w:jc w:val="left"/>
              <w:rPr>
                <w:lang w:val="en-GB"/>
              </w:rPr>
            </w:pPr>
          </w:p>
        </w:tc>
      </w:tr>
    </w:tbl>
    <w:p w14:paraId="614CECE4" w14:textId="22F137FF" w:rsidR="00E4317F" w:rsidRDefault="00E4317F" w:rsidP="00E4317F">
      <w:pPr>
        <w:pStyle w:val="Corpsdetexte"/>
        <w:rPr>
          <w:lang w:val="en-GB"/>
        </w:rPr>
      </w:pPr>
    </w:p>
    <w:p w14:paraId="500141A5" w14:textId="77777777" w:rsidR="00E4317F" w:rsidRPr="00601E67" w:rsidRDefault="00E4317F" w:rsidP="00E4317F">
      <w:pPr>
        <w:pStyle w:val="Titre3"/>
      </w:pPr>
      <w:bookmarkStart w:id="81" w:name="_Toc40545471"/>
      <w:r w:rsidRPr="00601E67">
        <w:t>Vérifications</w:t>
      </w:r>
      <w:bookmarkEnd w:id="81"/>
    </w:p>
    <w:p w14:paraId="5B4031E7" w14:textId="7958DBD9" w:rsidR="00E4317F" w:rsidRDefault="00E4317F" w:rsidP="00E4317F">
      <w:pPr>
        <w:pStyle w:val="Corpsdetexte"/>
      </w:pPr>
      <w:r>
        <w:t xml:space="preserve">Exécuter la commande suivante pour vérifier que le microservice </w:t>
      </w:r>
      <w:r>
        <w:rPr>
          <w:b/>
          <w:bCs/>
        </w:rPr>
        <w:t>web</w:t>
      </w:r>
      <w:r w:rsidRPr="00F22E0E">
        <w:rPr>
          <w:b/>
          <w:bCs/>
        </w:rPr>
        <w:t>-api</w:t>
      </w:r>
      <w:r>
        <w:t xml:space="preserve"> fonctionne en tâche de fond.</w:t>
      </w:r>
    </w:p>
    <w:p w14:paraId="4985C123" w14:textId="77777777" w:rsidR="009620F0" w:rsidRDefault="009620F0" w:rsidP="009620F0">
      <w:pPr>
        <w:pStyle w:val="Corpsdetexte"/>
      </w:pPr>
    </w:p>
    <w:tbl>
      <w:tblPr>
        <w:tblStyle w:val="Grilledutableau"/>
        <w:tblW w:w="0" w:type="auto"/>
        <w:tblLook w:val="04A0" w:firstRow="1" w:lastRow="0" w:firstColumn="1" w:lastColumn="0" w:noHBand="0" w:noVBand="1"/>
      </w:tblPr>
      <w:tblGrid>
        <w:gridCol w:w="9628"/>
      </w:tblGrid>
      <w:tr w:rsidR="009620F0" w14:paraId="18591F2D" w14:textId="77777777" w:rsidTr="005C3823">
        <w:tc>
          <w:tcPr>
            <w:tcW w:w="9628" w:type="dxa"/>
            <w:shd w:val="clear" w:color="auto" w:fill="E7E6E6" w:themeFill="background2"/>
          </w:tcPr>
          <w:p w14:paraId="785D0011" w14:textId="77777777" w:rsidR="009620F0" w:rsidRPr="009620F0" w:rsidRDefault="009620F0" w:rsidP="009620F0">
            <w:pPr>
              <w:pStyle w:val="Corpsdetexte"/>
              <w:contextualSpacing/>
              <w:rPr>
                <w:lang w:val="en-GB"/>
              </w:rPr>
            </w:pPr>
            <w:r w:rsidRPr="009620F0">
              <w:rPr>
                <w:lang w:val="en-GB"/>
              </w:rPr>
              <w:t>/srv/web-api$ ps -l | grep web-api</w:t>
            </w:r>
          </w:p>
          <w:p w14:paraId="01A064D1" w14:textId="77777777" w:rsidR="009620F0" w:rsidRDefault="009620F0" w:rsidP="009620F0">
            <w:pPr>
              <w:pStyle w:val="Corpsdetexte"/>
              <w:spacing w:after="0"/>
              <w:contextualSpacing/>
              <w:jc w:val="left"/>
            </w:pPr>
            <w:r>
              <w:t>4 S     0     1     0  0  80   0 -   967 -      pts/0    00:00:00 web-api</w:t>
            </w:r>
          </w:p>
          <w:p w14:paraId="2B4F32B5" w14:textId="68AAF5B1" w:rsidR="009620F0" w:rsidRDefault="009620F0" w:rsidP="009620F0">
            <w:pPr>
              <w:pStyle w:val="Corpsdetexte"/>
              <w:spacing w:after="0"/>
              <w:contextualSpacing/>
              <w:jc w:val="left"/>
            </w:pPr>
          </w:p>
        </w:tc>
      </w:tr>
    </w:tbl>
    <w:p w14:paraId="48C75863" w14:textId="489D8083" w:rsidR="00E4317F" w:rsidRDefault="00E4317F" w:rsidP="00E4317F">
      <w:pPr>
        <w:pStyle w:val="Corpsdetexte"/>
      </w:pPr>
    </w:p>
    <w:p w14:paraId="082712EC" w14:textId="062C3C39" w:rsidR="006B467C" w:rsidRPr="00715043" w:rsidRDefault="00E4317F" w:rsidP="00E4317F">
      <w:r>
        <w:t>Une ligne est affichée donc le microservice fonctionne et l</w:t>
      </w:r>
      <w:r w:rsidRPr="009532C4">
        <w:t>'identifiant du process est i</w:t>
      </w:r>
      <w:r>
        <w:t>ndiqué en 4</w:t>
      </w:r>
      <w:r w:rsidRPr="009532C4">
        <w:rPr>
          <w:vertAlign w:val="superscript"/>
        </w:rPr>
        <w:t>ème</w:t>
      </w:r>
      <w:r>
        <w:t xml:space="preserve"> colonne.</w:t>
      </w:r>
      <w:r w:rsidR="00D81A13">
        <w:t xml:space="preserve"> Se connecter sur </w:t>
      </w:r>
      <w:r w:rsidR="00D81A13" w:rsidRPr="00D8124E">
        <w:rPr>
          <w:b/>
          <w:bCs/>
        </w:rPr>
        <w:t>logit.io</w:t>
      </w:r>
      <w:r w:rsidR="00D81A13" w:rsidRPr="00D81A13">
        <w:t xml:space="preserve"> po</w:t>
      </w:r>
      <w:r w:rsidR="00D81A13">
        <w:t>ur avoir une confirmation du fonctionnement en regardant les logs.</w:t>
      </w:r>
    </w:p>
    <w:p w14:paraId="6CA9DDCF" w14:textId="2F35CBCE" w:rsidR="00C24004" w:rsidRDefault="00C24004" w:rsidP="00C24004"/>
    <w:p w14:paraId="3DD87A39" w14:textId="34D5B520" w:rsidR="00D8124E" w:rsidRDefault="00D8124E">
      <w:r>
        <w:br w:type="page"/>
      </w:r>
    </w:p>
    <w:p w14:paraId="4BAF4662" w14:textId="77777777" w:rsidR="00C24004" w:rsidRDefault="00C24004" w:rsidP="00C24004">
      <w:pPr>
        <w:pStyle w:val="Titre2"/>
      </w:pPr>
      <w:bookmarkStart w:id="82" w:name="_Toc40545472"/>
      <w:r w:rsidRPr="00601E67">
        <w:t>Déploiement d</w:t>
      </w:r>
      <w:r>
        <w:t>e production-api</w:t>
      </w:r>
      <w:bookmarkEnd w:id="82"/>
    </w:p>
    <w:p w14:paraId="774950C5" w14:textId="77777777" w:rsidR="00E4317F" w:rsidRDefault="00E4317F" w:rsidP="00E4317F">
      <w:pPr>
        <w:pStyle w:val="Titre3"/>
      </w:pPr>
      <w:bookmarkStart w:id="83" w:name="_Toc40545473"/>
      <w:r>
        <w:t>Récupéreration de l'archive</w:t>
      </w:r>
      <w:bookmarkEnd w:id="83"/>
      <w:r>
        <w:t xml:space="preserve"> </w:t>
      </w:r>
    </w:p>
    <w:p w14:paraId="079661E2" w14:textId="77777777" w:rsidR="00D8124E" w:rsidRDefault="00D8124E" w:rsidP="00D8124E">
      <w:pPr>
        <w:pStyle w:val="Corpsdetexte"/>
      </w:pPr>
      <w:r>
        <w:t xml:space="preserve">Se connecter à la </w:t>
      </w:r>
      <w:r w:rsidRPr="00302E3B">
        <w:rPr>
          <w:b/>
          <w:bCs/>
        </w:rPr>
        <w:t>VM</w:t>
      </w:r>
      <w:r>
        <w:t xml:space="preserve"> du microservice avec </w:t>
      </w:r>
      <w:r w:rsidRPr="00302E3B">
        <w:rPr>
          <w:b/>
          <w:bCs/>
        </w:rPr>
        <w:t>PuTTY</w:t>
      </w:r>
      <w:r>
        <w:t xml:space="preserve"> et se placer dans le répertoire </w:t>
      </w:r>
      <w:r w:rsidRPr="00696D16">
        <w:rPr>
          <w:b/>
          <w:bCs/>
        </w:rPr>
        <w:t>/srv</w:t>
      </w:r>
      <w:r>
        <w:t xml:space="preserve"> de l'instance.</w:t>
      </w:r>
    </w:p>
    <w:p w14:paraId="2E0DB786" w14:textId="77777777" w:rsidR="009620F0" w:rsidRDefault="009620F0" w:rsidP="009620F0">
      <w:pPr>
        <w:pStyle w:val="Corpsdetexte"/>
      </w:pPr>
    </w:p>
    <w:tbl>
      <w:tblPr>
        <w:tblStyle w:val="Grilledutableau"/>
        <w:tblW w:w="0" w:type="auto"/>
        <w:tblLook w:val="04A0" w:firstRow="1" w:lastRow="0" w:firstColumn="1" w:lastColumn="0" w:noHBand="0" w:noVBand="1"/>
      </w:tblPr>
      <w:tblGrid>
        <w:gridCol w:w="9628"/>
      </w:tblGrid>
      <w:tr w:rsidR="009620F0" w14:paraId="276B319C" w14:textId="77777777" w:rsidTr="005C3823">
        <w:tc>
          <w:tcPr>
            <w:tcW w:w="9628" w:type="dxa"/>
            <w:shd w:val="clear" w:color="auto" w:fill="E7E6E6" w:themeFill="background2"/>
          </w:tcPr>
          <w:p w14:paraId="0569B1FD" w14:textId="77777777" w:rsidR="009620F0" w:rsidRDefault="009620F0" w:rsidP="005C3823">
            <w:pPr>
              <w:pStyle w:val="Corpsdetexte"/>
              <w:spacing w:after="0"/>
              <w:contextualSpacing/>
              <w:jc w:val="left"/>
            </w:pPr>
            <w:r w:rsidRPr="009620F0">
              <w:t>$cd /srv</w:t>
            </w:r>
          </w:p>
          <w:p w14:paraId="5F464FAB" w14:textId="6B967093" w:rsidR="009620F0" w:rsidRDefault="009620F0" w:rsidP="005C3823">
            <w:pPr>
              <w:pStyle w:val="Corpsdetexte"/>
              <w:spacing w:after="0"/>
              <w:contextualSpacing/>
              <w:jc w:val="left"/>
            </w:pPr>
          </w:p>
        </w:tc>
      </w:tr>
    </w:tbl>
    <w:p w14:paraId="22FF36C6" w14:textId="77777777" w:rsidR="00E4317F" w:rsidRDefault="00E4317F" w:rsidP="00E4317F">
      <w:pPr>
        <w:pStyle w:val="Corpsdetexte"/>
      </w:pPr>
    </w:p>
    <w:p w14:paraId="33E50A38" w14:textId="4C313490" w:rsidR="00E4317F" w:rsidRDefault="00E4317F" w:rsidP="00E4317F">
      <w:pPr>
        <w:pStyle w:val="Corpsdetexte"/>
      </w:pPr>
      <w:r>
        <w:t xml:space="preserve">Récupérer le </w:t>
      </w:r>
      <w:r>
        <w:rPr>
          <w:b/>
          <w:bCs/>
        </w:rPr>
        <w:t>ZIP</w:t>
      </w:r>
      <w:r>
        <w:t xml:space="preserve"> de </w:t>
      </w:r>
      <w:r>
        <w:rPr>
          <w:b/>
          <w:bCs/>
        </w:rPr>
        <w:t>production</w:t>
      </w:r>
      <w:r w:rsidRPr="000247DD">
        <w:rPr>
          <w:b/>
          <w:bCs/>
        </w:rPr>
        <w:t>-api</w:t>
      </w:r>
      <w:r>
        <w:t xml:space="preserve"> qui est dans un repository </w:t>
      </w:r>
      <w:r>
        <w:rPr>
          <w:b/>
          <w:bCs/>
        </w:rPr>
        <w:t>Nexus</w:t>
      </w:r>
      <w:r>
        <w:t xml:space="preserve"> et décompresser-le avec les commandes :</w:t>
      </w:r>
    </w:p>
    <w:p w14:paraId="565AE305" w14:textId="77777777" w:rsidR="009620F0" w:rsidRDefault="009620F0" w:rsidP="009620F0">
      <w:pPr>
        <w:pStyle w:val="Corpsdetexte"/>
      </w:pPr>
    </w:p>
    <w:tbl>
      <w:tblPr>
        <w:tblStyle w:val="Grilledutableau"/>
        <w:tblW w:w="0" w:type="auto"/>
        <w:tblLook w:val="04A0" w:firstRow="1" w:lastRow="0" w:firstColumn="1" w:lastColumn="0" w:noHBand="0" w:noVBand="1"/>
      </w:tblPr>
      <w:tblGrid>
        <w:gridCol w:w="9628"/>
      </w:tblGrid>
      <w:tr w:rsidR="009620F0" w14:paraId="39A2B8FA" w14:textId="77777777" w:rsidTr="005C3823">
        <w:tc>
          <w:tcPr>
            <w:tcW w:w="9628" w:type="dxa"/>
            <w:shd w:val="clear" w:color="auto" w:fill="E7E6E6" w:themeFill="background2"/>
          </w:tcPr>
          <w:p w14:paraId="0ECC33B1" w14:textId="77777777" w:rsidR="009620F0" w:rsidRPr="009620F0" w:rsidRDefault="009620F0" w:rsidP="009620F0">
            <w:pPr>
              <w:pStyle w:val="Corpsdetexte"/>
              <w:contextualSpacing/>
              <w:rPr>
                <w:lang w:val="en-GB"/>
              </w:rPr>
            </w:pPr>
            <w:r w:rsidRPr="009620F0">
              <w:rPr>
                <w:lang w:val="en-GB"/>
              </w:rPr>
              <w:t xml:space="preserve">/srv$ wget -O production-api.zip \   http://itcd.com/nexus/service/local/artifact/maven/redirect? \ </w:t>
            </w:r>
          </w:p>
          <w:p w14:paraId="4AE7CE57" w14:textId="77777777" w:rsidR="009620F0" w:rsidRPr="009620F0" w:rsidRDefault="009620F0" w:rsidP="009620F0">
            <w:pPr>
              <w:pStyle w:val="Corpsdetexte"/>
              <w:contextualSpacing/>
              <w:rPr>
                <w:lang w:val="en-GB"/>
              </w:rPr>
            </w:pPr>
            <w:r w:rsidRPr="009620F0">
              <w:rPr>
                <w:lang w:val="en-GB"/>
              </w:rPr>
              <w:t>r=pizzaflow \</w:t>
            </w:r>
          </w:p>
          <w:p w14:paraId="39E3AC8F" w14:textId="77777777" w:rsidR="009620F0" w:rsidRPr="009620F0" w:rsidRDefault="009620F0" w:rsidP="009620F0">
            <w:pPr>
              <w:pStyle w:val="Corpsdetexte"/>
              <w:contextualSpacing/>
              <w:rPr>
                <w:lang w:val="en-GB"/>
              </w:rPr>
            </w:pPr>
            <w:r w:rsidRPr="009620F0">
              <w:rPr>
                <w:lang w:val="en-GB"/>
              </w:rPr>
              <w:t>&amp;g=com.itcd.delivery \</w:t>
            </w:r>
          </w:p>
          <w:p w14:paraId="6E5FB254" w14:textId="77777777" w:rsidR="009620F0" w:rsidRPr="009620F0" w:rsidRDefault="009620F0" w:rsidP="009620F0">
            <w:pPr>
              <w:pStyle w:val="Corpsdetexte"/>
              <w:contextualSpacing/>
              <w:rPr>
                <w:lang w:val="en-GB"/>
              </w:rPr>
            </w:pPr>
            <w:r w:rsidRPr="009620F0">
              <w:rPr>
                <w:lang w:val="en-GB"/>
              </w:rPr>
              <w:t>&amp;a= production-api \</w:t>
            </w:r>
          </w:p>
          <w:p w14:paraId="68492C2F" w14:textId="77777777" w:rsidR="009620F0" w:rsidRPr="009620F0" w:rsidRDefault="009620F0" w:rsidP="009620F0">
            <w:pPr>
              <w:pStyle w:val="Corpsdetexte"/>
              <w:contextualSpacing/>
              <w:rPr>
                <w:lang w:val="en-GB"/>
              </w:rPr>
            </w:pPr>
            <w:r w:rsidRPr="009620F0">
              <w:rPr>
                <w:lang w:val="en-GB"/>
              </w:rPr>
              <w:t>&amp;v=1.0 \</w:t>
            </w:r>
          </w:p>
          <w:p w14:paraId="5A310806" w14:textId="77777777" w:rsidR="009620F0" w:rsidRDefault="009620F0" w:rsidP="009620F0">
            <w:pPr>
              <w:pStyle w:val="Corpsdetexte"/>
              <w:contextualSpacing/>
            </w:pPr>
            <w:r>
              <w:t>&amp;p=zip</w:t>
            </w:r>
          </w:p>
          <w:p w14:paraId="260DBF2C" w14:textId="77777777" w:rsidR="009620F0" w:rsidRDefault="009620F0" w:rsidP="009620F0">
            <w:pPr>
              <w:pStyle w:val="Corpsdetexte"/>
              <w:contextualSpacing/>
            </w:pPr>
            <w:r>
              <w:t>/srt$unzip production-api.zip -d production-api</w:t>
            </w:r>
          </w:p>
          <w:p w14:paraId="786BD186" w14:textId="77777777" w:rsidR="009620F0" w:rsidRDefault="009620F0" w:rsidP="009620F0">
            <w:pPr>
              <w:pStyle w:val="Corpsdetexte"/>
              <w:contextualSpacing/>
            </w:pPr>
            <w:r>
              <w:t>/srt$cd production-api</w:t>
            </w:r>
          </w:p>
          <w:p w14:paraId="0322BC94" w14:textId="77777777" w:rsidR="009620F0" w:rsidRDefault="009620F0" w:rsidP="009620F0">
            <w:pPr>
              <w:pStyle w:val="Corpsdetexte"/>
              <w:spacing w:after="0"/>
              <w:contextualSpacing/>
              <w:jc w:val="left"/>
            </w:pPr>
            <w:r>
              <w:t>/srt/ production-api$</w:t>
            </w:r>
          </w:p>
          <w:p w14:paraId="77C41D3E" w14:textId="58EFD09B" w:rsidR="009620F0" w:rsidRDefault="009620F0" w:rsidP="009620F0">
            <w:pPr>
              <w:pStyle w:val="Corpsdetexte"/>
              <w:spacing w:after="0"/>
              <w:contextualSpacing/>
              <w:jc w:val="left"/>
            </w:pPr>
          </w:p>
        </w:tc>
      </w:tr>
    </w:tbl>
    <w:p w14:paraId="74C5DA56" w14:textId="0E1EC52E" w:rsidR="00E4317F" w:rsidRDefault="00E4317F" w:rsidP="00E4317F">
      <w:pPr>
        <w:pStyle w:val="Corpsdetexte"/>
      </w:pPr>
    </w:p>
    <w:p w14:paraId="5D019BA4" w14:textId="77777777" w:rsidR="00C24004" w:rsidRPr="00601E67" w:rsidRDefault="00C24004" w:rsidP="00F22E0E">
      <w:pPr>
        <w:pStyle w:val="Titre3"/>
      </w:pPr>
      <w:bookmarkStart w:id="84" w:name="_Toc40545474"/>
      <w:r w:rsidRPr="00601E67">
        <w:t>Variables d'environnement</w:t>
      </w:r>
      <w:bookmarkEnd w:id="84"/>
    </w:p>
    <w:p w14:paraId="4243A607" w14:textId="77777777" w:rsidR="00E4317F" w:rsidRDefault="00E4317F" w:rsidP="00E4317F">
      <w:pPr>
        <w:pStyle w:val="Corpsdetexte"/>
      </w:pPr>
      <w:r>
        <w:t>On doit spécifier les variables d'environnement pour les microservices</w:t>
      </w:r>
      <w:r w:rsidRPr="00601E67">
        <w:t xml:space="preserve"> </w:t>
      </w:r>
      <w:r>
        <w:t>afin qu'ils puissent récupérer leur configuration. On définit une variable d'environnement avec la commande :</w:t>
      </w:r>
    </w:p>
    <w:p w14:paraId="329F2690" w14:textId="77777777" w:rsidR="009620F0" w:rsidRDefault="009620F0" w:rsidP="009620F0">
      <w:pPr>
        <w:pStyle w:val="Corpsdetexte"/>
      </w:pPr>
    </w:p>
    <w:tbl>
      <w:tblPr>
        <w:tblStyle w:val="Grilledutableau"/>
        <w:tblW w:w="0" w:type="auto"/>
        <w:tblLook w:val="04A0" w:firstRow="1" w:lastRow="0" w:firstColumn="1" w:lastColumn="0" w:noHBand="0" w:noVBand="1"/>
      </w:tblPr>
      <w:tblGrid>
        <w:gridCol w:w="9628"/>
      </w:tblGrid>
      <w:tr w:rsidR="009620F0" w14:paraId="2933A9A1" w14:textId="77777777" w:rsidTr="005C3823">
        <w:tc>
          <w:tcPr>
            <w:tcW w:w="9628" w:type="dxa"/>
            <w:shd w:val="clear" w:color="auto" w:fill="E7E6E6" w:themeFill="background2"/>
          </w:tcPr>
          <w:p w14:paraId="4099FCEE" w14:textId="77777777" w:rsidR="009620F0" w:rsidRDefault="009620F0" w:rsidP="005C3823">
            <w:pPr>
              <w:pStyle w:val="Corpsdetexte"/>
              <w:spacing w:after="0"/>
              <w:contextualSpacing/>
              <w:jc w:val="left"/>
            </w:pPr>
            <w:r w:rsidRPr="009620F0">
              <w:t>$export NOM_VARIABLE=valeur</w:t>
            </w:r>
          </w:p>
          <w:p w14:paraId="1E9730B1" w14:textId="2BA052EC" w:rsidR="009620F0" w:rsidRDefault="009620F0" w:rsidP="005C3823">
            <w:pPr>
              <w:pStyle w:val="Corpsdetexte"/>
              <w:spacing w:after="0"/>
              <w:contextualSpacing/>
              <w:jc w:val="left"/>
            </w:pPr>
          </w:p>
        </w:tc>
      </w:tr>
    </w:tbl>
    <w:p w14:paraId="384526F8" w14:textId="3C985973" w:rsidR="00E4317F" w:rsidRDefault="00E4317F" w:rsidP="00E4317F">
      <w:pPr>
        <w:pStyle w:val="Corpsdetexte"/>
      </w:pPr>
    </w:p>
    <w:p w14:paraId="1014249F" w14:textId="11A31E43" w:rsidR="00C24004" w:rsidRDefault="00E4317F" w:rsidP="00E4317F">
      <w:pPr>
        <w:pStyle w:val="Corpsdetexte"/>
      </w:pPr>
      <w:r>
        <w:t xml:space="preserve">Ou peut renseigner ces valeurs dans le script </w:t>
      </w:r>
      <w:r>
        <w:rPr>
          <w:b/>
          <w:bCs/>
        </w:rPr>
        <w:t>/srv/production-api/s</w:t>
      </w:r>
      <w:r w:rsidRPr="007E2724">
        <w:rPr>
          <w:b/>
          <w:bCs/>
        </w:rPr>
        <w:t>tart.sh</w:t>
      </w:r>
      <w:r>
        <w:t>.</w:t>
      </w:r>
    </w:p>
    <w:p w14:paraId="6FCDAC9E" w14:textId="77777777" w:rsidR="00C24004" w:rsidRPr="00601E67" w:rsidRDefault="00C24004" w:rsidP="00C24004">
      <w:pPr>
        <w:pStyle w:val="Corpsdetexte"/>
      </w:pPr>
    </w:p>
    <w:tbl>
      <w:tblPr>
        <w:tblW w:w="9866" w:type="dxa"/>
        <w:tblInd w:w="55" w:type="dxa"/>
        <w:tblLayout w:type="fixed"/>
        <w:tblCellMar>
          <w:top w:w="55" w:type="dxa"/>
          <w:left w:w="55" w:type="dxa"/>
          <w:bottom w:w="55" w:type="dxa"/>
          <w:right w:w="55" w:type="dxa"/>
        </w:tblCellMar>
        <w:tblLook w:val="0000" w:firstRow="0" w:lastRow="0" w:firstColumn="0" w:lastColumn="0" w:noHBand="0" w:noVBand="0"/>
      </w:tblPr>
      <w:tblGrid>
        <w:gridCol w:w="2497"/>
        <w:gridCol w:w="1702"/>
        <w:gridCol w:w="5667"/>
      </w:tblGrid>
      <w:tr w:rsidR="00C24004" w:rsidRPr="00601E67" w14:paraId="3D1597E3" w14:textId="77777777" w:rsidTr="00D3622E">
        <w:tc>
          <w:tcPr>
            <w:tcW w:w="2497" w:type="dxa"/>
            <w:tcBorders>
              <w:top w:val="none" w:sz="1" w:space="0" w:color="000000"/>
              <w:left w:val="none" w:sz="1" w:space="0" w:color="000000"/>
              <w:bottom w:val="none" w:sz="1" w:space="0" w:color="000000"/>
            </w:tcBorders>
            <w:shd w:val="clear" w:color="auto" w:fill="555555"/>
          </w:tcPr>
          <w:p w14:paraId="406426D4" w14:textId="77777777" w:rsidR="00C24004" w:rsidRPr="00601E67" w:rsidRDefault="00C24004" w:rsidP="00D3622E">
            <w:pPr>
              <w:pStyle w:val="Tableauentte"/>
              <w:jc w:val="center"/>
            </w:pPr>
            <w:r w:rsidRPr="00601E67">
              <w:t>Nom</w:t>
            </w:r>
          </w:p>
        </w:tc>
        <w:tc>
          <w:tcPr>
            <w:tcW w:w="1702" w:type="dxa"/>
            <w:tcBorders>
              <w:top w:val="none" w:sz="1" w:space="0" w:color="000000"/>
              <w:left w:val="none" w:sz="1" w:space="0" w:color="000000"/>
              <w:bottom w:val="none" w:sz="1" w:space="0" w:color="000000"/>
            </w:tcBorders>
            <w:shd w:val="clear" w:color="auto" w:fill="555555"/>
          </w:tcPr>
          <w:p w14:paraId="5D326F8D" w14:textId="77777777" w:rsidR="00C24004" w:rsidRPr="00601E67" w:rsidRDefault="00C24004" w:rsidP="00D3622E">
            <w:pPr>
              <w:pStyle w:val="Tableauentte"/>
              <w:jc w:val="center"/>
            </w:pPr>
            <w:r w:rsidRPr="00601E67">
              <w:t>Obligatoire</w:t>
            </w:r>
          </w:p>
        </w:tc>
        <w:tc>
          <w:tcPr>
            <w:tcW w:w="5667" w:type="dxa"/>
            <w:tcBorders>
              <w:top w:val="none" w:sz="1" w:space="0" w:color="000000"/>
              <w:left w:val="none" w:sz="1" w:space="0" w:color="000000"/>
              <w:bottom w:val="none" w:sz="1" w:space="0" w:color="000000"/>
              <w:right w:val="none" w:sz="1" w:space="0" w:color="000000"/>
            </w:tcBorders>
            <w:shd w:val="clear" w:color="auto" w:fill="555555"/>
          </w:tcPr>
          <w:p w14:paraId="72EE5A92" w14:textId="77777777" w:rsidR="00C24004" w:rsidRPr="00601E67" w:rsidRDefault="00C24004" w:rsidP="00D3622E">
            <w:pPr>
              <w:pStyle w:val="Tableauentte"/>
            </w:pPr>
            <w:r w:rsidRPr="00601E67">
              <w:t>Description</w:t>
            </w:r>
          </w:p>
        </w:tc>
      </w:tr>
      <w:tr w:rsidR="00C24004" w:rsidRPr="00601E67" w14:paraId="222FFB03" w14:textId="77777777" w:rsidTr="00D3622E">
        <w:tc>
          <w:tcPr>
            <w:tcW w:w="2497" w:type="dxa"/>
            <w:tcBorders>
              <w:left w:val="none" w:sz="1" w:space="0" w:color="000000"/>
              <w:bottom w:val="none" w:sz="1" w:space="0" w:color="000000"/>
            </w:tcBorders>
            <w:shd w:val="clear" w:color="auto" w:fill="auto"/>
          </w:tcPr>
          <w:p w14:paraId="0070BB42" w14:textId="77777777" w:rsidR="00C24004" w:rsidRPr="002D69FA" w:rsidRDefault="00C24004" w:rsidP="00D3622E">
            <w:pPr>
              <w:pStyle w:val="Contenudetableau"/>
              <w:jc w:val="center"/>
              <w:rPr>
                <w:b/>
                <w:bCs/>
              </w:rPr>
            </w:pPr>
            <w:r w:rsidRPr="002D69FA">
              <w:rPr>
                <w:b/>
                <w:bCs/>
              </w:rPr>
              <w:t>JASYPT_SECRET</w:t>
            </w:r>
          </w:p>
        </w:tc>
        <w:tc>
          <w:tcPr>
            <w:tcW w:w="1702" w:type="dxa"/>
            <w:tcBorders>
              <w:left w:val="none" w:sz="1" w:space="0" w:color="000000"/>
              <w:bottom w:val="none" w:sz="1" w:space="0" w:color="000000"/>
            </w:tcBorders>
            <w:shd w:val="clear" w:color="auto" w:fill="auto"/>
          </w:tcPr>
          <w:p w14:paraId="7FCC73A4" w14:textId="77777777" w:rsidR="00C24004" w:rsidRPr="00601E67" w:rsidRDefault="00C24004" w:rsidP="00D3622E">
            <w:pPr>
              <w:pStyle w:val="Contenudetableau"/>
              <w:jc w:val="center"/>
            </w:pPr>
            <w:r>
              <w:t>oui</w:t>
            </w:r>
          </w:p>
        </w:tc>
        <w:tc>
          <w:tcPr>
            <w:tcW w:w="5667" w:type="dxa"/>
            <w:tcBorders>
              <w:left w:val="none" w:sz="1" w:space="0" w:color="000000"/>
              <w:bottom w:val="none" w:sz="1" w:space="0" w:color="000000"/>
              <w:right w:val="none" w:sz="1" w:space="0" w:color="000000"/>
            </w:tcBorders>
            <w:shd w:val="clear" w:color="auto" w:fill="auto"/>
          </w:tcPr>
          <w:p w14:paraId="617D6246" w14:textId="77777777" w:rsidR="00C24004" w:rsidRPr="00601E67" w:rsidRDefault="00C24004" w:rsidP="00D3622E">
            <w:pPr>
              <w:pStyle w:val="Contenudetableau"/>
              <w:jc w:val="both"/>
            </w:pPr>
            <w:r>
              <w:t>Clé pour de cryptage des données sensibles des fichiers de propriétés.</w:t>
            </w:r>
          </w:p>
        </w:tc>
      </w:tr>
      <w:tr w:rsidR="00C24004" w:rsidRPr="00150E27" w14:paraId="74586925" w14:textId="77777777" w:rsidTr="00D3622E">
        <w:tc>
          <w:tcPr>
            <w:tcW w:w="2497" w:type="dxa"/>
            <w:tcBorders>
              <w:left w:val="none" w:sz="1" w:space="0" w:color="000000"/>
            </w:tcBorders>
            <w:shd w:val="clear" w:color="auto" w:fill="auto"/>
          </w:tcPr>
          <w:p w14:paraId="25BD64EE" w14:textId="77777777" w:rsidR="00C24004" w:rsidRPr="002D69FA" w:rsidRDefault="00C24004" w:rsidP="00D3622E">
            <w:pPr>
              <w:pStyle w:val="Contenudetableau"/>
              <w:jc w:val="center"/>
              <w:rPr>
                <w:b/>
                <w:bCs/>
              </w:rPr>
            </w:pPr>
            <w:r w:rsidRPr="002D69FA">
              <w:rPr>
                <w:b/>
                <w:bCs/>
              </w:rPr>
              <w:t>CONFIG_IP</w:t>
            </w:r>
          </w:p>
        </w:tc>
        <w:tc>
          <w:tcPr>
            <w:tcW w:w="1702" w:type="dxa"/>
            <w:tcBorders>
              <w:left w:val="none" w:sz="1" w:space="0" w:color="000000"/>
            </w:tcBorders>
            <w:shd w:val="clear" w:color="auto" w:fill="auto"/>
          </w:tcPr>
          <w:p w14:paraId="6DD5B2D5" w14:textId="77777777" w:rsidR="00C24004" w:rsidRPr="00601E67" w:rsidRDefault="00C24004" w:rsidP="00D3622E">
            <w:pPr>
              <w:pStyle w:val="Contenudetableau"/>
              <w:jc w:val="center"/>
            </w:pPr>
            <w:r>
              <w:t>oui</w:t>
            </w:r>
          </w:p>
        </w:tc>
        <w:tc>
          <w:tcPr>
            <w:tcW w:w="5667" w:type="dxa"/>
            <w:tcBorders>
              <w:left w:val="none" w:sz="1" w:space="0" w:color="000000"/>
              <w:right w:val="none" w:sz="1" w:space="0" w:color="000000"/>
            </w:tcBorders>
            <w:shd w:val="clear" w:color="auto" w:fill="auto"/>
          </w:tcPr>
          <w:p w14:paraId="3A3A944F" w14:textId="77777777" w:rsidR="00C24004" w:rsidRPr="00601E67" w:rsidRDefault="00C24004" w:rsidP="00D3622E">
            <w:pPr>
              <w:pStyle w:val="Contenudetableau"/>
              <w:jc w:val="both"/>
            </w:pPr>
            <w:r>
              <w:t>Addresse IP du serveur de configuration</w:t>
            </w:r>
          </w:p>
        </w:tc>
      </w:tr>
      <w:tr w:rsidR="00C24004" w:rsidRPr="00150E27" w14:paraId="66BECCED" w14:textId="77777777" w:rsidTr="00D3622E">
        <w:tc>
          <w:tcPr>
            <w:tcW w:w="2497" w:type="dxa"/>
            <w:tcBorders>
              <w:left w:val="none" w:sz="1" w:space="0" w:color="000000"/>
            </w:tcBorders>
            <w:shd w:val="clear" w:color="auto" w:fill="auto"/>
          </w:tcPr>
          <w:p w14:paraId="7EC6B775" w14:textId="77777777" w:rsidR="00C24004" w:rsidRPr="002D69FA" w:rsidRDefault="00C24004" w:rsidP="00D3622E">
            <w:pPr>
              <w:pStyle w:val="Contenudetableau"/>
              <w:jc w:val="center"/>
              <w:rPr>
                <w:b/>
                <w:bCs/>
              </w:rPr>
            </w:pPr>
            <w:r>
              <w:rPr>
                <w:b/>
                <w:bCs/>
              </w:rPr>
              <w:t>USER_API_IP</w:t>
            </w:r>
          </w:p>
        </w:tc>
        <w:tc>
          <w:tcPr>
            <w:tcW w:w="1702" w:type="dxa"/>
            <w:tcBorders>
              <w:left w:val="none" w:sz="1" w:space="0" w:color="000000"/>
            </w:tcBorders>
            <w:shd w:val="clear" w:color="auto" w:fill="auto"/>
          </w:tcPr>
          <w:p w14:paraId="28790FFF" w14:textId="77777777" w:rsidR="00C24004" w:rsidRDefault="00C24004" w:rsidP="00D3622E">
            <w:pPr>
              <w:pStyle w:val="Contenudetableau"/>
              <w:jc w:val="center"/>
            </w:pPr>
            <w:r>
              <w:t>oui</w:t>
            </w:r>
          </w:p>
        </w:tc>
        <w:tc>
          <w:tcPr>
            <w:tcW w:w="5667" w:type="dxa"/>
            <w:tcBorders>
              <w:left w:val="none" w:sz="1" w:space="0" w:color="000000"/>
              <w:right w:val="none" w:sz="1" w:space="0" w:color="000000"/>
            </w:tcBorders>
            <w:shd w:val="clear" w:color="auto" w:fill="auto"/>
          </w:tcPr>
          <w:p w14:paraId="4767734B" w14:textId="77777777" w:rsidR="00C24004" w:rsidRDefault="00C24004" w:rsidP="00D3622E">
            <w:pPr>
              <w:pStyle w:val="Contenudetableau"/>
              <w:jc w:val="both"/>
            </w:pPr>
            <w:r>
              <w:t xml:space="preserve">Addresse IP de </w:t>
            </w:r>
            <w:r w:rsidRPr="006B467C">
              <w:rPr>
                <w:b/>
                <w:bCs/>
              </w:rPr>
              <w:t>user-api</w:t>
            </w:r>
          </w:p>
        </w:tc>
      </w:tr>
      <w:tr w:rsidR="00C24004" w:rsidRPr="00846197" w14:paraId="3D61D129" w14:textId="77777777" w:rsidTr="00D3622E">
        <w:tc>
          <w:tcPr>
            <w:tcW w:w="2497" w:type="dxa"/>
            <w:tcBorders>
              <w:left w:val="none" w:sz="1" w:space="0" w:color="000000"/>
            </w:tcBorders>
            <w:shd w:val="clear" w:color="auto" w:fill="auto"/>
          </w:tcPr>
          <w:p w14:paraId="40C88148" w14:textId="77777777" w:rsidR="00C24004" w:rsidRPr="002D69FA" w:rsidRDefault="00C24004" w:rsidP="00D3622E">
            <w:pPr>
              <w:pStyle w:val="Contenudetableau"/>
              <w:jc w:val="center"/>
              <w:rPr>
                <w:b/>
                <w:bCs/>
              </w:rPr>
            </w:pPr>
            <w:r>
              <w:rPr>
                <w:b/>
                <w:bCs/>
              </w:rPr>
              <w:t>STOCK_API_IP</w:t>
            </w:r>
          </w:p>
        </w:tc>
        <w:tc>
          <w:tcPr>
            <w:tcW w:w="1702" w:type="dxa"/>
            <w:tcBorders>
              <w:left w:val="none" w:sz="1" w:space="0" w:color="000000"/>
            </w:tcBorders>
            <w:shd w:val="clear" w:color="auto" w:fill="auto"/>
          </w:tcPr>
          <w:p w14:paraId="6714712F" w14:textId="77777777" w:rsidR="00C24004" w:rsidRDefault="00C24004" w:rsidP="00D3622E">
            <w:pPr>
              <w:pStyle w:val="Contenudetableau"/>
              <w:jc w:val="center"/>
            </w:pPr>
            <w:r>
              <w:t>oui</w:t>
            </w:r>
          </w:p>
        </w:tc>
        <w:tc>
          <w:tcPr>
            <w:tcW w:w="5667" w:type="dxa"/>
            <w:tcBorders>
              <w:left w:val="none" w:sz="1" w:space="0" w:color="000000"/>
              <w:right w:val="none" w:sz="1" w:space="0" w:color="000000"/>
            </w:tcBorders>
            <w:shd w:val="clear" w:color="auto" w:fill="auto"/>
          </w:tcPr>
          <w:p w14:paraId="16470399" w14:textId="77777777" w:rsidR="00C24004" w:rsidRPr="006B467C" w:rsidRDefault="00C24004" w:rsidP="00D3622E">
            <w:pPr>
              <w:pStyle w:val="Contenudetableau"/>
              <w:jc w:val="both"/>
              <w:rPr>
                <w:lang w:val="en-GB"/>
              </w:rPr>
            </w:pPr>
            <w:r w:rsidRPr="006B467C">
              <w:rPr>
                <w:lang w:val="en-GB"/>
              </w:rPr>
              <w:t xml:space="preserve">Addresse IP de </w:t>
            </w:r>
            <w:r w:rsidRPr="006B467C">
              <w:rPr>
                <w:b/>
                <w:bCs/>
                <w:lang w:val="en-GB"/>
              </w:rPr>
              <w:t>stock-api</w:t>
            </w:r>
          </w:p>
        </w:tc>
      </w:tr>
      <w:tr w:rsidR="00C24004" w:rsidRPr="00846197" w14:paraId="2C03708F" w14:textId="77777777" w:rsidTr="00D3622E">
        <w:tc>
          <w:tcPr>
            <w:tcW w:w="2497" w:type="dxa"/>
            <w:tcBorders>
              <w:left w:val="none" w:sz="1" w:space="0" w:color="000000"/>
            </w:tcBorders>
            <w:shd w:val="clear" w:color="auto" w:fill="auto"/>
          </w:tcPr>
          <w:p w14:paraId="6CA1DDCB" w14:textId="77777777" w:rsidR="00C24004" w:rsidRDefault="00C24004" w:rsidP="00D3622E">
            <w:pPr>
              <w:pStyle w:val="Contenudetableau"/>
              <w:jc w:val="center"/>
              <w:rPr>
                <w:b/>
                <w:bCs/>
              </w:rPr>
            </w:pPr>
            <w:r>
              <w:rPr>
                <w:b/>
                <w:bCs/>
              </w:rPr>
              <w:t>WEB_API_IP</w:t>
            </w:r>
          </w:p>
        </w:tc>
        <w:tc>
          <w:tcPr>
            <w:tcW w:w="1702" w:type="dxa"/>
            <w:tcBorders>
              <w:left w:val="none" w:sz="1" w:space="0" w:color="000000"/>
            </w:tcBorders>
            <w:shd w:val="clear" w:color="auto" w:fill="auto"/>
          </w:tcPr>
          <w:p w14:paraId="18C6B507" w14:textId="77777777" w:rsidR="00C24004" w:rsidRDefault="00C24004" w:rsidP="00D3622E">
            <w:pPr>
              <w:pStyle w:val="Contenudetableau"/>
              <w:jc w:val="center"/>
            </w:pPr>
            <w:r>
              <w:t>oui</w:t>
            </w:r>
          </w:p>
        </w:tc>
        <w:tc>
          <w:tcPr>
            <w:tcW w:w="5667" w:type="dxa"/>
            <w:tcBorders>
              <w:left w:val="none" w:sz="1" w:space="0" w:color="000000"/>
              <w:right w:val="none" w:sz="1" w:space="0" w:color="000000"/>
            </w:tcBorders>
            <w:shd w:val="clear" w:color="auto" w:fill="auto"/>
          </w:tcPr>
          <w:p w14:paraId="1A1B7FD3" w14:textId="77777777" w:rsidR="00C24004" w:rsidRPr="00C24004" w:rsidRDefault="00C24004" w:rsidP="00D3622E">
            <w:pPr>
              <w:pStyle w:val="Contenudetableau"/>
              <w:jc w:val="both"/>
              <w:rPr>
                <w:lang w:val="en-GB"/>
              </w:rPr>
            </w:pPr>
            <w:r w:rsidRPr="00C24004">
              <w:rPr>
                <w:lang w:val="en-GB"/>
              </w:rPr>
              <w:t xml:space="preserve">Addresse IP de </w:t>
            </w:r>
            <w:r w:rsidRPr="00C24004">
              <w:rPr>
                <w:b/>
                <w:bCs/>
                <w:lang w:val="en-GB"/>
              </w:rPr>
              <w:t>web-api</w:t>
            </w:r>
          </w:p>
        </w:tc>
      </w:tr>
      <w:tr w:rsidR="00C24004" w:rsidRPr="00C24004" w14:paraId="2B93E422" w14:textId="77777777" w:rsidTr="00D3622E">
        <w:tc>
          <w:tcPr>
            <w:tcW w:w="2497" w:type="dxa"/>
            <w:tcBorders>
              <w:left w:val="none" w:sz="1" w:space="0" w:color="000000"/>
            </w:tcBorders>
            <w:shd w:val="clear" w:color="auto" w:fill="auto"/>
          </w:tcPr>
          <w:p w14:paraId="1B01EC8D" w14:textId="77777777" w:rsidR="00C24004" w:rsidRDefault="00C24004" w:rsidP="00D3622E">
            <w:pPr>
              <w:pStyle w:val="Contenudetableau"/>
              <w:jc w:val="center"/>
              <w:rPr>
                <w:b/>
                <w:bCs/>
              </w:rPr>
            </w:pPr>
            <w:r>
              <w:rPr>
                <w:b/>
                <w:bCs/>
              </w:rPr>
              <w:t>RESOURCES_PATH</w:t>
            </w:r>
          </w:p>
        </w:tc>
        <w:tc>
          <w:tcPr>
            <w:tcW w:w="1702" w:type="dxa"/>
            <w:tcBorders>
              <w:left w:val="none" w:sz="1" w:space="0" w:color="000000"/>
            </w:tcBorders>
            <w:shd w:val="clear" w:color="auto" w:fill="auto"/>
          </w:tcPr>
          <w:p w14:paraId="33DCA574" w14:textId="77777777" w:rsidR="00C24004" w:rsidRDefault="00C24004" w:rsidP="00D3622E">
            <w:pPr>
              <w:pStyle w:val="Contenudetableau"/>
              <w:jc w:val="center"/>
            </w:pPr>
            <w:r>
              <w:t>oui</w:t>
            </w:r>
          </w:p>
        </w:tc>
        <w:tc>
          <w:tcPr>
            <w:tcW w:w="5667" w:type="dxa"/>
            <w:tcBorders>
              <w:left w:val="none" w:sz="1" w:space="0" w:color="000000"/>
              <w:right w:val="none" w:sz="1" w:space="0" w:color="000000"/>
            </w:tcBorders>
            <w:shd w:val="clear" w:color="auto" w:fill="auto"/>
          </w:tcPr>
          <w:p w14:paraId="32C430E1" w14:textId="77777777" w:rsidR="00C24004" w:rsidRPr="00C24004" w:rsidRDefault="00C24004" w:rsidP="00D3622E">
            <w:pPr>
              <w:pStyle w:val="Contenudetableau"/>
              <w:jc w:val="both"/>
            </w:pPr>
            <w:r w:rsidRPr="00C24004">
              <w:t>Chemin vers le bu</w:t>
            </w:r>
            <w:r>
              <w:t>cket des ressources</w:t>
            </w:r>
          </w:p>
        </w:tc>
      </w:tr>
    </w:tbl>
    <w:p w14:paraId="63A3AF43" w14:textId="77777777" w:rsidR="00C24004" w:rsidRPr="00C24004" w:rsidRDefault="00C24004" w:rsidP="00C24004"/>
    <w:p w14:paraId="19877F0D" w14:textId="77777777" w:rsidR="00C24004" w:rsidRPr="00601E67" w:rsidRDefault="00C24004" w:rsidP="00F22E0E">
      <w:pPr>
        <w:pStyle w:val="Titre3"/>
      </w:pPr>
      <w:bookmarkStart w:id="85" w:name="_Toc40545475"/>
      <w:r w:rsidRPr="00601E67">
        <w:t>Configuration</w:t>
      </w:r>
      <w:bookmarkEnd w:id="85"/>
    </w:p>
    <w:p w14:paraId="7E21C3CD" w14:textId="77777777" w:rsidR="00C24004" w:rsidRDefault="00C24004" w:rsidP="00C24004">
      <w:pPr>
        <w:pStyle w:val="Corpsdetexte"/>
      </w:pPr>
      <w:r>
        <w:t xml:space="preserve">Le fichier de configuration </w:t>
      </w:r>
      <w:r w:rsidRPr="00C24004">
        <w:rPr>
          <w:b/>
          <w:bCs/>
        </w:rPr>
        <w:t>production-api</w:t>
      </w:r>
      <w:r w:rsidRPr="007E2724">
        <w:rPr>
          <w:b/>
          <w:bCs/>
        </w:rPr>
        <w:t>-prod.properties</w:t>
      </w:r>
      <w:r>
        <w:t xml:space="preserve"> comme les fichiers de configuration de tous les microservices sont dans le repository </w:t>
      </w:r>
      <w:r w:rsidRPr="007E2724">
        <w:rPr>
          <w:b/>
          <w:bCs/>
        </w:rPr>
        <w:t>git</w:t>
      </w:r>
      <w:r>
        <w:t xml:space="preserve"> suivant :</w:t>
      </w:r>
    </w:p>
    <w:p w14:paraId="70618482" w14:textId="77777777" w:rsidR="00C24004" w:rsidRPr="002D69FA" w:rsidRDefault="00846197" w:rsidP="00C24004">
      <w:pPr>
        <w:pStyle w:val="Corpsdetexte"/>
        <w:jc w:val="center"/>
        <w:rPr>
          <w:b/>
          <w:bCs/>
        </w:rPr>
      </w:pPr>
      <w:hyperlink r:id="rId47" w:history="1">
        <w:r w:rsidR="00C24004" w:rsidRPr="00E412AF">
          <w:rPr>
            <w:rStyle w:val="Lienhypertexte"/>
            <w:b/>
            <w:bCs/>
          </w:rPr>
          <w:t>https://github.com/pizzaflow/properties.git</w:t>
        </w:r>
      </w:hyperlink>
    </w:p>
    <w:p w14:paraId="682564F0" w14:textId="77777777" w:rsidR="00C24004" w:rsidRDefault="00C24004" w:rsidP="00C24004">
      <w:pPr>
        <w:pStyle w:val="Corpsdetexte"/>
      </w:pPr>
      <w:r>
        <w:t>Lors du démarrage, le microservice le demande au serveur de configuration qui va le chercher et le transmet.</w:t>
      </w:r>
    </w:p>
    <w:p w14:paraId="7D9E32CF" w14:textId="77777777" w:rsidR="00C24004" w:rsidRDefault="00C24004" w:rsidP="00C24004"/>
    <w:p w14:paraId="3DFF4939" w14:textId="77777777" w:rsidR="009620F0" w:rsidRDefault="009620F0" w:rsidP="009620F0">
      <w:pPr>
        <w:pStyle w:val="Corpsdetexte"/>
      </w:pPr>
    </w:p>
    <w:tbl>
      <w:tblPr>
        <w:tblStyle w:val="Grilledutableau"/>
        <w:tblW w:w="0" w:type="auto"/>
        <w:tblLook w:val="04A0" w:firstRow="1" w:lastRow="0" w:firstColumn="1" w:lastColumn="0" w:noHBand="0" w:noVBand="1"/>
      </w:tblPr>
      <w:tblGrid>
        <w:gridCol w:w="9628"/>
      </w:tblGrid>
      <w:tr w:rsidR="009620F0" w14:paraId="3D3F6415" w14:textId="77777777" w:rsidTr="005C3823">
        <w:tc>
          <w:tcPr>
            <w:tcW w:w="9628" w:type="dxa"/>
            <w:shd w:val="clear" w:color="auto" w:fill="E7E6E6" w:themeFill="background2"/>
          </w:tcPr>
          <w:p w14:paraId="22096A64" w14:textId="77777777" w:rsidR="009620F0" w:rsidRDefault="009620F0" w:rsidP="009620F0">
            <w:pPr>
              <w:pStyle w:val="Corpsdetexte"/>
              <w:contextualSpacing/>
            </w:pPr>
            <w:r>
              <w:t>## port par défaut pour la première instance de production-api</w:t>
            </w:r>
          </w:p>
          <w:p w14:paraId="5E4353E5" w14:textId="77777777" w:rsidR="009620F0" w:rsidRDefault="009620F0" w:rsidP="009620F0">
            <w:pPr>
              <w:pStyle w:val="Corpsdetexte"/>
              <w:contextualSpacing/>
            </w:pPr>
            <w:r>
              <w:t>## utiliser la gamme des ports 8XXX pour les duplications d'instances</w:t>
            </w:r>
          </w:p>
          <w:p w14:paraId="57F662AA" w14:textId="77777777" w:rsidR="009620F0" w:rsidRDefault="009620F0" w:rsidP="009620F0">
            <w:pPr>
              <w:pStyle w:val="Corpsdetexte"/>
              <w:contextualSpacing/>
            </w:pPr>
            <w:r>
              <w:t>server.port=8000</w:t>
            </w:r>
          </w:p>
          <w:p w14:paraId="2233F1DF" w14:textId="77777777" w:rsidR="009620F0" w:rsidRDefault="009620F0" w:rsidP="009620F0">
            <w:pPr>
              <w:pStyle w:val="Corpsdetexte"/>
              <w:contextualSpacing/>
            </w:pPr>
          </w:p>
          <w:p w14:paraId="3DD2B0E2" w14:textId="77777777" w:rsidR="009620F0" w:rsidRDefault="009620F0" w:rsidP="009620F0">
            <w:pPr>
              <w:pStyle w:val="Corpsdetexte"/>
              <w:contextualSpacing/>
            </w:pPr>
            <w:r>
              <w:t>## Propriétés générales de l'application PizzaFlow</w:t>
            </w:r>
          </w:p>
          <w:p w14:paraId="56D8A2C5" w14:textId="77777777" w:rsidR="009620F0" w:rsidRDefault="009620F0" w:rsidP="009620F0">
            <w:pPr>
              <w:pStyle w:val="Corpsdetexte"/>
              <w:contextualSpacing/>
            </w:pPr>
            <w:r>
              <w:t>pizzaflow.nomPropriété=Valeur</w:t>
            </w:r>
          </w:p>
          <w:p w14:paraId="4FE94325" w14:textId="77777777" w:rsidR="009620F0" w:rsidRDefault="009620F0" w:rsidP="009620F0">
            <w:pPr>
              <w:pStyle w:val="Corpsdetexte"/>
              <w:contextualSpacing/>
            </w:pPr>
          </w:p>
          <w:p w14:paraId="42C1CBA4" w14:textId="77777777" w:rsidR="009620F0" w:rsidRDefault="009620F0" w:rsidP="009620F0">
            <w:pPr>
              <w:pStyle w:val="Corpsdetexte"/>
              <w:contextualSpacing/>
            </w:pPr>
            <w:r>
              <w:t>## Propriétés particulières du microservice production-api</w:t>
            </w:r>
          </w:p>
          <w:p w14:paraId="1FAE2D52" w14:textId="77777777" w:rsidR="009620F0" w:rsidRDefault="009620F0" w:rsidP="009620F0">
            <w:pPr>
              <w:pStyle w:val="Corpsdetexte"/>
              <w:contextualSpacing/>
            </w:pPr>
            <w:r>
              <w:t>pizzaflow.production.nomPropriété=Valeur</w:t>
            </w:r>
          </w:p>
          <w:p w14:paraId="780D54FD" w14:textId="77777777" w:rsidR="009620F0" w:rsidRDefault="009620F0" w:rsidP="009620F0">
            <w:pPr>
              <w:pStyle w:val="Corpsdetexte"/>
              <w:contextualSpacing/>
            </w:pPr>
          </w:p>
          <w:p w14:paraId="32826293" w14:textId="77777777" w:rsidR="009620F0" w:rsidRDefault="009620F0" w:rsidP="009620F0">
            <w:pPr>
              <w:pStyle w:val="Corpsdetexte"/>
              <w:contextualSpacing/>
            </w:pPr>
            <w:r>
              <w:t>## Properties pour les logs</w:t>
            </w:r>
          </w:p>
          <w:p w14:paraId="4F0C7433" w14:textId="77777777" w:rsidR="009620F0" w:rsidRDefault="009620F0" w:rsidP="009620F0">
            <w:pPr>
              <w:pStyle w:val="Corpsdetexte"/>
              <w:contextualSpacing/>
            </w:pPr>
            <w:r>
              <w:t>logging.level.org.springframework.web=ERROR</w:t>
            </w:r>
          </w:p>
          <w:p w14:paraId="2BD2975A" w14:textId="77777777" w:rsidR="009620F0" w:rsidRDefault="009620F0" w:rsidP="009620F0">
            <w:pPr>
              <w:pStyle w:val="Corpsdetexte"/>
              <w:contextualSpacing/>
            </w:pPr>
            <w:r>
              <w:t>logging.level.com.pizzaflow=DEBUG</w:t>
            </w:r>
          </w:p>
          <w:p w14:paraId="490534D5" w14:textId="77777777" w:rsidR="009620F0" w:rsidRDefault="009620F0" w:rsidP="009620F0">
            <w:pPr>
              <w:pStyle w:val="Corpsdetexte"/>
              <w:contextualSpacing/>
            </w:pPr>
          </w:p>
          <w:p w14:paraId="67C8A0C0" w14:textId="77777777" w:rsidR="009620F0" w:rsidRDefault="009620F0" w:rsidP="009620F0">
            <w:pPr>
              <w:pStyle w:val="Corpsdetexte"/>
              <w:contextualSpacing/>
            </w:pPr>
            <w:r>
              <w:t>## le pattern pour la console</w:t>
            </w:r>
          </w:p>
          <w:p w14:paraId="16CBC9A2" w14:textId="77777777" w:rsidR="009620F0" w:rsidRDefault="009620F0" w:rsidP="009620F0">
            <w:pPr>
              <w:pStyle w:val="Corpsdetexte"/>
              <w:contextualSpacing/>
            </w:pPr>
            <w:r>
              <w:t>logging.pattern.console= "%d{yyyy-MM-dd HH:mm:ss} - %msg%n"</w:t>
            </w:r>
          </w:p>
          <w:p w14:paraId="23030433" w14:textId="77777777" w:rsidR="009620F0" w:rsidRDefault="009620F0" w:rsidP="009620F0">
            <w:pPr>
              <w:pStyle w:val="Corpsdetexte"/>
              <w:contextualSpacing/>
            </w:pPr>
          </w:p>
          <w:p w14:paraId="45C4E2C8" w14:textId="77777777" w:rsidR="009620F0" w:rsidRDefault="009620F0" w:rsidP="009620F0">
            <w:pPr>
              <w:pStyle w:val="Corpsdetexte"/>
              <w:contextualSpacing/>
            </w:pPr>
            <w:r>
              <w:t>## le pattern pour le nom du fichier</w:t>
            </w:r>
          </w:p>
          <w:p w14:paraId="2D3CECB9" w14:textId="77777777" w:rsidR="009620F0" w:rsidRDefault="009620F0" w:rsidP="009620F0">
            <w:pPr>
              <w:pStyle w:val="Corpsdetexte"/>
              <w:contextualSpacing/>
            </w:pPr>
            <w:r>
              <w:t>logging.pattern.file= "%d{yyyy-MM-dd HH:mm:ss}[%thread]%-5level %logger{36} - %msg%n"</w:t>
            </w:r>
          </w:p>
          <w:p w14:paraId="1552356C" w14:textId="77777777" w:rsidR="009620F0" w:rsidRDefault="009620F0" w:rsidP="009620F0">
            <w:pPr>
              <w:pStyle w:val="Corpsdetexte"/>
              <w:contextualSpacing/>
            </w:pPr>
          </w:p>
          <w:p w14:paraId="0DD83D44" w14:textId="77777777" w:rsidR="009620F0" w:rsidRDefault="009620F0" w:rsidP="009620F0">
            <w:pPr>
              <w:pStyle w:val="Corpsdetexte"/>
              <w:contextualSpacing/>
            </w:pPr>
            <w:r>
              <w:t>## le nom du fichier de log</w:t>
            </w:r>
          </w:p>
          <w:p w14:paraId="2B2459B1" w14:textId="77777777" w:rsidR="009620F0" w:rsidRDefault="009620F0" w:rsidP="009620F0">
            <w:pPr>
              <w:pStyle w:val="Corpsdetexte"/>
              <w:spacing w:after="0"/>
              <w:contextualSpacing/>
              <w:jc w:val="left"/>
            </w:pPr>
            <w:r>
              <w:t>logging.file=/var/log/pizzaflow/production-api.log</w:t>
            </w:r>
          </w:p>
          <w:p w14:paraId="05A8F158" w14:textId="5499CB98" w:rsidR="009620F0" w:rsidRDefault="009620F0" w:rsidP="009620F0">
            <w:pPr>
              <w:pStyle w:val="Corpsdetexte"/>
              <w:spacing w:after="0"/>
              <w:contextualSpacing/>
              <w:jc w:val="left"/>
            </w:pPr>
          </w:p>
        </w:tc>
      </w:tr>
    </w:tbl>
    <w:p w14:paraId="3910376B" w14:textId="581C80AE" w:rsidR="00C24004" w:rsidRDefault="00C24004" w:rsidP="00C24004"/>
    <w:p w14:paraId="6B7DF5CE" w14:textId="77777777" w:rsidR="00C24004" w:rsidRPr="00052885" w:rsidRDefault="00C24004" w:rsidP="00F22E0E">
      <w:pPr>
        <w:pStyle w:val="Titre3"/>
      </w:pPr>
      <w:bookmarkStart w:id="86" w:name="_Toc40545476"/>
      <w:r>
        <w:t>Lancer le microservice</w:t>
      </w:r>
      <w:bookmarkEnd w:id="86"/>
    </w:p>
    <w:p w14:paraId="4C859868" w14:textId="77777777" w:rsidR="00E4317F" w:rsidRDefault="00C24004" w:rsidP="00E4317F">
      <w:pPr>
        <w:pStyle w:val="Corpsdetexte"/>
      </w:pPr>
      <w:r>
        <w:t xml:space="preserve">Un script de commande fourni permet de lancer </w:t>
      </w:r>
      <w:r w:rsidRPr="001B7FBB">
        <w:t>le microservice en tâche de fond</w:t>
      </w:r>
      <w:r>
        <w:t xml:space="preserve"> après avoir défini les variables d'environnement et déployer les fichiers statiques</w:t>
      </w:r>
      <w:r w:rsidRPr="001B7FBB">
        <w:t>.</w:t>
      </w:r>
      <w:r>
        <w:t xml:space="preserve"> Se placer dans le répertoire du microservice, rendre exécutable les scripts et exécuter le script de démarrage.</w:t>
      </w:r>
    </w:p>
    <w:p w14:paraId="43EF4C6D" w14:textId="77777777" w:rsidR="009620F0" w:rsidRDefault="009620F0" w:rsidP="009620F0">
      <w:pPr>
        <w:pStyle w:val="Corpsdetexte"/>
      </w:pPr>
    </w:p>
    <w:tbl>
      <w:tblPr>
        <w:tblStyle w:val="Grilledutableau"/>
        <w:tblW w:w="0" w:type="auto"/>
        <w:tblLook w:val="04A0" w:firstRow="1" w:lastRow="0" w:firstColumn="1" w:lastColumn="0" w:noHBand="0" w:noVBand="1"/>
      </w:tblPr>
      <w:tblGrid>
        <w:gridCol w:w="9628"/>
      </w:tblGrid>
      <w:tr w:rsidR="009620F0" w14:paraId="7E09CC5E" w14:textId="77777777" w:rsidTr="005C3823">
        <w:tc>
          <w:tcPr>
            <w:tcW w:w="9628" w:type="dxa"/>
            <w:shd w:val="clear" w:color="auto" w:fill="E7E6E6" w:themeFill="background2"/>
          </w:tcPr>
          <w:p w14:paraId="63F15DB1" w14:textId="77777777" w:rsidR="009620F0" w:rsidRDefault="009620F0" w:rsidP="009620F0">
            <w:pPr>
              <w:pStyle w:val="Corpsdetexte"/>
              <w:contextualSpacing/>
            </w:pPr>
            <w:r>
              <w:t>$ cd /srv/production-api</w:t>
            </w:r>
          </w:p>
          <w:p w14:paraId="3DA42C70" w14:textId="77777777" w:rsidR="009620F0" w:rsidRDefault="009620F0" w:rsidP="009620F0">
            <w:pPr>
              <w:pStyle w:val="Corpsdetexte"/>
              <w:contextualSpacing/>
            </w:pPr>
            <w:r>
              <w:t>/srv/ production-api$sudo chmod g+x u+x *.sh</w:t>
            </w:r>
          </w:p>
          <w:p w14:paraId="744FF239" w14:textId="77777777" w:rsidR="009620F0" w:rsidRDefault="009620F0" w:rsidP="009620F0">
            <w:pPr>
              <w:pStyle w:val="Corpsdetexte"/>
              <w:spacing w:after="0"/>
              <w:contextualSpacing/>
              <w:jc w:val="left"/>
            </w:pPr>
            <w:r>
              <w:t>/srv/ production-api$sudo ./start.sh</w:t>
            </w:r>
          </w:p>
          <w:p w14:paraId="4E53C06C" w14:textId="480EA154" w:rsidR="009620F0" w:rsidRDefault="009620F0" w:rsidP="009620F0">
            <w:pPr>
              <w:pStyle w:val="Corpsdetexte"/>
              <w:spacing w:after="0"/>
              <w:contextualSpacing/>
              <w:jc w:val="left"/>
            </w:pPr>
          </w:p>
        </w:tc>
      </w:tr>
    </w:tbl>
    <w:p w14:paraId="15922F2E" w14:textId="77777777" w:rsidR="00E4317F" w:rsidRPr="009620F0" w:rsidRDefault="00E4317F" w:rsidP="00E4317F">
      <w:pPr>
        <w:pStyle w:val="Corpsdetexte"/>
      </w:pPr>
    </w:p>
    <w:p w14:paraId="2428B84D" w14:textId="77777777" w:rsidR="00E4317F" w:rsidRPr="00601E67" w:rsidRDefault="00E4317F" w:rsidP="00E4317F">
      <w:pPr>
        <w:pStyle w:val="Titre3"/>
      </w:pPr>
      <w:bookmarkStart w:id="87" w:name="_Toc40545477"/>
      <w:r w:rsidRPr="00601E67">
        <w:t>Vérifications</w:t>
      </w:r>
      <w:bookmarkEnd w:id="87"/>
    </w:p>
    <w:p w14:paraId="49332B7A" w14:textId="77777777" w:rsidR="00E4317F" w:rsidRDefault="00E4317F" w:rsidP="00E4317F">
      <w:pPr>
        <w:pStyle w:val="Corpsdetexte"/>
      </w:pPr>
      <w:r>
        <w:t>Exécuter la commande suivante pour vérifier que le microservice fonctionne en tâche de fond.</w:t>
      </w:r>
    </w:p>
    <w:p w14:paraId="58F229E2" w14:textId="77777777" w:rsidR="009620F0" w:rsidRDefault="009620F0" w:rsidP="009620F0">
      <w:pPr>
        <w:pStyle w:val="Corpsdetexte"/>
      </w:pPr>
    </w:p>
    <w:tbl>
      <w:tblPr>
        <w:tblStyle w:val="Grilledutableau"/>
        <w:tblW w:w="0" w:type="auto"/>
        <w:tblLook w:val="04A0" w:firstRow="1" w:lastRow="0" w:firstColumn="1" w:lastColumn="0" w:noHBand="0" w:noVBand="1"/>
      </w:tblPr>
      <w:tblGrid>
        <w:gridCol w:w="9628"/>
      </w:tblGrid>
      <w:tr w:rsidR="009620F0" w14:paraId="214189A3" w14:textId="77777777" w:rsidTr="005C3823">
        <w:tc>
          <w:tcPr>
            <w:tcW w:w="9628" w:type="dxa"/>
            <w:shd w:val="clear" w:color="auto" w:fill="E7E6E6" w:themeFill="background2"/>
          </w:tcPr>
          <w:p w14:paraId="4FAD9AA0" w14:textId="77777777" w:rsidR="009620F0" w:rsidRDefault="009620F0" w:rsidP="009620F0">
            <w:pPr>
              <w:pStyle w:val="Corpsdetexte"/>
              <w:contextualSpacing/>
            </w:pPr>
            <w:r>
              <w:t>/srv/ production-api$ ps -l | grep production-api</w:t>
            </w:r>
          </w:p>
          <w:p w14:paraId="287E1DD2" w14:textId="77777777" w:rsidR="009620F0" w:rsidRDefault="009620F0" w:rsidP="009620F0">
            <w:pPr>
              <w:pStyle w:val="Corpsdetexte"/>
              <w:spacing w:after="0"/>
              <w:contextualSpacing/>
              <w:jc w:val="left"/>
            </w:pPr>
            <w:r>
              <w:t>4 S     0     1     0  0  80   0 -   967 -      pts/0    00:00:00 production-api</w:t>
            </w:r>
          </w:p>
          <w:p w14:paraId="5D3DA721" w14:textId="0D8E55CC" w:rsidR="009620F0" w:rsidRDefault="009620F0" w:rsidP="009620F0">
            <w:pPr>
              <w:pStyle w:val="Corpsdetexte"/>
              <w:spacing w:after="0"/>
              <w:contextualSpacing/>
              <w:jc w:val="left"/>
            </w:pPr>
          </w:p>
        </w:tc>
      </w:tr>
    </w:tbl>
    <w:p w14:paraId="4B17C86D" w14:textId="39A54194" w:rsidR="00E4317F" w:rsidRDefault="00E4317F" w:rsidP="00E4317F">
      <w:pPr>
        <w:pStyle w:val="Corpsdetexte"/>
      </w:pPr>
    </w:p>
    <w:p w14:paraId="10ABFDD6" w14:textId="6A0EFBA5" w:rsidR="00C24004" w:rsidRDefault="00E4317F" w:rsidP="00E4317F">
      <w:pPr>
        <w:pStyle w:val="Corpsdetexte"/>
      </w:pPr>
      <w:r>
        <w:t>Une ligne est affichée donc le microservice fonctionne et l</w:t>
      </w:r>
      <w:r w:rsidRPr="009532C4">
        <w:t>'identifiant du process est i</w:t>
      </w:r>
      <w:r>
        <w:t>ndiqué en 4</w:t>
      </w:r>
      <w:r w:rsidRPr="009532C4">
        <w:rPr>
          <w:vertAlign w:val="superscript"/>
        </w:rPr>
        <w:t>ème</w:t>
      </w:r>
      <w:r>
        <w:t xml:space="preserve"> colonne.</w:t>
      </w:r>
      <w:r w:rsidR="00D81A13">
        <w:t xml:space="preserve"> Se connecter sur </w:t>
      </w:r>
      <w:r w:rsidR="00D81A13" w:rsidRPr="00D8124E">
        <w:rPr>
          <w:b/>
          <w:bCs/>
        </w:rPr>
        <w:t>logit.io</w:t>
      </w:r>
      <w:r w:rsidR="00D81A13" w:rsidRPr="00D81A13">
        <w:t xml:space="preserve"> po</w:t>
      </w:r>
      <w:r w:rsidR="00D81A13">
        <w:t>ur avoir une confirmation du fonctionnement en regardant les logs.</w:t>
      </w:r>
    </w:p>
    <w:p w14:paraId="0C6FA96B" w14:textId="78D0AEFB" w:rsidR="00E4317F" w:rsidRDefault="00E4317F" w:rsidP="00E4317F">
      <w:pPr>
        <w:pStyle w:val="Corpsdetexte"/>
      </w:pPr>
    </w:p>
    <w:p w14:paraId="78D5CD63" w14:textId="0488EE14" w:rsidR="00D8124E" w:rsidRDefault="00D8124E">
      <w:r>
        <w:br w:type="page"/>
      </w:r>
    </w:p>
    <w:p w14:paraId="3135AC92" w14:textId="77777777" w:rsidR="00C24004" w:rsidRDefault="00C24004" w:rsidP="00C24004">
      <w:pPr>
        <w:pStyle w:val="Titre2"/>
      </w:pPr>
      <w:bookmarkStart w:id="88" w:name="_Toc40545478"/>
      <w:r w:rsidRPr="00601E67">
        <w:t>Déploiement d</w:t>
      </w:r>
      <w:r>
        <w:t>e gestion-api</w:t>
      </w:r>
      <w:bookmarkEnd w:id="88"/>
    </w:p>
    <w:p w14:paraId="7F7FCA87" w14:textId="77777777" w:rsidR="00E4317F" w:rsidRDefault="00E4317F" w:rsidP="00E4317F">
      <w:pPr>
        <w:pStyle w:val="Titre3"/>
      </w:pPr>
      <w:bookmarkStart w:id="89" w:name="_Toc40545479"/>
      <w:r>
        <w:t>Récupéreration de l'archive</w:t>
      </w:r>
      <w:bookmarkEnd w:id="89"/>
      <w:r>
        <w:t xml:space="preserve"> </w:t>
      </w:r>
    </w:p>
    <w:p w14:paraId="1ACB0AD1" w14:textId="77777777" w:rsidR="00D8124E" w:rsidRDefault="00D8124E" w:rsidP="00D8124E">
      <w:pPr>
        <w:pStyle w:val="Corpsdetexte"/>
      </w:pPr>
      <w:r>
        <w:t xml:space="preserve">Se connecter à la </w:t>
      </w:r>
      <w:r w:rsidRPr="00302E3B">
        <w:rPr>
          <w:b/>
          <w:bCs/>
        </w:rPr>
        <w:t>VM</w:t>
      </w:r>
      <w:r>
        <w:t xml:space="preserve"> du microservice avec </w:t>
      </w:r>
      <w:r w:rsidRPr="00302E3B">
        <w:rPr>
          <w:b/>
          <w:bCs/>
        </w:rPr>
        <w:t>PuTTY</w:t>
      </w:r>
      <w:r>
        <w:t xml:space="preserve"> et se placer dans le répertoire </w:t>
      </w:r>
      <w:r w:rsidRPr="00696D16">
        <w:rPr>
          <w:b/>
          <w:bCs/>
        </w:rPr>
        <w:t>/srv</w:t>
      </w:r>
      <w:r>
        <w:t xml:space="preserve"> de l'instance.</w:t>
      </w:r>
    </w:p>
    <w:p w14:paraId="72F0F1D3" w14:textId="77777777" w:rsidR="009620F0" w:rsidRDefault="009620F0" w:rsidP="009620F0">
      <w:pPr>
        <w:pStyle w:val="Corpsdetexte"/>
      </w:pPr>
    </w:p>
    <w:tbl>
      <w:tblPr>
        <w:tblStyle w:val="Grilledutableau"/>
        <w:tblW w:w="0" w:type="auto"/>
        <w:tblLook w:val="04A0" w:firstRow="1" w:lastRow="0" w:firstColumn="1" w:lastColumn="0" w:noHBand="0" w:noVBand="1"/>
      </w:tblPr>
      <w:tblGrid>
        <w:gridCol w:w="9628"/>
      </w:tblGrid>
      <w:tr w:rsidR="009620F0" w:rsidRPr="00694396" w14:paraId="3F08ECB4" w14:textId="77777777" w:rsidTr="005C3823">
        <w:tc>
          <w:tcPr>
            <w:tcW w:w="9628" w:type="dxa"/>
            <w:shd w:val="clear" w:color="auto" w:fill="E7E6E6" w:themeFill="background2"/>
          </w:tcPr>
          <w:p w14:paraId="009628C5" w14:textId="77777777" w:rsidR="009620F0" w:rsidRDefault="009620F0" w:rsidP="00694396">
            <w:pPr>
              <w:pStyle w:val="Corpsdetexte"/>
              <w:contextualSpacing/>
              <w:rPr>
                <w:lang w:val="en-GB"/>
              </w:rPr>
            </w:pPr>
            <w:r w:rsidRPr="00694396">
              <w:rPr>
                <w:lang w:val="en-GB"/>
              </w:rPr>
              <w:t>$</w:t>
            </w:r>
            <w:r w:rsidR="00694396" w:rsidRPr="00694396">
              <w:rPr>
                <w:lang w:val="en-GB"/>
              </w:rPr>
              <w:t>cd</w:t>
            </w:r>
            <w:r w:rsidR="00694396">
              <w:rPr>
                <w:lang w:val="en-GB"/>
              </w:rPr>
              <w:t xml:space="preserve"> /srv</w:t>
            </w:r>
          </w:p>
          <w:p w14:paraId="6AA7B649" w14:textId="6D8E2108" w:rsidR="00694396" w:rsidRPr="00694396" w:rsidRDefault="00694396" w:rsidP="00694396">
            <w:pPr>
              <w:pStyle w:val="Corpsdetexte"/>
              <w:contextualSpacing/>
              <w:rPr>
                <w:lang w:val="en-GB"/>
              </w:rPr>
            </w:pPr>
          </w:p>
        </w:tc>
      </w:tr>
    </w:tbl>
    <w:p w14:paraId="6A49F439" w14:textId="1BA6C098" w:rsidR="009620F0" w:rsidRDefault="009620F0" w:rsidP="009620F0">
      <w:pPr>
        <w:pStyle w:val="Corpsdetexte"/>
        <w:rPr>
          <w:lang w:val="en-GB"/>
        </w:rPr>
      </w:pPr>
    </w:p>
    <w:p w14:paraId="407923F2" w14:textId="701D92EC" w:rsidR="00E4317F" w:rsidRDefault="00E4317F" w:rsidP="00E4317F">
      <w:pPr>
        <w:pStyle w:val="Corpsdetexte"/>
      </w:pPr>
      <w:r>
        <w:t xml:space="preserve">Récupérer le </w:t>
      </w:r>
      <w:r>
        <w:rPr>
          <w:b/>
          <w:bCs/>
        </w:rPr>
        <w:t>ZIP</w:t>
      </w:r>
      <w:r>
        <w:t xml:space="preserve"> de </w:t>
      </w:r>
      <w:r>
        <w:rPr>
          <w:b/>
          <w:bCs/>
        </w:rPr>
        <w:t>gestion</w:t>
      </w:r>
      <w:r w:rsidRPr="000247DD">
        <w:rPr>
          <w:b/>
          <w:bCs/>
        </w:rPr>
        <w:t>-api</w:t>
      </w:r>
      <w:r>
        <w:t xml:space="preserve"> qui est dans un repository </w:t>
      </w:r>
      <w:r>
        <w:rPr>
          <w:b/>
          <w:bCs/>
        </w:rPr>
        <w:t>Nexus</w:t>
      </w:r>
      <w:r>
        <w:t xml:space="preserve"> et décompresser-le avec les commandes :</w:t>
      </w:r>
    </w:p>
    <w:p w14:paraId="06F3E499" w14:textId="77777777" w:rsidR="00694396" w:rsidRDefault="00694396" w:rsidP="00694396">
      <w:pPr>
        <w:pStyle w:val="Corpsdetexte"/>
      </w:pPr>
    </w:p>
    <w:tbl>
      <w:tblPr>
        <w:tblStyle w:val="Grilledutableau"/>
        <w:tblW w:w="0" w:type="auto"/>
        <w:tblLook w:val="04A0" w:firstRow="1" w:lastRow="0" w:firstColumn="1" w:lastColumn="0" w:noHBand="0" w:noVBand="1"/>
      </w:tblPr>
      <w:tblGrid>
        <w:gridCol w:w="9628"/>
      </w:tblGrid>
      <w:tr w:rsidR="00694396" w:rsidRPr="005C3823" w14:paraId="0ED573BE" w14:textId="77777777" w:rsidTr="005C3823">
        <w:tc>
          <w:tcPr>
            <w:tcW w:w="9628" w:type="dxa"/>
            <w:shd w:val="clear" w:color="auto" w:fill="E7E6E6" w:themeFill="background2"/>
          </w:tcPr>
          <w:p w14:paraId="6B89B414" w14:textId="77777777" w:rsidR="00033BB3" w:rsidRPr="00033BB3" w:rsidRDefault="00033BB3" w:rsidP="00033BB3">
            <w:pPr>
              <w:pStyle w:val="Corpsdetexte"/>
              <w:contextualSpacing/>
              <w:rPr>
                <w:lang w:val="en-GB"/>
              </w:rPr>
            </w:pPr>
            <w:r w:rsidRPr="00033BB3">
              <w:rPr>
                <w:lang w:val="en-GB"/>
              </w:rPr>
              <w:t xml:space="preserve">/srv$ wget -O gestion-api.zip \   http://itcd.com/nexus/service/local/artifact/maven/redirect? \ </w:t>
            </w:r>
          </w:p>
          <w:p w14:paraId="1CCE4A4B" w14:textId="77777777" w:rsidR="00033BB3" w:rsidRPr="00033BB3" w:rsidRDefault="00033BB3" w:rsidP="00033BB3">
            <w:pPr>
              <w:pStyle w:val="Corpsdetexte"/>
              <w:contextualSpacing/>
              <w:rPr>
                <w:lang w:val="en-GB"/>
              </w:rPr>
            </w:pPr>
            <w:r w:rsidRPr="00033BB3">
              <w:rPr>
                <w:lang w:val="en-GB"/>
              </w:rPr>
              <w:t>r=pizzaflow \</w:t>
            </w:r>
          </w:p>
          <w:p w14:paraId="3104EFCC" w14:textId="77777777" w:rsidR="00033BB3" w:rsidRPr="00033BB3" w:rsidRDefault="00033BB3" w:rsidP="00033BB3">
            <w:pPr>
              <w:pStyle w:val="Corpsdetexte"/>
              <w:contextualSpacing/>
              <w:rPr>
                <w:lang w:val="en-GB"/>
              </w:rPr>
            </w:pPr>
            <w:r w:rsidRPr="00033BB3">
              <w:rPr>
                <w:lang w:val="en-GB"/>
              </w:rPr>
              <w:t>&amp;g=com.itcd.delivery \</w:t>
            </w:r>
          </w:p>
          <w:p w14:paraId="257022B4" w14:textId="77777777" w:rsidR="00033BB3" w:rsidRPr="00033BB3" w:rsidRDefault="00033BB3" w:rsidP="00033BB3">
            <w:pPr>
              <w:pStyle w:val="Corpsdetexte"/>
              <w:contextualSpacing/>
              <w:rPr>
                <w:lang w:val="en-GB"/>
              </w:rPr>
            </w:pPr>
            <w:r w:rsidRPr="00033BB3">
              <w:rPr>
                <w:lang w:val="en-GB"/>
              </w:rPr>
              <w:t>&amp;a= gestion-api \</w:t>
            </w:r>
          </w:p>
          <w:p w14:paraId="59F012B4" w14:textId="77777777" w:rsidR="00033BB3" w:rsidRPr="00033BB3" w:rsidRDefault="00033BB3" w:rsidP="00033BB3">
            <w:pPr>
              <w:pStyle w:val="Corpsdetexte"/>
              <w:contextualSpacing/>
              <w:rPr>
                <w:lang w:val="en-GB"/>
              </w:rPr>
            </w:pPr>
            <w:r w:rsidRPr="00033BB3">
              <w:rPr>
                <w:lang w:val="en-GB"/>
              </w:rPr>
              <w:t>&amp;v=1.0 \</w:t>
            </w:r>
          </w:p>
          <w:p w14:paraId="6A0A6FE2" w14:textId="77777777" w:rsidR="00033BB3" w:rsidRDefault="00033BB3" w:rsidP="00033BB3">
            <w:pPr>
              <w:pStyle w:val="Corpsdetexte"/>
              <w:contextualSpacing/>
            </w:pPr>
            <w:r>
              <w:t>&amp;p=zip</w:t>
            </w:r>
          </w:p>
          <w:p w14:paraId="2D7331E8" w14:textId="77777777" w:rsidR="00033BB3" w:rsidRDefault="00033BB3" w:rsidP="00033BB3">
            <w:pPr>
              <w:pStyle w:val="Corpsdetexte"/>
              <w:contextualSpacing/>
            </w:pPr>
            <w:r>
              <w:t>/srt$unzip gestion-api.zip -d gestion-api</w:t>
            </w:r>
          </w:p>
          <w:p w14:paraId="374E4DF9" w14:textId="77777777" w:rsidR="00033BB3" w:rsidRDefault="00033BB3" w:rsidP="00033BB3">
            <w:pPr>
              <w:pStyle w:val="Corpsdetexte"/>
              <w:contextualSpacing/>
            </w:pPr>
            <w:r>
              <w:t>/srt$cd gestion-api</w:t>
            </w:r>
          </w:p>
          <w:p w14:paraId="1E17B231" w14:textId="77777777" w:rsidR="00694396" w:rsidRDefault="00033BB3" w:rsidP="00033BB3">
            <w:pPr>
              <w:pStyle w:val="Corpsdetexte"/>
              <w:contextualSpacing/>
            </w:pPr>
            <w:r>
              <w:t>/srt/ gestion-api$</w:t>
            </w:r>
          </w:p>
          <w:p w14:paraId="602BE3F7" w14:textId="524E3A19" w:rsidR="00033BB3" w:rsidRPr="005C3823" w:rsidRDefault="00033BB3" w:rsidP="00033BB3">
            <w:pPr>
              <w:pStyle w:val="Corpsdetexte"/>
              <w:contextualSpacing/>
            </w:pPr>
          </w:p>
        </w:tc>
      </w:tr>
    </w:tbl>
    <w:p w14:paraId="0264E398" w14:textId="364ED613" w:rsidR="00E4317F" w:rsidRDefault="00E4317F" w:rsidP="00E4317F">
      <w:pPr>
        <w:pStyle w:val="Corpsdetexte"/>
      </w:pPr>
    </w:p>
    <w:p w14:paraId="740A7F95" w14:textId="646826DB" w:rsidR="00E4317F" w:rsidRPr="00601E67" w:rsidRDefault="00E4317F" w:rsidP="00E4317F">
      <w:pPr>
        <w:pStyle w:val="Titre3"/>
      </w:pPr>
      <w:bookmarkStart w:id="90" w:name="_Toc40545480"/>
      <w:r w:rsidRPr="00601E67">
        <w:t>Variables d'environnement</w:t>
      </w:r>
      <w:bookmarkEnd w:id="90"/>
    </w:p>
    <w:p w14:paraId="51CD7B14" w14:textId="77777777" w:rsidR="00E4317F" w:rsidRDefault="00E4317F" w:rsidP="00E4317F">
      <w:pPr>
        <w:pStyle w:val="Corpsdetexte"/>
      </w:pPr>
      <w:r>
        <w:t>On doit spécifier les variables d'environnement pour les microservices</w:t>
      </w:r>
      <w:r w:rsidRPr="00601E67">
        <w:t xml:space="preserve"> </w:t>
      </w:r>
      <w:r>
        <w:t>afin qu'ils puissent récupérer leur configuration. On définit une variable d'environnement avec la commande :</w:t>
      </w:r>
    </w:p>
    <w:p w14:paraId="765F313F" w14:textId="77777777" w:rsidR="00694396" w:rsidRDefault="00694396" w:rsidP="00694396">
      <w:pPr>
        <w:pStyle w:val="Corpsdetexte"/>
      </w:pPr>
    </w:p>
    <w:tbl>
      <w:tblPr>
        <w:tblStyle w:val="Grilledutableau"/>
        <w:tblW w:w="0" w:type="auto"/>
        <w:tblLook w:val="04A0" w:firstRow="1" w:lastRow="0" w:firstColumn="1" w:lastColumn="0" w:noHBand="0" w:noVBand="1"/>
      </w:tblPr>
      <w:tblGrid>
        <w:gridCol w:w="9628"/>
      </w:tblGrid>
      <w:tr w:rsidR="00694396" w:rsidRPr="00694396" w14:paraId="0B022B79" w14:textId="77777777" w:rsidTr="005C3823">
        <w:tc>
          <w:tcPr>
            <w:tcW w:w="9628" w:type="dxa"/>
            <w:shd w:val="clear" w:color="auto" w:fill="E7E6E6" w:themeFill="background2"/>
          </w:tcPr>
          <w:p w14:paraId="3F823A31" w14:textId="77777777" w:rsidR="00694396" w:rsidRDefault="00694396" w:rsidP="005C3823">
            <w:pPr>
              <w:pStyle w:val="Corpsdetexte"/>
              <w:contextualSpacing/>
              <w:rPr>
                <w:lang w:val="en-GB"/>
              </w:rPr>
            </w:pPr>
            <w:r w:rsidRPr="00694396">
              <w:rPr>
                <w:lang w:val="en-GB"/>
              </w:rPr>
              <w:t>$export NOM_VARIABLE=valeur</w:t>
            </w:r>
          </w:p>
          <w:p w14:paraId="3CF12AC2" w14:textId="725B9C25" w:rsidR="00694396" w:rsidRPr="00694396" w:rsidRDefault="00694396" w:rsidP="005C3823">
            <w:pPr>
              <w:pStyle w:val="Corpsdetexte"/>
              <w:contextualSpacing/>
              <w:rPr>
                <w:lang w:val="en-GB"/>
              </w:rPr>
            </w:pPr>
          </w:p>
        </w:tc>
      </w:tr>
    </w:tbl>
    <w:p w14:paraId="6D4A7002" w14:textId="77777777" w:rsidR="00694396" w:rsidRDefault="00694396" w:rsidP="00694396">
      <w:pPr>
        <w:pStyle w:val="Corpsdetexte"/>
      </w:pPr>
    </w:p>
    <w:p w14:paraId="15BBF438" w14:textId="04464CCC" w:rsidR="00E4317F" w:rsidRDefault="00E4317F" w:rsidP="00E4317F">
      <w:pPr>
        <w:pStyle w:val="Corpsdetexte"/>
      </w:pPr>
      <w:r>
        <w:t xml:space="preserve">Ou peut renseigner ces valeurs dans le script </w:t>
      </w:r>
      <w:r>
        <w:rPr>
          <w:b/>
          <w:bCs/>
        </w:rPr>
        <w:t>/srv/gestion-api/s</w:t>
      </w:r>
      <w:r w:rsidRPr="007E2724">
        <w:rPr>
          <w:b/>
          <w:bCs/>
        </w:rPr>
        <w:t>tart.sh</w:t>
      </w:r>
      <w:r>
        <w:t>.</w:t>
      </w:r>
    </w:p>
    <w:p w14:paraId="77840024" w14:textId="6694C8A1" w:rsidR="00C24004" w:rsidRDefault="00C24004" w:rsidP="00E4317F">
      <w:pPr>
        <w:pStyle w:val="Corpsdetexte"/>
      </w:pPr>
    </w:p>
    <w:p w14:paraId="1E065074" w14:textId="77777777" w:rsidR="00C24004" w:rsidRPr="00601E67" w:rsidRDefault="00C24004" w:rsidP="00C24004">
      <w:pPr>
        <w:pStyle w:val="Corpsdetexte"/>
      </w:pPr>
    </w:p>
    <w:tbl>
      <w:tblPr>
        <w:tblW w:w="9866" w:type="dxa"/>
        <w:tblInd w:w="55" w:type="dxa"/>
        <w:tblLayout w:type="fixed"/>
        <w:tblCellMar>
          <w:top w:w="55" w:type="dxa"/>
          <w:left w:w="55" w:type="dxa"/>
          <w:bottom w:w="55" w:type="dxa"/>
          <w:right w:w="55" w:type="dxa"/>
        </w:tblCellMar>
        <w:tblLook w:val="0000" w:firstRow="0" w:lastRow="0" w:firstColumn="0" w:lastColumn="0" w:noHBand="0" w:noVBand="0"/>
      </w:tblPr>
      <w:tblGrid>
        <w:gridCol w:w="2780"/>
        <w:gridCol w:w="1419"/>
        <w:gridCol w:w="5667"/>
      </w:tblGrid>
      <w:tr w:rsidR="00C24004" w:rsidRPr="00601E67" w14:paraId="13EF661B" w14:textId="77777777" w:rsidTr="00DC1797">
        <w:tc>
          <w:tcPr>
            <w:tcW w:w="2780" w:type="dxa"/>
            <w:tcBorders>
              <w:top w:val="none" w:sz="1" w:space="0" w:color="000000"/>
              <w:left w:val="none" w:sz="1" w:space="0" w:color="000000"/>
              <w:bottom w:val="none" w:sz="1" w:space="0" w:color="000000"/>
            </w:tcBorders>
            <w:shd w:val="clear" w:color="auto" w:fill="555555"/>
          </w:tcPr>
          <w:p w14:paraId="734930DA" w14:textId="77777777" w:rsidR="00C24004" w:rsidRPr="00601E67" w:rsidRDefault="00C24004" w:rsidP="00D3622E">
            <w:pPr>
              <w:pStyle w:val="Tableauentte"/>
              <w:jc w:val="center"/>
            </w:pPr>
            <w:r w:rsidRPr="00601E67">
              <w:t>Nom</w:t>
            </w:r>
          </w:p>
        </w:tc>
        <w:tc>
          <w:tcPr>
            <w:tcW w:w="1419" w:type="dxa"/>
            <w:tcBorders>
              <w:top w:val="none" w:sz="1" w:space="0" w:color="000000"/>
              <w:left w:val="none" w:sz="1" w:space="0" w:color="000000"/>
              <w:bottom w:val="none" w:sz="1" w:space="0" w:color="000000"/>
            </w:tcBorders>
            <w:shd w:val="clear" w:color="auto" w:fill="555555"/>
          </w:tcPr>
          <w:p w14:paraId="59E41CAC" w14:textId="77777777" w:rsidR="00C24004" w:rsidRPr="00601E67" w:rsidRDefault="00C24004" w:rsidP="00D3622E">
            <w:pPr>
              <w:pStyle w:val="Tableauentte"/>
              <w:jc w:val="center"/>
            </w:pPr>
            <w:r w:rsidRPr="00601E67">
              <w:t>Obligatoire</w:t>
            </w:r>
          </w:p>
        </w:tc>
        <w:tc>
          <w:tcPr>
            <w:tcW w:w="5667" w:type="dxa"/>
            <w:tcBorders>
              <w:top w:val="none" w:sz="1" w:space="0" w:color="000000"/>
              <w:left w:val="none" w:sz="1" w:space="0" w:color="000000"/>
              <w:bottom w:val="none" w:sz="1" w:space="0" w:color="000000"/>
              <w:right w:val="none" w:sz="1" w:space="0" w:color="000000"/>
            </w:tcBorders>
            <w:shd w:val="clear" w:color="auto" w:fill="555555"/>
          </w:tcPr>
          <w:p w14:paraId="1F2CC788" w14:textId="77777777" w:rsidR="00C24004" w:rsidRPr="00601E67" w:rsidRDefault="00C24004" w:rsidP="00D3622E">
            <w:pPr>
              <w:pStyle w:val="Tableauentte"/>
            </w:pPr>
            <w:r w:rsidRPr="00601E67">
              <w:t>Description</w:t>
            </w:r>
          </w:p>
        </w:tc>
      </w:tr>
      <w:tr w:rsidR="00C24004" w:rsidRPr="00601E67" w14:paraId="79BB57E7" w14:textId="77777777" w:rsidTr="00DC1797">
        <w:tc>
          <w:tcPr>
            <w:tcW w:w="2780" w:type="dxa"/>
            <w:tcBorders>
              <w:left w:val="none" w:sz="1" w:space="0" w:color="000000"/>
              <w:bottom w:val="none" w:sz="1" w:space="0" w:color="000000"/>
            </w:tcBorders>
            <w:shd w:val="clear" w:color="auto" w:fill="auto"/>
          </w:tcPr>
          <w:p w14:paraId="622CC80A" w14:textId="77777777" w:rsidR="00C24004" w:rsidRPr="002D69FA" w:rsidRDefault="00C24004" w:rsidP="00D3622E">
            <w:pPr>
              <w:pStyle w:val="Contenudetableau"/>
              <w:jc w:val="center"/>
              <w:rPr>
                <w:b/>
                <w:bCs/>
              </w:rPr>
            </w:pPr>
            <w:r w:rsidRPr="002D69FA">
              <w:rPr>
                <w:b/>
                <w:bCs/>
              </w:rPr>
              <w:t>JASYPT_SECRET</w:t>
            </w:r>
          </w:p>
        </w:tc>
        <w:tc>
          <w:tcPr>
            <w:tcW w:w="1419" w:type="dxa"/>
            <w:tcBorders>
              <w:left w:val="none" w:sz="1" w:space="0" w:color="000000"/>
              <w:bottom w:val="none" w:sz="1" w:space="0" w:color="000000"/>
            </w:tcBorders>
            <w:shd w:val="clear" w:color="auto" w:fill="auto"/>
          </w:tcPr>
          <w:p w14:paraId="6B03043E" w14:textId="77777777" w:rsidR="00C24004" w:rsidRPr="00601E67" w:rsidRDefault="00C24004" w:rsidP="00D3622E">
            <w:pPr>
              <w:pStyle w:val="Contenudetableau"/>
              <w:jc w:val="center"/>
            </w:pPr>
            <w:r>
              <w:t>oui</w:t>
            </w:r>
          </w:p>
        </w:tc>
        <w:tc>
          <w:tcPr>
            <w:tcW w:w="5667" w:type="dxa"/>
            <w:tcBorders>
              <w:left w:val="none" w:sz="1" w:space="0" w:color="000000"/>
              <w:bottom w:val="none" w:sz="1" w:space="0" w:color="000000"/>
              <w:right w:val="none" w:sz="1" w:space="0" w:color="000000"/>
            </w:tcBorders>
            <w:shd w:val="clear" w:color="auto" w:fill="auto"/>
          </w:tcPr>
          <w:p w14:paraId="6DC6ABD7" w14:textId="77777777" w:rsidR="00C24004" w:rsidRPr="00601E67" w:rsidRDefault="00C24004" w:rsidP="00D3622E">
            <w:pPr>
              <w:pStyle w:val="Contenudetableau"/>
              <w:jc w:val="both"/>
            </w:pPr>
            <w:r>
              <w:t>Clé pour de cryptage des données sensibles des fichiers de propriétés.</w:t>
            </w:r>
          </w:p>
        </w:tc>
      </w:tr>
      <w:tr w:rsidR="00C24004" w:rsidRPr="00150E27" w14:paraId="0260D43E" w14:textId="77777777" w:rsidTr="00DC1797">
        <w:tc>
          <w:tcPr>
            <w:tcW w:w="2780" w:type="dxa"/>
            <w:tcBorders>
              <w:left w:val="none" w:sz="1" w:space="0" w:color="000000"/>
            </w:tcBorders>
            <w:shd w:val="clear" w:color="auto" w:fill="auto"/>
          </w:tcPr>
          <w:p w14:paraId="2328426A" w14:textId="77777777" w:rsidR="00C24004" w:rsidRPr="002D69FA" w:rsidRDefault="00C24004" w:rsidP="00D3622E">
            <w:pPr>
              <w:pStyle w:val="Contenudetableau"/>
              <w:jc w:val="center"/>
              <w:rPr>
                <w:b/>
                <w:bCs/>
              </w:rPr>
            </w:pPr>
            <w:r w:rsidRPr="002D69FA">
              <w:rPr>
                <w:b/>
                <w:bCs/>
              </w:rPr>
              <w:t>CONFIG_IP</w:t>
            </w:r>
          </w:p>
        </w:tc>
        <w:tc>
          <w:tcPr>
            <w:tcW w:w="1419" w:type="dxa"/>
            <w:tcBorders>
              <w:left w:val="none" w:sz="1" w:space="0" w:color="000000"/>
            </w:tcBorders>
            <w:shd w:val="clear" w:color="auto" w:fill="auto"/>
          </w:tcPr>
          <w:p w14:paraId="5A889BF9" w14:textId="77777777" w:rsidR="00C24004" w:rsidRPr="00601E67" w:rsidRDefault="00C24004" w:rsidP="00D3622E">
            <w:pPr>
              <w:pStyle w:val="Contenudetableau"/>
              <w:jc w:val="center"/>
            </w:pPr>
            <w:r>
              <w:t>oui</w:t>
            </w:r>
          </w:p>
        </w:tc>
        <w:tc>
          <w:tcPr>
            <w:tcW w:w="5667" w:type="dxa"/>
            <w:tcBorders>
              <w:left w:val="none" w:sz="1" w:space="0" w:color="000000"/>
              <w:right w:val="none" w:sz="1" w:space="0" w:color="000000"/>
            </w:tcBorders>
            <w:shd w:val="clear" w:color="auto" w:fill="auto"/>
          </w:tcPr>
          <w:p w14:paraId="45D47387" w14:textId="77777777" w:rsidR="00C24004" w:rsidRPr="00601E67" w:rsidRDefault="00C24004" w:rsidP="00D3622E">
            <w:pPr>
              <w:pStyle w:val="Contenudetableau"/>
              <w:jc w:val="both"/>
            </w:pPr>
            <w:r>
              <w:t>Addresse IP du serveur de configuration</w:t>
            </w:r>
          </w:p>
        </w:tc>
      </w:tr>
      <w:tr w:rsidR="00C24004" w:rsidRPr="00150E27" w14:paraId="067C68DE" w14:textId="77777777" w:rsidTr="00DC1797">
        <w:tc>
          <w:tcPr>
            <w:tcW w:w="2780" w:type="dxa"/>
            <w:tcBorders>
              <w:left w:val="none" w:sz="1" w:space="0" w:color="000000"/>
            </w:tcBorders>
            <w:shd w:val="clear" w:color="auto" w:fill="auto"/>
          </w:tcPr>
          <w:p w14:paraId="57BB0BF7" w14:textId="77777777" w:rsidR="00C24004" w:rsidRPr="002D69FA" w:rsidRDefault="00C24004" w:rsidP="00D3622E">
            <w:pPr>
              <w:pStyle w:val="Contenudetableau"/>
              <w:jc w:val="center"/>
              <w:rPr>
                <w:b/>
                <w:bCs/>
              </w:rPr>
            </w:pPr>
            <w:r>
              <w:rPr>
                <w:b/>
                <w:bCs/>
              </w:rPr>
              <w:t>USER_API_IP</w:t>
            </w:r>
          </w:p>
        </w:tc>
        <w:tc>
          <w:tcPr>
            <w:tcW w:w="1419" w:type="dxa"/>
            <w:tcBorders>
              <w:left w:val="none" w:sz="1" w:space="0" w:color="000000"/>
            </w:tcBorders>
            <w:shd w:val="clear" w:color="auto" w:fill="auto"/>
          </w:tcPr>
          <w:p w14:paraId="3DC6DA79" w14:textId="77777777" w:rsidR="00C24004" w:rsidRDefault="00C24004" w:rsidP="00D3622E">
            <w:pPr>
              <w:pStyle w:val="Contenudetableau"/>
              <w:jc w:val="center"/>
            </w:pPr>
            <w:r>
              <w:t>oui</w:t>
            </w:r>
          </w:p>
        </w:tc>
        <w:tc>
          <w:tcPr>
            <w:tcW w:w="5667" w:type="dxa"/>
            <w:tcBorders>
              <w:left w:val="none" w:sz="1" w:space="0" w:color="000000"/>
              <w:right w:val="none" w:sz="1" w:space="0" w:color="000000"/>
            </w:tcBorders>
            <w:shd w:val="clear" w:color="auto" w:fill="auto"/>
          </w:tcPr>
          <w:p w14:paraId="10B83957" w14:textId="77777777" w:rsidR="00C24004" w:rsidRDefault="00C24004" w:rsidP="00D3622E">
            <w:pPr>
              <w:pStyle w:val="Contenudetableau"/>
              <w:jc w:val="both"/>
            </w:pPr>
            <w:r>
              <w:t xml:space="preserve">Addresse IP de </w:t>
            </w:r>
            <w:r w:rsidRPr="006B467C">
              <w:rPr>
                <w:b/>
                <w:bCs/>
              </w:rPr>
              <w:t>user-api</w:t>
            </w:r>
          </w:p>
        </w:tc>
      </w:tr>
      <w:tr w:rsidR="00C24004" w:rsidRPr="00846197" w14:paraId="13B22A33" w14:textId="77777777" w:rsidTr="00DC1797">
        <w:tc>
          <w:tcPr>
            <w:tcW w:w="2780" w:type="dxa"/>
            <w:tcBorders>
              <w:left w:val="none" w:sz="1" w:space="0" w:color="000000"/>
            </w:tcBorders>
            <w:shd w:val="clear" w:color="auto" w:fill="auto"/>
          </w:tcPr>
          <w:p w14:paraId="6DCFD135" w14:textId="77777777" w:rsidR="00C24004" w:rsidRPr="002D69FA" w:rsidRDefault="00C24004" w:rsidP="00D3622E">
            <w:pPr>
              <w:pStyle w:val="Contenudetableau"/>
              <w:jc w:val="center"/>
              <w:rPr>
                <w:b/>
                <w:bCs/>
              </w:rPr>
            </w:pPr>
            <w:r>
              <w:rPr>
                <w:b/>
                <w:bCs/>
              </w:rPr>
              <w:t>STOCK_API_IP</w:t>
            </w:r>
          </w:p>
        </w:tc>
        <w:tc>
          <w:tcPr>
            <w:tcW w:w="1419" w:type="dxa"/>
            <w:tcBorders>
              <w:left w:val="none" w:sz="1" w:space="0" w:color="000000"/>
            </w:tcBorders>
            <w:shd w:val="clear" w:color="auto" w:fill="auto"/>
          </w:tcPr>
          <w:p w14:paraId="5899BFCF" w14:textId="77777777" w:rsidR="00C24004" w:rsidRDefault="00C24004" w:rsidP="00D3622E">
            <w:pPr>
              <w:pStyle w:val="Contenudetableau"/>
              <w:jc w:val="center"/>
            </w:pPr>
            <w:r>
              <w:t>oui</w:t>
            </w:r>
          </w:p>
        </w:tc>
        <w:tc>
          <w:tcPr>
            <w:tcW w:w="5667" w:type="dxa"/>
            <w:tcBorders>
              <w:left w:val="none" w:sz="1" w:space="0" w:color="000000"/>
              <w:right w:val="none" w:sz="1" w:space="0" w:color="000000"/>
            </w:tcBorders>
            <w:shd w:val="clear" w:color="auto" w:fill="auto"/>
          </w:tcPr>
          <w:p w14:paraId="1D605539" w14:textId="77777777" w:rsidR="00C24004" w:rsidRPr="006B467C" w:rsidRDefault="00C24004" w:rsidP="00D3622E">
            <w:pPr>
              <w:pStyle w:val="Contenudetableau"/>
              <w:jc w:val="both"/>
              <w:rPr>
                <w:lang w:val="en-GB"/>
              </w:rPr>
            </w:pPr>
            <w:r w:rsidRPr="006B467C">
              <w:rPr>
                <w:lang w:val="en-GB"/>
              </w:rPr>
              <w:t xml:space="preserve">Addresse IP de </w:t>
            </w:r>
            <w:r w:rsidRPr="006B467C">
              <w:rPr>
                <w:b/>
                <w:bCs/>
                <w:lang w:val="en-GB"/>
              </w:rPr>
              <w:t>stock-api</w:t>
            </w:r>
          </w:p>
        </w:tc>
      </w:tr>
      <w:tr w:rsidR="00C24004" w:rsidRPr="00846197" w14:paraId="13075850" w14:textId="77777777" w:rsidTr="00DC1797">
        <w:tc>
          <w:tcPr>
            <w:tcW w:w="2780" w:type="dxa"/>
            <w:tcBorders>
              <w:left w:val="none" w:sz="1" w:space="0" w:color="000000"/>
            </w:tcBorders>
            <w:shd w:val="clear" w:color="auto" w:fill="auto"/>
          </w:tcPr>
          <w:p w14:paraId="3509ACBC" w14:textId="77777777" w:rsidR="00C24004" w:rsidRDefault="00C24004" w:rsidP="00D3622E">
            <w:pPr>
              <w:pStyle w:val="Contenudetableau"/>
              <w:jc w:val="center"/>
              <w:rPr>
                <w:b/>
                <w:bCs/>
              </w:rPr>
            </w:pPr>
            <w:r>
              <w:rPr>
                <w:b/>
                <w:bCs/>
              </w:rPr>
              <w:t>WEB_API_IP</w:t>
            </w:r>
          </w:p>
        </w:tc>
        <w:tc>
          <w:tcPr>
            <w:tcW w:w="1419" w:type="dxa"/>
            <w:tcBorders>
              <w:left w:val="none" w:sz="1" w:space="0" w:color="000000"/>
            </w:tcBorders>
            <w:shd w:val="clear" w:color="auto" w:fill="auto"/>
          </w:tcPr>
          <w:p w14:paraId="4F3489B4" w14:textId="77777777" w:rsidR="00C24004" w:rsidRDefault="00C24004" w:rsidP="00D3622E">
            <w:pPr>
              <w:pStyle w:val="Contenudetableau"/>
              <w:jc w:val="center"/>
            </w:pPr>
            <w:r>
              <w:t>oui</w:t>
            </w:r>
          </w:p>
        </w:tc>
        <w:tc>
          <w:tcPr>
            <w:tcW w:w="5667" w:type="dxa"/>
            <w:tcBorders>
              <w:left w:val="none" w:sz="1" w:space="0" w:color="000000"/>
              <w:right w:val="none" w:sz="1" w:space="0" w:color="000000"/>
            </w:tcBorders>
            <w:shd w:val="clear" w:color="auto" w:fill="auto"/>
          </w:tcPr>
          <w:p w14:paraId="2D939D54" w14:textId="77777777" w:rsidR="00C24004" w:rsidRPr="00C24004" w:rsidRDefault="00C24004" w:rsidP="00D3622E">
            <w:pPr>
              <w:pStyle w:val="Contenudetableau"/>
              <w:jc w:val="both"/>
              <w:rPr>
                <w:lang w:val="en-GB"/>
              </w:rPr>
            </w:pPr>
            <w:r w:rsidRPr="00C24004">
              <w:rPr>
                <w:lang w:val="en-GB"/>
              </w:rPr>
              <w:t xml:space="preserve">Addresse IP de </w:t>
            </w:r>
            <w:r w:rsidRPr="00C24004">
              <w:rPr>
                <w:b/>
                <w:bCs/>
                <w:lang w:val="en-GB"/>
              </w:rPr>
              <w:t>web-api</w:t>
            </w:r>
          </w:p>
        </w:tc>
      </w:tr>
      <w:tr w:rsidR="00C24004" w:rsidRPr="00C24004" w14:paraId="210EFD44" w14:textId="77777777" w:rsidTr="00DC1797">
        <w:tc>
          <w:tcPr>
            <w:tcW w:w="2780" w:type="dxa"/>
            <w:tcBorders>
              <w:left w:val="none" w:sz="1" w:space="0" w:color="000000"/>
            </w:tcBorders>
            <w:shd w:val="clear" w:color="auto" w:fill="auto"/>
          </w:tcPr>
          <w:p w14:paraId="1BD3C2C4" w14:textId="77777777" w:rsidR="00C24004" w:rsidRDefault="00C24004" w:rsidP="00D3622E">
            <w:pPr>
              <w:pStyle w:val="Contenudetableau"/>
              <w:jc w:val="center"/>
              <w:rPr>
                <w:b/>
                <w:bCs/>
              </w:rPr>
            </w:pPr>
            <w:r>
              <w:rPr>
                <w:b/>
                <w:bCs/>
              </w:rPr>
              <w:t>RESOURCES_PATH</w:t>
            </w:r>
          </w:p>
        </w:tc>
        <w:tc>
          <w:tcPr>
            <w:tcW w:w="1419" w:type="dxa"/>
            <w:tcBorders>
              <w:left w:val="none" w:sz="1" w:space="0" w:color="000000"/>
            </w:tcBorders>
            <w:shd w:val="clear" w:color="auto" w:fill="auto"/>
          </w:tcPr>
          <w:p w14:paraId="25E39A8B" w14:textId="77777777" w:rsidR="00C24004" w:rsidRDefault="00C24004" w:rsidP="00D3622E">
            <w:pPr>
              <w:pStyle w:val="Contenudetableau"/>
              <w:jc w:val="center"/>
            </w:pPr>
            <w:r>
              <w:t>oui</w:t>
            </w:r>
          </w:p>
        </w:tc>
        <w:tc>
          <w:tcPr>
            <w:tcW w:w="5667" w:type="dxa"/>
            <w:tcBorders>
              <w:left w:val="none" w:sz="1" w:space="0" w:color="000000"/>
              <w:right w:val="none" w:sz="1" w:space="0" w:color="000000"/>
            </w:tcBorders>
            <w:shd w:val="clear" w:color="auto" w:fill="auto"/>
          </w:tcPr>
          <w:p w14:paraId="27AC88F6" w14:textId="77777777" w:rsidR="00C24004" w:rsidRPr="00C24004" w:rsidRDefault="00C24004" w:rsidP="00D3622E">
            <w:pPr>
              <w:pStyle w:val="Contenudetableau"/>
              <w:jc w:val="both"/>
            </w:pPr>
            <w:r w:rsidRPr="00C24004">
              <w:t>Chemin vers le bu</w:t>
            </w:r>
            <w:r>
              <w:t>cket des ressources</w:t>
            </w:r>
          </w:p>
        </w:tc>
      </w:tr>
      <w:tr w:rsidR="00DC1797" w:rsidRPr="00C24004" w14:paraId="71BE01CF" w14:textId="77777777" w:rsidTr="00DC1797">
        <w:tc>
          <w:tcPr>
            <w:tcW w:w="2780" w:type="dxa"/>
            <w:tcBorders>
              <w:left w:val="none" w:sz="1" w:space="0" w:color="000000"/>
            </w:tcBorders>
            <w:shd w:val="clear" w:color="auto" w:fill="auto"/>
          </w:tcPr>
          <w:p w14:paraId="5716E082" w14:textId="77777777" w:rsidR="00DC1797" w:rsidRPr="002D69FA" w:rsidRDefault="00DC1797" w:rsidP="00DC1797">
            <w:pPr>
              <w:pStyle w:val="Contenudetableau"/>
              <w:jc w:val="center"/>
              <w:rPr>
                <w:b/>
                <w:bCs/>
              </w:rPr>
            </w:pPr>
            <w:r>
              <w:rPr>
                <w:b/>
                <w:bCs/>
              </w:rPr>
              <w:t>GESTION_DB_USERNAME</w:t>
            </w:r>
          </w:p>
        </w:tc>
        <w:tc>
          <w:tcPr>
            <w:tcW w:w="1419" w:type="dxa"/>
            <w:tcBorders>
              <w:left w:val="none" w:sz="1" w:space="0" w:color="000000"/>
            </w:tcBorders>
            <w:shd w:val="clear" w:color="auto" w:fill="auto"/>
          </w:tcPr>
          <w:p w14:paraId="23AFCE05" w14:textId="77777777" w:rsidR="00DC1797" w:rsidRDefault="00DC1797" w:rsidP="00DC1797">
            <w:pPr>
              <w:pStyle w:val="Contenudetableau"/>
              <w:jc w:val="center"/>
            </w:pPr>
            <w:r>
              <w:t>oui</w:t>
            </w:r>
          </w:p>
        </w:tc>
        <w:tc>
          <w:tcPr>
            <w:tcW w:w="5667" w:type="dxa"/>
            <w:tcBorders>
              <w:left w:val="none" w:sz="1" w:space="0" w:color="000000"/>
              <w:right w:val="none" w:sz="1" w:space="0" w:color="000000"/>
            </w:tcBorders>
            <w:shd w:val="clear" w:color="auto" w:fill="auto"/>
          </w:tcPr>
          <w:p w14:paraId="2A7F53C9" w14:textId="77777777" w:rsidR="00DC1797" w:rsidRDefault="00DC1797" w:rsidP="00DC1797">
            <w:pPr>
              <w:pStyle w:val="Contenudetableau"/>
              <w:jc w:val="both"/>
            </w:pPr>
            <w:r>
              <w:t>Identifiant de connexion à la base de données Gestion</w:t>
            </w:r>
          </w:p>
        </w:tc>
      </w:tr>
      <w:tr w:rsidR="00DC1797" w:rsidRPr="00C24004" w14:paraId="1132E43C" w14:textId="77777777" w:rsidTr="00DC1797">
        <w:tc>
          <w:tcPr>
            <w:tcW w:w="2780" w:type="dxa"/>
            <w:tcBorders>
              <w:left w:val="none" w:sz="1" w:space="0" w:color="000000"/>
            </w:tcBorders>
            <w:shd w:val="clear" w:color="auto" w:fill="auto"/>
          </w:tcPr>
          <w:p w14:paraId="21586075" w14:textId="77777777" w:rsidR="00DC1797" w:rsidRPr="002D69FA" w:rsidRDefault="00DC1797" w:rsidP="00DC1797">
            <w:pPr>
              <w:pStyle w:val="Contenudetableau"/>
              <w:jc w:val="center"/>
              <w:rPr>
                <w:b/>
                <w:bCs/>
              </w:rPr>
            </w:pPr>
            <w:r>
              <w:rPr>
                <w:b/>
                <w:bCs/>
              </w:rPr>
              <w:t>GESTION_DB_PASSWORD</w:t>
            </w:r>
          </w:p>
        </w:tc>
        <w:tc>
          <w:tcPr>
            <w:tcW w:w="1419" w:type="dxa"/>
            <w:tcBorders>
              <w:left w:val="none" w:sz="1" w:space="0" w:color="000000"/>
            </w:tcBorders>
            <w:shd w:val="clear" w:color="auto" w:fill="auto"/>
          </w:tcPr>
          <w:p w14:paraId="56791E87" w14:textId="77777777" w:rsidR="00DC1797" w:rsidRDefault="00DC1797" w:rsidP="00DC1797">
            <w:pPr>
              <w:pStyle w:val="Contenudetableau"/>
              <w:jc w:val="center"/>
            </w:pPr>
            <w:r>
              <w:t>oui</w:t>
            </w:r>
          </w:p>
        </w:tc>
        <w:tc>
          <w:tcPr>
            <w:tcW w:w="5667" w:type="dxa"/>
            <w:tcBorders>
              <w:left w:val="none" w:sz="1" w:space="0" w:color="000000"/>
              <w:right w:val="none" w:sz="1" w:space="0" w:color="000000"/>
            </w:tcBorders>
            <w:shd w:val="clear" w:color="auto" w:fill="auto"/>
          </w:tcPr>
          <w:p w14:paraId="7F94F974" w14:textId="77777777" w:rsidR="00DC1797" w:rsidRDefault="00DC1797" w:rsidP="00DC1797">
            <w:pPr>
              <w:pStyle w:val="Contenudetableau"/>
              <w:jc w:val="both"/>
            </w:pPr>
            <w:r>
              <w:t>Mot de passe correspondant</w:t>
            </w:r>
          </w:p>
        </w:tc>
      </w:tr>
    </w:tbl>
    <w:p w14:paraId="686A8678" w14:textId="77777777" w:rsidR="00C24004" w:rsidRPr="00C24004" w:rsidRDefault="00C24004" w:rsidP="00C24004"/>
    <w:p w14:paraId="59B59E08" w14:textId="77777777" w:rsidR="00C24004" w:rsidRPr="00601E67" w:rsidRDefault="00C24004" w:rsidP="00F22E0E">
      <w:pPr>
        <w:pStyle w:val="Titre3"/>
      </w:pPr>
      <w:bookmarkStart w:id="91" w:name="_Toc40545481"/>
      <w:r w:rsidRPr="00601E67">
        <w:t>Configuration</w:t>
      </w:r>
      <w:bookmarkEnd w:id="91"/>
    </w:p>
    <w:p w14:paraId="277C7D16" w14:textId="77777777" w:rsidR="00C24004" w:rsidRDefault="00C24004" w:rsidP="00C24004">
      <w:pPr>
        <w:pStyle w:val="Corpsdetexte"/>
      </w:pPr>
      <w:r>
        <w:t xml:space="preserve">Le fichier de configuration </w:t>
      </w:r>
      <w:r>
        <w:rPr>
          <w:b/>
          <w:bCs/>
        </w:rPr>
        <w:t>gestion</w:t>
      </w:r>
      <w:r w:rsidRPr="00C24004">
        <w:rPr>
          <w:b/>
          <w:bCs/>
        </w:rPr>
        <w:t>-api</w:t>
      </w:r>
      <w:r w:rsidRPr="007E2724">
        <w:rPr>
          <w:b/>
          <w:bCs/>
        </w:rPr>
        <w:t>-prod.properties</w:t>
      </w:r>
      <w:r>
        <w:t xml:space="preserve"> comme les fichiers de configuration de tous les microservices sont dans le repository </w:t>
      </w:r>
      <w:r w:rsidRPr="007E2724">
        <w:rPr>
          <w:b/>
          <w:bCs/>
        </w:rPr>
        <w:t>git</w:t>
      </w:r>
      <w:r>
        <w:t xml:space="preserve"> suivant :</w:t>
      </w:r>
    </w:p>
    <w:p w14:paraId="6DD78936" w14:textId="77777777" w:rsidR="00C24004" w:rsidRPr="002D69FA" w:rsidRDefault="00846197" w:rsidP="00C24004">
      <w:pPr>
        <w:pStyle w:val="Corpsdetexte"/>
        <w:jc w:val="center"/>
        <w:rPr>
          <w:b/>
          <w:bCs/>
        </w:rPr>
      </w:pPr>
      <w:hyperlink r:id="rId48" w:history="1">
        <w:r w:rsidR="00C24004" w:rsidRPr="00E412AF">
          <w:rPr>
            <w:rStyle w:val="Lienhypertexte"/>
            <w:b/>
            <w:bCs/>
          </w:rPr>
          <w:t>https://github.com/pizzaflow/properties.git</w:t>
        </w:r>
      </w:hyperlink>
    </w:p>
    <w:p w14:paraId="00B7BCC1" w14:textId="77777777" w:rsidR="00C24004" w:rsidRDefault="00C24004" w:rsidP="00C24004">
      <w:pPr>
        <w:pStyle w:val="Corpsdetexte"/>
      </w:pPr>
      <w:r>
        <w:t>Lors du démarrage, le microservice le demande au serveur de configuration qui va le chercher et le transmet.</w:t>
      </w:r>
    </w:p>
    <w:p w14:paraId="23D0ED64" w14:textId="77777777" w:rsidR="00C24004" w:rsidRDefault="00C24004" w:rsidP="00C24004"/>
    <w:p w14:paraId="5BB7FFA0" w14:textId="77777777" w:rsidR="00694396" w:rsidRDefault="00694396" w:rsidP="00694396">
      <w:pPr>
        <w:pStyle w:val="Corpsdetexte"/>
      </w:pPr>
    </w:p>
    <w:tbl>
      <w:tblPr>
        <w:tblStyle w:val="Grilledutableau"/>
        <w:tblW w:w="0" w:type="auto"/>
        <w:tblLook w:val="04A0" w:firstRow="1" w:lastRow="0" w:firstColumn="1" w:lastColumn="0" w:noHBand="0" w:noVBand="1"/>
      </w:tblPr>
      <w:tblGrid>
        <w:gridCol w:w="9628"/>
      </w:tblGrid>
      <w:tr w:rsidR="00694396" w:rsidRPr="00694396" w14:paraId="0C819DAE" w14:textId="77777777" w:rsidTr="005C3823">
        <w:tc>
          <w:tcPr>
            <w:tcW w:w="9628" w:type="dxa"/>
            <w:shd w:val="clear" w:color="auto" w:fill="E7E6E6" w:themeFill="background2"/>
          </w:tcPr>
          <w:p w14:paraId="2FBFD3B8" w14:textId="77777777" w:rsidR="00694396" w:rsidRPr="00694396" w:rsidRDefault="00694396" w:rsidP="00694396">
            <w:pPr>
              <w:pStyle w:val="Corpsdetexte"/>
              <w:contextualSpacing/>
            </w:pPr>
            <w:r w:rsidRPr="00694396">
              <w:t>## port par défaut pour la première instance de production-api</w:t>
            </w:r>
          </w:p>
          <w:p w14:paraId="6D2A0E10" w14:textId="77777777" w:rsidR="00694396" w:rsidRPr="00694396" w:rsidRDefault="00694396" w:rsidP="00694396">
            <w:pPr>
              <w:pStyle w:val="Corpsdetexte"/>
              <w:contextualSpacing/>
            </w:pPr>
            <w:r w:rsidRPr="00694396">
              <w:t>## utiliser la gamme des ports 9XXX pour les duplications d'instances</w:t>
            </w:r>
          </w:p>
          <w:p w14:paraId="016A5BF3" w14:textId="77777777" w:rsidR="00694396" w:rsidRPr="00694396" w:rsidRDefault="00694396" w:rsidP="00694396">
            <w:pPr>
              <w:pStyle w:val="Corpsdetexte"/>
              <w:contextualSpacing/>
            </w:pPr>
            <w:r w:rsidRPr="00694396">
              <w:t>server.port=9000</w:t>
            </w:r>
          </w:p>
          <w:p w14:paraId="68562E8D" w14:textId="77777777" w:rsidR="00694396" w:rsidRPr="00694396" w:rsidRDefault="00694396" w:rsidP="00694396">
            <w:pPr>
              <w:pStyle w:val="Corpsdetexte"/>
              <w:contextualSpacing/>
            </w:pPr>
          </w:p>
          <w:p w14:paraId="4D44B6AF" w14:textId="77777777" w:rsidR="00694396" w:rsidRPr="00694396" w:rsidRDefault="00694396" w:rsidP="00694396">
            <w:pPr>
              <w:pStyle w:val="Corpsdetexte"/>
              <w:contextualSpacing/>
            </w:pPr>
            <w:r w:rsidRPr="00694396">
              <w:t>## Propriétés générales de l'application PizzaFlow</w:t>
            </w:r>
          </w:p>
          <w:p w14:paraId="6021263F" w14:textId="77777777" w:rsidR="00694396" w:rsidRPr="00694396" w:rsidRDefault="00694396" w:rsidP="00694396">
            <w:pPr>
              <w:pStyle w:val="Corpsdetexte"/>
              <w:contextualSpacing/>
            </w:pPr>
            <w:r w:rsidRPr="00694396">
              <w:t>pizzaflow.nomPropriété=Valeur</w:t>
            </w:r>
          </w:p>
          <w:p w14:paraId="72C53472" w14:textId="77777777" w:rsidR="00694396" w:rsidRPr="00694396" w:rsidRDefault="00694396" w:rsidP="00694396">
            <w:pPr>
              <w:pStyle w:val="Corpsdetexte"/>
              <w:contextualSpacing/>
            </w:pPr>
          </w:p>
          <w:p w14:paraId="1279F965" w14:textId="77777777" w:rsidR="00694396" w:rsidRPr="00694396" w:rsidRDefault="00694396" w:rsidP="00694396">
            <w:pPr>
              <w:pStyle w:val="Corpsdetexte"/>
              <w:contextualSpacing/>
            </w:pPr>
            <w:r w:rsidRPr="00694396">
              <w:t>## Propriétés particulières du microservice gestion-api</w:t>
            </w:r>
          </w:p>
          <w:p w14:paraId="6C615475" w14:textId="77777777" w:rsidR="00694396" w:rsidRPr="00694396" w:rsidRDefault="00694396" w:rsidP="00694396">
            <w:pPr>
              <w:pStyle w:val="Corpsdetexte"/>
              <w:contextualSpacing/>
            </w:pPr>
            <w:r w:rsidRPr="00694396">
              <w:t>pizzaflow.gestion.nomPropriété=Valeur</w:t>
            </w:r>
          </w:p>
          <w:p w14:paraId="6CF1F241" w14:textId="77777777" w:rsidR="00694396" w:rsidRPr="00694396" w:rsidRDefault="00694396" w:rsidP="00694396">
            <w:pPr>
              <w:pStyle w:val="Corpsdetexte"/>
              <w:contextualSpacing/>
            </w:pPr>
          </w:p>
          <w:p w14:paraId="18E79B3B" w14:textId="77777777" w:rsidR="00694396" w:rsidRPr="00694396" w:rsidRDefault="00694396" w:rsidP="00694396">
            <w:pPr>
              <w:pStyle w:val="Corpsdetexte"/>
              <w:contextualSpacing/>
            </w:pPr>
            <w:r w:rsidRPr="00694396">
              <w:t>## configuration du pool de connexion par défaut</w:t>
            </w:r>
          </w:p>
          <w:p w14:paraId="083AE467" w14:textId="77777777" w:rsidR="00694396" w:rsidRPr="00694396" w:rsidRDefault="00694396" w:rsidP="00694396">
            <w:pPr>
              <w:pStyle w:val="Corpsdetexte"/>
              <w:contextualSpacing/>
            </w:pPr>
            <w:r w:rsidRPr="00694396">
              <w:t>spring.datasource.hikari.connectionTimeout=20000</w:t>
            </w:r>
          </w:p>
          <w:p w14:paraId="5658FF36" w14:textId="77777777" w:rsidR="00694396" w:rsidRPr="00694396" w:rsidRDefault="00694396" w:rsidP="00694396">
            <w:pPr>
              <w:pStyle w:val="Corpsdetexte"/>
              <w:contextualSpacing/>
            </w:pPr>
            <w:r w:rsidRPr="00694396">
              <w:t>spring.datasource.hikari.maximumPoolSize=5</w:t>
            </w:r>
          </w:p>
          <w:p w14:paraId="2F439282" w14:textId="77777777" w:rsidR="00694396" w:rsidRPr="00694396" w:rsidRDefault="00694396" w:rsidP="00694396">
            <w:pPr>
              <w:pStyle w:val="Corpsdetexte"/>
              <w:contextualSpacing/>
            </w:pPr>
          </w:p>
          <w:p w14:paraId="4E58618A" w14:textId="77777777" w:rsidR="00694396" w:rsidRPr="00694396" w:rsidRDefault="00694396" w:rsidP="00694396">
            <w:pPr>
              <w:pStyle w:val="Corpsdetexte"/>
              <w:contextualSpacing/>
            </w:pPr>
            <w:r w:rsidRPr="00694396">
              <w:t>## configuration de PostgreSQL remplacer localhost par la vrai adresse IP</w:t>
            </w:r>
          </w:p>
          <w:p w14:paraId="2FA2BC95" w14:textId="77777777" w:rsidR="00694396" w:rsidRPr="00694396" w:rsidRDefault="00694396" w:rsidP="00694396">
            <w:pPr>
              <w:pStyle w:val="Corpsdetexte"/>
              <w:contextualSpacing/>
              <w:rPr>
                <w:lang w:val="en-GB"/>
              </w:rPr>
            </w:pPr>
            <w:r w:rsidRPr="00694396">
              <w:rPr>
                <w:lang w:val="en-GB"/>
              </w:rPr>
              <w:t>spring.datasource.url=jdbc:postgresql://localhost:5432/stock</w:t>
            </w:r>
          </w:p>
          <w:p w14:paraId="1129649E" w14:textId="77777777" w:rsidR="00694396" w:rsidRPr="00694396" w:rsidRDefault="00694396" w:rsidP="00694396">
            <w:pPr>
              <w:pStyle w:val="Corpsdetexte"/>
              <w:contextualSpacing/>
              <w:rPr>
                <w:lang w:val="en-GB"/>
              </w:rPr>
            </w:pPr>
            <w:r w:rsidRPr="00694396">
              <w:rPr>
                <w:lang w:val="en-GB"/>
              </w:rPr>
              <w:t>spring.datasource.driverClassName=org.postgresql.Driver</w:t>
            </w:r>
          </w:p>
          <w:p w14:paraId="7C05B59F" w14:textId="77777777" w:rsidR="00694396" w:rsidRPr="00694396" w:rsidRDefault="00694396" w:rsidP="00694396">
            <w:pPr>
              <w:pStyle w:val="Corpsdetexte"/>
              <w:contextualSpacing/>
              <w:rPr>
                <w:lang w:val="en-GB"/>
              </w:rPr>
            </w:pPr>
          </w:p>
          <w:p w14:paraId="021585C2" w14:textId="77777777" w:rsidR="00694396" w:rsidRPr="00694396" w:rsidRDefault="00694396" w:rsidP="00694396">
            <w:pPr>
              <w:pStyle w:val="Corpsdetexte"/>
              <w:contextualSpacing/>
            </w:pPr>
            <w:r w:rsidRPr="00694396">
              <w:t>## identifiants temporaire de connexion à changer et crypter avec Jasypt pour la production</w:t>
            </w:r>
          </w:p>
          <w:p w14:paraId="0EB913A9" w14:textId="77777777" w:rsidR="00694396" w:rsidRPr="00694396" w:rsidRDefault="00694396" w:rsidP="00694396">
            <w:pPr>
              <w:pStyle w:val="Corpsdetexte"/>
              <w:contextualSpacing/>
              <w:rPr>
                <w:lang w:val="en-GB"/>
              </w:rPr>
            </w:pPr>
            <w:r w:rsidRPr="00694396">
              <w:rPr>
                <w:lang w:val="en-GB"/>
              </w:rPr>
              <w:t>spring.datasource.username=${GESTION_DB_USERNAME}</w:t>
            </w:r>
          </w:p>
          <w:p w14:paraId="6D33E601" w14:textId="77777777" w:rsidR="00694396" w:rsidRPr="00694396" w:rsidRDefault="00694396" w:rsidP="00694396">
            <w:pPr>
              <w:pStyle w:val="Corpsdetexte"/>
              <w:contextualSpacing/>
              <w:rPr>
                <w:lang w:val="en-GB"/>
              </w:rPr>
            </w:pPr>
            <w:r w:rsidRPr="00694396">
              <w:rPr>
                <w:lang w:val="en-GB"/>
              </w:rPr>
              <w:t>spring.datasource.password=${GESTION_DB_PASSWORD}</w:t>
            </w:r>
          </w:p>
          <w:p w14:paraId="7B0B9A43" w14:textId="77777777" w:rsidR="00694396" w:rsidRPr="00694396" w:rsidRDefault="00694396" w:rsidP="00694396">
            <w:pPr>
              <w:pStyle w:val="Corpsdetexte"/>
              <w:contextualSpacing/>
              <w:rPr>
                <w:lang w:val="en-GB"/>
              </w:rPr>
            </w:pPr>
          </w:p>
          <w:p w14:paraId="0729FDBF" w14:textId="77777777" w:rsidR="00694396" w:rsidRPr="00694396" w:rsidRDefault="00694396" w:rsidP="00694396">
            <w:pPr>
              <w:pStyle w:val="Corpsdetexte"/>
              <w:contextualSpacing/>
            </w:pPr>
            <w:r w:rsidRPr="00694396">
              <w:t># DANGER!! mettre à create pour refaire le schéma</w:t>
            </w:r>
          </w:p>
          <w:p w14:paraId="70F8302C" w14:textId="77777777" w:rsidR="00694396" w:rsidRPr="00694396" w:rsidRDefault="00694396" w:rsidP="00694396">
            <w:pPr>
              <w:pStyle w:val="Corpsdetexte"/>
              <w:contextualSpacing/>
              <w:rPr>
                <w:lang w:val="en-GB"/>
              </w:rPr>
            </w:pPr>
            <w:r w:rsidRPr="00694396">
              <w:rPr>
                <w:lang w:val="en-GB"/>
              </w:rPr>
              <w:t>spring.jpa.hibernate.ddl-auto=update</w:t>
            </w:r>
          </w:p>
          <w:p w14:paraId="7C5CF321" w14:textId="77777777" w:rsidR="00694396" w:rsidRPr="00694396" w:rsidRDefault="00694396" w:rsidP="00694396">
            <w:pPr>
              <w:pStyle w:val="Corpsdetexte"/>
              <w:contextualSpacing/>
              <w:rPr>
                <w:lang w:val="en-GB"/>
              </w:rPr>
            </w:pPr>
          </w:p>
          <w:p w14:paraId="14E82F9A" w14:textId="77777777" w:rsidR="00694396" w:rsidRPr="00694396" w:rsidRDefault="00694396" w:rsidP="00694396">
            <w:pPr>
              <w:pStyle w:val="Corpsdetexte"/>
              <w:contextualSpacing/>
              <w:rPr>
                <w:lang w:val="en-GB"/>
              </w:rPr>
            </w:pPr>
            <w:r w:rsidRPr="00694396">
              <w:rPr>
                <w:lang w:val="en-GB"/>
              </w:rPr>
              <w:t>## Properties pour les logs</w:t>
            </w:r>
          </w:p>
          <w:p w14:paraId="2A76EF1A" w14:textId="77777777" w:rsidR="00694396" w:rsidRPr="00694396" w:rsidRDefault="00694396" w:rsidP="00694396">
            <w:pPr>
              <w:pStyle w:val="Corpsdetexte"/>
              <w:contextualSpacing/>
              <w:rPr>
                <w:lang w:val="en-GB"/>
              </w:rPr>
            </w:pPr>
            <w:r w:rsidRPr="00694396">
              <w:rPr>
                <w:lang w:val="en-GB"/>
              </w:rPr>
              <w:t>logging.level.org.springframework.web=ERROR</w:t>
            </w:r>
          </w:p>
          <w:p w14:paraId="2FBF8F37" w14:textId="77777777" w:rsidR="00694396" w:rsidRPr="00694396" w:rsidRDefault="00694396" w:rsidP="00694396">
            <w:pPr>
              <w:pStyle w:val="Corpsdetexte"/>
              <w:contextualSpacing/>
            </w:pPr>
            <w:r w:rsidRPr="00694396">
              <w:t>logging.level.com.pizzaflow=DEBUG</w:t>
            </w:r>
          </w:p>
          <w:p w14:paraId="62E5F17E" w14:textId="77777777" w:rsidR="00694396" w:rsidRPr="00694396" w:rsidRDefault="00694396" w:rsidP="00694396">
            <w:pPr>
              <w:pStyle w:val="Corpsdetexte"/>
              <w:contextualSpacing/>
            </w:pPr>
          </w:p>
          <w:p w14:paraId="2A6E57AD" w14:textId="77777777" w:rsidR="00694396" w:rsidRPr="00694396" w:rsidRDefault="00694396" w:rsidP="00694396">
            <w:pPr>
              <w:pStyle w:val="Corpsdetexte"/>
              <w:contextualSpacing/>
            </w:pPr>
            <w:r w:rsidRPr="00694396">
              <w:t>## le pattern pour la console</w:t>
            </w:r>
          </w:p>
          <w:p w14:paraId="662646B6" w14:textId="77777777" w:rsidR="00694396" w:rsidRPr="00694396" w:rsidRDefault="00694396" w:rsidP="00694396">
            <w:pPr>
              <w:pStyle w:val="Corpsdetexte"/>
              <w:contextualSpacing/>
            </w:pPr>
            <w:r w:rsidRPr="00694396">
              <w:t>logging.pattern.console= "%d{yyyy-MM-dd HH:mm:ss} - %msg%n"</w:t>
            </w:r>
          </w:p>
          <w:p w14:paraId="65739D2A" w14:textId="77777777" w:rsidR="00694396" w:rsidRPr="00694396" w:rsidRDefault="00694396" w:rsidP="00694396">
            <w:pPr>
              <w:pStyle w:val="Corpsdetexte"/>
              <w:contextualSpacing/>
            </w:pPr>
          </w:p>
          <w:p w14:paraId="1F61476D" w14:textId="77777777" w:rsidR="00694396" w:rsidRPr="00694396" w:rsidRDefault="00694396" w:rsidP="00694396">
            <w:pPr>
              <w:pStyle w:val="Corpsdetexte"/>
              <w:contextualSpacing/>
            </w:pPr>
            <w:r w:rsidRPr="00694396">
              <w:t>## le pattern pour le nom du fichier</w:t>
            </w:r>
          </w:p>
          <w:p w14:paraId="71FDDB0A" w14:textId="77777777" w:rsidR="00694396" w:rsidRPr="00694396" w:rsidRDefault="00694396" w:rsidP="00694396">
            <w:pPr>
              <w:pStyle w:val="Corpsdetexte"/>
              <w:contextualSpacing/>
            </w:pPr>
            <w:r w:rsidRPr="00694396">
              <w:t>logging.pattern.file= "%d{yyyy-MM-dd HH:mm:ss}[%thread]%-5level %logger{36} - %msg%n"</w:t>
            </w:r>
          </w:p>
          <w:p w14:paraId="32C9028C" w14:textId="77777777" w:rsidR="00694396" w:rsidRPr="00694396" w:rsidRDefault="00694396" w:rsidP="00694396">
            <w:pPr>
              <w:pStyle w:val="Corpsdetexte"/>
              <w:contextualSpacing/>
            </w:pPr>
          </w:p>
          <w:p w14:paraId="64738EB2" w14:textId="77777777" w:rsidR="00694396" w:rsidRPr="00694396" w:rsidRDefault="00694396" w:rsidP="00694396">
            <w:pPr>
              <w:pStyle w:val="Corpsdetexte"/>
              <w:contextualSpacing/>
            </w:pPr>
            <w:r w:rsidRPr="00694396">
              <w:t>## le nom du fichier de log</w:t>
            </w:r>
          </w:p>
          <w:p w14:paraId="1573DD19" w14:textId="77777777" w:rsidR="00694396" w:rsidRDefault="00694396" w:rsidP="00694396">
            <w:pPr>
              <w:pStyle w:val="Corpsdetexte"/>
              <w:contextualSpacing/>
              <w:rPr>
                <w:lang w:val="en-GB"/>
              </w:rPr>
            </w:pPr>
            <w:r w:rsidRPr="00694396">
              <w:rPr>
                <w:lang w:val="en-GB"/>
              </w:rPr>
              <w:t>logging.file=/var/log/pizzaflow/gestion-api.log</w:t>
            </w:r>
          </w:p>
          <w:p w14:paraId="3CD6838D" w14:textId="7B76BE6A" w:rsidR="00694396" w:rsidRPr="00694396" w:rsidRDefault="00694396" w:rsidP="00694396">
            <w:pPr>
              <w:pStyle w:val="Corpsdetexte"/>
              <w:contextualSpacing/>
              <w:rPr>
                <w:lang w:val="en-GB"/>
              </w:rPr>
            </w:pPr>
          </w:p>
        </w:tc>
      </w:tr>
    </w:tbl>
    <w:p w14:paraId="638ACD70" w14:textId="18F5D3D6" w:rsidR="00694396" w:rsidRDefault="00694396" w:rsidP="00694396">
      <w:pPr>
        <w:pStyle w:val="Corpsdetexte"/>
      </w:pPr>
    </w:p>
    <w:p w14:paraId="3BADEC79" w14:textId="77777777" w:rsidR="00C24004" w:rsidRPr="00052885" w:rsidRDefault="00C24004" w:rsidP="00F22E0E">
      <w:pPr>
        <w:pStyle w:val="Titre3"/>
      </w:pPr>
      <w:bookmarkStart w:id="92" w:name="_Toc40545482"/>
      <w:r>
        <w:t>Lancer le microservice</w:t>
      </w:r>
      <w:bookmarkEnd w:id="92"/>
    </w:p>
    <w:p w14:paraId="40E58159" w14:textId="77777777" w:rsidR="00E4317F" w:rsidRDefault="00C24004" w:rsidP="00E4317F">
      <w:pPr>
        <w:pStyle w:val="Corpsdetexte"/>
      </w:pPr>
      <w:r>
        <w:t xml:space="preserve">Un script de commande fourni permet de lancer </w:t>
      </w:r>
      <w:r w:rsidRPr="001B7FBB">
        <w:t>le microservice en tâche de fond</w:t>
      </w:r>
      <w:r>
        <w:t xml:space="preserve"> après avoir défini les variables d'environnement et déployer les fichiers statiques</w:t>
      </w:r>
      <w:r w:rsidRPr="001B7FBB">
        <w:t>.</w:t>
      </w:r>
      <w:r>
        <w:t xml:space="preserve"> Se placer dans le répertoire du microservice, rendre exécutable les scripts et exécuter le script de démarrage.</w:t>
      </w:r>
    </w:p>
    <w:p w14:paraId="0EFAEBE6" w14:textId="77777777" w:rsidR="00694396" w:rsidRDefault="00694396" w:rsidP="00694396">
      <w:pPr>
        <w:pStyle w:val="Corpsdetexte"/>
      </w:pPr>
    </w:p>
    <w:tbl>
      <w:tblPr>
        <w:tblStyle w:val="Grilledutableau"/>
        <w:tblW w:w="0" w:type="auto"/>
        <w:tblLook w:val="04A0" w:firstRow="1" w:lastRow="0" w:firstColumn="1" w:lastColumn="0" w:noHBand="0" w:noVBand="1"/>
      </w:tblPr>
      <w:tblGrid>
        <w:gridCol w:w="9628"/>
      </w:tblGrid>
      <w:tr w:rsidR="00694396" w:rsidRPr="00694396" w14:paraId="563062C1" w14:textId="77777777" w:rsidTr="005C3823">
        <w:tc>
          <w:tcPr>
            <w:tcW w:w="9628" w:type="dxa"/>
            <w:shd w:val="clear" w:color="auto" w:fill="E7E6E6" w:themeFill="background2"/>
          </w:tcPr>
          <w:p w14:paraId="61D6D8E6" w14:textId="77777777" w:rsidR="00694396" w:rsidRPr="00694396" w:rsidRDefault="00694396" w:rsidP="00694396">
            <w:pPr>
              <w:pStyle w:val="Corpsdetexte"/>
              <w:contextualSpacing/>
              <w:rPr>
                <w:lang w:val="en-GB"/>
              </w:rPr>
            </w:pPr>
            <w:r w:rsidRPr="00694396">
              <w:rPr>
                <w:lang w:val="en-GB"/>
              </w:rPr>
              <w:t>$ cd /srv/gestion-api</w:t>
            </w:r>
          </w:p>
          <w:p w14:paraId="0A4BD649" w14:textId="77777777" w:rsidR="00694396" w:rsidRPr="00694396" w:rsidRDefault="00694396" w:rsidP="00694396">
            <w:pPr>
              <w:pStyle w:val="Corpsdetexte"/>
              <w:contextualSpacing/>
              <w:rPr>
                <w:lang w:val="en-GB"/>
              </w:rPr>
            </w:pPr>
            <w:r w:rsidRPr="00694396">
              <w:rPr>
                <w:lang w:val="en-GB"/>
              </w:rPr>
              <w:t>/srv/ gestion-api$sudo chmod g+x u+x *.sh</w:t>
            </w:r>
          </w:p>
          <w:p w14:paraId="1045DDAE" w14:textId="77777777" w:rsidR="00694396" w:rsidRDefault="00694396" w:rsidP="00694396">
            <w:pPr>
              <w:pStyle w:val="Corpsdetexte"/>
              <w:contextualSpacing/>
              <w:rPr>
                <w:lang w:val="en-GB"/>
              </w:rPr>
            </w:pPr>
            <w:r w:rsidRPr="00694396">
              <w:rPr>
                <w:lang w:val="en-GB"/>
              </w:rPr>
              <w:t>/srv/ gestion-api$sudo ./start.sh</w:t>
            </w:r>
          </w:p>
          <w:p w14:paraId="4B389EC9" w14:textId="39C6876B" w:rsidR="00694396" w:rsidRPr="00694396" w:rsidRDefault="00694396" w:rsidP="00694396">
            <w:pPr>
              <w:pStyle w:val="Corpsdetexte"/>
              <w:contextualSpacing/>
              <w:rPr>
                <w:lang w:val="en-GB"/>
              </w:rPr>
            </w:pPr>
          </w:p>
        </w:tc>
      </w:tr>
    </w:tbl>
    <w:p w14:paraId="3FA0133E" w14:textId="023DCA12" w:rsidR="00E4317F" w:rsidRPr="00694396" w:rsidRDefault="00E4317F" w:rsidP="00E4317F">
      <w:pPr>
        <w:pStyle w:val="Corpsdetexte"/>
        <w:rPr>
          <w:lang w:val="en-GB"/>
        </w:rPr>
      </w:pPr>
    </w:p>
    <w:p w14:paraId="655C1B65" w14:textId="77777777" w:rsidR="00E4317F" w:rsidRPr="00601E67" w:rsidRDefault="00E4317F" w:rsidP="00E4317F">
      <w:pPr>
        <w:pStyle w:val="Titre3"/>
      </w:pPr>
      <w:bookmarkStart w:id="93" w:name="_Toc40545483"/>
      <w:r w:rsidRPr="00601E67">
        <w:t>Vérifications</w:t>
      </w:r>
      <w:bookmarkEnd w:id="93"/>
    </w:p>
    <w:p w14:paraId="1993D26D" w14:textId="77777777" w:rsidR="00E4317F" w:rsidRDefault="00E4317F" w:rsidP="00E4317F">
      <w:pPr>
        <w:pStyle w:val="Corpsdetexte"/>
      </w:pPr>
      <w:r>
        <w:t>Exécuter la commande suivante pour vérifier que le microservice fonctionne en tâche de fond.</w:t>
      </w:r>
    </w:p>
    <w:p w14:paraId="194968DF" w14:textId="77777777" w:rsidR="00694396" w:rsidRDefault="00694396" w:rsidP="00694396">
      <w:pPr>
        <w:pStyle w:val="Corpsdetexte"/>
      </w:pPr>
    </w:p>
    <w:tbl>
      <w:tblPr>
        <w:tblStyle w:val="Grilledutableau"/>
        <w:tblW w:w="0" w:type="auto"/>
        <w:tblLook w:val="04A0" w:firstRow="1" w:lastRow="0" w:firstColumn="1" w:lastColumn="0" w:noHBand="0" w:noVBand="1"/>
      </w:tblPr>
      <w:tblGrid>
        <w:gridCol w:w="9628"/>
      </w:tblGrid>
      <w:tr w:rsidR="00694396" w:rsidRPr="00694396" w14:paraId="7A0F4070" w14:textId="77777777" w:rsidTr="005C3823">
        <w:tc>
          <w:tcPr>
            <w:tcW w:w="9628" w:type="dxa"/>
            <w:shd w:val="clear" w:color="auto" w:fill="E7E6E6" w:themeFill="background2"/>
          </w:tcPr>
          <w:p w14:paraId="017213BD" w14:textId="77777777" w:rsidR="00694396" w:rsidRPr="00694396" w:rsidRDefault="00694396" w:rsidP="00694396">
            <w:pPr>
              <w:pStyle w:val="Corpsdetexte"/>
              <w:contextualSpacing/>
              <w:rPr>
                <w:lang w:val="en-GB"/>
              </w:rPr>
            </w:pPr>
            <w:r w:rsidRPr="00694396">
              <w:rPr>
                <w:lang w:val="en-GB"/>
              </w:rPr>
              <w:t>/srv/ gestion-api$ ps -l | grep gestion-api</w:t>
            </w:r>
          </w:p>
          <w:p w14:paraId="0A572EF2" w14:textId="77777777" w:rsidR="00694396" w:rsidRDefault="00694396" w:rsidP="00694396">
            <w:pPr>
              <w:pStyle w:val="Corpsdetexte"/>
              <w:contextualSpacing/>
              <w:rPr>
                <w:lang w:val="en-GB"/>
              </w:rPr>
            </w:pPr>
            <w:r w:rsidRPr="00694396">
              <w:rPr>
                <w:lang w:val="en-GB"/>
              </w:rPr>
              <w:t>4 S     0     1     0  0  80   0 -   967 -      pts/0    00:00:00 gestion-api</w:t>
            </w:r>
          </w:p>
          <w:p w14:paraId="3048F5ED" w14:textId="19667304" w:rsidR="00694396" w:rsidRPr="00694396" w:rsidRDefault="00694396" w:rsidP="00694396">
            <w:pPr>
              <w:pStyle w:val="Corpsdetexte"/>
              <w:contextualSpacing/>
              <w:rPr>
                <w:lang w:val="en-GB"/>
              </w:rPr>
            </w:pPr>
          </w:p>
        </w:tc>
      </w:tr>
    </w:tbl>
    <w:p w14:paraId="56FC662E" w14:textId="30A36359" w:rsidR="00E4317F" w:rsidRPr="00694396" w:rsidRDefault="00E4317F" w:rsidP="00E4317F">
      <w:pPr>
        <w:pStyle w:val="Corpsdetexte"/>
        <w:rPr>
          <w:lang w:val="en-GB"/>
        </w:rPr>
      </w:pPr>
    </w:p>
    <w:p w14:paraId="1480FC91" w14:textId="5BD8D7D5" w:rsidR="00E4317F" w:rsidRDefault="00E4317F" w:rsidP="00E4317F">
      <w:pPr>
        <w:pStyle w:val="Corpsdetexte"/>
      </w:pPr>
      <w:r>
        <w:t>Une ligne est affichée donc le microservice fonctionne et l</w:t>
      </w:r>
      <w:r w:rsidRPr="009532C4">
        <w:t>'identifiant du process est i</w:t>
      </w:r>
      <w:r>
        <w:t>ndiqué en 4</w:t>
      </w:r>
      <w:r w:rsidRPr="009532C4">
        <w:rPr>
          <w:vertAlign w:val="superscript"/>
        </w:rPr>
        <w:t>ème</w:t>
      </w:r>
      <w:r>
        <w:t xml:space="preserve"> colonne.</w:t>
      </w:r>
      <w:r w:rsidR="00D81A13">
        <w:t xml:space="preserve"> Se connecter sur </w:t>
      </w:r>
      <w:r w:rsidR="00D81A13" w:rsidRPr="00D8124E">
        <w:rPr>
          <w:b/>
          <w:bCs/>
        </w:rPr>
        <w:t>logit.io</w:t>
      </w:r>
      <w:r w:rsidR="00D81A13" w:rsidRPr="00D81A13">
        <w:t xml:space="preserve"> po</w:t>
      </w:r>
      <w:r w:rsidR="00D81A13">
        <w:t>ur avoir une confirmation du fonctionnement en regardant les logs.</w:t>
      </w:r>
    </w:p>
    <w:p w14:paraId="30382363" w14:textId="3365FA3A" w:rsidR="00C24004" w:rsidRPr="00E4317F" w:rsidRDefault="00C24004" w:rsidP="00E4317F">
      <w:pPr>
        <w:pStyle w:val="Corpsdetexte"/>
        <w:rPr>
          <w:b/>
          <w:bCs/>
        </w:rPr>
      </w:pPr>
    </w:p>
    <w:p w14:paraId="74B26D2B" w14:textId="77777777" w:rsidR="006B467C" w:rsidRPr="00E4317F" w:rsidRDefault="006B467C" w:rsidP="00E8635B"/>
    <w:p w14:paraId="7C131383" w14:textId="77777777" w:rsidR="006B467C" w:rsidRPr="00E4317F" w:rsidRDefault="006B467C" w:rsidP="00E8635B"/>
    <w:p w14:paraId="02E08367" w14:textId="77777777" w:rsidR="00EF6465" w:rsidRPr="00601E67" w:rsidRDefault="00EF6465">
      <w:pPr>
        <w:pStyle w:val="Corpsdetexte"/>
      </w:pPr>
    </w:p>
    <w:p w14:paraId="7A1DAECD" w14:textId="77777777" w:rsidR="00EF6465" w:rsidRDefault="0028176A">
      <w:pPr>
        <w:pStyle w:val="Titre1"/>
      </w:pPr>
      <w:bookmarkStart w:id="94" w:name="_Toc40545484"/>
      <w:r w:rsidRPr="00601E67">
        <w:t>Procédure de démarrage / arrêt</w:t>
      </w:r>
      <w:bookmarkEnd w:id="94"/>
    </w:p>
    <w:p w14:paraId="5FC7EB01" w14:textId="77777777" w:rsidR="00F64391" w:rsidRPr="00F64391" w:rsidRDefault="00F64391" w:rsidP="00F64391">
      <w:pPr>
        <w:pStyle w:val="Corpsdetexte"/>
      </w:pPr>
    </w:p>
    <w:p w14:paraId="138F71F0" w14:textId="77777777" w:rsidR="00EF6465" w:rsidRPr="00601E67" w:rsidRDefault="0028176A">
      <w:pPr>
        <w:pStyle w:val="Titre2"/>
      </w:pPr>
      <w:bookmarkStart w:id="95" w:name="_Toc40545485"/>
      <w:r w:rsidRPr="00601E67">
        <w:t>Base de données</w:t>
      </w:r>
      <w:r w:rsidR="00357C7B">
        <w:t xml:space="preserve"> User</w:t>
      </w:r>
      <w:bookmarkEnd w:id="95"/>
    </w:p>
    <w:p w14:paraId="0112BF3C" w14:textId="77777777" w:rsidR="00357C7B" w:rsidRDefault="00357C7B" w:rsidP="00F22E0E">
      <w:pPr>
        <w:pStyle w:val="Titre3"/>
      </w:pPr>
      <w:bookmarkStart w:id="96" w:name="_Toc40545486"/>
      <w:r>
        <w:t>Préalable</w:t>
      </w:r>
      <w:bookmarkEnd w:id="96"/>
    </w:p>
    <w:p w14:paraId="473F195E" w14:textId="77777777" w:rsidR="00EF6465" w:rsidRDefault="00357C7B">
      <w:pPr>
        <w:pStyle w:val="Corpsdetexte"/>
      </w:pPr>
      <w:r>
        <w:t xml:space="preserve">Se connecter à l'interface de gestion de </w:t>
      </w:r>
      <w:r w:rsidRPr="00357C7B">
        <w:rPr>
          <w:b/>
          <w:bCs/>
        </w:rPr>
        <w:t>AWS</w:t>
      </w:r>
      <w:r>
        <w:t xml:space="preserve"> et sélectionner le service </w:t>
      </w:r>
      <w:r w:rsidRPr="00357C7B">
        <w:rPr>
          <w:b/>
          <w:bCs/>
        </w:rPr>
        <w:t>RDS</w:t>
      </w:r>
      <w:r>
        <w:t>.</w:t>
      </w:r>
    </w:p>
    <w:p w14:paraId="5ABD0A4F" w14:textId="77777777" w:rsidR="00357C7B" w:rsidRDefault="00357C7B">
      <w:pPr>
        <w:pStyle w:val="Corpsdetexte"/>
      </w:pPr>
    </w:p>
    <w:p w14:paraId="214151DE" w14:textId="77777777" w:rsidR="00357C7B" w:rsidRDefault="00357C7B" w:rsidP="00357C7B">
      <w:pPr>
        <w:pStyle w:val="Corpsdetexte"/>
        <w:jc w:val="center"/>
      </w:pPr>
      <w:r>
        <w:rPr>
          <w:noProof/>
        </w:rPr>
        <w:drawing>
          <wp:inline distT="0" distB="0" distL="0" distR="0" wp14:anchorId="17AEAFF2" wp14:editId="23A0A704">
            <wp:extent cx="2667000" cy="3190875"/>
            <wp:effectExtent l="0" t="0" r="0" b="952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667000" cy="3190875"/>
                    </a:xfrm>
                    <a:prstGeom prst="rect">
                      <a:avLst/>
                    </a:prstGeom>
                  </pic:spPr>
                </pic:pic>
              </a:graphicData>
            </a:graphic>
          </wp:inline>
        </w:drawing>
      </w:r>
    </w:p>
    <w:p w14:paraId="61EE6AF8" w14:textId="77777777" w:rsidR="00357C7B" w:rsidRDefault="00357C7B">
      <w:pPr>
        <w:pStyle w:val="Corpsdetexte"/>
      </w:pPr>
    </w:p>
    <w:p w14:paraId="128A8436" w14:textId="77777777" w:rsidR="00357C7B" w:rsidRDefault="00357C7B">
      <w:pPr>
        <w:pStyle w:val="Corpsdetexte"/>
      </w:pPr>
      <w:r>
        <w:t xml:space="preserve">Choisir </w:t>
      </w:r>
      <w:r w:rsidRPr="00033BB3">
        <w:rPr>
          <w:b/>
          <w:bCs/>
        </w:rPr>
        <w:t>"Bases de données"</w:t>
      </w:r>
      <w:r>
        <w:t xml:space="preserve"> pour voir les instances des bases de données. </w:t>
      </w:r>
    </w:p>
    <w:p w14:paraId="66FED678" w14:textId="77777777" w:rsidR="00357C7B" w:rsidRDefault="00357C7B" w:rsidP="00357C7B">
      <w:pPr>
        <w:pStyle w:val="Corpsdetexte"/>
        <w:jc w:val="center"/>
      </w:pPr>
      <w:r>
        <w:rPr>
          <w:noProof/>
        </w:rPr>
        <w:drawing>
          <wp:inline distT="0" distB="0" distL="0" distR="0" wp14:anchorId="6533FE98" wp14:editId="16BB0BA0">
            <wp:extent cx="5372100" cy="3562350"/>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372100" cy="3562350"/>
                    </a:xfrm>
                    <a:prstGeom prst="rect">
                      <a:avLst/>
                    </a:prstGeom>
                  </pic:spPr>
                </pic:pic>
              </a:graphicData>
            </a:graphic>
          </wp:inline>
        </w:drawing>
      </w:r>
    </w:p>
    <w:p w14:paraId="5976A50A" w14:textId="77777777" w:rsidR="00357C7B" w:rsidRDefault="00357C7B">
      <w:pPr>
        <w:pStyle w:val="Corpsdetexte"/>
      </w:pPr>
    </w:p>
    <w:p w14:paraId="37A65C9B" w14:textId="77777777" w:rsidR="00357C7B" w:rsidRDefault="00357C7B">
      <w:pPr>
        <w:pStyle w:val="Corpsdetexte"/>
      </w:pPr>
      <w:r>
        <w:t xml:space="preserve">Cliquer sur la base de données </w:t>
      </w:r>
      <w:r w:rsidRPr="00357C7B">
        <w:rPr>
          <w:b/>
          <w:bCs/>
        </w:rPr>
        <w:t>User</w:t>
      </w:r>
      <w:r>
        <w:t>.</w:t>
      </w:r>
    </w:p>
    <w:p w14:paraId="043B7656" w14:textId="77777777" w:rsidR="00357C7B" w:rsidRDefault="00357C7B">
      <w:pPr>
        <w:pStyle w:val="Corpsdetexte"/>
      </w:pPr>
    </w:p>
    <w:p w14:paraId="7837746A" w14:textId="77777777" w:rsidR="00357C7B" w:rsidRDefault="00357C7B" w:rsidP="00F22E0E">
      <w:pPr>
        <w:pStyle w:val="Titre3"/>
      </w:pPr>
      <w:bookmarkStart w:id="97" w:name="_Toc40545487"/>
      <w:r>
        <w:t>Démarrage</w:t>
      </w:r>
      <w:bookmarkEnd w:id="97"/>
    </w:p>
    <w:p w14:paraId="027A0909" w14:textId="77777777" w:rsidR="00357C7B" w:rsidRDefault="00357C7B" w:rsidP="00357C7B">
      <w:pPr>
        <w:pStyle w:val="Corpsdetexte"/>
      </w:pPr>
      <w:r>
        <w:t xml:space="preserve">Dans le menu </w:t>
      </w:r>
      <w:r w:rsidRPr="009D05D2">
        <w:rPr>
          <w:b/>
          <w:bCs/>
        </w:rPr>
        <w:t>"Action"</w:t>
      </w:r>
      <w:r>
        <w:t xml:space="preserve"> en haut à droite sélectionner </w:t>
      </w:r>
      <w:r w:rsidRPr="009D05D2">
        <w:rPr>
          <w:b/>
          <w:bCs/>
        </w:rPr>
        <w:t>"Redémarrer"</w:t>
      </w:r>
      <w:r>
        <w:t>.</w:t>
      </w:r>
    </w:p>
    <w:p w14:paraId="1EB961EF" w14:textId="77777777" w:rsidR="00F64391" w:rsidRDefault="00F64391" w:rsidP="00357C7B">
      <w:pPr>
        <w:pStyle w:val="Corpsdetexte"/>
      </w:pPr>
    </w:p>
    <w:p w14:paraId="48EEC220" w14:textId="77777777" w:rsidR="00357C7B" w:rsidRDefault="00F64391" w:rsidP="00357C7B">
      <w:pPr>
        <w:pStyle w:val="Corpsdetexte"/>
      </w:pPr>
      <w:r>
        <w:rPr>
          <w:noProof/>
        </w:rPr>
        <w:drawing>
          <wp:inline distT="0" distB="0" distL="0" distR="0" wp14:anchorId="20B9BD03" wp14:editId="1094E54C">
            <wp:extent cx="6120130" cy="2040255"/>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20130" cy="2040255"/>
                    </a:xfrm>
                    <a:prstGeom prst="rect">
                      <a:avLst/>
                    </a:prstGeom>
                  </pic:spPr>
                </pic:pic>
              </a:graphicData>
            </a:graphic>
          </wp:inline>
        </w:drawing>
      </w:r>
    </w:p>
    <w:p w14:paraId="0A9A2E3A" w14:textId="77777777" w:rsidR="00357C7B" w:rsidRDefault="00357C7B" w:rsidP="00F22E0E">
      <w:pPr>
        <w:pStyle w:val="Titre3"/>
      </w:pPr>
      <w:bookmarkStart w:id="98" w:name="_Toc40545488"/>
      <w:r>
        <w:t>Arrêt</w:t>
      </w:r>
      <w:bookmarkEnd w:id="98"/>
    </w:p>
    <w:p w14:paraId="57EC306D" w14:textId="77777777" w:rsidR="00357C7B" w:rsidRDefault="00357C7B" w:rsidP="00357C7B">
      <w:pPr>
        <w:pStyle w:val="Corpsdetexte"/>
      </w:pPr>
      <w:r>
        <w:t xml:space="preserve">Dans le menu </w:t>
      </w:r>
      <w:r w:rsidRPr="00033BB3">
        <w:rPr>
          <w:b/>
          <w:bCs/>
        </w:rPr>
        <w:t>"Action"</w:t>
      </w:r>
      <w:r>
        <w:t xml:space="preserve"> en haut à droite sélectionner </w:t>
      </w:r>
      <w:r w:rsidRPr="00033BB3">
        <w:rPr>
          <w:b/>
          <w:bCs/>
        </w:rPr>
        <w:t>"Arrêter"</w:t>
      </w:r>
      <w:r>
        <w:t>.</w:t>
      </w:r>
    </w:p>
    <w:p w14:paraId="1B0A98C5" w14:textId="77777777" w:rsidR="00F64391" w:rsidRDefault="00F64391" w:rsidP="00357C7B">
      <w:pPr>
        <w:pStyle w:val="Corpsdetexte"/>
      </w:pPr>
    </w:p>
    <w:p w14:paraId="009388E0" w14:textId="77777777" w:rsidR="00F64391" w:rsidRPr="00357C7B" w:rsidRDefault="00F64391" w:rsidP="00357C7B">
      <w:pPr>
        <w:pStyle w:val="Corpsdetexte"/>
      </w:pPr>
      <w:r>
        <w:rPr>
          <w:noProof/>
        </w:rPr>
        <w:drawing>
          <wp:inline distT="0" distB="0" distL="0" distR="0" wp14:anchorId="3B2D59D8" wp14:editId="55DC8703">
            <wp:extent cx="6120130" cy="2040255"/>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20130" cy="2040255"/>
                    </a:xfrm>
                    <a:prstGeom prst="rect">
                      <a:avLst/>
                    </a:prstGeom>
                  </pic:spPr>
                </pic:pic>
              </a:graphicData>
            </a:graphic>
          </wp:inline>
        </w:drawing>
      </w:r>
    </w:p>
    <w:p w14:paraId="36F69B8B" w14:textId="77777777" w:rsidR="00F64391" w:rsidRPr="00F64391" w:rsidRDefault="00F64391" w:rsidP="00F64391">
      <w:pPr>
        <w:pStyle w:val="Corpsdetexte"/>
      </w:pPr>
    </w:p>
    <w:p w14:paraId="2DB9F6BE" w14:textId="77777777" w:rsidR="00F64391" w:rsidRPr="00601E67" w:rsidRDefault="00F64391" w:rsidP="00F64391">
      <w:pPr>
        <w:pStyle w:val="Titre2"/>
      </w:pPr>
      <w:bookmarkStart w:id="99" w:name="_Toc40545489"/>
      <w:r w:rsidRPr="00601E67">
        <w:t>Base de données</w:t>
      </w:r>
      <w:r>
        <w:t xml:space="preserve"> Stock</w:t>
      </w:r>
      <w:bookmarkEnd w:id="99"/>
    </w:p>
    <w:p w14:paraId="523BB4C2" w14:textId="77777777" w:rsidR="00F64391" w:rsidRDefault="00F64391">
      <w:pPr>
        <w:pStyle w:val="Corpsdetexte"/>
      </w:pPr>
      <w:r>
        <w:t xml:space="preserve">Effectuer les mêmes opérations que pour la base de données </w:t>
      </w:r>
      <w:r w:rsidRPr="00F64391">
        <w:rPr>
          <w:b/>
          <w:bCs/>
        </w:rPr>
        <w:t>User</w:t>
      </w:r>
      <w:r>
        <w:t xml:space="preserve"> ci-dessus.</w:t>
      </w:r>
    </w:p>
    <w:p w14:paraId="5792593B" w14:textId="77777777" w:rsidR="00F64391" w:rsidRPr="00F64391" w:rsidRDefault="00F64391" w:rsidP="00F64391">
      <w:pPr>
        <w:pStyle w:val="Corpsdetexte"/>
      </w:pPr>
    </w:p>
    <w:p w14:paraId="247615B6" w14:textId="77777777" w:rsidR="00F64391" w:rsidRPr="00601E67" w:rsidRDefault="00F64391" w:rsidP="00F64391">
      <w:pPr>
        <w:pStyle w:val="Titre2"/>
      </w:pPr>
      <w:bookmarkStart w:id="100" w:name="_Toc40545490"/>
      <w:r w:rsidRPr="00601E67">
        <w:t>Base de données</w:t>
      </w:r>
      <w:r>
        <w:t xml:space="preserve"> Gestion</w:t>
      </w:r>
      <w:bookmarkEnd w:id="100"/>
    </w:p>
    <w:p w14:paraId="612BA275" w14:textId="77777777" w:rsidR="00F64391" w:rsidRDefault="00F64391" w:rsidP="00F64391">
      <w:pPr>
        <w:pStyle w:val="Corpsdetexte"/>
      </w:pPr>
      <w:r>
        <w:t xml:space="preserve">Effectuer les mêmes opérations que pour la base de données </w:t>
      </w:r>
      <w:r w:rsidRPr="00F64391">
        <w:rPr>
          <w:b/>
          <w:bCs/>
        </w:rPr>
        <w:t>User</w:t>
      </w:r>
      <w:r>
        <w:t xml:space="preserve"> ci-dessus.</w:t>
      </w:r>
    </w:p>
    <w:p w14:paraId="62045D4F" w14:textId="77777777" w:rsidR="00F64391" w:rsidRPr="00601E67" w:rsidRDefault="00F64391">
      <w:pPr>
        <w:pStyle w:val="Corpsdetexte"/>
      </w:pPr>
    </w:p>
    <w:p w14:paraId="5C7C94BC" w14:textId="77777777" w:rsidR="00D3622E" w:rsidRDefault="00D3622E" w:rsidP="00D3622E">
      <w:pPr>
        <w:pStyle w:val="Titre2"/>
      </w:pPr>
      <w:bookmarkStart w:id="101" w:name="_Toc40545491"/>
      <w:r>
        <w:t>Config-server</w:t>
      </w:r>
      <w:bookmarkEnd w:id="101"/>
    </w:p>
    <w:p w14:paraId="3262E5DC" w14:textId="77777777" w:rsidR="00D3622E" w:rsidRDefault="00D3622E" w:rsidP="00F22E0E">
      <w:pPr>
        <w:pStyle w:val="Titre3"/>
      </w:pPr>
      <w:bookmarkStart w:id="102" w:name="_Toc40545492"/>
      <w:r>
        <w:t>Préalable</w:t>
      </w:r>
      <w:bookmarkEnd w:id="102"/>
    </w:p>
    <w:p w14:paraId="1719028A" w14:textId="42A2AD0D" w:rsidR="00EF6465" w:rsidRDefault="00D3622E">
      <w:pPr>
        <w:pStyle w:val="Corpsdetexte"/>
      </w:pPr>
      <w:r>
        <w:t xml:space="preserve">Se connecter avec </w:t>
      </w:r>
      <w:r w:rsidRPr="00D3622E">
        <w:rPr>
          <w:b/>
          <w:bCs/>
        </w:rPr>
        <w:t>PuTTY</w:t>
      </w:r>
      <w:r>
        <w:t xml:space="preserve"> sur la </w:t>
      </w:r>
      <w:r w:rsidRPr="00D3622E">
        <w:rPr>
          <w:b/>
          <w:bCs/>
        </w:rPr>
        <w:t>VM</w:t>
      </w:r>
      <w:r>
        <w:t xml:space="preserve"> de </w:t>
      </w:r>
      <w:r w:rsidRPr="00D3622E">
        <w:rPr>
          <w:b/>
          <w:bCs/>
        </w:rPr>
        <w:t>config-server</w:t>
      </w:r>
      <w:r>
        <w:t xml:space="preserve"> et se placer dans le répertoire de l'application.</w:t>
      </w:r>
    </w:p>
    <w:p w14:paraId="2E948FD2" w14:textId="77777777" w:rsidR="0065255D" w:rsidRDefault="0065255D" w:rsidP="0065255D">
      <w:pPr>
        <w:pStyle w:val="Corpsdetexte"/>
      </w:pPr>
    </w:p>
    <w:tbl>
      <w:tblPr>
        <w:tblStyle w:val="Grilledutableau"/>
        <w:tblW w:w="0" w:type="auto"/>
        <w:tblLook w:val="04A0" w:firstRow="1" w:lastRow="0" w:firstColumn="1" w:lastColumn="0" w:noHBand="0" w:noVBand="1"/>
      </w:tblPr>
      <w:tblGrid>
        <w:gridCol w:w="9628"/>
      </w:tblGrid>
      <w:tr w:rsidR="0065255D" w:rsidRPr="00694396" w14:paraId="7FC40403" w14:textId="77777777" w:rsidTr="005C3823">
        <w:tc>
          <w:tcPr>
            <w:tcW w:w="9628" w:type="dxa"/>
            <w:shd w:val="clear" w:color="auto" w:fill="E7E6E6" w:themeFill="background2"/>
          </w:tcPr>
          <w:p w14:paraId="7828E6F9" w14:textId="77777777" w:rsidR="0065255D" w:rsidRDefault="0065255D" w:rsidP="0065255D">
            <w:pPr>
              <w:pStyle w:val="Corpsdetexte"/>
              <w:contextualSpacing/>
              <w:rPr>
                <w:lang w:val="en-GB"/>
              </w:rPr>
            </w:pPr>
            <w:r w:rsidRPr="0065255D">
              <w:rPr>
                <w:lang w:val="en-GB"/>
              </w:rPr>
              <w:t>$cd /srv/config-server</w:t>
            </w:r>
          </w:p>
          <w:p w14:paraId="1FDD16E5" w14:textId="5820AA0F" w:rsidR="0065255D" w:rsidRPr="00694396" w:rsidRDefault="0065255D" w:rsidP="0065255D">
            <w:pPr>
              <w:pStyle w:val="Corpsdetexte"/>
              <w:contextualSpacing/>
              <w:rPr>
                <w:lang w:val="en-GB"/>
              </w:rPr>
            </w:pPr>
          </w:p>
        </w:tc>
      </w:tr>
    </w:tbl>
    <w:p w14:paraId="029939CC" w14:textId="77777777" w:rsidR="00E4317F" w:rsidRPr="00D3622E" w:rsidRDefault="00E4317F" w:rsidP="00E4317F">
      <w:pPr>
        <w:pStyle w:val="Corpsdetexte"/>
        <w:rPr>
          <w:b/>
          <w:bCs/>
        </w:rPr>
      </w:pPr>
    </w:p>
    <w:p w14:paraId="34A6B0CD" w14:textId="77777777" w:rsidR="00D3622E" w:rsidRDefault="00D3622E" w:rsidP="00F22E0E">
      <w:pPr>
        <w:pStyle w:val="Titre3"/>
      </w:pPr>
      <w:bookmarkStart w:id="103" w:name="_Toc40545493"/>
      <w:r>
        <w:t>Démarrage</w:t>
      </w:r>
      <w:bookmarkEnd w:id="103"/>
    </w:p>
    <w:p w14:paraId="79D97ECA" w14:textId="0C6E82AD" w:rsidR="00D3622E" w:rsidRDefault="00D3622E" w:rsidP="00D3622E">
      <w:pPr>
        <w:pStyle w:val="Corpsdetexte"/>
      </w:pPr>
      <w:r>
        <w:t>Exécuter le script de démarrage.</w:t>
      </w:r>
    </w:p>
    <w:p w14:paraId="769C6E18" w14:textId="77777777" w:rsidR="0065255D" w:rsidRDefault="0065255D" w:rsidP="0065255D">
      <w:pPr>
        <w:pStyle w:val="Corpsdetexte"/>
      </w:pPr>
    </w:p>
    <w:tbl>
      <w:tblPr>
        <w:tblStyle w:val="Grilledutableau"/>
        <w:tblW w:w="0" w:type="auto"/>
        <w:tblLook w:val="04A0" w:firstRow="1" w:lastRow="0" w:firstColumn="1" w:lastColumn="0" w:noHBand="0" w:noVBand="1"/>
      </w:tblPr>
      <w:tblGrid>
        <w:gridCol w:w="9628"/>
      </w:tblGrid>
      <w:tr w:rsidR="0065255D" w:rsidRPr="00694396" w14:paraId="12FB91A9" w14:textId="77777777" w:rsidTr="005C3823">
        <w:tc>
          <w:tcPr>
            <w:tcW w:w="9628" w:type="dxa"/>
            <w:shd w:val="clear" w:color="auto" w:fill="E7E6E6" w:themeFill="background2"/>
          </w:tcPr>
          <w:p w14:paraId="33E0FDD1" w14:textId="77777777" w:rsidR="0065255D" w:rsidRDefault="0065255D" w:rsidP="005C3823">
            <w:pPr>
              <w:pStyle w:val="Corpsdetexte"/>
              <w:contextualSpacing/>
              <w:rPr>
                <w:lang w:val="en-GB"/>
              </w:rPr>
            </w:pPr>
            <w:r w:rsidRPr="0065255D">
              <w:rPr>
                <w:lang w:val="en-GB"/>
              </w:rPr>
              <w:t>/srv/config-server$sudo ./start.sh</w:t>
            </w:r>
          </w:p>
          <w:p w14:paraId="6A38755E" w14:textId="76B25E85" w:rsidR="0065255D" w:rsidRPr="00694396" w:rsidRDefault="0065255D" w:rsidP="005C3823">
            <w:pPr>
              <w:pStyle w:val="Corpsdetexte"/>
              <w:contextualSpacing/>
              <w:rPr>
                <w:lang w:val="en-GB"/>
              </w:rPr>
            </w:pPr>
          </w:p>
        </w:tc>
      </w:tr>
    </w:tbl>
    <w:p w14:paraId="0BB64748" w14:textId="176EB653" w:rsidR="00E4317F" w:rsidRPr="0065255D" w:rsidRDefault="00E4317F" w:rsidP="00E4317F">
      <w:pPr>
        <w:pStyle w:val="Corpsdetexte"/>
        <w:tabs>
          <w:tab w:val="left" w:pos="2610"/>
        </w:tabs>
        <w:rPr>
          <w:lang w:val="en-GB"/>
        </w:rPr>
      </w:pPr>
    </w:p>
    <w:p w14:paraId="709F49CE" w14:textId="77777777" w:rsidR="00D3622E" w:rsidRDefault="00D3622E" w:rsidP="00F22E0E">
      <w:pPr>
        <w:pStyle w:val="Titre3"/>
      </w:pPr>
      <w:bookmarkStart w:id="104" w:name="_Toc40545494"/>
      <w:r>
        <w:t>Arrêt</w:t>
      </w:r>
      <w:bookmarkEnd w:id="104"/>
    </w:p>
    <w:p w14:paraId="161243CB" w14:textId="77777777" w:rsidR="00740B73" w:rsidRDefault="00D3622E" w:rsidP="00740B73">
      <w:pPr>
        <w:pStyle w:val="Corpsdetexte"/>
      </w:pPr>
      <w:r>
        <w:t>Exécuter le script d'arrêt.</w:t>
      </w:r>
    </w:p>
    <w:p w14:paraId="580FB332" w14:textId="77777777" w:rsidR="0065255D" w:rsidRDefault="0065255D" w:rsidP="0065255D">
      <w:pPr>
        <w:pStyle w:val="Corpsdetexte"/>
      </w:pPr>
    </w:p>
    <w:tbl>
      <w:tblPr>
        <w:tblStyle w:val="Grilledutableau"/>
        <w:tblW w:w="0" w:type="auto"/>
        <w:tblLook w:val="04A0" w:firstRow="1" w:lastRow="0" w:firstColumn="1" w:lastColumn="0" w:noHBand="0" w:noVBand="1"/>
      </w:tblPr>
      <w:tblGrid>
        <w:gridCol w:w="9628"/>
      </w:tblGrid>
      <w:tr w:rsidR="0065255D" w:rsidRPr="00694396" w14:paraId="3FDBB0F3" w14:textId="77777777" w:rsidTr="005C3823">
        <w:tc>
          <w:tcPr>
            <w:tcW w:w="9628" w:type="dxa"/>
            <w:shd w:val="clear" w:color="auto" w:fill="E7E6E6" w:themeFill="background2"/>
          </w:tcPr>
          <w:p w14:paraId="645E3739" w14:textId="77777777" w:rsidR="0065255D" w:rsidRDefault="0065255D" w:rsidP="005C3823">
            <w:pPr>
              <w:pStyle w:val="Corpsdetexte"/>
              <w:contextualSpacing/>
              <w:rPr>
                <w:lang w:val="en-GB"/>
              </w:rPr>
            </w:pPr>
            <w:r w:rsidRPr="0065255D">
              <w:rPr>
                <w:lang w:val="en-GB"/>
              </w:rPr>
              <w:t>/srv/config-server$sudo ./shutdown.sh</w:t>
            </w:r>
          </w:p>
          <w:p w14:paraId="6D5A64D8" w14:textId="42E19D59" w:rsidR="0065255D" w:rsidRPr="00694396" w:rsidRDefault="0065255D" w:rsidP="005C3823">
            <w:pPr>
              <w:pStyle w:val="Corpsdetexte"/>
              <w:contextualSpacing/>
              <w:rPr>
                <w:lang w:val="en-GB"/>
              </w:rPr>
            </w:pPr>
          </w:p>
        </w:tc>
      </w:tr>
    </w:tbl>
    <w:p w14:paraId="55BF6F2D" w14:textId="0D796206" w:rsidR="00740B73" w:rsidRDefault="00740B73" w:rsidP="00740B73">
      <w:pPr>
        <w:pStyle w:val="Corpsdetexte"/>
        <w:tabs>
          <w:tab w:val="left" w:pos="2610"/>
        </w:tabs>
        <w:rPr>
          <w:lang w:val="en-GB"/>
        </w:rPr>
      </w:pPr>
    </w:p>
    <w:p w14:paraId="41132DB4" w14:textId="77777777" w:rsidR="00D3622E" w:rsidRDefault="00D3622E" w:rsidP="00D3622E">
      <w:pPr>
        <w:pStyle w:val="Titre2"/>
      </w:pPr>
      <w:bookmarkStart w:id="105" w:name="_Toc40545495"/>
      <w:r>
        <w:t>user-api</w:t>
      </w:r>
      <w:bookmarkEnd w:id="105"/>
    </w:p>
    <w:p w14:paraId="17CD3825" w14:textId="77777777" w:rsidR="00D3622E" w:rsidRDefault="00D3622E" w:rsidP="00F22E0E">
      <w:pPr>
        <w:pStyle w:val="Titre3"/>
      </w:pPr>
      <w:bookmarkStart w:id="106" w:name="_Toc40545496"/>
      <w:r>
        <w:t>Préalable</w:t>
      </w:r>
      <w:bookmarkEnd w:id="106"/>
    </w:p>
    <w:p w14:paraId="6D343BD5" w14:textId="2BB7E204" w:rsidR="00740B73" w:rsidRDefault="00D3622E" w:rsidP="00740B73">
      <w:pPr>
        <w:pStyle w:val="Corpsdetexte"/>
      </w:pPr>
      <w:r>
        <w:t xml:space="preserve">Se connecter avec </w:t>
      </w:r>
      <w:r w:rsidRPr="00D3622E">
        <w:rPr>
          <w:b/>
          <w:bCs/>
        </w:rPr>
        <w:t>PuTTY</w:t>
      </w:r>
      <w:r>
        <w:t xml:space="preserve"> sur la </w:t>
      </w:r>
      <w:r w:rsidRPr="00D3622E">
        <w:rPr>
          <w:b/>
          <w:bCs/>
        </w:rPr>
        <w:t>VM</w:t>
      </w:r>
      <w:r>
        <w:t xml:space="preserve"> de </w:t>
      </w:r>
      <w:r w:rsidRPr="00D3622E">
        <w:rPr>
          <w:b/>
          <w:bCs/>
        </w:rPr>
        <w:t>user-api</w:t>
      </w:r>
      <w:r>
        <w:t xml:space="preserve"> et se placer dans le répertoire de l'application.</w:t>
      </w:r>
    </w:p>
    <w:p w14:paraId="75DBD875" w14:textId="77777777" w:rsidR="0065255D" w:rsidRDefault="0065255D" w:rsidP="0065255D">
      <w:pPr>
        <w:pStyle w:val="Corpsdetexte"/>
      </w:pPr>
    </w:p>
    <w:tbl>
      <w:tblPr>
        <w:tblStyle w:val="Grilledutableau"/>
        <w:tblW w:w="0" w:type="auto"/>
        <w:tblLook w:val="04A0" w:firstRow="1" w:lastRow="0" w:firstColumn="1" w:lastColumn="0" w:noHBand="0" w:noVBand="1"/>
      </w:tblPr>
      <w:tblGrid>
        <w:gridCol w:w="9628"/>
      </w:tblGrid>
      <w:tr w:rsidR="0065255D" w:rsidRPr="00694396" w14:paraId="0AC80DE5" w14:textId="77777777" w:rsidTr="005C3823">
        <w:tc>
          <w:tcPr>
            <w:tcW w:w="9628" w:type="dxa"/>
            <w:shd w:val="clear" w:color="auto" w:fill="E7E6E6" w:themeFill="background2"/>
          </w:tcPr>
          <w:p w14:paraId="0E0C020F" w14:textId="393CA8FD" w:rsidR="0065255D" w:rsidRDefault="0065255D" w:rsidP="005C3823">
            <w:pPr>
              <w:pStyle w:val="Corpsdetexte"/>
              <w:contextualSpacing/>
              <w:rPr>
                <w:lang w:val="en-GB"/>
              </w:rPr>
            </w:pPr>
            <w:r w:rsidRPr="0065255D">
              <w:rPr>
                <w:lang w:val="en-GB"/>
              </w:rPr>
              <w:t>$cd /srv/</w:t>
            </w:r>
            <w:r>
              <w:rPr>
                <w:lang w:val="en-GB"/>
              </w:rPr>
              <w:t>user-api</w:t>
            </w:r>
          </w:p>
          <w:p w14:paraId="7DB7AF2B" w14:textId="77777777" w:rsidR="0065255D" w:rsidRPr="00694396" w:rsidRDefault="0065255D" w:rsidP="005C3823">
            <w:pPr>
              <w:pStyle w:val="Corpsdetexte"/>
              <w:contextualSpacing/>
              <w:rPr>
                <w:lang w:val="en-GB"/>
              </w:rPr>
            </w:pPr>
          </w:p>
        </w:tc>
      </w:tr>
    </w:tbl>
    <w:p w14:paraId="5CC400FE" w14:textId="77777777" w:rsidR="00D3622E" w:rsidRPr="00D3622E" w:rsidRDefault="00D3622E" w:rsidP="00740B73"/>
    <w:p w14:paraId="6666EB89" w14:textId="77777777" w:rsidR="00D3622E" w:rsidRDefault="00D3622E" w:rsidP="00F22E0E">
      <w:pPr>
        <w:pStyle w:val="Titre3"/>
      </w:pPr>
      <w:bookmarkStart w:id="107" w:name="_Toc40545497"/>
      <w:r>
        <w:t>Démarrage</w:t>
      </w:r>
      <w:bookmarkEnd w:id="107"/>
    </w:p>
    <w:p w14:paraId="2BB1D9D7" w14:textId="77777777" w:rsidR="0065255D" w:rsidRDefault="00D3622E" w:rsidP="0065255D">
      <w:pPr>
        <w:pStyle w:val="Corpsdetexte"/>
      </w:pPr>
      <w:r>
        <w:t>Exécuter le script de démarrage.</w:t>
      </w:r>
    </w:p>
    <w:p w14:paraId="60FEC66D" w14:textId="77777777" w:rsidR="0065255D" w:rsidRDefault="0065255D" w:rsidP="0065255D">
      <w:pPr>
        <w:pStyle w:val="Corpsdetexte"/>
      </w:pPr>
    </w:p>
    <w:tbl>
      <w:tblPr>
        <w:tblStyle w:val="Grilledutableau"/>
        <w:tblW w:w="0" w:type="auto"/>
        <w:tblLook w:val="04A0" w:firstRow="1" w:lastRow="0" w:firstColumn="1" w:lastColumn="0" w:noHBand="0" w:noVBand="1"/>
      </w:tblPr>
      <w:tblGrid>
        <w:gridCol w:w="9628"/>
      </w:tblGrid>
      <w:tr w:rsidR="0065255D" w:rsidRPr="00694396" w14:paraId="79AAD653" w14:textId="77777777" w:rsidTr="005C3823">
        <w:tc>
          <w:tcPr>
            <w:tcW w:w="9628" w:type="dxa"/>
            <w:shd w:val="clear" w:color="auto" w:fill="E7E6E6" w:themeFill="background2"/>
          </w:tcPr>
          <w:p w14:paraId="290F1BB7" w14:textId="0E8E7F75" w:rsidR="0065255D" w:rsidRDefault="0065255D" w:rsidP="005C3823">
            <w:pPr>
              <w:pStyle w:val="Corpsdetexte"/>
              <w:contextualSpacing/>
              <w:rPr>
                <w:lang w:val="en-GB"/>
              </w:rPr>
            </w:pPr>
            <w:r w:rsidRPr="0065255D">
              <w:rPr>
                <w:lang w:val="en-GB"/>
              </w:rPr>
              <w:t>/srv/</w:t>
            </w:r>
            <w:r>
              <w:rPr>
                <w:lang w:val="en-GB"/>
              </w:rPr>
              <w:t>user-api</w:t>
            </w:r>
            <w:r w:rsidRPr="0065255D">
              <w:rPr>
                <w:lang w:val="en-GB"/>
              </w:rPr>
              <w:t>$sudo ./start.sh</w:t>
            </w:r>
          </w:p>
          <w:p w14:paraId="43A70655" w14:textId="77777777" w:rsidR="0065255D" w:rsidRPr="00694396" w:rsidRDefault="0065255D" w:rsidP="005C3823">
            <w:pPr>
              <w:pStyle w:val="Corpsdetexte"/>
              <w:contextualSpacing/>
              <w:rPr>
                <w:lang w:val="en-GB"/>
              </w:rPr>
            </w:pPr>
          </w:p>
        </w:tc>
      </w:tr>
    </w:tbl>
    <w:p w14:paraId="092EC047" w14:textId="29ED1A20" w:rsidR="00740B73" w:rsidRPr="00740B73" w:rsidRDefault="00740B73" w:rsidP="0065255D">
      <w:pPr>
        <w:pStyle w:val="Corpsdetexte"/>
        <w:rPr>
          <w:lang w:val="en-GB"/>
        </w:rPr>
      </w:pPr>
    </w:p>
    <w:p w14:paraId="61931685" w14:textId="77777777" w:rsidR="00740B73" w:rsidRDefault="00740B73" w:rsidP="00740B73">
      <w:pPr>
        <w:pStyle w:val="Titre3"/>
      </w:pPr>
      <w:bookmarkStart w:id="108" w:name="_Toc40545498"/>
      <w:r>
        <w:t>Arrêt</w:t>
      </w:r>
      <w:bookmarkEnd w:id="108"/>
    </w:p>
    <w:p w14:paraId="20866309" w14:textId="77777777" w:rsidR="0065255D" w:rsidRDefault="00740B73" w:rsidP="0065255D">
      <w:pPr>
        <w:pStyle w:val="Corpsdetexte"/>
      </w:pPr>
      <w:r>
        <w:t>Exécuter le script d'arrêt.</w:t>
      </w:r>
    </w:p>
    <w:p w14:paraId="5E9221DD" w14:textId="77777777" w:rsidR="0065255D" w:rsidRDefault="0065255D" w:rsidP="0065255D">
      <w:pPr>
        <w:pStyle w:val="Corpsdetexte"/>
      </w:pPr>
    </w:p>
    <w:tbl>
      <w:tblPr>
        <w:tblStyle w:val="Grilledutableau"/>
        <w:tblW w:w="0" w:type="auto"/>
        <w:tblLook w:val="04A0" w:firstRow="1" w:lastRow="0" w:firstColumn="1" w:lastColumn="0" w:noHBand="0" w:noVBand="1"/>
      </w:tblPr>
      <w:tblGrid>
        <w:gridCol w:w="9628"/>
      </w:tblGrid>
      <w:tr w:rsidR="0065255D" w:rsidRPr="00694396" w14:paraId="7A3777D7" w14:textId="77777777" w:rsidTr="005C3823">
        <w:tc>
          <w:tcPr>
            <w:tcW w:w="9628" w:type="dxa"/>
            <w:shd w:val="clear" w:color="auto" w:fill="E7E6E6" w:themeFill="background2"/>
          </w:tcPr>
          <w:p w14:paraId="272A1412" w14:textId="62E35F5E" w:rsidR="0065255D" w:rsidRDefault="0065255D" w:rsidP="005C3823">
            <w:pPr>
              <w:pStyle w:val="Corpsdetexte"/>
              <w:contextualSpacing/>
              <w:rPr>
                <w:lang w:val="en-GB"/>
              </w:rPr>
            </w:pPr>
            <w:r w:rsidRPr="0065255D">
              <w:rPr>
                <w:lang w:val="en-GB"/>
              </w:rPr>
              <w:t>/srv/</w:t>
            </w:r>
            <w:r>
              <w:rPr>
                <w:lang w:val="en-GB"/>
              </w:rPr>
              <w:t>user</w:t>
            </w:r>
            <w:r w:rsidRPr="0065255D">
              <w:rPr>
                <w:lang w:val="en-GB"/>
              </w:rPr>
              <w:t>-</w:t>
            </w:r>
            <w:r>
              <w:rPr>
                <w:lang w:val="en-GB"/>
              </w:rPr>
              <w:t>api</w:t>
            </w:r>
            <w:r w:rsidRPr="0065255D">
              <w:rPr>
                <w:lang w:val="en-GB"/>
              </w:rPr>
              <w:t>$sudo ./shutdown.sh</w:t>
            </w:r>
          </w:p>
          <w:p w14:paraId="1450C8E3" w14:textId="77777777" w:rsidR="0065255D" w:rsidRPr="00694396" w:rsidRDefault="0065255D" w:rsidP="005C3823">
            <w:pPr>
              <w:pStyle w:val="Corpsdetexte"/>
              <w:contextualSpacing/>
              <w:rPr>
                <w:lang w:val="en-GB"/>
              </w:rPr>
            </w:pPr>
          </w:p>
        </w:tc>
      </w:tr>
    </w:tbl>
    <w:p w14:paraId="484A2A53" w14:textId="74F1AA21" w:rsidR="00D3622E" w:rsidRPr="00740B73" w:rsidRDefault="00D3622E" w:rsidP="00740B73">
      <w:pPr>
        <w:pStyle w:val="Corpsdetexte"/>
        <w:rPr>
          <w:lang w:val="en-GB"/>
        </w:rPr>
      </w:pPr>
    </w:p>
    <w:p w14:paraId="604686D2" w14:textId="77777777" w:rsidR="00D3622E" w:rsidRDefault="00D3622E" w:rsidP="00D3622E">
      <w:pPr>
        <w:pStyle w:val="Titre2"/>
      </w:pPr>
      <w:bookmarkStart w:id="109" w:name="_Toc40545499"/>
      <w:r>
        <w:t>stock-api</w:t>
      </w:r>
      <w:bookmarkEnd w:id="109"/>
    </w:p>
    <w:p w14:paraId="0CAF09DF" w14:textId="77777777" w:rsidR="00D3622E" w:rsidRDefault="00D3622E" w:rsidP="00F22E0E">
      <w:pPr>
        <w:pStyle w:val="Titre3"/>
      </w:pPr>
      <w:bookmarkStart w:id="110" w:name="_Toc40545500"/>
      <w:r>
        <w:t>Préalable</w:t>
      </w:r>
      <w:bookmarkEnd w:id="110"/>
    </w:p>
    <w:p w14:paraId="00651C9B" w14:textId="77777777" w:rsidR="00740B73" w:rsidRDefault="00D3622E" w:rsidP="00740B73">
      <w:pPr>
        <w:pStyle w:val="Corpsdetexte"/>
      </w:pPr>
      <w:r>
        <w:t xml:space="preserve">Se connecter avec </w:t>
      </w:r>
      <w:r w:rsidRPr="00D3622E">
        <w:rPr>
          <w:b/>
          <w:bCs/>
        </w:rPr>
        <w:t>PuTTY</w:t>
      </w:r>
      <w:r>
        <w:t xml:space="preserve"> sur la </w:t>
      </w:r>
      <w:r w:rsidRPr="00D3622E">
        <w:rPr>
          <w:b/>
          <w:bCs/>
        </w:rPr>
        <w:t>VM</w:t>
      </w:r>
      <w:r>
        <w:t xml:space="preserve"> de </w:t>
      </w:r>
      <w:r>
        <w:rPr>
          <w:b/>
          <w:bCs/>
        </w:rPr>
        <w:t>stock</w:t>
      </w:r>
      <w:r w:rsidRPr="00D3622E">
        <w:rPr>
          <w:b/>
          <w:bCs/>
        </w:rPr>
        <w:t>-api</w:t>
      </w:r>
      <w:r>
        <w:t xml:space="preserve"> et se placer dans le répertoire de l'application.</w:t>
      </w:r>
    </w:p>
    <w:p w14:paraId="672BD14B" w14:textId="77777777" w:rsidR="0065255D" w:rsidRDefault="0065255D" w:rsidP="0065255D">
      <w:pPr>
        <w:pStyle w:val="Corpsdetexte"/>
      </w:pPr>
    </w:p>
    <w:tbl>
      <w:tblPr>
        <w:tblStyle w:val="Grilledutableau"/>
        <w:tblW w:w="0" w:type="auto"/>
        <w:tblLook w:val="04A0" w:firstRow="1" w:lastRow="0" w:firstColumn="1" w:lastColumn="0" w:noHBand="0" w:noVBand="1"/>
      </w:tblPr>
      <w:tblGrid>
        <w:gridCol w:w="9628"/>
      </w:tblGrid>
      <w:tr w:rsidR="0065255D" w:rsidRPr="00694396" w14:paraId="7485655A" w14:textId="77777777" w:rsidTr="005C3823">
        <w:tc>
          <w:tcPr>
            <w:tcW w:w="9628" w:type="dxa"/>
            <w:shd w:val="clear" w:color="auto" w:fill="E7E6E6" w:themeFill="background2"/>
          </w:tcPr>
          <w:p w14:paraId="17090CDB" w14:textId="6222B4F1" w:rsidR="0065255D" w:rsidRDefault="0065255D" w:rsidP="005C3823">
            <w:pPr>
              <w:pStyle w:val="Corpsdetexte"/>
              <w:contextualSpacing/>
              <w:rPr>
                <w:lang w:val="en-GB"/>
              </w:rPr>
            </w:pPr>
            <w:r w:rsidRPr="0065255D">
              <w:rPr>
                <w:lang w:val="en-GB"/>
              </w:rPr>
              <w:t>$cd /srv/</w:t>
            </w:r>
            <w:r>
              <w:rPr>
                <w:lang w:val="en-GB"/>
              </w:rPr>
              <w:t>stock-api</w:t>
            </w:r>
          </w:p>
          <w:p w14:paraId="513EE288" w14:textId="77777777" w:rsidR="0065255D" w:rsidRPr="00694396" w:rsidRDefault="0065255D" w:rsidP="005C3823">
            <w:pPr>
              <w:pStyle w:val="Corpsdetexte"/>
              <w:contextualSpacing/>
              <w:rPr>
                <w:lang w:val="en-GB"/>
              </w:rPr>
            </w:pPr>
          </w:p>
        </w:tc>
      </w:tr>
    </w:tbl>
    <w:p w14:paraId="2F84A60D" w14:textId="77777777" w:rsidR="00740B73" w:rsidRPr="00D3622E" w:rsidRDefault="00740B73" w:rsidP="005B422A"/>
    <w:p w14:paraId="0EE30E20" w14:textId="77777777" w:rsidR="00740B73" w:rsidRDefault="00740B73" w:rsidP="00740B73">
      <w:pPr>
        <w:pStyle w:val="Titre3"/>
      </w:pPr>
      <w:bookmarkStart w:id="111" w:name="_Toc40545501"/>
      <w:r>
        <w:t>Démarrage</w:t>
      </w:r>
      <w:bookmarkEnd w:id="111"/>
    </w:p>
    <w:p w14:paraId="75B6B8E3" w14:textId="77777777" w:rsidR="0065255D" w:rsidRDefault="00740B73" w:rsidP="0065255D">
      <w:pPr>
        <w:pStyle w:val="Corpsdetexte"/>
      </w:pPr>
      <w:r>
        <w:t>Exécuter le script de démarrage.</w:t>
      </w:r>
    </w:p>
    <w:p w14:paraId="7DDFC1EA" w14:textId="77777777" w:rsidR="0065255D" w:rsidRDefault="0065255D" w:rsidP="0065255D">
      <w:pPr>
        <w:pStyle w:val="Corpsdetexte"/>
      </w:pPr>
    </w:p>
    <w:tbl>
      <w:tblPr>
        <w:tblStyle w:val="Grilledutableau"/>
        <w:tblW w:w="0" w:type="auto"/>
        <w:tblLook w:val="04A0" w:firstRow="1" w:lastRow="0" w:firstColumn="1" w:lastColumn="0" w:noHBand="0" w:noVBand="1"/>
      </w:tblPr>
      <w:tblGrid>
        <w:gridCol w:w="9628"/>
      </w:tblGrid>
      <w:tr w:rsidR="0065255D" w:rsidRPr="00694396" w14:paraId="5806FE34" w14:textId="77777777" w:rsidTr="005C3823">
        <w:tc>
          <w:tcPr>
            <w:tcW w:w="9628" w:type="dxa"/>
            <w:shd w:val="clear" w:color="auto" w:fill="E7E6E6" w:themeFill="background2"/>
          </w:tcPr>
          <w:p w14:paraId="0C1F2C1E" w14:textId="73EC7D87" w:rsidR="0065255D" w:rsidRDefault="0065255D" w:rsidP="005C3823">
            <w:pPr>
              <w:pStyle w:val="Corpsdetexte"/>
              <w:contextualSpacing/>
              <w:rPr>
                <w:lang w:val="en-GB"/>
              </w:rPr>
            </w:pPr>
            <w:r w:rsidRPr="0065255D">
              <w:rPr>
                <w:lang w:val="en-GB"/>
              </w:rPr>
              <w:t>/srv/</w:t>
            </w:r>
            <w:r>
              <w:rPr>
                <w:lang w:val="en-GB"/>
              </w:rPr>
              <w:t>stock-api</w:t>
            </w:r>
            <w:r w:rsidRPr="0065255D">
              <w:rPr>
                <w:lang w:val="en-GB"/>
              </w:rPr>
              <w:t>$sudo ./start.sh</w:t>
            </w:r>
          </w:p>
          <w:p w14:paraId="22EC22FD" w14:textId="77777777" w:rsidR="0065255D" w:rsidRPr="00694396" w:rsidRDefault="0065255D" w:rsidP="005C3823">
            <w:pPr>
              <w:pStyle w:val="Corpsdetexte"/>
              <w:contextualSpacing/>
              <w:rPr>
                <w:lang w:val="en-GB"/>
              </w:rPr>
            </w:pPr>
          </w:p>
        </w:tc>
      </w:tr>
    </w:tbl>
    <w:p w14:paraId="62F106AB" w14:textId="1F52F6DF" w:rsidR="00740B73" w:rsidRPr="00740B73" w:rsidRDefault="00740B73" w:rsidP="0065255D">
      <w:pPr>
        <w:pStyle w:val="Corpsdetexte"/>
        <w:rPr>
          <w:lang w:val="en-GB"/>
        </w:rPr>
      </w:pPr>
    </w:p>
    <w:p w14:paraId="5399A9FB" w14:textId="77777777" w:rsidR="00740B73" w:rsidRDefault="00740B73" w:rsidP="00740B73">
      <w:pPr>
        <w:pStyle w:val="Titre3"/>
      </w:pPr>
      <w:bookmarkStart w:id="112" w:name="_Toc40545502"/>
      <w:r>
        <w:t>Arrêt</w:t>
      </w:r>
      <w:bookmarkEnd w:id="112"/>
    </w:p>
    <w:p w14:paraId="5CA8A81C" w14:textId="77777777" w:rsidR="0065255D" w:rsidRDefault="00740B73" w:rsidP="0065255D">
      <w:pPr>
        <w:pStyle w:val="Corpsdetexte"/>
      </w:pPr>
      <w:r>
        <w:t>Exécuter le script d'arrêt.</w:t>
      </w:r>
    </w:p>
    <w:p w14:paraId="4D462911" w14:textId="77777777" w:rsidR="0065255D" w:rsidRDefault="0065255D" w:rsidP="0065255D">
      <w:pPr>
        <w:pStyle w:val="Corpsdetexte"/>
      </w:pPr>
    </w:p>
    <w:tbl>
      <w:tblPr>
        <w:tblStyle w:val="Grilledutableau"/>
        <w:tblW w:w="0" w:type="auto"/>
        <w:tblLook w:val="04A0" w:firstRow="1" w:lastRow="0" w:firstColumn="1" w:lastColumn="0" w:noHBand="0" w:noVBand="1"/>
      </w:tblPr>
      <w:tblGrid>
        <w:gridCol w:w="9628"/>
      </w:tblGrid>
      <w:tr w:rsidR="0065255D" w:rsidRPr="00694396" w14:paraId="596B00A3" w14:textId="77777777" w:rsidTr="005C3823">
        <w:tc>
          <w:tcPr>
            <w:tcW w:w="9628" w:type="dxa"/>
            <w:shd w:val="clear" w:color="auto" w:fill="E7E6E6" w:themeFill="background2"/>
          </w:tcPr>
          <w:p w14:paraId="17A2446D" w14:textId="2825E32A" w:rsidR="0065255D" w:rsidRDefault="0065255D" w:rsidP="005C3823">
            <w:pPr>
              <w:pStyle w:val="Corpsdetexte"/>
              <w:contextualSpacing/>
              <w:rPr>
                <w:lang w:val="en-GB"/>
              </w:rPr>
            </w:pPr>
            <w:r w:rsidRPr="0065255D">
              <w:rPr>
                <w:lang w:val="en-GB"/>
              </w:rPr>
              <w:t>/srv/</w:t>
            </w:r>
            <w:r>
              <w:rPr>
                <w:lang w:val="en-GB"/>
              </w:rPr>
              <w:t>stock</w:t>
            </w:r>
            <w:r w:rsidRPr="0065255D">
              <w:rPr>
                <w:lang w:val="en-GB"/>
              </w:rPr>
              <w:t>-</w:t>
            </w:r>
            <w:r>
              <w:rPr>
                <w:lang w:val="en-GB"/>
              </w:rPr>
              <w:t>api</w:t>
            </w:r>
            <w:r w:rsidRPr="0065255D">
              <w:rPr>
                <w:lang w:val="en-GB"/>
              </w:rPr>
              <w:t>$sudo ./shutdown.sh</w:t>
            </w:r>
          </w:p>
          <w:p w14:paraId="4727B581" w14:textId="77777777" w:rsidR="0065255D" w:rsidRPr="00694396" w:rsidRDefault="0065255D" w:rsidP="005C3823">
            <w:pPr>
              <w:pStyle w:val="Corpsdetexte"/>
              <w:contextualSpacing/>
              <w:rPr>
                <w:lang w:val="en-GB"/>
              </w:rPr>
            </w:pPr>
          </w:p>
        </w:tc>
      </w:tr>
    </w:tbl>
    <w:p w14:paraId="744A9383" w14:textId="790440D5" w:rsidR="00740B73" w:rsidRPr="00740B73" w:rsidRDefault="00740B73" w:rsidP="0065255D">
      <w:pPr>
        <w:pStyle w:val="Corpsdetexte"/>
        <w:rPr>
          <w:lang w:val="en-GB"/>
        </w:rPr>
      </w:pPr>
    </w:p>
    <w:p w14:paraId="6C09FB61" w14:textId="283AF7CB" w:rsidR="00740B73" w:rsidRDefault="00740B73" w:rsidP="00740B73">
      <w:pPr>
        <w:pStyle w:val="Titre2"/>
      </w:pPr>
      <w:bookmarkStart w:id="113" w:name="_Toc40545503"/>
      <w:r>
        <w:t>web-api</w:t>
      </w:r>
      <w:bookmarkEnd w:id="113"/>
    </w:p>
    <w:p w14:paraId="55FD9C91" w14:textId="77777777" w:rsidR="00740B73" w:rsidRDefault="00740B73" w:rsidP="00740B73">
      <w:pPr>
        <w:pStyle w:val="Titre3"/>
      </w:pPr>
      <w:bookmarkStart w:id="114" w:name="_Toc40545504"/>
      <w:r>
        <w:t>Préalable</w:t>
      </w:r>
      <w:bookmarkEnd w:id="114"/>
    </w:p>
    <w:p w14:paraId="7D6C48E7" w14:textId="038BF828" w:rsidR="00740B73" w:rsidRDefault="00740B73" w:rsidP="00740B73">
      <w:pPr>
        <w:pStyle w:val="Corpsdetexte"/>
      </w:pPr>
      <w:r>
        <w:t xml:space="preserve">Se connecter avec </w:t>
      </w:r>
      <w:r w:rsidRPr="00D3622E">
        <w:rPr>
          <w:b/>
          <w:bCs/>
        </w:rPr>
        <w:t>PuTTY</w:t>
      </w:r>
      <w:r>
        <w:t xml:space="preserve"> sur la </w:t>
      </w:r>
      <w:r w:rsidRPr="00D3622E">
        <w:rPr>
          <w:b/>
          <w:bCs/>
        </w:rPr>
        <w:t>VM</w:t>
      </w:r>
      <w:r>
        <w:t xml:space="preserve"> de </w:t>
      </w:r>
      <w:r>
        <w:rPr>
          <w:b/>
          <w:bCs/>
        </w:rPr>
        <w:t>web</w:t>
      </w:r>
      <w:r w:rsidRPr="00D3622E">
        <w:rPr>
          <w:b/>
          <w:bCs/>
        </w:rPr>
        <w:t>-api</w:t>
      </w:r>
      <w:r>
        <w:t xml:space="preserve"> et se placer dans le répertoire de l'application.</w:t>
      </w:r>
    </w:p>
    <w:p w14:paraId="3D5E8E85" w14:textId="77777777" w:rsidR="0065255D" w:rsidRDefault="0065255D" w:rsidP="0065255D">
      <w:pPr>
        <w:pStyle w:val="Corpsdetexte"/>
      </w:pPr>
    </w:p>
    <w:tbl>
      <w:tblPr>
        <w:tblStyle w:val="Grilledutableau"/>
        <w:tblW w:w="0" w:type="auto"/>
        <w:tblLook w:val="04A0" w:firstRow="1" w:lastRow="0" w:firstColumn="1" w:lastColumn="0" w:noHBand="0" w:noVBand="1"/>
      </w:tblPr>
      <w:tblGrid>
        <w:gridCol w:w="9628"/>
      </w:tblGrid>
      <w:tr w:rsidR="0065255D" w:rsidRPr="00694396" w14:paraId="50EB7450" w14:textId="77777777" w:rsidTr="005C3823">
        <w:tc>
          <w:tcPr>
            <w:tcW w:w="9628" w:type="dxa"/>
            <w:shd w:val="clear" w:color="auto" w:fill="E7E6E6" w:themeFill="background2"/>
          </w:tcPr>
          <w:p w14:paraId="6F8E5F80" w14:textId="2F7B1CCE" w:rsidR="0065255D" w:rsidRDefault="0065255D" w:rsidP="005C3823">
            <w:pPr>
              <w:pStyle w:val="Corpsdetexte"/>
              <w:contextualSpacing/>
              <w:rPr>
                <w:lang w:val="en-GB"/>
              </w:rPr>
            </w:pPr>
            <w:r w:rsidRPr="0065255D">
              <w:rPr>
                <w:lang w:val="en-GB"/>
              </w:rPr>
              <w:t>$cd /srv/</w:t>
            </w:r>
            <w:r>
              <w:rPr>
                <w:lang w:val="en-GB"/>
              </w:rPr>
              <w:t>web-api</w:t>
            </w:r>
          </w:p>
          <w:p w14:paraId="43F2B3E0" w14:textId="77777777" w:rsidR="0065255D" w:rsidRPr="00694396" w:rsidRDefault="0065255D" w:rsidP="005C3823">
            <w:pPr>
              <w:pStyle w:val="Corpsdetexte"/>
              <w:contextualSpacing/>
              <w:rPr>
                <w:lang w:val="en-GB"/>
              </w:rPr>
            </w:pPr>
          </w:p>
        </w:tc>
      </w:tr>
    </w:tbl>
    <w:p w14:paraId="0B028523" w14:textId="77777777" w:rsidR="00740B73" w:rsidRPr="00D3622E" w:rsidRDefault="00740B73" w:rsidP="00740B73"/>
    <w:p w14:paraId="7ABA552C" w14:textId="77777777" w:rsidR="00740B73" w:rsidRDefault="00740B73" w:rsidP="00740B73">
      <w:pPr>
        <w:pStyle w:val="Titre3"/>
      </w:pPr>
      <w:bookmarkStart w:id="115" w:name="_Toc40545505"/>
      <w:r>
        <w:t>Démarrage</w:t>
      </w:r>
      <w:bookmarkEnd w:id="115"/>
    </w:p>
    <w:p w14:paraId="420A976E" w14:textId="77777777" w:rsidR="0065255D" w:rsidRDefault="00740B73" w:rsidP="0065255D">
      <w:pPr>
        <w:pStyle w:val="Corpsdetexte"/>
      </w:pPr>
      <w:r>
        <w:t>Exécuter le script de démarrage.</w:t>
      </w:r>
    </w:p>
    <w:p w14:paraId="2B601EBE" w14:textId="77777777" w:rsidR="0065255D" w:rsidRDefault="0065255D" w:rsidP="0065255D">
      <w:pPr>
        <w:pStyle w:val="Corpsdetexte"/>
      </w:pPr>
    </w:p>
    <w:tbl>
      <w:tblPr>
        <w:tblStyle w:val="Grilledutableau"/>
        <w:tblW w:w="0" w:type="auto"/>
        <w:tblLook w:val="04A0" w:firstRow="1" w:lastRow="0" w:firstColumn="1" w:lastColumn="0" w:noHBand="0" w:noVBand="1"/>
      </w:tblPr>
      <w:tblGrid>
        <w:gridCol w:w="9628"/>
      </w:tblGrid>
      <w:tr w:rsidR="0065255D" w:rsidRPr="00694396" w14:paraId="0F4DD6BE" w14:textId="77777777" w:rsidTr="005C3823">
        <w:tc>
          <w:tcPr>
            <w:tcW w:w="9628" w:type="dxa"/>
            <w:shd w:val="clear" w:color="auto" w:fill="E7E6E6" w:themeFill="background2"/>
          </w:tcPr>
          <w:p w14:paraId="21883950" w14:textId="2E0B4679" w:rsidR="0065255D" w:rsidRDefault="0065255D" w:rsidP="005C3823">
            <w:pPr>
              <w:pStyle w:val="Corpsdetexte"/>
              <w:contextualSpacing/>
              <w:rPr>
                <w:lang w:val="en-GB"/>
              </w:rPr>
            </w:pPr>
            <w:r w:rsidRPr="0065255D">
              <w:rPr>
                <w:lang w:val="en-GB"/>
              </w:rPr>
              <w:t>/srv/</w:t>
            </w:r>
            <w:r>
              <w:rPr>
                <w:lang w:val="en-GB"/>
              </w:rPr>
              <w:t>web-api</w:t>
            </w:r>
            <w:r w:rsidRPr="0065255D">
              <w:rPr>
                <w:lang w:val="en-GB"/>
              </w:rPr>
              <w:t>$sudo ./start.sh</w:t>
            </w:r>
          </w:p>
          <w:p w14:paraId="020B872F" w14:textId="77777777" w:rsidR="0065255D" w:rsidRPr="00694396" w:rsidRDefault="0065255D" w:rsidP="005C3823">
            <w:pPr>
              <w:pStyle w:val="Corpsdetexte"/>
              <w:contextualSpacing/>
              <w:rPr>
                <w:lang w:val="en-GB"/>
              </w:rPr>
            </w:pPr>
          </w:p>
        </w:tc>
      </w:tr>
    </w:tbl>
    <w:p w14:paraId="63C63BD6" w14:textId="3833E123" w:rsidR="00740B73" w:rsidRPr="00740B73" w:rsidRDefault="00740B73" w:rsidP="0065255D">
      <w:pPr>
        <w:pStyle w:val="Corpsdetexte"/>
        <w:rPr>
          <w:lang w:val="en-GB"/>
        </w:rPr>
      </w:pPr>
    </w:p>
    <w:p w14:paraId="46F272C8" w14:textId="77777777" w:rsidR="00740B73" w:rsidRDefault="00740B73" w:rsidP="00740B73">
      <w:pPr>
        <w:pStyle w:val="Titre3"/>
      </w:pPr>
      <w:bookmarkStart w:id="116" w:name="_Toc40545506"/>
      <w:r>
        <w:t>Arrêt</w:t>
      </w:r>
      <w:bookmarkEnd w:id="116"/>
    </w:p>
    <w:p w14:paraId="093F612F" w14:textId="77777777" w:rsidR="0065255D" w:rsidRDefault="00740B73" w:rsidP="0065255D">
      <w:pPr>
        <w:pStyle w:val="Corpsdetexte"/>
      </w:pPr>
      <w:r>
        <w:t>Exécuter le script d'arrêt.</w:t>
      </w:r>
    </w:p>
    <w:p w14:paraId="5F7FEF2F" w14:textId="77777777" w:rsidR="0065255D" w:rsidRDefault="0065255D" w:rsidP="0065255D">
      <w:pPr>
        <w:pStyle w:val="Corpsdetexte"/>
      </w:pPr>
    </w:p>
    <w:tbl>
      <w:tblPr>
        <w:tblStyle w:val="Grilledutableau"/>
        <w:tblW w:w="0" w:type="auto"/>
        <w:tblLook w:val="04A0" w:firstRow="1" w:lastRow="0" w:firstColumn="1" w:lastColumn="0" w:noHBand="0" w:noVBand="1"/>
      </w:tblPr>
      <w:tblGrid>
        <w:gridCol w:w="9628"/>
      </w:tblGrid>
      <w:tr w:rsidR="0065255D" w:rsidRPr="0065255D" w14:paraId="013A9BE7" w14:textId="77777777" w:rsidTr="005C3823">
        <w:tc>
          <w:tcPr>
            <w:tcW w:w="9628" w:type="dxa"/>
            <w:shd w:val="clear" w:color="auto" w:fill="E7E6E6" w:themeFill="background2"/>
          </w:tcPr>
          <w:p w14:paraId="4A07D73C" w14:textId="35011CBB" w:rsidR="0065255D" w:rsidRPr="0065255D" w:rsidRDefault="0065255D" w:rsidP="005C3823">
            <w:pPr>
              <w:pStyle w:val="Corpsdetexte"/>
              <w:contextualSpacing/>
            </w:pPr>
            <w:r w:rsidRPr="0065255D">
              <w:t>/srv/web-api$sudo ./shutdown.sh</w:t>
            </w:r>
          </w:p>
          <w:p w14:paraId="29D8E7A0" w14:textId="77777777" w:rsidR="0065255D" w:rsidRPr="0065255D" w:rsidRDefault="0065255D" w:rsidP="005C3823">
            <w:pPr>
              <w:pStyle w:val="Corpsdetexte"/>
              <w:contextualSpacing/>
            </w:pPr>
          </w:p>
        </w:tc>
      </w:tr>
    </w:tbl>
    <w:p w14:paraId="2254BFBC" w14:textId="407B97ED" w:rsidR="00D3622E" w:rsidRPr="0065255D" w:rsidRDefault="00D3622E" w:rsidP="0065255D">
      <w:pPr>
        <w:pStyle w:val="Corpsdetexte"/>
      </w:pPr>
    </w:p>
    <w:p w14:paraId="284C53B5" w14:textId="77777777" w:rsidR="00D3622E" w:rsidRDefault="00D3622E" w:rsidP="00D3622E">
      <w:pPr>
        <w:pStyle w:val="Titre2"/>
      </w:pPr>
      <w:bookmarkStart w:id="117" w:name="_Toc40545507"/>
      <w:r>
        <w:t>production-api</w:t>
      </w:r>
      <w:bookmarkEnd w:id="117"/>
    </w:p>
    <w:p w14:paraId="13341A60" w14:textId="77777777" w:rsidR="00D3622E" w:rsidRDefault="00D3622E" w:rsidP="00F22E0E">
      <w:pPr>
        <w:pStyle w:val="Titre3"/>
      </w:pPr>
      <w:bookmarkStart w:id="118" w:name="_Toc40545508"/>
      <w:r>
        <w:t>Préalable</w:t>
      </w:r>
      <w:bookmarkEnd w:id="118"/>
    </w:p>
    <w:p w14:paraId="38B03021" w14:textId="77777777" w:rsidR="00740B73" w:rsidRDefault="00D3622E" w:rsidP="00740B73">
      <w:pPr>
        <w:pStyle w:val="Corpsdetexte"/>
      </w:pPr>
      <w:r>
        <w:t xml:space="preserve">Se connecter avec </w:t>
      </w:r>
      <w:r w:rsidRPr="00D3622E">
        <w:rPr>
          <w:b/>
          <w:bCs/>
        </w:rPr>
        <w:t>PuTTY</w:t>
      </w:r>
      <w:r>
        <w:t xml:space="preserve"> sur la </w:t>
      </w:r>
      <w:r w:rsidRPr="00D3622E">
        <w:rPr>
          <w:b/>
          <w:bCs/>
        </w:rPr>
        <w:t>VM</w:t>
      </w:r>
      <w:r>
        <w:t xml:space="preserve"> de </w:t>
      </w:r>
      <w:r>
        <w:rPr>
          <w:b/>
          <w:bCs/>
        </w:rPr>
        <w:t>production</w:t>
      </w:r>
      <w:r w:rsidRPr="00D3622E">
        <w:rPr>
          <w:b/>
          <w:bCs/>
        </w:rPr>
        <w:t>-api</w:t>
      </w:r>
      <w:r>
        <w:t xml:space="preserve"> et se placer dans le répertoire de l'application.</w:t>
      </w:r>
    </w:p>
    <w:p w14:paraId="210CD132" w14:textId="77777777" w:rsidR="0065255D" w:rsidRDefault="0065255D" w:rsidP="0065255D">
      <w:pPr>
        <w:pStyle w:val="Corpsdetexte"/>
      </w:pPr>
    </w:p>
    <w:tbl>
      <w:tblPr>
        <w:tblStyle w:val="Grilledutableau"/>
        <w:tblW w:w="0" w:type="auto"/>
        <w:tblLook w:val="04A0" w:firstRow="1" w:lastRow="0" w:firstColumn="1" w:lastColumn="0" w:noHBand="0" w:noVBand="1"/>
      </w:tblPr>
      <w:tblGrid>
        <w:gridCol w:w="9628"/>
      </w:tblGrid>
      <w:tr w:rsidR="0065255D" w:rsidRPr="00694396" w14:paraId="4B2A6642" w14:textId="77777777" w:rsidTr="005C3823">
        <w:tc>
          <w:tcPr>
            <w:tcW w:w="9628" w:type="dxa"/>
            <w:shd w:val="clear" w:color="auto" w:fill="E7E6E6" w:themeFill="background2"/>
          </w:tcPr>
          <w:p w14:paraId="03C23426" w14:textId="25E84822" w:rsidR="0065255D" w:rsidRDefault="0065255D" w:rsidP="005C3823">
            <w:pPr>
              <w:pStyle w:val="Corpsdetexte"/>
              <w:contextualSpacing/>
              <w:rPr>
                <w:lang w:val="en-GB"/>
              </w:rPr>
            </w:pPr>
            <w:r w:rsidRPr="0065255D">
              <w:rPr>
                <w:lang w:val="en-GB"/>
              </w:rPr>
              <w:t>$cd /srv/</w:t>
            </w:r>
            <w:r>
              <w:rPr>
                <w:lang w:val="en-GB"/>
              </w:rPr>
              <w:t>production-api</w:t>
            </w:r>
          </w:p>
          <w:p w14:paraId="4C574622" w14:textId="77777777" w:rsidR="0065255D" w:rsidRPr="00694396" w:rsidRDefault="0065255D" w:rsidP="005C3823">
            <w:pPr>
              <w:pStyle w:val="Corpsdetexte"/>
              <w:contextualSpacing/>
              <w:rPr>
                <w:lang w:val="en-GB"/>
              </w:rPr>
            </w:pPr>
          </w:p>
        </w:tc>
      </w:tr>
    </w:tbl>
    <w:p w14:paraId="12986E54" w14:textId="77777777" w:rsidR="00740B73" w:rsidRPr="00D3622E" w:rsidRDefault="00740B73" w:rsidP="00740B73"/>
    <w:p w14:paraId="7CCD387F" w14:textId="77777777" w:rsidR="00740B73" w:rsidRDefault="00740B73" w:rsidP="00740B73">
      <w:pPr>
        <w:pStyle w:val="Titre3"/>
      </w:pPr>
      <w:bookmarkStart w:id="119" w:name="_Toc40545509"/>
      <w:r>
        <w:t>Démarrage</w:t>
      </w:r>
      <w:bookmarkEnd w:id="119"/>
    </w:p>
    <w:p w14:paraId="41FA2B7F" w14:textId="77777777" w:rsidR="0065255D" w:rsidRDefault="00740B73" w:rsidP="0065255D">
      <w:pPr>
        <w:pStyle w:val="Corpsdetexte"/>
      </w:pPr>
      <w:r>
        <w:t>Exécuter le script de démarrage.</w:t>
      </w:r>
    </w:p>
    <w:p w14:paraId="35638A58" w14:textId="77777777" w:rsidR="0065255D" w:rsidRDefault="0065255D" w:rsidP="0065255D">
      <w:pPr>
        <w:pStyle w:val="Corpsdetexte"/>
      </w:pPr>
    </w:p>
    <w:tbl>
      <w:tblPr>
        <w:tblStyle w:val="Grilledutableau"/>
        <w:tblW w:w="0" w:type="auto"/>
        <w:tblLook w:val="04A0" w:firstRow="1" w:lastRow="0" w:firstColumn="1" w:lastColumn="0" w:noHBand="0" w:noVBand="1"/>
      </w:tblPr>
      <w:tblGrid>
        <w:gridCol w:w="9628"/>
      </w:tblGrid>
      <w:tr w:rsidR="0065255D" w:rsidRPr="0065255D" w14:paraId="2848831A" w14:textId="77777777" w:rsidTr="005C3823">
        <w:tc>
          <w:tcPr>
            <w:tcW w:w="9628" w:type="dxa"/>
            <w:shd w:val="clear" w:color="auto" w:fill="E7E6E6" w:themeFill="background2"/>
          </w:tcPr>
          <w:p w14:paraId="46BF23CA" w14:textId="4044737F" w:rsidR="0065255D" w:rsidRPr="0065255D" w:rsidRDefault="0065255D" w:rsidP="005C3823">
            <w:pPr>
              <w:pStyle w:val="Corpsdetexte"/>
              <w:contextualSpacing/>
              <w:rPr>
                <w:lang w:val="en-GB"/>
              </w:rPr>
            </w:pPr>
            <w:r w:rsidRPr="0065255D">
              <w:rPr>
                <w:lang w:val="en-GB"/>
              </w:rPr>
              <w:t>/srv/prod</w:t>
            </w:r>
            <w:r>
              <w:rPr>
                <w:lang w:val="en-GB"/>
              </w:rPr>
              <w:t>uction</w:t>
            </w:r>
            <w:r w:rsidRPr="0065255D">
              <w:rPr>
                <w:lang w:val="en-GB"/>
              </w:rPr>
              <w:t>-api$sudo ./start.sh</w:t>
            </w:r>
          </w:p>
          <w:p w14:paraId="2DCCE3B6" w14:textId="77777777" w:rsidR="0065255D" w:rsidRPr="0065255D" w:rsidRDefault="0065255D" w:rsidP="005C3823">
            <w:pPr>
              <w:pStyle w:val="Corpsdetexte"/>
              <w:contextualSpacing/>
              <w:rPr>
                <w:lang w:val="en-GB"/>
              </w:rPr>
            </w:pPr>
          </w:p>
        </w:tc>
      </w:tr>
    </w:tbl>
    <w:p w14:paraId="1C88FAFF" w14:textId="00DA48F4" w:rsidR="00740B73" w:rsidRPr="0065255D" w:rsidRDefault="00740B73" w:rsidP="0065255D">
      <w:pPr>
        <w:pStyle w:val="Corpsdetexte"/>
        <w:rPr>
          <w:lang w:val="en-GB"/>
        </w:rPr>
      </w:pPr>
    </w:p>
    <w:p w14:paraId="4E11D30A" w14:textId="77777777" w:rsidR="00740B73" w:rsidRDefault="00740B73" w:rsidP="00740B73">
      <w:pPr>
        <w:pStyle w:val="Titre3"/>
      </w:pPr>
      <w:bookmarkStart w:id="120" w:name="_Toc40545510"/>
      <w:r>
        <w:t>Arrêt</w:t>
      </w:r>
      <w:bookmarkEnd w:id="120"/>
    </w:p>
    <w:p w14:paraId="6D8D0CA4" w14:textId="77777777" w:rsidR="0065255D" w:rsidRDefault="00740B73" w:rsidP="0065255D">
      <w:pPr>
        <w:pStyle w:val="Corpsdetexte"/>
      </w:pPr>
      <w:r>
        <w:t>Exécuter le script d'arrêt.</w:t>
      </w:r>
    </w:p>
    <w:p w14:paraId="572AF421" w14:textId="77777777" w:rsidR="0065255D" w:rsidRDefault="0065255D" w:rsidP="0065255D">
      <w:pPr>
        <w:pStyle w:val="Corpsdetexte"/>
      </w:pPr>
    </w:p>
    <w:tbl>
      <w:tblPr>
        <w:tblStyle w:val="Grilledutableau"/>
        <w:tblW w:w="0" w:type="auto"/>
        <w:tblLook w:val="04A0" w:firstRow="1" w:lastRow="0" w:firstColumn="1" w:lastColumn="0" w:noHBand="0" w:noVBand="1"/>
      </w:tblPr>
      <w:tblGrid>
        <w:gridCol w:w="9628"/>
      </w:tblGrid>
      <w:tr w:rsidR="0065255D" w:rsidRPr="0065255D" w14:paraId="14EB52B4" w14:textId="77777777" w:rsidTr="005C3823">
        <w:tc>
          <w:tcPr>
            <w:tcW w:w="9628" w:type="dxa"/>
            <w:shd w:val="clear" w:color="auto" w:fill="E7E6E6" w:themeFill="background2"/>
          </w:tcPr>
          <w:p w14:paraId="25E46CD5" w14:textId="073EBA40" w:rsidR="0065255D" w:rsidRPr="0065255D" w:rsidRDefault="0065255D" w:rsidP="005C3823">
            <w:pPr>
              <w:pStyle w:val="Corpsdetexte"/>
              <w:contextualSpacing/>
            </w:pPr>
            <w:r w:rsidRPr="0065255D">
              <w:t>/srv/produc</w:t>
            </w:r>
            <w:r>
              <w:t>tion</w:t>
            </w:r>
            <w:r w:rsidRPr="0065255D">
              <w:t>-api$sudo ./shutdown.sh</w:t>
            </w:r>
          </w:p>
          <w:p w14:paraId="472FEEDC" w14:textId="77777777" w:rsidR="0065255D" w:rsidRPr="0065255D" w:rsidRDefault="0065255D" w:rsidP="005C3823">
            <w:pPr>
              <w:pStyle w:val="Corpsdetexte"/>
              <w:contextualSpacing/>
            </w:pPr>
          </w:p>
        </w:tc>
      </w:tr>
    </w:tbl>
    <w:p w14:paraId="51E78150" w14:textId="22D082A2" w:rsidR="00D3622E" w:rsidRPr="0065255D" w:rsidRDefault="00D3622E" w:rsidP="0065255D">
      <w:pPr>
        <w:pStyle w:val="Corpsdetexte"/>
      </w:pPr>
    </w:p>
    <w:p w14:paraId="3958CA61" w14:textId="77777777" w:rsidR="00D3622E" w:rsidRDefault="00D3622E" w:rsidP="00D3622E">
      <w:pPr>
        <w:pStyle w:val="Titre2"/>
      </w:pPr>
      <w:bookmarkStart w:id="121" w:name="_Toc40545511"/>
      <w:r>
        <w:t>gestion-api</w:t>
      </w:r>
      <w:bookmarkEnd w:id="121"/>
    </w:p>
    <w:p w14:paraId="1E58CFCB" w14:textId="77777777" w:rsidR="00D3622E" w:rsidRDefault="00D3622E" w:rsidP="00F22E0E">
      <w:pPr>
        <w:pStyle w:val="Titre3"/>
      </w:pPr>
      <w:bookmarkStart w:id="122" w:name="_Toc40545512"/>
      <w:r>
        <w:t>Préalable</w:t>
      </w:r>
      <w:bookmarkEnd w:id="122"/>
    </w:p>
    <w:p w14:paraId="7AC0C522" w14:textId="77777777" w:rsidR="00740B73" w:rsidRDefault="00D3622E" w:rsidP="00740B73">
      <w:pPr>
        <w:pStyle w:val="Corpsdetexte"/>
      </w:pPr>
      <w:r>
        <w:t xml:space="preserve">Se connecter avec </w:t>
      </w:r>
      <w:r w:rsidRPr="00D3622E">
        <w:rPr>
          <w:b/>
          <w:bCs/>
        </w:rPr>
        <w:t>PuTTY</w:t>
      </w:r>
      <w:r>
        <w:t xml:space="preserve"> sur la </w:t>
      </w:r>
      <w:r w:rsidRPr="00D3622E">
        <w:rPr>
          <w:b/>
          <w:bCs/>
        </w:rPr>
        <w:t>VM</w:t>
      </w:r>
      <w:r>
        <w:t xml:space="preserve"> de </w:t>
      </w:r>
      <w:r>
        <w:rPr>
          <w:b/>
          <w:bCs/>
        </w:rPr>
        <w:t>gestion</w:t>
      </w:r>
      <w:r w:rsidRPr="00D3622E">
        <w:rPr>
          <w:b/>
          <w:bCs/>
        </w:rPr>
        <w:t>-api</w:t>
      </w:r>
      <w:r>
        <w:t xml:space="preserve"> et se placer dans le répertoire de l'application.</w:t>
      </w:r>
    </w:p>
    <w:p w14:paraId="5B240CDA" w14:textId="77777777" w:rsidR="0065255D" w:rsidRDefault="0065255D" w:rsidP="0065255D">
      <w:pPr>
        <w:pStyle w:val="Corpsdetexte"/>
      </w:pPr>
    </w:p>
    <w:tbl>
      <w:tblPr>
        <w:tblStyle w:val="Grilledutableau"/>
        <w:tblW w:w="0" w:type="auto"/>
        <w:tblLook w:val="04A0" w:firstRow="1" w:lastRow="0" w:firstColumn="1" w:lastColumn="0" w:noHBand="0" w:noVBand="1"/>
      </w:tblPr>
      <w:tblGrid>
        <w:gridCol w:w="9628"/>
      </w:tblGrid>
      <w:tr w:rsidR="0065255D" w:rsidRPr="00694396" w14:paraId="69AB4276" w14:textId="77777777" w:rsidTr="005C3823">
        <w:tc>
          <w:tcPr>
            <w:tcW w:w="9628" w:type="dxa"/>
            <w:shd w:val="clear" w:color="auto" w:fill="E7E6E6" w:themeFill="background2"/>
          </w:tcPr>
          <w:p w14:paraId="110DF27F" w14:textId="489CC55D" w:rsidR="0065255D" w:rsidRDefault="0065255D" w:rsidP="005C3823">
            <w:pPr>
              <w:pStyle w:val="Corpsdetexte"/>
              <w:contextualSpacing/>
              <w:rPr>
                <w:lang w:val="en-GB"/>
              </w:rPr>
            </w:pPr>
            <w:r w:rsidRPr="0065255D">
              <w:rPr>
                <w:lang w:val="en-GB"/>
              </w:rPr>
              <w:t>$cd /srv/</w:t>
            </w:r>
            <w:r>
              <w:rPr>
                <w:lang w:val="en-GB"/>
              </w:rPr>
              <w:t>gestion-api</w:t>
            </w:r>
          </w:p>
          <w:p w14:paraId="5F1CA9CF" w14:textId="77777777" w:rsidR="0065255D" w:rsidRPr="00694396" w:rsidRDefault="0065255D" w:rsidP="005C3823">
            <w:pPr>
              <w:pStyle w:val="Corpsdetexte"/>
              <w:contextualSpacing/>
              <w:rPr>
                <w:lang w:val="en-GB"/>
              </w:rPr>
            </w:pPr>
          </w:p>
        </w:tc>
      </w:tr>
    </w:tbl>
    <w:p w14:paraId="3BE87F18" w14:textId="77777777" w:rsidR="00740B73" w:rsidRPr="00D3622E" w:rsidRDefault="00740B73" w:rsidP="00740B73"/>
    <w:p w14:paraId="61608705" w14:textId="77777777" w:rsidR="00740B73" w:rsidRDefault="00740B73" w:rsidP="00740B73">
      <w:pPr>
        <w:pStyle w:val="Titre3"/>
      </w:pPr>
      <w:bookmarkStart w:id="123" w:name="_Toc40545513"/>
      <w:r>
        <w:t>Démarrage</w:t>
      </w:r>
      <w:bookmarkEnd w:id="123"/>
    </w:p>
    <w:p w14:paraId="7BEC5AD6" w14:textId="77777777" w:rsidR="0065255D" w:rsidRDefault="00740B73" w:rsidP="0065255D">
      <w:pPr>
        <w:pStyle w:val="Corpsdetexte"/>
      </w:pPr>
      <w:r>
        <w:t>Exécuter le script de démarrage.</w:t>
      </w:r>
    </w:p>
    <w:p w14:paraId="3565B3E9" w14:textId="77777777" w:rsidR="0065255D" w:rsidRDefault="0065255D" w:rsidP="0065255D">
      <w:pPr>
        <w:pStyle w:val="Corpsdetexte"/>
      </w:pPr>
    </w:p>
    <w:tbl>
      <w:tblPr>
        <w:tblStyle w:val="Grilledutableau"/>
        <w:tblW w:w="0" w:type="auto"/>
        <w:tblLook w:val="04A0" w:firstRow="1" w:lastRow="0" w:firstColumn="1" w:lastColumn="0" w:noHBand="0" w:noVBand="1"/>
      </w:tblPr>
      <w:tblGrid>
        <w:gridCol w:w="9628"/>
      </w:tblGrid>
      <w:tr w:rsidR="0065255D" w:rsidRPr="00694396" w14:paraId="67307DD3" w14:textId="77777777" w:rsidTr="005C3823">
        <w:tc>
          <w:tcPr>
            <w:tcW w:w="9628" w:type="dxa"/>
            <w:shd w:val="clear" w:color="auto" w:fill="E7E6E6" w:themeFill="background2"/>
          </w:tcPr>
          <w:p w14:paraId="19B3C857" w14:textId="16AC3613" w:rsidR="0065255D" w:rsidRDefault="0065255D" w:rsidP="005C3823">
            <w:pPr>
              <w:pStyle w:val="Corpsdetexte"/>
              <w:contextualSpacing/>
              <w:rPr>
                <w:lang w:val="en-GB"/>
              </w:rPr>
            </w:pPr>
            <w:r w:rsidRPr="0065255D">
              <w:rPr>
                <w:lang w:val="en-GB"/>
              </w:rPr>
              <w:t>/srv/</w:t>
            </w:r>
            <w:r>
              <w:rPr>
                <w:lang w:val="en-GB"/>
              </w:rPr>
              <w:t>gestion-api</w:t>
            </w:r>
            <w:r w:rsidRPr="0065255D">
              <w:rPr>
                <w:lang w:val="en-GB"/>
              </w:rPr>
              <w:t>$sudo ./start.sh</w:t>
            </w:r>
          </w:p>
          <w:p w14:paraId="21196B27" w14:textId="77777777" w:rsidR="0065255D" w:rsidRPr="00694396" w:rsidRDefault="0065255D" w:rsidP="005C3823">
            <w:pPr>
              <w:pStyle w:val="Corpsdetexte"/>
              <w:contextualSpacing/>
              <w:rPr>
                <w:lang w:val="en-GB"/>
              </w:rPr>
            </w:pPr>
          </w:p>
        </w:tc>
      </w:tr>
    </w:tbl>
    <w:p w14:paraId="09573540" w14:textId="4A57EC81" w:rsidR="00740B73" w:rsidRPr="00740B73" w:rsidRDefault="00740B73" w:rsidP="0065255D">
      <w:pPr>
        <w:pStyle w:val="Corpsdetexte"/>
        <w:rPr>
          <w:lang w:val="en-GB"/>
        </w:rPr>
      </w:pPr>
    </w:p>
    <w:p w14:paraId="71A2880D" w14:textId="77777777" w:rsidR="00740B73" w:rsidRDefault="00740B73" w:rsidP="00740B73">
      <w:pPr>
        <w:pStyle w:val="Titre3"/>
      </w:pPr>
      <w:bookmarkStart w:id="124" w:name="_Toc40545514"/>
      <w:r>
        <w:t>Arrêt</w:t>
      </w:r>
      <w:bookmarkEnd w:id="124"/>
    </w:p>
    <w:p w14:paraId="1D6C5493" w14:textId="77777777" w:rsidR="0065255D" w:rsidRDefault="00740B73" w:rsidP="0065255D">
      <w:pPr>
        <w:pStyle w:val="Corpsdetexte"/>
      </w:pPr>
      <w:r>
        <w:t>Exécuter le script d'arrêt.</w:t>
      </w:r>
    </w:p>
    <w:p w14:paraId="5FF5416D" w14:textId="77777777" w:rsidR="0065255D" w:rsidRDefault="0065255D" w:rsidP="0065255D">
      <w:pPr>
        <w:pStyle w:val="Corpsdetexte"/>
      </w:pPr>
    </w:p>
    <w:tbl>
      <w:tblPr>
        <w:tblStyle w:val="Grilledutableau"/>
        <w:tblW w:w="0" w:type="auto"/>
        <w:tblLook w:val="04A0" w:firstRow="1" w:lastRow="0" w:firstColumn="1" w:lastColumn="0" w:noHBand="0" w:noVBand="1"/>
      </w:tblPr>
      <w:tblGrid>
        <w:gridCol w:w="9628"/>
      </w:tblGrid>
      <w:tr w:rsidR="0065255D" w:rsidRPr="00694396" w14:paraId="1EACE4E4" w14:textId="77777777" w:rsidTr="005C3823">
        <w:tc>
          <w:tcPr>
            <w:tcW w:w="9628" w:type="dxa"/>
            <w:shd w:val="clear" w:color="auto" w:fill="E7E6E6" w:themeFill="background2"/>
          </w:tcPr>
          <w:p w14:paraId="5EDBCB03" w14:textId="68FD69DE" w:rsidR="0065255D" w:rsidRDefault="0065255D" w:rsidP="005C3823">
            <w:pPr>
              <w:pStyle w:val="Corpsdetexte"/>
              <w:contextualSpacing/>
              <w:rPr>
                <w:lang w:val="en-GB"/>
              </w:rPr>
            </w:pPr>
            <w:r w:rsidRPr="0065255D">
              <w:rPr>
                <w:lang w:val="en-GB"/>
              </w:rPr>
              <w:t>/srv/</w:t>
            </w:r>
            <w:r>
              <w:rPr>
                <w:lang w:val="en-GB"/>
              </w:rPr>
              <w:t>gestion</w:t>
            </w:r>
            <w:r w:rsidRPr="0065255D">
              <w:rPr>
                <w:lang w:val="en-GB"/>
              </w:rPr>
              <w:t>-</w:t>
            </w:r>
            <w:r>
              <w:rPr>
                <w:lang w:val="en-GB"/>
              </w:rPr>
              <w:t>api</w:t>
            </w:r>
            <w:r w:rsidRPr="0065255D">
              <w:rPr>
                <w:lang w:val="en-GB"/>
              </w:rPr>
              <w:t>$sudo ./shutdown.sh</w:t>
            </w:r>
          </w:p>
          <w:p w14:paraId="310818D1" w14:textId="77777777" w:rsidR="0065255D" w:rsidRPr="00694396" w:rsidRDefault="0065255D" w:rsidP="005C3823">
            <w:pPr>
              <w:pStyle w:val="Corpsdetexte"/>
              <w:contextualSpacing/>
              <w:rPr>
                <w:lang w:val="en-GB"/>
              </w:rPr>
            </w:pPr>
          </w:p>
        </w:tc>
      </w:tr>
    </w:tbl>
    <w:p w14:paraId="427717CA" w14:textId="77777777" w:rsidR="00EF6465" w:rsidRDefault="0028176A">
      <w:pPr>
        <w:pStyle w:val="Titre1"/>
      </w:pPr>
      <w:bookmarkStart w:id="125" w:name="_Toc40545515"/>
      <w:r w:rsidRPr="00601E67">
        <w:t>Procédure de mise à jour</w:t>
      </w:r>
      <w:bookmarkEnd w:id="125"/>
    </w:p>
    <w:p w14:paraId="6DD8860F" w14:textId="77777777" w:rsidR="00B5603A" w:rsidRDefault="00B5603A" w:rsidP="00B5603A">
      <w:pPr>
        <w:pStyle w:val="Corpsdetexte"/>
      </w:pPr>
      <w:r>
        <w:t>Les mises à jour doivent se faire uniquement en période creuse et de préférence la nuit pour ne pas nuire aux utilisateurs et pour avoir assez de temps pour effectuer les opérations</w:t>
      </w:r>
    </w:p>
    <w:p w14:paraId="269BD9F2" w14:textId="77777777" w:rsidR="00B5603A" w:rsidRPr="00B5603A" w:rsidRDefault="00B5603A" w:rsidP="00B5603A">
      <w:pPr>
        <w:pStyle w:val="Corpsdetexte"/>
      </w:pPr>
    </w:p>
    <w:p w14:paraId="4404F35A" w14:textId="77777777" w:rsidR="00EF6465" w:rsidRDefault="0028176A">
      <w:pPr>
        <w:pStyle w:val="Titre2"/>
      </w:pPr>
      <w:bookmarkStart w:id="126" w:name="_Toc40545516"/>
      <w:r w:rsidRPr="00601E67">
        <w:t>Base de données</w:t>
      </w:r>
      <w:r w:rsidR="00B5603A">
        <w:t xml:space="preserve"> User</w:t>
      </w:r>
      <w:bookmarkEnd w:id="126"/>
    </w:p>
    <w:p w14:paraId="0CF8A6C1" w14:textId="77777777" w:rsidR="00B5603A" w:rsidRDefault="00B5603A" w:rsidP="00F22E0E">
      <w:pPr>
        <w:pStyle w:val="Titre3"/>
      </w:pPr>
      <w:bookmarkStart w:id="127" w:name="_Toc40545517"/>
      <w:r>
        <w:t>Préalable</w:t>
      </w:r>
      <w:bookmarkEnd w:id="127"/>
    </w:p>
    <w:p w14:paraId="3A21F289" w14:textId="77777777" w:rsidR="00B5603A" w:rsidRDefault="00B5603A" w:rsidP="00B5603A">
      <w:pPr>
        <w:pStyle w:val="Corpsdetexte"/>
      </w:pPr>
      <w:r>
        <w:t xml:space="preserve">Récupérer le script </w:t>
      </w:r>
      <w:r w:rsidRPr="00B5603A">
        <w:rPr>
          <w:b/>
          <w:bCs/>
        </w:rPr>
        <w:t>SQL</w:t>
      </w:r>
      <w:r>
        <w:t xml:space="preserve"> de mise à jour de la base de données </w:t>
      </w:r>
      <w:r w:rsidRPr="00C3116E">
        <w:rPr>
          <w:b/>
          <w:bCs/>
        </w:rPr>
        <w:t>User</w:t>
      </w:r>
      <w:r>
        <w:t xml:space="preserve"> sur son ordinateur pour pouvoir l'exécuter dans </w:t>
      </w:r>
      <w:r w:rsidRPr="00B5603A">
        <w:rPr>
          <w:b/>
          <w:bCs/>
        </w:rPr>
        <w:t>pgAdmin</w:t>
      </w:r>
      <w:r>
        <w:t>.</w:t>
      </w:r>
    </w:p>
    <w:p w14:paraId="436242FE" w14:textId="77777777" w:rsidR="00B5603A" w:rsidRDefault="00B5603A" w:rsidP="00B5603A">
      <w:pPr>
        <w:pStyle w:val="Corpsdetexte"/>
      </w:pPr>
      <w:r>
        <w:t xml:space="preserve">Arrêter le microservice </w:t>
      </w:r>
      <w:r w:rsidRPr="00B5603A">
        <w:rPr>
          <w:b/>
          <w:bCs/>
        </w:rPr>
        <w:t>user-api</w:t>
      </w:r>
      <w:r>
        <w:t xml:space="preserve"> suivant la procédure indiquée plus haut pour qu'ils n'accèdent pas à la base de données. </w:t>
      </w:r>
    </w:p>
    <w:p w14:paraId="2BB0E038" w14:textId="77777777" w:rsidR="00254001" w:rsidRDefault="00254001" w:rsidP="00B5603A">
      <w:pPr>
        <w:pStyle w:val="Corpsdetexte"/>
      </w:pPr>
      <w:r>
        <w:t>Faire une sauvegarde de la base de données comme indiqué dans les procédures de sauvegarde et de restauration.</w:t>
      </w:r>
    </w:p>
    <w:p w14:paraId="3B9684EF" w14:textId="77777777" w:rsidR="00B5603A" w:rsidRDefault="00B5603A" w:rsidP="00B5603A">
      <w:pPr>
        <w:pStyle w:val="Corpsdetexte"/>
      </w:pPr>
    </w:p>
    <w:p w14:paraId="18768E55" w14:textId="77777777" w:rsidR="00C3116E" w:rsidRDefault="00C3116E" w:rsidP="00F22E0E">
      <w:pPr>
        <w:pStyle w:val="Titre3"/>
      </w:pPr>
      <w:bookmarkStart w:id="128" w:name="_Toc40545518"/>
      <w:r>
        <w:t>Mise à jour</w:t>
      </w:r>
      <w:bookmarkEnd w:id="128"/>
    </w:p>
    <w:p w14:paraId="173F0DA0" w14:textId="77777777" w:rsidR="00C3116E" w:rsidRDefault="00C3116E" w:rsidP="00C3116E">
      <w:pPr>
        <w:pStyle w:val="Corpsdetexte"/>
      </w:pPr>
      <w:r>
        <w:t xml:space="preserve">Depuis </w:t>
      </w:r>
      <w:r w:rsidRPr="00C3116E">
        <w:rPr>
          <w:b/>
          <w:bCs/>
        </w:rPr>
        <w:t>pgAdmin</w:t>
      </w:r>
      <w:r>
        <w:t xml:space="preserve"> se connecter à la base de données </w:t>
      </w:r>
      <w:r w:rsidRPr="00C3116E">
        <w:rPr>
          <w:b/>
          <w:bCs/>
        </w:rPr>
        <w:t>User</w:t>
      </w:r>
      <w:r>
        <w:t xml:space="preserve">. Dans la fenêtre éditeur de requêtes ouvrir le script </w:t>
      </w:r>
      <w:r w:rsidRPr="00C3116E">
        <w:rPr>
          <w:b/>
          <w:bCs/>
        </w:rPr>
        <w:t>SQL</w:t>
      </w:r>
      <w:r>
        <w:t xml:space="preserve"> récupéré et l'exécuter comme pour l'ajout des données dans la base lors du déploiement.</w:t>
      </w:r>
    </w:p>
    <w:p w14:paraId="68FA762F" w14:textId="77777777" w:rsidR="00C3116E" w:rsidRPr="00C3116E" w:rsidRDefault="00C3116E" w:rsidP="00C3116E">
      <w:pPr>
        <w:pStyle w:val="Corpsdetexte"/>
      </w:pPr>
    </w:p>
    <w:p w14:paraId="6B94D8B7" w14:textId="77777777" w:rsidR="00C3116E" w:rsidRDefault="00C3116E" w:rsidP="00F22E0E">
      <w:pPr>
        <w:pStyle w:val="Titre3"/>
      </w:pPr>
      <w:bookmarkStart w:id="129" w:name="_Toc40545519"/>
      <w:r>
        <w:t>Finalisation</w:t>
      </w:r>
      <w:bookmarkEnd w:id="129"/>
    </w:p>
    <w:p w14:paraId="484AD70C" w14:textId="77777777" w:rsidR="00254001" w:rsidRDefault="00C3116E" w:rsidP="00B5603A">
      <w:pPr>
        <w:pStyle w:val="Corpsdetexte"/>
      </w:pPr>
      <w:r>
        <w:t xml:space="preserve">Relancer le microservice </w:t>
      </w:r>
      <w:r w:rsidRPr="00C3116E">
        <w:rPr>
          <w:b/>
          <w:bCs/>
        </w:rPr>
        <w:t>user-api</w:t>
      </w:r>
      <w:r>
        <w:t>.</w:t>
      </w:r>
    </w:p>
    <w:p w14:paraId="7A28B6DB" w14:textId="77777777" w:rsidR="00254001" w:rsidRPr="00B5603A" w:rsidRDefault="00254001" w:rsidP="00B5603A">
      <w:pPr>
        <w:pStyle w:val="Corpsdetexte"/>
      </w:pPr>
    </w:p>
    <w:p w14:paraId="06FBE50D" w14:textId="77777777" w:rsidR="00B5603A" w:rsidRDefault="00B5603A" w:rsidP="00B5603A">
      <w:pPr>
        <w:pStyle w:val="Titre2"/>
      </w:pPr>
      <w:bookmarkStart w:id="130" w:name="_Toc40545520"/>
      <w:r w:rsidRPr="00601E67">
        <w:t>Base de données</w:t>
      </w:r>
      <w:r>
        <w:t xml:space="preserve"> Stock</w:t>
      </w:r>
      <w:bookmarkEnd w:id="130"/>
    </w:p>
    <w:p w14:paraId="088ED002" w14:textId="77777777" w:rsidR="00B928EA" w:rsidRDefault="00B928EA" w:rsidP="00F22E0E">
      <w:pPr>
        <w:pStyle w:val="Titre3"/>
      </w:pPr>
      <w:bookmarkStart w:id="131" w:name="_Toc40545521"/>
      <w:r>
        <w:t>Préalable</w:t>
      </w:r>
      <w:bookmarkEnd w:id="131"/>
    </w:p>
    <w:p w14:paraId="69CE9D9D" w14:textId="77777777" w:rsidR="00B928EA" w:rsidRDefault="00B928EA" w:rsidP="00B928EA">
      <w:pPr>
        <w:pStyle w:val="Corpsdetexte"/>
      </w:pPr>
      <w:r>
        <w:t xml:space="preserve">Récupérer le script </w:t>
      </w:r>
      <w:r w:rsidRPr="00B5603A">
        <w:rPr>
          <w:b/>
          <w:bCs/>
        </w:rPr>
        <w:t>SQL</w:t>
      </w:r>
      <w:r>
        <w:t xml:space="preserve"> de mise à jour de la base de données </w:t>
      </w:r>
      <w:r>
        <w:rPr>
          <w:b/>
          <w:bCs/>
        </w:rPr>
        <w:t>Stock</w:t>
      </w:r>
      <w:r>
        <w:t xml:space="preserve"> sur son ordinateur pour pouvoir l'exécuter dans </w:t>
      </w:r>
      <w:r w:rsidRPr="00B5603A">
        <w:rPr>
          <w:b/>
          <w:bCs/>
        </w:rPr>
        <w:t>pgAdmin</w:t>
      </w:r>
      <w:r>
        <w:t>.</w:t>
      </w:r>
    </w:p>
    <w:p w14:paraId="3681756A" w14:textId="77777777" w:rsidR="00B928EA" w:rsidRDefault="00B928EA" w:rsidP="00B928EA">
      <w:pPr>
        <w:pStyle w:val="Corpsdetexte"/>
      </w:pPr>
      <w:r>
        <w:t xml:space="preserve">Arrêter le microservice </w:t>
      </w:r>
      <w:r>
        <w:rPr>
          <w:b/>
          <w:bCs/>
        </w:rPr>
        <w:t>stock</w:t>
      </w:r>
      <w:r w:rsidRPr="00B5603A">
        <w:rPr>
          <w:b/>
          <w:bCs/>
        </w:rPr>
        <w:t>-api</w:t>
      </w:r>
      <w:r>
        <w:t xml:space="preserve"> suivant la procédure indiquée plus haut pour qu'ils n'accèdent pas à la base de données. </w:t>
      </w:r>
    </w:p>
    <w:p w14:paraId="1F823422" w14:textId="77777777" w:rsidR="00B928EA" w:rsidRDefault="00B928EA" w:rsidP="00B928EA">
      <w:pPr>
        <w:pStyle w:val="Corpsdetexte"/>
      </w:pPr>
      <w:r>
        <w:t>Faire une sauvegarde de la base de données comme indiqué dans les procédures de sauvegarde et de restauration.</w:t>
      </w:r>
    </w:p>
    <w:p w14:paraId="6116C0E9" w14:textId="77777777" w:rsidR="00B928EA" w:rsidRDefault="00B928EA" w:rsidP="00B928EA">
      <w:pPr>
        <w:pStyle w:val="Corpsdetexte"/>
      </w:pPr>
    </w:p>
    <w:p w14:paraId="40F38C34" w14:textId="77777777" w:rsidR="00B928EA" w:rsidRDefault="00B928EA" w:rsidP="00F22E0E">
      <w:pPr>
        <w:pStyle w:val="Titre3"/>
      </w:pPr>
      <w:bookmarkStart w:id="132" w:name="_Toc40545522"/>
      <w:r>
        <w:t>Mise à jour</w:t>
      </w:r>
      <w:bookmarkEnd w:id="132"/>
    </w:p>
    <w:p w14:paraId="5A566D66" w14:textId="77777777" w:rsidR="00B928EA" w:rsidRDefault="00B928EA" w:rsidP="00B928EA">
      <w:pPr>
        <w:pStyle w:val="Corpsdetexte"/>
      </w:pPr>
      <w:r>
        <w:t xml:space="preserve">Depuis </w:t>
      </w:r>
      <w:r w:rsidRPr="00C3116E">
        <w:rPr>
          <w:b/>
          <w:bCs/>
        </w:rPr>
        <w:t>pgAdmin</w:t>
      </w:r>
      <w:r>
        <w:t xml:space="preserve"> se connecter à la base de données </w:t>
      </w:r>
      <w:r>
        <w:rPr>
          <w:b/>
          <w:bCs/>
        </w:rPr>
        <w:t>Stock</w:t>
      </w:r>
      <w:r>
        <w:t xml:space="preserve">. Dans la fenêtre éditeur de requêtes ouvrir le script </w:t>
      </w:r>
      <w:r w:rsidRPr="00C3116E">
        <w:rPr>
          <w:b/>
          <w:bCs/>
        </w:rPr>
        <w:t>SQL</w:t>
      </w:r>
      <w:r>
        <w:t xml:space="preserve"> récupéré et l'exécuter comme pour l'ajout des données dans la base lors du déploiement.</w:t>
      </w:r>
    </w:p>
    <w:p w14:paraId="40AFB8F9" w14:textId="77777777" w:rsidR="00B928EA" w:rsidRPr="00C3116E" w:rsidRDefault="00B928EA" w:rsidP="00B928EA">
      <w:pPr>
        <w:pStyle w:val="Corpsdetexte"/>
      </w:pPr>
    </w:p>
    <w:p w14:paraId="3057F6E9" w14:textId="77777777" w:rsidR="00B928EA" w:rsidRDefault="00B928EA" w:rsidP="00F22E0E">
      <w:pPr>
        <w:pStyle w:val="Titre3"/>
      </w:pPr>
      <w:bookmarkStart w:id="133" w:name="_Toc40545523"/>
      <w:r>
        <w:t>Finalisation</w:t>
      </w:r>
      <w:bookmarkEnd w:id="133"/>
    </w:p>
    <w:p w14:paraId="39A802F1" w14:textId="77777777" w:rsidR="00B928EA" w:rsidRDefault="00B928EA" w:rsidP="00B928EA">
      <w:pPr>
        <w:pStyle w:val="Corpsdetexte"/>
      </w:pPr>
      <w:r>
        <w:t xml:space="preserve">Relancer le microservice </w:t>
      </w:r>
      <w:r>
        <w:rPr>
          <w:b/>
          <w:bCs/>
        </w:rPr>
        <w:t>stock</w:t>
      </w:r>
      <w:r w:rsidRPr="00C3116E">
        <w:rPr>
          <w:b/>
          <w:bCs/>
        </w:rPr>
        <w:t>-api</w:t>
      </w:r>
      <w:r>
        <w:t>.</w:t>
      </w:r>
    </w:p>
    <w:p w14:paraId="7D859729" w14:textId="77777777" w:rsidR="00B5603A" w:rsidRPr="00B5603A" w:rsidRDefault="00B5603A" w:rsidP="00B5603A">
      <w:pPr>
        <w:pStyle w:val="Corpsdetexte"/>
      </w:pPr>
    </w:p>
    <w:p w14:paraId="09050845" w14:textId="77777777" w:rsidR="00B5603A" w:rsidRPr="00601E67" w:rsidRDefault="00B5603A" w:rsidP="00B5603A">
      <w:pPr>
        <w:pStyle w:val="Titre2"/>
      </w:pPr>
      <w:bookmarkStart w:id="134" w:name="_Toc40545524"/>
      <w:r w:rsidRPr="00601E67">
        <w:t>Base de données</w:t>
      </w:r>
      <w:r>
        <w:t xml:space="preserve"> Gestion</w:t>
      </w:r>
      <w:bookmarkEnd w:id="134"/>
    </w:p>
    <w:p w14:paraId="211AE2A9" w14:textId="77777777" w:rsidR="00B928EA" w:rsidRDefault="00B928EA" w:rsidP="00F22E0E">
      <w:pPr>
        <w:pStyle w:val="Titre3"/>
      </w:pPr>
      <w:bookmarkStart w:id="135" w:name="_Toc40545525"/>
      <w:r>
        <w:t>Préalable</w:t>
      </w:r>
      <w:bookmarkEnd w:id="135"/>
    </w:p>
    <w:p w14:paraId="1F762B96" w14:textId="77777777" w:rsidR="00B928EA" w:rsidRDefault="00B928EA" w:rsidP="00B928EA">
      <w:pPr>
        <w:pStyle w:val="Corpsdetexte"/>
      </w:pPr>
      <w:r>
        <w:t xml:space="preserve">Récupérer le script </w:t>
      </w:r>
      <w:r w:rsidRPr="00B5603A">
        <w:rPr>
          <w:b/>
          <w:bCs/>
        </w:rPr>
        <w:t>SQL</w:t>
      </w:r>
      <w:r>
        <w:t xml:space="preserve"> de mise à jour de la base de données </w:t>
      </w:r>
      <w:r>
        <w:rPr>
          <w:b/>
          <w:bCs/>
        </w:rPr>
        <w:t>Gestion</w:t>
      </w:r>
      <w:r>
        <w:t xml:space="preserve"> sur son ordinateur pour pouvoir l'exécuter dans </w:t>
      </w:r>
      <w:r w:rsidRPr="00B5603A">
        <w:rPr>
          <w:b/>
          <w:bCs/>
        </w:rPr>
        <w:t>pgAdmin</w:t>
      </w:r>
      <w:r>
        <w:t>.</w:t>
      </w:r>
    </w:p>
    <w:p w14:paraId="1372EA31" w14:textId="77777777" w:rsidR="00B928EA" w:rsidRDefault="00B928EA" w:rsidP="00B928EA">
      <w:pPr>
        <w:pStyle w:val="Corpsdetexte"/>
      </w:pPr>
      <w:r>
        <w:t xml:space="preserve">Arrêter le microservice </w:t>
      </w:r>
      <w:r>
        <w:rPr>
          <w:b/>
          <w:bCs/>
        </w:rPr>
        <w:t>gestion</w:t>
      </w:r>
      <w:r w:rsidRPr="00B5603A">
        <w:rPr>
          <w:b/>
          <w:bCs/>
        </w:rPr>
        <w:t>-api</w:t>
      </w:r>
      <w:r>
        <w:t xml:space="preserve"> suivant la procédure indiquée plus haut pour qu'ils n'accèdent pas à la base de données. </w:t>
      </w:r>
    </w:p>
    <w:p w14:paraId="3A8F2554" w14:textId="77777777" w:rsidR="00B928EA" w:rsidRDefault="00B928EA" w:rsidP="00B928EA">
      <w:pPr>
        <w:pStyle w:val="Corpsdetexte"/>
      </w:pPr>
      <w:r>
        <w:t>Faire une sauvegarde de la base de données comme indiqué dans les procédures de sauvegarde et de restauration.</w:t>
      </w:r>
    </w:p>
    <w:p w14:paraId="2097E4F4" w14:textId="77777777" w:rsidR="00B928EA" w:rsidRDefault="00B928EA" w:rsidP="00B928EA">
      <w:pPr>
        <w:pStyle w:val="Corpsdetexte"/>
      </w:pPr>
    </w:p>
    <w:p w14:paraId="7E372B85" w14:textId="77777777" w:rsidR="00B928EA" w:rsidRDefault="00B928EA" w:rsidP="00F22E0E">
      <w:pPr>
        <w:pStyle w:val="Titre3"/>
      </w:pPr>
      <w:bookmarkStart w:id="136" w:name="_Toc40545526"/>
      <w:r>
        <w:t>Mise à jour</w:t>
      </w:r>
      <w:bookmarkEnd w:id="136"/>
    </w:p>
    <w:p w14:paraId="258D8714" w14:textId="77777777" w:rsidR="00B928EA" w:rsidRDefault="00B928EA" w:rsidP="00B928EA">
      <w:pPr>
        <w:pStyle w:val="Corpsdetexte"/>
      </w:pPr>
      <w:r>
        <w:t xml:space="preserve">Depuis </w:t>
      </w:r>
      <w:r w:rsidRPr="00C3116E">
        <w:rPr>
          <w:b/>
          <w:bCs/>
        </w:rPr>
        <w:t>pgAdmin</w:t>
      </w:r>
      <w:r>
        <w:t xml:space="preserve"> se connecter à la base de données </w:t>
      </w:r>
      <w:r>
        <w:rPr>
          <w:b/>
          <w:bCs/>
        </w:rPr>
        <w:t>Gestion</w:t>
      </w:r>
      <w:r>
        <w:t xml:space="preserve">. Dans la fenêtre éditeur de requêtes ouvrir le script </w:t>
      </w:r>
      <w:r w:rsidRPr="00C3116E">
        <w:rPr>
          <w:b/>
          <w:bCs/>
        </w:rPr>
        <w:t>SQL</w:t>
      </w:r>
      <w:r>
        <w:t xml:space="preserve"> récupéré et l'exécuter comme pour l'ajout des données dans la base lors du déploiement.</w:t>
      </w:r>
    </w:p>
    <w:p w14:paraId="4183C42F" w14:textId="77777777" w:rsidR="00B928EA" w:rsidRPr="00C3116E" w:rsidRDefault="00B928EA" w:rsidP="00B928EA">
      <w:pPr>
        <w:pStyle w:val="Corpsdetexte"/>
      </w:pPr>
    </w:p>
    <w:p w14:paraId="770A2892" w14:textId="77777777" w:rsidR="00B928EA" w:rsidRDefault="00B928EA" w:rsidP="00F22E0E">
      <w:pPr>
        <w:pStyle w:val="Titre3"/>
      </w:pPr>
      <w:bookmarkStart w:id="137" w:name="_Toc40545527"/>
      <w:r>
        <w:t>Finalisation</w:t>
      </w:r>
      <w:bookmarkEnd w:id="137"/>
    </w:p>
    <w:p w14:paraId="5BC35FA6" w14:textId="77777777" w:rsidR="00B928EA" w:rsidRDefault="00B928EA" w:rsidP="00B928EA">
      <w:pPr>
        <w:pStyle w:val="Corpsdetexte"/>
      </w:pPr>
      <w:r>
        <w:t xml:space="preserve">Relancer le microservice </w:t>
      </w:r>
      <w:r>
        <w:rPr>
          <w:b/>
          <w:bCs/>
        </w:rPr>
        <w:t>gestion</w:t>
      </w:r>
      <w:r w:rsidRPr="00C3116E">
        <w:rPr>
          <w:b/>
          <w:bCs/>
        </w:rPr>
        <w:t>-api</w:t>
      </w:r>
      <w:r>
        <w:t>.</w:t>
      </w:r>
    </w:p>
    <w:p w14:paraId="66D0E1BD" w14:textId="77777777" w:rsidR="00F07E33" w:rsidRPr="00601E67" w:rsidRDefault="00F07E33" w:rsidP="00F07E33">
      <w:pPr>
        <w:pStyle w:val="Corpsdetexte"/>
      </w:pPr>
    </w:p>
    <w:p w14:paraId="76710D50" w14:textId="6AE01498" w:rsidR="00F07E33" w:rsidRPr="00601E67" w:rsidRDefault="00F07E33" w:rsidP="00F07E33">
      <w:pPr>
        <w:pStyle w:val="Titre2"/>
      </w:pPr>
      <w:bookmarkStart w:id="138" w:name="_Toc40545528"/>
      <w:r>
        <w:t>Microservice user-api</w:t>
      </w:r>
      <w:bookmarkEnd w:id="138"/>
    </w:p>
    <w:p w14:paraId="6A18A75A" w14:textId="77777777" w:rsidR="00F07E33" w:rsidRDefault="00F07E33" w:rsidP="00F07E33">
      <w:pPr>
        <w:pStyle w:val="Titre3"/>
      </w:pPr>
      <w:bookmarkStart w:id="139" w:name="_Toc40545529"/>
      <w:r>
        <w:t>Préalable</w:t>
      </w:r>
      <w:bookmarkEnd w:id="139"/>
    </w:p>
    <w:p w14:paraId="4ED91A1C" w14:textId="5DBAC224" w:rsidR="00F07E33" w:rsidRDefault="00F07E33" w:rsidP="00F07E33">
      <w:pPr>
        <w:pStyle w:val="Corpsdetexte"/>
      </w:pPr>
      <w:r>
        <w:t xml:space="preserve">Aller dans le répertoire de l'application et arrêter le microservice </w:t>
      </w:r>
      <w:r>
        <w:rPr>
          <w:b/>
          <w:bCs/>
        </w:rPr>
        <w:t>user</w:t>
      </w:r>
      <w:r w:rsidRPr="002228C5">
        <w:rPr>
          <w:b/>
          <w:bCs/>
        </w:rPr>
        <w:t>-api</w:t>
      </w:r>
      <w:r>
        <w:t xml:space="preserve"> avec les commandes suivantes :</w:t>
      </w:r>
    </w:p>
    <w:p w14:paraId="2A3145C7" w14:textId="77777777" w:rsidR="00C64694" w:rsidRDefault="00C64694" w:rsidP="00C64694">
      <w:pPr>
        <w:pStyle w:val="Corpsdetexte"/>
      </w:pPr>
    </w:p>
    <w:tbl>
      <w:tblPr>
        <w:tblStyle w:val="Grilledutableau"/>
        <w:tblW w:w="0" w:type="auto"/>
        <w:tblLook w:val="04A0" w:firstRow="1" w:lastRow="0" w:firstColumn="1" w:lastColumn="0" w:noHBand="0" w:noVBand="1"/>
      </w:tblPr>
      <w:tblGrid>
        <w:gridCol w:w="9628"/>
      </w:tblGrid>
      <w:tr w:rsidR="00C64694" w:rsidRPr="00C64694" w14:paraId="4FB06EC7" w14:textId="77777777" w:rsidTr="005C3823">
        <w:tc>
          <w:tcPr>
            <w:tcW w:w="9628" w:type="dxa"/>
            <w:shd w:val="clear" w:color="auto" w:fill="E7E6E6" w:themeFill="background2"/>
          </w:tcPr>
          <w:p w14:paraId="017B15CA" w14:textId="77777777" w:rsidR="00C64694" w:rsidRPr="00C64694" w:rsidRDefault="00C64694" w:rsidP="00C64694">
            <w:pPr>
              <w:pStyle w:val="Corpsdetexte"/>
              <w:contextualSpacing/>
            </w:pPr>
            <w:r w:rsidRPr="00C64694">
              <w:t xml:space="preserve">$cd /srv/user-api </w:t>
            </w:r>
          </w:p>
          <w:p w14:paraId="3F4EA9CD" w14:textId="0D42C429" w:rsidR="00C64694" w:rsidRDefault="00C64694" w:rsidP="00C64694">
            <w:pPr>
              <w:pStyle w:val="Corpsdetexte"/>
              <w:contextualSpacing/>
            </w:pPr>
            <w:r w:rsidRPr="00C64694">
              <w:t>/srv/user-api$sudo ./shutdown.sh</w:t>
            </w:r>
          </w:p>
          <w:p w14:paraId="47D4F464" w14:textId="77777777" w:rsidR="00C64694" w:rsidRPr="00C64694" w:rsidRDefault="00C64694" w:rsidP="005C3823">
            <w:pPr>
              <w:pStyle w:val="Corpsdetexte"/>
              <w:contextualSpacing/>
            </w:pPr>
          </w:p>
        </w:tc>
      </w:tr>
    </w:tbl>
    <w:p w14:paraId="79CB8C05" w14:textId="198D5024" w:rsidR="00F07E33" w:rsidRDefault="00F07E33" w:rsidP="00F07E33">
      <w:pPr>
        <w:pStyle w:val="Corpsdetexte"/>
      </w:pPr>
    </w:p>
    <w:p w14:paraId="316CFACB" w14:textId="77777777" w:rsidR="00F07E33" w:rsidRDefault="00F07E33" w:rsidP="00F07E33">
      <w:pPr>
        <w:pStyle w:val="Corpsdetexte"/>
      </w:pPr>
      <w:r>
        <w:t xml:space="preserve">Effectuer une sauvegarde de l'instance sur </w:t>
      </w:r>
      <w:r w:rsidRPr="006835F3">
        <w:rPr>
          <w:b/>
          <w:bCs/>
        </w:rPr>
        <w:t>AWS</w:t>
      </w:r>
      <w:r>
        <w:t xml:space="preserve"> en suivant la procédure indiquée dans les sauvegardes des microservices.</w:t>
      </w:r>
    </w:p>
    <w:p w14:paraId="3CDE042E" w14:textId="77777777" w:rsidR="00F07E33" w:rsidRDefault="00F07E33" w:rsidP="00F07E33">
      <w:pPr>
        <w:pStyle w:val="Corpsdetexte"/>
      </w:pPr>
    </w:p>
    <w:p w14:paraId="2C5328A9" w14:textId="77777777" w:rsidR="00F07E33" w:rsidRDefault="00F07E33" w:rsidP="00F07E33">
      <w:pPr>
        <w:pStyle w:val="Titre3"/>
      </w:pPr>
      <w:bookmarkStart w:id="140" w:name="_Toc40545530"/>
      <w:r>
        <w:t>Mise à jour</w:t>
      </w:r>
      <w:bookmarkEnd w:id="140"/>
    </w:p>
    <w:p w14:paraId="0D4BADF8" w14:textId="1DBB81D8" w:rsidR="00F07E33" w:rsidRDefault="00F07E33" w:rsidP="00F07E33">
      <w:pPr>
        <w:pStyle w:val="Corpsdetexte"/>
      </w:pPr>
      <w:r>
        <w:t xml:space="preserve">Récupérer le </w:t>
      </w:r>
      <w:r>
        <w:rPr>
          <w:b/>
          <w:bCs/>
        </w:rPr>
        <w:t>ZIP</w:t>
      </w:r>
      <w:r>
        <w:t xml:space="preserve"> de mise à jour an spécifiant le bon numéro de version (v=?) de </w:t>
      </w:r>
      <w:r>
        <w:rPr>
          <w:b/>
          <w:bCs/>
        </w:rPr>
        <w:t>user</w:t>
      </w:r>
      <w:r w:rsidRPr="000247DD">
        <w:rPr>
          <w:b/>
          <w:bCs/>
        </w:rPr>
        <w:t>-api</w:t>
      </w:r>
      <w:r>
        <w:t xml:space="preserve"> qui est dans un repository </w:t>
      </w:r>
      <w:r>
        <w:rPr>
          <w:b/>
          <w:bCs/>
        </w:rPr>
        <w:t>Nexus</w:t>
      </w:r>
      <w:r>
        <w:t xml:space="preserve"> et lancer la mise à jour avec les commandes :</w:t>
      </w:r>
    </w:p>
    <w:p w14:paraId="75747FC7" w14:textId="77777777" w:rsidR="00C64694" w:rsidRDefault="00C64694" w:rsidP="00C64694">
      <w:pPr>
        <w:pStyle w:val="Corpsdetexte"/>
      </w:pPr>
    </w:p>
    <w:tbl>
      <w:tblPr>
        <w:tblStyle w:val="Grilledutableau"/>
        <w:tblW w:w="0" w:type="auto"/>
        <w:tblLook w:val="04A0" w:firstRow="1" w:lastRow="0" w:firstColumn="1" w:lastColumn="0" w:noHBand="0" w:noVBand="1"/>
      </w:tblPr>
      <w:tblGrid>
        <w:gridCol w:w="9628"/>
      </w:tblGrid>
      <w:tr w:rsidR="00C64694" w:rsidRPr="00C64694" w14:paraId="21D53B02" w14:textId="77777777" w:rsidTr="005C3823">
        <w:tc>
          <w:tcPr>
            <w:tcW w:w="9628" w:type="dxa"/>
            <w:shd w:val="clear" w:color="auto" w:fill="E7E6E6" w:themeFill="background2"/>
          </w:tcPr>
          <w:p w14:paraId="3D3F1FFA" w14:textId="77777777" w:rsidR="00C64694" w:rsidRPr="00C64694" w:rsidRDefault="00C64694" w:rsidP="00C64694">
            <w:pPr>
              <w:pStyle w:val="Corpsdetexte"/>
              <w:contextualSpacing/>
              <w:rPr>
                <w:lang w:val="en-GB"/>
              </w:rPr>
            </w:pPr>
            <w:r w:rsidRPr="00C64694">
              <w:rPr>
                <w:lang w:val="pt-PT"/>
              </w:rPr>
              <w:t xml:space="preserve">/srv/user-api$ wget -O user-api.zip \   http://itcd.com/nexus/service/local/artifact/maven/redirect? </w:t>
            </w:r>
            <w:r w:rsidRPr="00C64694">
              <w:rPr>
                <w:lang w:val="en-GB"/>
              </w:rPr>
              <w:t xml:space="preserve">\ </w:t>
            </w:r>
          </w:p>
          <w:p w14:paraId="39BA8AAB" w14:textId="77777777" w:rsidR="00C64694" w:rsidRPr="00C64694" w:rsidRDefault="00C64694" w:rsidP="00C64694">
            <w:pPr>
              <w:pStyle w:val="Corpsdetexte"/>
              <w:contextualSpacing/>
              <w:rPr>
                <w:lang w:val="en-GB"/>
              </w:rPr>
            </w:pPr>
            <w:r w:rsidRPr="00C64694">
              <w:rPr>
                <w:lang w:val="en-GB"/>
              </w:rPr>
              <w:t>r=pizzaflow \</w:t>
            </w:r>
          </w:p>
          <w:p w14:paraId="44669B96" w14:textId="77777777" w:rsidR="00C64694" w:rsidRPr="00C64694" w:rsidRDefault="00C64694" w:rsidP="00C64694">
            <w:pPr>
              <w:pStyle w:val="Corpsdetexte"/>
              <w:contextualSpacing/>
              <w:rPr>
                <w:lang w:val="en-GB"/>
              </w:rPr>
            </w:pPr>
            <w:r w:rsidRPr="00C64694">
              <w:rPr>
                <w:lang w:val="en-GB"/>
              </w:rPr>
              <w:t>&amp;g=com.itcd.delivery \</w:t>
            </w:r>
          </w:p>
          <w:p w14:paraId="2F6B9EB0" w14:textId="77777777" w:rsidR="00C64694" w:rsidRPr="00C64694" w:rsidRDefault="00C64694" w:rsidP="00C64694">
            <w:pPr>
              <w:pStyle w:val="Corpsdetexte"/>
              <w:contextualSpacing/>
              <w:rPr>
                <w:lang w:val="en-GB"/>
              </w:rPr>
            </w:pPr>
            <w:r w:rsidRPr="00C64694">
              <w:rPr>
                <w:lang w:val="en-GB"/>
              </w:rPr>
              <w:t>&amp;a= user-api \</w:t>
            </w:r>
          </w:p>
          <w:p w14:paraId="4EB38D92" w14:textId="77777777" w:rsidR="00C64694" w:rsidRPr="00C64694" w:rsidRDefault="00C64694" w:rsidP="00C64694">
            <w:pPr>
              <w:pStyle w:val="Corpsdetexte"/>
              <w:contextualSpacing/>
              <w:rPr>
                <w:lang w:val="en-GB"/>
              </w:rPr>
            </w:pPr>
            <w:r w:rsidRPr="00C64694">
              <w:rPr>
                <w:lang w:val="en-GB"/>
              </w:rPr>
              <w:t>&amp;v=2.1 \</w:t>
            </w:r>
          </w:p>
          <w:p w14:paraId="594AE664" w14:textId="77777777" w:rsidR="00C64694" w:rsidRPr="005C3823" w:rsidRDefault="00C64694" w:rsidP="00C64694">
            <w:pPr>
              <w:pStyle w:val="Corpsdetexte"/>
              <w:contextualSpacing/>
              <w:rPr>
                <w:lang w:val="en-GB"/>
              </w:rPr>
            </w:pPr>
            <w:r w:rsidRPr="005C3823">
              <w:rPr>
                <w:lang w:val="en-GB"/>
              </w:rPr>
              <w:t>&amp;p=zip</w:t>
            </w:r>
          </w:p>
          <w:p w14:paraId="5FF6627F" w14:textId="77777777" w:rsidR="00C64694" w:rsidRDefault="00C64694" w:rsidP="00C64694">
            <w:pPr>
              <w:pStyle w:val="Corpsdetexte"/>
              <w:contextualSpacing/>
              <w:rPr>
                <w:lang w:val="en-GB"/>
              </w:rPr>
            </w:pPr>
            <w:r w:rsidRPr="00C64694">
              <w:rPr>
                <w:lang w:val="en-GB"/>
              </w:rPr>
              <w:t>/srt/user-api$sudo ./update.sh</w:t>
            </w:r>
          </w:p>
          <w:p w14:paraId="25E01D6A" w14:textId="1817B138" w:rsidR="00C64694" w:rsidRPr="00C64694" w:rsidRDefault="00C64694" w:rsidP="00C64694">
            <w:pPr>
              <w:pStyle w:val="Corpsdetexte"/>
              <w:contextualSpacing/>
              <w:rPr>
                <w:lang w:val="en-GB"/>
              </w:rPr>
            </w:pPr>
          </w:p>
        </w:tc>
      </w:tr>
    </w:tbl>
    <w:p w14:paraId="2B5DBD04" w14:textId="51F747D3" w:rsidR="00F07E33" w:rsidRPr="00C64694" w:rsidRDefault="00F07E33" w:rsidP="00F07E33">
      <w:pPr>
        <w:pStyle w:val="Corpsdetexte"/>
        <w:rPr>
          <w:lang w:val="en-GB"/>
        </w:rPr>
      </w:pPr>
    </w:p>
    <w:p w14:paraId="2D1CBDBD" w14:textId="77777777" w:rsidR="00F07E33" w:rsidRDefault="00F07E33" w:rsidP="00F07E33">
      <w:pPr>
        <w:pStyle w:val="Corpsdetexte"/>
      </w:pPr>
      <w:r w:rsidRPr="006835F3">
        <w:t xml:space="preserve">Le script </w:t>
      </w:r>
      <w:r w:rsidRPr="00DA7642">
        <w:rPr>
          <w:b/>
          <w:bCs/>
        </w:rPr>
        <w:t>update.sh</w:t>
      </w:r>
      <w:r w:rsidRPr="006835F3">
        <w:t xml:space="preserve"> arrê</w:t>
      </w:r>
      <w:r>
        <w:t xml:space="preserve">te le microservice si c'est nécessaire, effectue une sauvegarde des fichiers de l'application et décompresse l'archive </w:t>
      </w:r>
      <w:r w:rsidRPr="009D329A">
        <w:rPr>
          <w:b/>
          <w:bCs/>
        </w:rPr>
        <w:t>ZIP</w:t>
      </w:r>
      <w:r>
        <w:t>.</w:t>
      </w:r>
    </w:p>
    <w:p w14:paraId="42A7CC0F" w14:textId="77777777" w:rsidR="00F07E33" w:rsidRPr="006835F3" w:rsidRDefault="00F07E33" w:rsidP="00F07E33">
      <w:pPr>
        <w:pStyle w:val="Corpsdetexte"/>
      </w:pPr>
    </w:p>
    <w:p w14:paraId="3A4C3178" w14:textId="77777777" w:rsidR="00F07E33" w:rsidRDefault="00F07E33" w:rsidP="00F07E33">
      <w:pPr>
        <w:pStyle w:val="Titre3"/>
      </w:pPr>
      <w:bookmarkStart w:id="141" w:name="_Toc40545531"/>
      <w:r>
        <w:t>Finalisation</w:t>
      </w:r>
      <w:bookmarkEnd w:id="141"/>
    </w:p>
    <w:p w14:paraId="18129027" w14:textId="2E7E2585" w:rsidR="00F07E33" w:rsidRDefault="00F07E33" w:rsidP="00F07E33">
      <w:pPr>
        <w:pStyle w:val="Corpsdetexte"/>
      </w:pPr>
      <w:r>
        <w:t xml:space="preserve">Relancer le microservice </w:t>
      </w:r>
      <w:r w:rsidR="00DA7642">
        <w:rPr>
          <w:b/>
          <w:bCs/>
        </w:rPr>
        <w:t>user</w:t>
      </w:r>
      <w:r w:rsidRPr="00C3116E">
        <w:rPr>
          <w:b/>
          <w:bCs/>
        </w:rPr>
        <w:t>-api</w:t>
      </w:r>
      <w:r>
        <w:t>.</w:t>
      </w:r>
    </w:p>
    <w:p w14:paraId="2588577A" w14:textId="77777777" w:rsidR="00DA7642" w:rsidRPr="00601E67" w:rsidRDefault="00DA7642" w:rsidP="00DA7642">
      <w:pPr>
        <w:pStyle w:val="Corpsdetexte"/>
      </w:pPr>
    </w:p>
    <w:p w14:paraId="7A909AB0" w14:textId="7B29EDAF" w:rsidR="00DA7642" w:rsidRPr="00601E67" w:rsidRDefault="00DA7642" w:rsidP="00DA7642">
      <w:pPr>
        <w:pStyle w:val="Titre2"/>
      </w:pPr>
      <w:bookmarkStart w:id="142" w:name="_Toc40545532"/>
      <w:r>
        <w:t>Microservice stock-api</w:t>
      </w:r>
      <w:bookmarkEnd w:id="142"/>
    </w:p>
    <w:p w14:paraId="188B5B0F" w14:textId="77777777" w:rsidR="00DA7642" w:rsidRDefault="00DA7642" w:rsidP="00DA7642">
      <w:pPr>
        <w:pStyle w:val="Titre3"/>
      </w:pPr>
      <w:bookmarkStart w:id="143" w:name="_Toc40545533"/>
      <w:r>
        <w:t>Préalable</w:t>
      </w:r>
      <w:bookmarkEnd w:id="143"/>
    </w:p>
    <w:p w14:paraId="35311183" w14:textId="39CB4983" w:rsidR="00DA7642" w:rsidRDefault="00DA7642" w:rsidP="00DA7642">
      <w:pPr>
        <w:pStyle w:val="Corpsdetexte"/>
      </w:pPr>
      <w:r>
        <w:t xml:space="preserve">Aller dans le répertoire de l'application et arrêter le microservice </w:t>
      </w:r>
      <w:r>
        <w:rPr>
          <w:b/>
          <w:bCs/>
        </w:rPr>
        <w:t>stock</w:t>
      </w:r>
      <w:r w:rsidRPr="002228C5">
        <w:rPr>
          <w:b/>
          <w:bCs/>
        </w:rPr>
        <w:t>-api</w:t>
      </w:r>
      <w:r>
        <w:t xml:space="preserve"> avec les commandes suivantes :</w:t>
      </w:r>
    </w:p>
    <w:p w14:paraId="365D5B7B" w14:textId="77777777" w:rsidR="00C64694" w:rsidRDefault="00C64694" w:rsidP="00C64694">
      <w:pPr>
        <w:pStyle w:val="Corpsdetexte"/>
      </w:pPr>
    </w:p>
    <w:tbl>
      <w:tblPr>
        <w:tblStyle w:val="Grilledutableau"/>
        <w:tblW w:w="0" w:type="auto"/>
        <w:tblLook w:val="04A0" w:firstRow="1" w:lastRow="0" w:firstColumn="1" w:lastColumn="0" w:noHBand="0" w:noVBand="1"/>
      </w:tblPr>
      <w:tblGrid>
        <w:gridCol w:w="9628"/>
      </w:tblGrid>
      <w:tr w:rsidR="00C64694" w:rsidRPr="00C64694" w14:paraId="3E95FA53" w14:textId="77777777" w:rsidTr="005C3823">
        <w:tc>
          <w:tcPr>
            <w:tcW w:w="9628" w:type="dxa"/>
            <w:shd w:val="clear" w:color="auto" w:fill="E7E6E6" w:themeFill="background2"/>
          </w:tcPr>
          <w:p w14:paraId="6A3276C5" w14:textId="77777777" w:rsidR="00C64694" w:rsidRPr="00C64694" w:rsidRDefault="00C64694" w:rsidP="00C64694">
            <w:pPr>
              <w:pStyle w:val="Corpsdetexte"/>
              <w:contextualSpacing/>
              <w:rPr>
                <w:lang w:val="en-GB"/>
              </w:rPr>
            </w:pPr>
            <w:r w:rsidRPr="00C64694">
              <w:rPr>
                <w:lang w:val="en-GB"/>
              </w:rPr>
              <w:t xml:space="preserve">$cd /srv/stock-api </w:t>
            </w:r>
          </w:p>
          <w:p w14:paraId="7D719146" w14:textId="77777777" w:rsidR="00C64694" w:rsidRDefault="00C64694" w:rsidP="00C64694">
            <w:pPr>
              <w:pStyle w:val="Corpsdetexte"/>
              <w:contextualSpacing/>
              <w:rPr>
                <w:lang w:val="en-GB"/>
              </w:rPr>
            </w:pPr>
            <w:r w:rsidRPr="00C64694">
              <w:rPr>
                <w:lang w:val="en-GB"/>
              </w:rPr>
              <w:t>/srv/stock-api$sudo ./shutdown.sh</w:t>
            </w:r>
          </w:p>
          <w:p w14:paraId="4E7A22CD" w14:textId="73A78A4D" w:rsidR="00C64694" w:rsidRPr="00C64694" w:rsidRDefault="00C64694" w:rsidP="00C64694">
            <w:pPr>
              <w:pStyle w:val="Corpsdetexte"/>
              <w:contextualSpacing/>
              <w:rPr>
                <w:lang w:val="en-GB"/>
              </w:rPr>
            </w:pPr>
          </w:p>
        </w:tc>
      </w:tr>
    </w:tbl>
    <w:p w14:paraId="367997DF" w14:textId="5C01755D" w:rsidR="00DA7642" w:rsidRPr="00C64694" w:rsidRDefault="00DA7642" w:rsidP="00DA7642">
      <w:pPr>
        <w:pStyle w:val="Corpsdetexte"/>
        <w:rPr>
          <w:lang w:val="en-GB"/>
        </w:rPr>
      </w:pPr>
    </w:p>
    <w:p w14:paraId="3EC9F8DA" w14:textId="77777777" w:rsidR="00DA7642" w:rsidRDefault="00DA7642" w:rsidP="00DA7642">
      <w:pPr>
        <w:pStyle w:val="Corpsdetexte"/>
      </w:pPr>
      <w:r>
        <w:t xml:space="preserve">Effectuer une sauvegarde de l'instance sur </w:t>
      </w:r>
      <w:r w:rsidRPr="006835F3">
        <w:rPr>
          <w:b/>
          <w:bCs/>
        </w:rPr>
        <w:t>AWS</w:t>
      </w:r>
      <w:r>
        <w:t xml:space="preserve"> en suivant la procédure indiquée dans les sauvegardes des microservices.</w:t>
      </w:r>
    </w:p>
    <w:p w14:paraId="655CA86C" w14:textId="77777777" w:rsidR="00DA7642" w:rsidRDefault="00DA7642" w:rsidP="00DA7642">
      <w:pPr>
        <w:pStyle w:val="Corpsdetexte"/>
      </w:pPr>
    </w:p>
    <w:p w14:paraId="2EB62049" w14:textId="77777777" w:rsidR="00DA7642" w:rsidRDefault="00DA7642" w:rsidP="00DA7642">
      <w:pPr>
        <w:pStyle w:val="Titre3"/>
      </w:pPr>
      <w:bookmarkStart w:id="144" w:name="_Toc40545534"/>
      <w:r>
        <w:t>Mise à jour</w:t>
      </w:r>
      <w:bookmarkEnd w:id="144"/>
    </w:p>
    <w:p w14:paraId="1C015D53" w14:textId="26DAA05E" w:rsidR="00DA7642" w:rsidRDefault="00DA7642" w:rsidP="00DA7642">
      <w:pPr>
        <w:pStyle w:val="Corpsdetexte"/>
      </w:pPr>
      <w:r>
        <w:t xml:space="preserve">Récupérer le </w:t>
      </w:r>
      <w:r>
        <w:rPr>
          <w:b/>
          <w:bCs/>
        </w:rPr>
        <w:t>ZIP</w:t>
      </w:r>
      <w:r>
        <w:t xml:space="preserve"> de mise à jour an spécifiant le bon numéro de version (v=?) de </w:t>
      </w:r>
      <w:r>
        <w:rPr>
          <w:b/>
          <w:bCs/>
        </w:rPr>
        <w:t>stock</w:t>
      </w:r>
      <w:r w:rsidRPr="000247DD">
        <w:rPr>
          <w:b/>
          <w:bCs/>
        </w:rPr>
        <w:t>-api</w:t>
      </w:r>
      <w:r>
        <w:t xml:space="preserve"> qui est dans un repository </w:t>
      </w:r>
      <w:r>
        <w:rPr>
          <w:b/>
          <w:bCs/>
        </w:rPr>
        <w:t>Nexus</w:t>
      </w:r>
      <w:r>
        <w:t xml:space="preserve"> et lancer la mise à jour avec les commandes :</w:t>
      </w:r>
    </w:p>
    <w:p w14:paraId="144BBE04" w14:textId="77777777" w:rsidR="00C64694" w:rsidRDefault="00C64694" w:rsidP="00C64694">
      <w:pPr>
        <w:pStyle w:val="Corpsdetexte"/>
      </w:pPr>
    </w:p>
    <w:tbl>
      <w:tblPr>
        <w:tblStyle w:val="Grilledutableau"/>
        <w:tblW w:w="0" w:type="auto"/>
        <w:tblLook w:val="04A0" w:firstRow="1" w:lastRow="0" w:firstColumn="1" w:lastColumn="0" w:noHBand="0" w:noVBand="1"/>
      </w:tblPr>
      <w:tblGrid>
        <w:gridCol w:w="9628"/>
      </w:tblGrid>
      <w:tr w:rsidR="00C64694" w:rsidRPr="00C64694" w14:paraId="063078F2" w14:textId="77777777" w:rsidTr="005C3823">
        <w:tc>
          <w:tcPr>
            <w:tcW w:w="9628" w:type="dxa"/>
            <w:shd w:val="clear" w:color="auto" w:fill="E7E6E6" w:themeFill="background2"/>
          </w:tcPr>
          <w:p w14:paraId="0C1BFE4B" w14:textId="77777777" w:rsidR="00C64694" w:rsidRPr="00C64694" w:rsidRDefault="00C64694" w:rsidP="00C64694">
            <w:pPr>
              <w:pStyle w:val="Corpsdetexte"/>
              <w:contextualSpacing/>
              <w:rPr>
                <w:lang w:val="en-GB"/>
              </w:rPr>
            </w:pPr>
            <w:r w:rsidRPr="00C64694">
              <w:rPr>
                <w:lang w:val="en-GB"/>
              </w:rPr>
              <w:t xml:space="preserve">/srv/stock-api$ wget -O stock-api.zip \   http://itcd.com/nexus/service/local/artifact/maven/redirect? \ </w:t>
            </w:r>
          </w:p>
          <w:p w14:paraId="28F72E8E" w14:textId="77777777" w:rsidR="00C64694" w:rsidRPr="00C64694" w:rsidRDefault="00C64694" w:rsidP="00C64694">
            <w:pPr>
              <w:pStyle w:val="Corpsdetexte"/>
              <w:contextualSpacing/>
              <w:rPr>
                <w:lang w:val="en-GB"/>
              </w:rPr>
            </w:pPr>
            <w:r w:rsidRPr="00C64694">
              <w:rPr>
                <w:lang w:val="en-GB"/>
              </w:rPr>
              <w:t>r=pizzaflow \</w:t>
            </w:r>
          </w:p>
          <w:p w14:paraId="2DC1D6FA" w14:textId="77777777" w:rsidR="00C64694" w:rsidRPr="00C64694" w:rsidRDefault="00C64694" w:rsidP="00C64694">
            <w:pPr>
              <w:pStyle w:val="Corpsdetexte"/>
              <w:contextualSpacing/>
              <w:rPr>
                <w:lang w:val="en-GB"/>
              </w:rPr>
            </w:pPr>
            <w:r w:rsidRPr="00C64694">
              <w:rPr>
                <w:lang w:val="en-GB"/>
              </w:rPr>
              <w:t>&amp;g=com.itcd.delivery \</w:t>
            </w:r>
          </w:p>
          <w:p w14:paraId="0061030D" w14:textId="77777777" w:rsidR="00C64694" w:rsidRPr="00C64694" w:rsidRDefault="00C64694" w:rsidP="00C64694">
            <w:pPr>
              <w:pStyle w:val="Corpsdetexte"/>
              <w:contextualSpacing/>
              <w:rPr>
                <w:lang w:val="en-GB"/>
              </w:rPr>
            </w:pPr>
            <w:r w:rsidRPr="00C64694">
              <w:rPr>
                <w:lang w:val="en-GB"/>
              </w:rPr>
              <w:t>&amp;a= stock-api \</w:t>
            </w:r>
          </w:p>
          <w:p w14:paraId="24BEAF1D" w14:textId="77777777" w:rsidR="00C64694" w:rsidRPr="00C64694" w:rsidRDefault="00C64694" w:rsidP="00C64694">
            <w:pPr>
              <w:pStyle w:val="Corpsdetexte"/>
              <w:contextualSpacing/>
              <w:rPr>
                <w:lang w:val="en-GB"/>
              </w:rPr>
            </w:pPr>
            <w:r w:rsidRPr="00C64694">
              <w:rPr>
                <w:lang w:val="en-GB"/>
              </w:rPr>
              <w:t>&amp;v=2.1 \</w:t>
            </w:r>
          </w:p>
          <w:p w14:paraId="4250B784" w14:textId="77777777" w:rsidR="00C64694" w:rsidRPr="005C3823" w:rsidRDefault="00C64694" w:rsidP="00C64694">
            <w:pPr>
              <w:pStyle w:val="Corpsdetexte"/>
              <w:contextualSpacing/>
              <w:rPr>
                <w:lang w:val="en-GB"/>
              </w:rPr>
            </w:pPr>
            <w:r w:rsidRPr="005C3823">
              <w:rPr>
                <w:lang w:val="en-GB"/>
              </w:rPr>
              <w:t>&amp;p=zip</w:t>
            </w:r>
          </w:p>
          <w:p w14:paraId="3CBD8BF9" w14:textId="77777777" w:rsidR="00C64694" w:rsidRDefault="00C64694" w:rsidP="00C64694">
            <w:pPr>
              <w:pStyle w:val="Corpsdetexte"/>
              <w:contextualSpacing/>
              <w:rPr>
                <w:lang w:val="en-GB"/>
              </w:rPr>
            </w:pPr>
            <w:r w:rsidRPr="00C64694">
              <w:rPr>
                <w:lang w:val="en-GB"/>
              </w:rPr>
              <w:t>/srt/stock-api$sudo ./update.sh</w:t>
            </w:r>
          </w:p>
          <w:p w14:paraId="38C55A93" w14:textId="7CDCC6A4" w:rsidR="00C64694" w:rsidRPr="00C64694" w:rsidRDefault="00C64694" w:rsidP="00C64694">
            <w:pPr>
              <w:pStyle w:val="Corpsdetexte"/>
              <w:contextualSpacing/>
              <w:rPr>
                <w:lang w:val="en-GB"/>
              </w:rPr>
            </w:pPr>
          </w:p>
        </w:tc>
      </w:tr>
    </w:tbl>
    <w:p w14:paraId="7B65F398" w14:textId="33B3329B" w:rsidR="00DA7642" w:rsidRPr="00C64694" w:rsidRDefault="00DA7642" w:rsidP="00DA7642">
      <w:pPr>
        <w:pStyle w:val="Corpsdetexte"/>
        <w:rPr>
          <w:lang w:val="en-GB"/>
        </w:rPr>
      </w:pPr>
    </w:p>
    <w:p w14:paraId="5A595467" w14:textId="77777777" w:rsidR="00DA7642" w:rsidRDefault="00DA7642" w:rsidP="00DA7642">
      <w:pPr>
        <w:pStyle w:val="Corpsdetexte"/>
      </w:pPr>
      <w:r w:rsidRPr="006835F3">
        <w:t xml:space="preserve">Le script </w:t>
      </w:r>
      <w:r w:rsidRPr="00DA7642">
        <w:rPr>
          <w:b/>
          <w:bCs/>
        </w:rPr>
        <w:t>update.sh</w:t>
      </w:r>
      <w:r w:rsidRPr="006835F3">
        <w:t xml:space="preserve"> arrê</w:t>
      </w:r>
      <w:r>
        <w:t xml:space="preserve">te le microservice si c'est nécessaire, effectue une sauvegarde des fichiers de l'application et décompresse l'archive </w:t>
      </w:r>
      <w:r w:rsidRPr="009D329A">
        <w:rPr>
          <w:b/>
          <w:bCs/>
        </w:rPr>
        <w:t>ZIP</w:t>
      </w:r>
      <w:r>
        <w:t>.</w:t>
      </w:r>
    </w:p>
    <w:p w14:paraId="3007DF17" w14:textId="77777777" w:rsidR="00DA7642" w:rsidRPr="006835F3" w:rsidRDefault="00DA7642" w:rsidP="00DA7642">
      <w:pPr>
        <w:pStyle w:val="Corpsdetexte"/>
      </w:pPr>
    </w:p>
    <w:p w14:paraId="39064FDF" w14:textId="77777777" w:rsidR="00DA7642" w:rsidRDefault="00DA7642" w:rsidP="00DA7642">
      <w:pPr>
        <w:pStyle w:val="Titre3"/>
      </w:pPr>
      <w:bookmarkStart w:id="145" w:name="_Toc40545535"/>
      <w:r>
        <w:t>Finalisation</w:t>
      </w:r>
      <w:bookmarkEnd w:id="145"/>
    </w:p>
    <w:p w14:paraId="4232E1AC" w14:textId="146A5787" w:rsidR="00DA7642" w:rsidRDefault="00DA7642" w:rsidP="00DA7642">
      <w:pPr>
        <w:pStyle w:val="Corpsdetexte"/>
      </w:pPr>
      <w:r>
        <w:t xml:space="preserve">Relancer le microservice </w:t>
      </w:r>
      <w:r>
        <w:rPr>
          <w:b/>
          <w:bCs/>
        </w:rPr>
        <w:t>stock</w:t>
      </w:r>
      <w:r w:rsidRPr="00C3116E">
        <w:rPr>
          <w:b/>
          <w:bCs/>
        </w:rPr>
        <w:t>-api</w:t>
      </w:r>
      <w:r>
        <w:t>.</w:t>
      </w:r>
    </w:p>
    <w:p w14:paraId="32669C56" w14:textId="77777777" w:rsidR="00DA7642" w:rsidRPr="00601E67" w:rsidRDefault="00DA7642">
      <w:pPr>
        <w:pStyle w:val="Corpsdetexte"/>
      </w:pPr>
    </w:p>
    <w:p w14:paraId="3F04E26B" w14:textId="77777777" w:rsidR="00EF6465" w:rsidRPr="00601E67" w:rsidRDefault="00246076">
      <w:pPr>
        <w:pStyle w:val="Titre2"/>
      </w:pPr>
      <w:bookmarkStart w:id="146" w:name="_Toc40545536"/>
      <w:r>
        <w:t>Microservice web-api</w:t>
      </w:r>
      <w:bookmarkEnd w:id="146"/>
    </w:p>
    <w:p w14:paraId="396F09E6" w14:textId="507DA41F" w:rsidR="00F84040" w:rsidRDefault="00F84040" w:rsidP="00F22E0E">
      <w:pPr>
        <w:pStyle w:val="Titre3"/>
      </w:pPr>
      <w:bookmarkStart w:id="147" w:name="_Toc40545537"/>
      <w:r>
        <w:t>Préalable</w:t>
      </w:r>
      <w:bookmarkEnd w:id="147"/>
    </w:p>
    <w:p w14:paraId="73DB8D06" w14:textId="1C34DDA6" w:rsidR="00152D53" w:rsidRDefault="00152D53" w:rsidP="00152D53">
      <w:pPr>
        <w:pStyle w:val="Corpsdetexte"/>
      </w:pPr>
      <w:r>
        <w:t xml:space="preserve">Aller dans le répertoire de l'application </w:t>
      </w:r>
      <w:r w:rsidR="00740B73">
        <w:t xml:space="preserve">et arrêter le microservice </w:t>
      </w:r>
      <w:r w:rsidR="002228C5" w:rsidRPr="002228C5">
        <w:rPr>
          <w:b/>
          <w:bCs/>
        </w:rPr>
        <w:t>web-api</w:t>
      </w:r>
      <w:r w:rsidR="002228C5">
        <w:t xml:space="preserve"> </w:t>
      </w:r>
      <w:r>
        <w:t xml:space="preserve">avec </w:t>
      </w:r>
      <w:r w:rsidR="00740B73">
        <w:t>les commandes suivantes</w:t>
      </w:r>
      <w:r>
        <w:t xml:space="preserve"> :</w:t>
      </w:r>
    </w:p>
    <w:p w14:paraId="0C9C9098" w14:textId="77777777" w:rsidR="00C64694" w:rsidRDefault="00C64694" w:rsidP="00C64694">
      <w:pPr>
        <w:pStyle w:val="Corpsdetexte"/>
      </w:pPr>
    </w:p>
    <w:tbl>
      <w:tblPr>
        <w:tblStyle w:val="Grilledutableau"/>
        <w:tblW w:w="0" w:type="auto"/>
        <w:tblLook w:val="04A0" w:firstRow="1" w:lastRow="0" w:firstColumn="1" w:lastColumn="0" w:noHBand="0" w:noVBand="1"/>
      </w:tblPr>
      <w:tblGrid>
        <w:gridCol w:w="9628"/>
      </w:tblGrid>
      <w:tr w:rsidR="00C64694" w:rsidRPr="00C64694" w14:paraId="26A094A4" w14:textId="77777777" w:rsidTr="005C3823">
        <w:tc>
          <w:tcPr>
            <w:tcW w:w="9628" w:type="dxa"/>
            <w:shd w:val="clear" w:color="auto" w:fill="E7E6E6" w:themeFill="background2"/>
          </w:tcPr>
          <w:p w14:paraId="7AED9ACD" w14:textId="77777777" w:rsidR="00C64694" w:rsidRDefault="00C64694" w:rsidP="00C64694">
            <w:pPr>
              <w:pStyle w:val="Corpsdetexte"/>
              <w:contextualSpacing/>
            </w:pPr>
            <w:r>
              <w:t xml:space="preserve">$cd /srv/web-api </w:t>
            </w:r>
          </w:p>
          <w:p w14:paraId="69E8FC09" w14:textId="77777777" w:rsidR="00C64694" w:rsidRDefault="00C64694" w:rsidP="00C64694">
            <w:pPr>
              <w:pStyle w:val="Corpsdetexte"/>
              <w:contextualSpacing/>
            </w:pPr>
            <w:r>
              <w:t>/srv/web-api$sudo ./shutdown.sh</w:t>
            </w:r>
          </w:p>
          <w:p w14:paraId="6D63BEEE" w14:textId="4DFFD05A" w:rsidR="00C64694" w:rsidRPr="00C64694" w:rsidRDefault="00C64694" w:rsidP="00C64694">
            <w:pPr>
              <w:pStyle w:val="Corpsdetexte"/>
              <w:contextualSpacing/>
            </w:pPr>
          </w:p>
        </w:tc>
      </w:tr>
    </w:tbl>
    <w:p w14:paraId="32A283B5" w14:textId="026AC310" w:rsidR="00740B73" w:rsidRDefault="00740B73" w:rsidP="00152D53">
      <w:pPr>
        <w:pStyle w:val="Corpsdetexte"/>
      </w:pPr>
    </w:p>
    <w:p w14:paraId="38F9FAEC" w14:textId="7567B198" w:rsidR="00F84040" w:rsidRDefault="00F84040" w:rsidP="00F84040">
      <w:pPr>
        <w:pStyle w:val="Corpsdetexte"/>
      </w:pPr>
      <w:r>
        <w:t>Effectuer une sauvegarde d</w:t>
      </w:r>
      <w:r w:rsidR="006835F3">
        <w:t xml:space="preserve">e l'instance sur </w:t>
      </w:r>
      <w:r w:rsidR="006835F3" w:rsidRPr="006835F3">
        <w:rPr>
          <w:b/>
          <w:bCs/>
        </w:rPr>
        <w:t>AWS</w:t>
      </w:r>
      <w:r w:rsidR="006835F3">
        <w:t xml:space="preserve"> en </w:t>
      </w:r>
      <w:r>
        <w:t>suivant la procédure indiquée dans les sauvegardes des microservices.</w:t>
      </w:r>
    </w:p>
    <w:p w14:paraId="691C0167" w14:textId="77777777" w:rsidR="00F84040" w:rsidRDefault="00F84040" w:rsidP="00F84040">
      <w:pPr>
        <w:pStyle w:val="Corpsdetexte"/>
      </w:pPr>
    </w:p>
    <w:p w14:paraId="726ECC2B" w14:textId="77777777" w:rsidR="00F84040" w:rsidRDefault="00F84040" w:rsidP="00F22E0E">
      <w:pPr>
        <w:pStyle w:val="Titre3"/>
      </w:pPr>
      <w:bookmarkStart w:id="148" w:name="_Toc40545538"/>
      <w:r>
        <w:t>Mise à jour</w:t>
      </w:r>
      <w:bookmarkEnd w:id="148"/>
    </w:p>
    <w:p w14:paraId="7E8CA0E9" w14:textId="1D1673CF" w:rsidR="006835F3" w:rsidRDefault="006835F3" w:rsidP="006835F3">
      <w:pPr>
        <w:pStyle w:val="Corpsdetexte"/>
      </w:pPr>
      <w:r>
        <w:t xml:space="preserve">Récupérer le </w:t>
      </w:r>
      <w:r>
        <w:rPr>
          <w:b/>
          <w:bCs/>
        </w:rPr>
        <w:t>ZIP</w:t>
      </w:r>
      <w:r>
        <w:t xml:space="preserve"> de mise à jour an spécifiant le bon numéro de version (v=?) de </w:t>
      </w:r>
      <w:r w:rsidRPr="006835F3">
        <w:rPr>
          <w:b/>
          <w:bCs/>
        </w:rPr>
        <w:t>web</w:t>
      </w:r>
      <w:r w:rsidRPr="000247DD">
        <w:rPr>
          <w:b/>
          <w:bCs/>
        </w:rPr>
        <w:t>-api</w:t>
      </w:r>
      <w:r>
        <w:t xml:space="preserve"> qui est dans un repository </w:t>
      </w:r>
      <w:r>
        <w:rPr>
          <w:b/>
          <w:bCs/>
        </w:rPr>
        <w:t>Nexus</w:t>
      </w:r>
      <w:r>
        <w:t xml:space="preserve"> et lancer la mise à jour avec les commandes :</w:t>
      </w:r>
    </w:p>
    <w:p w14:paraId="79732BDF" w14:textId="77777777" w:rsidR="00C64694" w:rsidRDefault="00C64694" w:rsidP="00C64694">
      <w:pPr>
        <w:pStyle w:val="Corpsdetexte"/>
      </w:pPr>
    </w:p>
    <w:tbl>
      <w:tblPr>
        <w:tblStyle w:val="Grilledutableau"/>
        <w:tblW w:w="0" w:type="auto"/>
        <w:tblLook w:val="04A0" w:firstRow="1" w:lastRow="0" w:firstColumn="1" w:lastColumn="0" w:noHBand="0" w:noVBand="1"/>
      </w:tblPr>
      <w:tblGrid>
        <w:gridCol w:w="9628"/>
      </w:tblGrid>
      <w:tr w:rsidR="00C64694" w:rsidRPr="00C64694" w14:paraId="523CBCFA" w14:textId="77777777" w:rsidTr="005C3823">
        <w:tc>
          <w:tcPr>
            <w:tcW w:w="9628" w:type="dxa"/>
            <w:shd w:val="clear" w:color="auto" w:fill="E7E6E6" w:themeFill="background2"/>
          </w:tcPr>
          <w:p w14:paraId="4B56A9AA" w14:textId="77777777" w:rsidR="00C64694" w:rsidRPr="00C64694" w:rsidRDefault="00C64694" w:rsidP="00C64694">
            <w:pPr>
              <w:pStyle w:val="Corpsdetexte"/>
              <w:contextualSpacing/>
              <w:rPr>
                <w:lang w:val="en-GB"/>
              </w:rPr>
            </w:pPr>
            <w:r w:rsidRPr="00C64694">
              <w:rPr>
                <w:lang w:val="en-GB"/>
              </w:rPr>
              <w:t xml:space="preserve">/srv/web-api$ wget -O web-api.zip \   http://itcd.com/nexus/service/local/artifact/maven/redirect? \ </w:t>
            </w:r>
          </w:p>
          <w:p w14:paraId="56B7C615" w14:textId="77777777" w:rsidR="00C64694" w:rsidRPr="00C64694" w:rsidRDefault="00C64694" w:rsidP="00C64694">
            <w:pPr>
              <w:pStyle w:val="Corpsdetexte"/>
              <w:contextualSpacing/>
              <w:rPr>
                <w:lang w:val="en-GB"/>
              </w:rPr>
            </w:pPr>
            <w:r w:rsidRPr="00C64694">
              <w:rPr>
                <w:lang w:val="en-GB"/>
              </w:rPr>
              <w:t>r=pizzaflow \</w:t>
            </w:r>
          </w:p>
          <w:p w14:paraId="6336FFF9" w14:textId="77777777" w:rsidR="00C64694" w:rsidRPr="00C64694" w:rsidRDefault="00C64694" w:rsidP="00C64694">
            <w:pPr>
              <w:pStyle w:val="Corpsdetexte"/>
              <w:contextualSpacing/>
              <w:rPr>
                <w:lang w:val="en-GB"/>
              </w:rPr>
            </w:pPr>
            <w:r w:rsidRPr="00C64694">
              <w:rPr>
                <w:lang w:val="en-GB"/>
              </w:rPr>
              <w:t>&amp;g=com.itcd.delivery \</w:t>
            </w:r>
          </w:p>
          <w:p w14:paraId="5006E652" w14:textId="77777777" w:rsidR="00C64694" w:rsidRPr="00C64694" w:rsidRDefault="00C64694" w:rsidP="00C64694">
            <w:pPr>
              <w:pStyle w:val="Corpsdetexte"/>
              <w:contextualSpacing/>
              <w:rPr>
                <w:lang w:val="en-GB"/>
              </w:rPr>
            </w:pPr>
            <w:r w:rsidRPr="00C64694">
              <w:rPr>
                <w:lang w:val="en-GB"/>
              </w:rPr>
              <w:t>&amp;a= web-api \</w:t>
            </w:r>
          </w:p>
          <w:p w14:paraId="33BEC316" w14:textId="77777777" w:rsidR="00C64694" w:rsidRPr="00C64694" w:rsidRDefault="00C64694" w:rsidP="00C64694">
            <w:pPr>
              <w:pStyle w:val="Corpsdetexte"/>
              <w:contextualSpacing/>
              <w:rPr>
                <w:lang w:val="en-GB"/>
              </w:rPr>
            </w:pPr>
            <w:r w:rsidRPr="00C64694">
              <w:rPr>
                <w:lang w:val="en-GB"/>
              </w:rPr>
              <w:t>&amp;v=2.1 \</w:t>
            </w:r>
          </w:p>
          <w:p w14:paraId="384F0107" w14:textId="77777777" w:rsidR="00C64694" w:rsidRPr="005C3823" w:rsidRDefault="00C64694" w:rsidP="00C64694">
            <w:pPr>
              <w:pStyle w:val="Corpsdetexte"/>
              <w:contextualSpacing/>
              <w:rPr>
                <w:lang w:val="en-GB"/>
              </w:rPr>
            </w:pPr>
            <w:r w:rsidRPr="005C3823">
              <w:rPr>
                <w:lang w:val="en-GB"/>
              </w:rPr>
              <w:t>&amp;p=zip</w:t>
            </w:r>
          </w:p>
          <w:p w14:paraId="3D7F1F1E" w14:textId="77777777" w:rsidR="00C64694" w:rsidRDefault="00C64694" w:rsidP="00C64694">
            <w:pPr>
              <w:pStyle w:val="Corpsdetexte"/>
              <w:contextualSpacing/>
              <w:rPr>
                <w:lang w:val="en-GB"/>
              </w:rPr>
            </w:pPr>
            <w:r w:rsidRPr="00C64694">
              <w:rPr>
                <w:lang w:val="en-GB"/>
              </w:rPr>
              <w:t>/srt/web-api$sudo ./update.sh</w:t>
            </w:r>
          </w:p>
          <w:p w14:paraId="5266F11D" w14:textId="47D47AFD" w:rsidR="00C64694" w:rsidRPr="00C64694" w:rsidRDefault="00C64694" w:rsidP="00C64694">
            <w:pPr>
              <w:pStyle w:val="Corpsdetexte"/>
              <w:contextualSpacing/>
              <w:rPr>
                <w:lang w:val="en-GB"/>
              </w:rPr>
            </w:pPr>
          </w:p>
        </w:tc>
      </w:tr>
    </w:tbl>
    <w:p w14:paraId="74060766" w14:textId="2D1DC842" w:rsidR="006835F3" w:rsidRPr="00C64694" w:rsidRDefault="006835F3" w:rsidP="006835F3">
      <w:pPr>
        <w:pStyle w:val="Corpsdetexte"/>
        <w:rPr>
          <w:lang w:val="en-GB"/>
        </w:rPr>
      </w:pPr>
    </w:p>
    <w:p w14:paraId="12B759CF" w14:textId="627A49A3" w:rsidR="006835F3" w:rsidRDefault="006835F3" w:rsidP="00152D53">
      <w:pPr>
        <w:pStyle w:val="Corpsdetexte"/>
      </w:pPr>
      <w:r w:rsidRPr="006835F3">
        <w:t xml:space="preserve">Le script </w:t>
      </w:r>
      <w:r w:rsidRPr="00DA7642">
        <w:rPr>
          <w:b/>
          <w:bCs/>
        </w:rPr>
        <w:t>update.sh</w:t>
      </w:r>
      <w:r w:rsidRPr="006835F3">
        <w:t xml:space="preserve"> arrê</w:t>
      </w:r>
      <w:r>
        <w:t xml:space="preserve">te le microservice si c'est nécessaire, effectue une sauvegarde </w:t>
      </w:r>
      <w:r w:rsidR="009D329A">
        <w:t>des</w:t>
      </w:r>
      <w:r>
        <w:t xml:space="preserve"> fichiers de l'application et </w:t>
      </w:r>
      <w:r w:rsidR="009D329A">
        <w:t xml:space="preserve">décompresse l'archive </w:t>
      </w:r>
      <w:r w:rsidR="009D329A" w:rsidRPr="009D329A">
        <w:rPr>
          <w:b/>
          <w:bCs/>
        </w:rPr>
        <w:t>ZIP</w:t>
      </w:r>
      <w:r w:rsidR="009D329A">
        <w:t>.</w:t>
      </w:r>
    </w:p>
    <w:p w14:paraId="70716E24" w14:textId="77777777" w:rsidR="009D329A" w:rsidRPr="006835F3" w:rsidRDefault="009D329A" w:rsidP="00152D53">
      <w:pPr>
        <w:pStyle w:val="Corpsdetexte"/>
      </w:pPr>
    </w:p>
    <w:p w14:paraId="44B8494B" w14:textId="77777777" w:rsidR="00152D53" w:rsidRDefault="00152D53" w:rsidP="00F22E0E">
      <w:pPr>
        <w:pStyle w:val="Titre3"/>
      </w:pPr>
      <w:bookmarkStart w:id="149" w:name="_Toc40545539"/>
      <w:r>
        <w:t>Finalisation</w:t>
      </w:r>
      <w:bookmarkEnd w:id="149"/>
    </w:p>
    <w:p w14:paraId="6CE096C3" w14:textId="77777777" w:rsidR="00152D53" w:rsidRDefault="00152D53" w:rsidP="00152D53">
      <w:pPr>
        <w:pStyle w:val="Corpsdetexte"/>
      </w:pPr>
      <w:r>
        <w:t xml:space="preserve">Relancer le microservice </w:t>
      </w:r>
      <w:r>
        <w:rPr>
          <w:b/>
          <w:bCs/>
        </w:rPr>
        <w:t>web</w:t>
      </w:r>
      <w:r w:rsidRPr="00C3116E">
        <w:rPr>
          <w:b/>
          <w:bCs/>
        </w:rPr>
        <w:t>-api</w:t>
      </w:r>
      <w:r>
        <w:t>.</w:t>
      </w:r>
    </w:p>
    <w:p w14:paraId="7F04B2D8" w14:textId="77777777" w:rsidR="00152D53" w:rsidRPr="00601E67" w:rsidRDefault="00152D53" w:rsidP="00152D53">
      <w:pPr>
        <w:pStyle w:val="Corpsdetexte"/>
      </w:pPr>
    </w:p>
    <w:p w14:paraId="724DF9FB" w14:textId="77777777" w:rsidR="00152D53" w:rsidRPr="00601E67" w:rsidRDefault="00152D53" w:rsidP="00152D53">
      <w:pPr>
        <w:pStyle w:val="Titre2"/>
      </w:pPr>
      <w:bookmarkStart w:id="150" w:name="_Toc40545540"/>
      <w:r>
        <w:t>Microservice production-api</w:t>
      </w:r>
      <w:bookmarkEnd w:id="150"/>
    </w:p>
    <w:p w14:paraId="347C1994" w14:textId="77777777" w:rsidR="00152D53" w:rsidRDefault="00152D53" w:rsidP="00F22E0E">
      <w:pPr>
        <w:pStyle w:val="Titre3"/>
      </w:pPr>
      <w:bookmarkStart w:id="151" w:name="_Toc40545541"/>
      <w:r>
        <w:t>Préalable</w:t>
      </w:r>
      <w:bookmarkEnd w:id="151"/>
    </w:p>
    <w:p w14:paraId="3221DFC0" w14:textId="10A87B93" w:rsidR="002228C5" w:rsidRDefault="002228C5" w:rsidP="002228C5">
      <w:pPr>
        <w:pStyle w:val="Corpsdetexte"/>
      </w:pPr>
      <w:r>
        <w:t xml:space="preserve">Aller dans le répertoire de l'application et arrêter le microservice </w:t>
      </w:r>
      <w:r>
        <w:rPr>
          <w:b/>
          <w:bCs/>
        </w:rPr>
        <w:t>production</w:t>
      </w:r>
      <w:r w:rsidRPr="002228C5">
        <w:rPr>
          <w:b/>
          <w:bCs/>
        </w:rPr>
        <w:t>-api</w:t>
      </w:r>
      <w:r>
        <w:t xml:space="preserve"> avec les commandes suivantes :</w:t>
      </w:r>
    </w:p>
    <w:p w14:paraId="7F2A9BAF" w14:textId="77777777" w:rsidR="00C64694" w:rsidRDefault="00C64694" w:rsidP="00C64694">
      <w:pPr>
        <w:pStyle w:val="Corpsdetexte"/>
      </w:pPr>
    </w:p>
    <w:tbl>
      <w:tblPr>
        <w:tblStyle w:val="Grilledutableau"/>
        <w:tblW w:w="0" w:type="auto"/>
        <w:tblLook w:val="04A0" w:firstRow="1" w:lastRow="0" w:firstColumn="1" w:lastColumn="0" w:noHBand="0" w:noVBand="1"/>
      </w:tblPr>
      <w:tblGrid>
        <w:gridCol w:w="9628"/>
      </w:tblGrid>
      <w:tr w:rsidR="00C64694" w:rsidRPr="00C64694" w14:paraId="3975F210" w14:textId="77777777" w:rsidTr="005C3823">
        <w:tc>
          <w:tcPr>
            <w:tcW w:w="9628" w:type="dxa"/>
            <w:shd w:val="clear" w:color="auto" w:fill="E7E6E6" w:themeFill="background2"/>
          </w:tcPr>
          <w:p w14:paraId="06722DFC" w14:textId="77777777" w:rsidR="00C64694" w:rsidRDefault="00C64694" w:rsidP="00C64694">
            <w:pPr>
              <w:pStyle w:val="Corpsdetexte"/>
              <w:contextualSpacing/>
            </w:pPr>
            <w:r>
              <w:t xml:space="preserve">$cd /srv/production-api </w:t>
            </w:r>
          </w:p>
          <w:p w14:paraId="41FF2EF7" w14:textId="77777777" w:rsidR="00C64694" w:rsidRDefault="00C64694" w:rsidP="00C64694">
            <w:pPr>
              <w:pStyle w:val="Corpsdetexte"/>
              <w:contextualSpacing/>
            </w:pPr>
            <w:r>
              <w:t>/srv/production-api$sudo ./shutdown.sh</w:t>
            </w:r>
          </w:p>
          <w:p w14:paraId="20A372C0" w14:textId="69A03431" w:rsidR="00C64694" w:rsidRPr="00C64694" w:rsidRDefault="00C64694" w:rsidP="00C64694">
            <w:pPr>
              <w:pStyle w:val="Corpsdetexte"/>
              <w:contextualSpacing/>
            </w:pPr>
          </w:p>
        </w:tc>
      </w:tr>
    </w:tbl>
    <w:p w14:paraId="58919E2B" w14:textId="2330F32F" w:rsidR="002228C5" w:rsidRDefault="002228C5" w:rsidP="002228C5">
      <w:pPr>
        <w:pStyle w:val="Corpsdetexte"/>
      </w:pPr>
    </w:p>
    <w:p w14:paraId="14D14FE2" w14:textId="77777777" w:rsidR="002228C5" w:rsidRDefault="002228C5" w:rsidP="002228C5">
      <w:pPr>
        <w:pStyle w:val="Corpsdetexte"/>
      </w:pPr>
      <w:r>
        <w:t>Effectuer une sauvegarde du microservice en suivant la procédure indiquée dans les sauvegardes des microservices.</w:t>
      </w:r>
    </w:p>
    <w:p w14:paraId="7C7E95A5" w14:textId="77777777" w:rsidR="00152D53" w:rsidRDefault="00152D53" w:rsidP="00152D53">
      <w:pPr>
        <w:pStyle w:val="Corpsdetexte"/>
      </w:pPr>
    </w:p>
    <w:p w14:paraId="1F3FD54D" w14:textId="77777777" w:rsidR="00152D53" w:rsidRDefault="00152D53" w:rsidP="00F22E0E">
      <w:pPr>
        <w:pStyle w:val="Titre3"/>
      </w:pPr>
      <w:bookmarkStart w:id="152" w:name="_Toc40545542"/>
      <w:r>
        <w:t>Mise à jour</w:t>
      </w:r>
      <w:bookmarkEnd w:id="152"/>
    </w:p>
    <w:p w14:paraId="5AC1CC32" w14:textId="3DAA44CE" w:rsidR="00DA7642" w:rsidRDefault="00DA7642" w:rsidP="00DA7642">
      <w:pPr>
        <w:pStyle w:val="Corpsdetexte"/>
      </w:pPr>
      <w:r>
        <w:t xml:space="preserve">Récupérer le </w:t>
      </w:r>
      <w:r>
        <w:rPr>
          <w:b/>
          <w:bCs/>
        </w:rPr>
        <w:t>ZIP</w:t>
      </w:r>
      <w:r>
        <w:t xml:space="preserve"> de mise à jour an spécifiant le bon numéro de version (v=?) de </w:t>
      </w:r>
      <w:r>
        <w:rPr>
          <w:b/>
          <w:bCs/>
        </w:rPr>
        <w:t>production</w:t>
      </w:r>
      <w:r w:rsidRPr="000247DD">
        <w:rPr>
          <w:b/>
          <w:bCs/>
        </w:rPr>
        <w:t>-api</w:t>
      </w:r>
      <w:r>
        <w:t xml:space="preserve"> qui est dans un repository </w:t>
      </w:r>
      <w:r>
        <w:rPr>
          <w:b/>
          <w:bCs/>
        </w:rPr>
        <w:t>Nexus</w:t>
      </w:r>
      <w:r>
        <w:t xml:space="preserve"> et lancer la mise à jour avec les commandes :</w:t>
      </w:r>
    </w:p>
    <w:p w14:paraId="7CD42022" w14:textId="77777777" w:rsidR="00C64694" w:rsidRDefault="00C64694" w:rsidP="00C64694">
      <w:pPr>
        <w:pStyle w:val="Corpsdetexte"/>
      </w:pPr>
    </w:p>
    <w:tbl>
      <w:tblPr>
        <w:tblStyle w:val="Grilledutableau"/>
        <w:tblW w:w="0" w:type="auto"/>
        <w:tblLook w:val="04A0" w:firstRow="1" w:lastRow="0" w:firstColumn="1" w:lastColumn="0" w:noHBand="0" w:noVBand="1"/>
      </w:tblPr>
      <w:tblGrid>
        <w:gridCol w:w="9628"/>
      </w:tblGrid>
      <w:tr w:rsidR="00C64694" w:rsidRPr="00C64694" w14:paraId="1CD403F5" w14:textId="77777777" w:rsidTr="005C3823">
        <w:tc>
          <w:tcPr>
            <w:tcW w:w="9628" w:type="dxa"/>
            <w:shd w:val="clear" w:color="auto" w:fill="E7E6E6" w:themeFill="background2"/>
          </w:tcPr>
          <w:p w14:paraId="74EA3645" w14:textId="77777777" w:rsidR="00C64694" w:rsidRPr="00C64694" w:rsidRDefault="00C64694" w:rsidP="00C64694">
            <w:pPr>
              <w:pStyle w:val="Corpsdetexte"/>
              <w:contextualSpacing/>
              <w:rPr>
                <w:lang w:val="en-GB"/>
              </w:rPr>
            </w:pPr>
            <w:r w:rsidRPr="00C64694">
              <w:rPr>
                <w:lang w:val="en-GB"/>
              </w:rPr>
              <w:t xml:space="preserve">/srv/production-api$ wget -O production-api.zip \   http://itcd.com/nexus/service/local/artifact/maven/redirect? \ </w:t>
            </w:r>
          </w:p>
          <w:p w14:paraId="5830F5CB" w14:textId="77777777" w:rsidR="00C64694" w:rsidRPr="00C64694" w:rsidRDefault="00C64694" w:rsidP="00C64694">
            <w:pPr>
              <w:pStyle w:val="Corpsdetexte"/>
              <w:contextualSpacing/>
              <w:rPr>
                <w:lang w:val="en-GB"/>
              </w:rPr>
            </w:pPr>
            <w:r w:rsidRPr="00C64694">
              <w:rPr>
                <w:lang w:val="en-GB"/>
              </w:rPr>
              <w:t>r=pizzaflow \</w:t>
            </w:r>
          </w:p>
          <w:p w14:paraId="695248FB" w14:textId="77777777" w:rsidR="00C64694" w:rsidRPr="00C64694" w:rsidRDefault="00C64694" w:rsidP="00C64694">
            <w:pPr>
              <w:pStyle w:val="Corpsdetexte"/>
              <w:contextualSpacing/>
              <w:rPr>
                <w:lang w:val="en-GB"/>
              </w:rPr>
            </w:pPr>
            <w:r w:rsidRPr="00C64694">
              <w:rPr>
                <w:lang w:val="en-GB"/>
              </w:rPr>
              <w:t>&amp;g=com.itcd.delivery \</w:t>
            </w:r>
          </w:p>
          <w:p w14:paraId="14C6B607" w14:textId="77777777" w:rsidR="00C64694" w:rsidRPr="00C64694" w:rsidRDefault="00C64694" w:rsidP="00C64694">
            <w:pPr>
              <w:pStyle w:val="Corpsdetexte"/>
              <w:contextualSpacing/>
              <w:rPr>
                <w:lang w:val="en-GB"/>
              </w:rPr>
            </w:pPr>
            <w:r w:rsidRPr="00C64694">
              <w:rPr>
                <w:lang w:val="en-GB"/>
              </w:rPr>
              <w:t>&amp;a= production-api \</w:t>
            </w:r>
          </w:p>
          <w:p w14:paraId="2641F326" w14:textId="77777777" w:rsidR="00C64694" w:rsidRDefault="00C64694" w:rsidP="00C64694">
            <w:pPr>
              <w:pStyle w:val="Corpsdetexte"/>
              <w:contextualSpacing/>
            </w:pPr>
            <w:r>
              <w:t>&amp;v=2.1 \</w:t>
            </w:r>
          </w:p>
          <w:p w14:paraId="4B19D305" w14:textId="77777777" w:rsidR="00C64694" w:rsidRDefault="00C64694" w:rsidP="00C64694">
            <w:pPr>
              <w:pStyle w:val="Corpsdetexte"/>
              <w:contextualSpacing/>
            </w:pPr>
            <w:r>
              <w:t>&amp;p=zip</w:t>
            </w:r>
          </w:p>
          <w:p w14:paraId="64BBD1D6" w14:textId="77777777" w:rsidR="00C64694" w:rsidRDefault="00C64694" w:rsidP="00C64694">
            <w:pPr>
              <w:pStyle w:val="Corpsdetexte"/>
              <w:contextualSpacing/>
            </w:pPr>
            <w:r>
              <w:t>/srt/production-api$sudo ./update.sh</w:t>
            </w:r>
          </w:p>
          <w:p w14:paraId="70E1ADC3" w14:textId="6719D2E0" w:rsidR="00C64694" w:rsidRPr="00C64694" w:rsidRDefault="00C64694" w:rsidP="00C64694">
            <w:pPr>
              <w:pStyle w:val="Corpsdetexte"/>
              <w:contextualSpacing/>
            </w:pPr>
          </w:p>
        </w:tc>
      </w:tr>
    </w:tbl>
    <w:p w14:paraId="198EEDC8" w14:textId="77777777" w:rsidR="00DA7642" w:rsidRDefault="00DA7642" w:rsidP="00DA7642">
      <w:pPr>
        <w:pStyle w:val="Corpsdetexte"/>
        <w:rPr>
          <w:lang w:val="en-GB"/>
        </w:rPr>
      </w:pPr>
    </w:p>
    <w:p w14:paraId="1B44CDAD" w14:textId="77777777" w:rsidR="00DA7642" w:rsidRDefault="00DA7642" w:rsidP="00DA7642">
      <w:pPr>
        <w:pStyle w:val="Corpsdetexte"/>
      </w:pPr>
      <w:r w:rsidRPr="006835F3">
        <w:t xml:space="preserve">Le script </w:t>
      </w:r>
      <w:r w:rsidRPr="00DA7642">
        <w:rPr>
          <w:b/>
          <w:bCs/>
        </w:rPr>
        <w:t>update.sh</w:t>
      </w:r>
      <w:r w:rsidRPr="006835F3">
        <w:t xml:space="preserve"> arrê</w:t>
      </w:r>
      <w:r>
        <w:t xml:space="preserve">te le microservice si c'est nécessaire, effectue une sauvegarde des fichiers de l'application et décompresse l'archive </w:t>
      </w:r>
      <w:r w:rsidRPr="009D329A">
        <w:rPr>
          <w:b/>
          <w:bCs/>
        </w:rPr>
        <w:t>ZIP</w:t>
      </w:r>
      <w:r>
        <w:t>.</w:t>
      </w:r>
    </w:p>
    <w:p w14:paraId="420CCC53" w14:textId="77777777" w:rsidR="00152D53" w:rsidRDefault="00152D53" w:rsidP="00F22E0E">
      <w:pPr>
        <w:pStyle w:val="Titre3"/>
      </w:pPr>
      <w:bookmarkStart w:id="153" w:name="_Toc40545543"/>
      <w:r>
        <w:t>Finalisation</w:t>
      </w:r>
      <w:bookmarkEnd w:id="153"/>
    </w:p>
    <w:p w14:paraId="000776EE" w14:textId="77777777" w:rsidR="00152D53" w:rsidRDefault="00152D53" w:rsidP="00152D53">
      <w:pPr>
        <w:pStyle w:val="Corpsdetexte"/>
      </w:pPr>
      <w:r>
        <w:t xml:space="preserve">Relancer le microservice </w:t>
      </w:r>
      <w:r w:rsidRPr="002228C5">
        <w:rPr>
          <w:b/>
          <w:bCs/>
        </w:rPr>
        <w:t>production</w:t>
      </w:r>
      <w:r w:rsidRPr="00C3116E">
        <w:rPr>
          <w:b/>
          <w:bCs/>
        </w:rPr>
        <w:t>-api</w:t>
      </w:r>
      <w:r>
        <w:t>.</w:t>
      </w:r>
    </w:p>
    <w:p w14:paraId="396A35B8" w14:textId="77777777" w:rsidR="00152D53" w:rsidRPr="00601E67" w:rsidRDefault="00152D53" w:rsidP="00152D53">
      <w:pPr>
        <w:pStyle w:val="Corpsdetexte"/>
      </w:pPr>
    </w:p>
    <w:p w14:paraId="3A9BA298" w14:textId="448DD416" w:rsidR="00152D53" w:rsidRPr="00601E67" w:rsidRDefault="00152D53" w:rsidP="00152D53">
      <w:pPr>
        <w:pStyle w:val="Titre2"/>
      </w:pPr>
      <w:bookmarkStart w:id="154" w:name="_Toc40545544"/>
      <w:r>
        <w:t>Microservice</w:t>
      </w:r>
      <w:r w:rsidR="002228C5">
        <w:t xml:space="preserve"> </w:t>
      </w:r>
      <w:r>
        <w:t>gestion-api</w:t>
      </w:r>
      <w:bookmarkEnd w:id="154"/>
    </w:p>
    <w:p w14:paraId="7FB98505" w14:textId="77777777" w:rsidR="00152D53" w:rsidRDefault="00152D53" w:rsidP="00F22E0E">
      <w:pPr>
        <w:pStyle w:val="Titre3"/>
      </w:pPr>
      <w:bookmarkStart w:id="155" w:name="_Toc40545545"/>
      <w:r>
        <w:t>Préalable</w:t>
      </w:r>
      <w:bookmarkEnd w:id="155"/>
    </w:p>
    <w:p w14:paraId="226AD83E" w14:textId="4B686AB0" w:rsidR="002228C5" w:rsidRDefault="002228C5" w:rsidP="002228C5">
      <w:pPr>
        <w:pStyle w:val="Corpsdetexte"/>
      </w:pPr>
      <w:r>
        <w:t xml:space="preserve">Aller dans le répertoire de l'application et arrêter le microservice </w:t>
      </w:r>
      <w:r>
        <w:rPr>
          <w:b/>
          <w:bCs/>
        </w:rPr>
        <w:t>gestion</w:t>
      </w:r>
      <w:r w:rsidRPr="002228C5">
        <w:rPr>
          <w:b/>
          <w:bCs/>
        </w:rPr>
        <w:t>-api</w:t>
      </w:r>
      <w:r>
        <w:t xml:space="preserve"> avec les commandes suivantes :</w:t>
      </w:r>
    </w:p>
    <w:p w14:paraId="70C79D82" w14:textId="77777777" w:rsidR="00C64694" w:rsidRDefault="00C64694" w:rsidP="00C64694">
      <w:pPr>
        <w:pStyle w:val="Corpsdetexte"/>
      </w:pPr>
    </w:p>
    <w:tbl>
      <w:tblPr>
        <w:tblStyle w:val="Grilledutableau"/>
        <w:tblW w:w="0" w:type="auto"/>
        <w:tblLook w:val="04A0" w:firstRow="1" w:lastRow="0" w:firstColumn="1" w:lastColumn="0" w:noHBand="0" w:noVBand="1"/>
      </w:tblPr>
      <w:tblGrid>
        <w:gridCol w:w="9628"/>
      </w:tblGrid>
      <w:tr w:rsidR="00C64694" w:rsidRPr="00C64694" w14:paraId="5411E143" w14:textId="77777777" w:rsidTr="005C3823">
        <w:tc>
          <w:tcPr>
            <w:tcW w:w="9628" w:type="dxa"/>
            <w:shd w:val="clear" w:color="auto" w:fill="E7E6E6" w:themeFill="background2"/>
          </w:tcPr>
          <w:p w14:paraId="3D6F93D3" w14:textId="77777777" w:rsidR="00C64694" w:rsidRDefault="00C64694" w:rsidP="00C64694">
            <w:pPr>
              <w:pStyle w:val="Corpsdetexte"/>
              <w:contextualSpacing/>
            </w:pPr>
            <w:r>
              <w:t xml:space="preserve">$cd /srv/gestion-api </w:t>
            </w:r>
          </w:p>
          <w:p w14:paraId="3811BEDF" w14:textId="77777777" w:rsidR="00C64694" w:rsidRDefault="00C64694" w:rsidP="00C64694">
            <w:pPr>
              <w:pStyle w:val="Corpsdetexte"/>
              <w:contextualSpacing/>
            </w:pPr>
            <w:r>
              <w:t>/srv/gestion-api$sudo ./shutdown.sh</w:t>
            </w:r>
          </w:p>
          <w:p w14:paraId="34F27226" w14:textId="5F46BEC7" w:rsidR="00C64694" w:rsidRPr="00C64694" w:rsidRDefault="00C64694" w:rsidP="00C64694">
            <w:pPr>
              <w:pStyle w:val="Corpsdetexte"/>
              <w:contextualSpacing/>
            </w:pPr>
          </w:p>
        </w:tc>
      </w:tr>
    </w:tbl>
    <w:p w14:paraId="77F6814F" w14:textId="1BD43E0A" w:rsidR="002228C5" w:rsidRDefault="002228C5" w:rsidP="002228C5">
      <w:pPr>
        <w:pStyle w:val="Corpsdetexte"/>
      </w:pPr>
    </w:p>
    <w:p w14:paraId="10A59CD0" w14:textId="77777777" w:rsidR="002228C5" w:rsidRDefault="002228C5" w:rsidP="002228C5">
      <w:pPr>
        <w:pStyle w:val="Corpsdetexte"/>
      </w:pPr>
      <w:r>
        <w:t>Effectuer une sauvegarde du microservice en suivant la procédure indiquée dans les sauvegardes des microservices.</w:t>
      </w:r>
    </w:p>
    <w:p w14:paraId="10ACBC68" w14:textId="77777777" w:rsidR="00152D53" w:rsidRDefault="00152D53" w:rsidP="00152D53">
      <w:pPr>
        <w:pStyle w:val="Corpsdetexte"/>
      </w:pPr>
    </w:p>
    <w:p w14:paraId="4DC4A0B8" w14:textId="77777777" w:rsidR="00152D53" w:rsidRDefault="00152D53" w:rsidP="00F22E0E">
      <w:pPr>
        <w:pStyle w:val="Titre3"/>
      </w:pPr>
      <w:bookmarkStart w:id="156" w:name="_Toc40545546"/>
      <w:r>
        <w:t>Mise à jour</w:t>
      </w:r>
      <w:bookmarkEnd w:id="156"/>
    </w:p>
    <w:p w14:paraId="2A0C88F2" w14:textId="7167C538" w:rsidR="00DA7642" w:rsidRDefault="00DA7642" w:rsidP="00DA7642">
      <w:pPr>
        <w:pStyle w:val="Corpsdetexte"/>
      </w:pPr>
      <w:r>
        <w:t xml:space="preserve">Récupérer le </w:t>
      </w:r>
      <w:r>
        <w:rPr>
          <w:b/>
          <w:bCs/>
        </w:rPr>
        <w:t>ZIP</w:t>
      </w:r>
      <w:r>
        <w:t xml:space="preserve"> de mise à jour an spécifiant le bon numéro de version (v=?) de </w:t>
      </w:r>
      <w:r>
        <w:rPr>
          <w:b/>
          <w:bCs/>
        </w:rPr>
        <w:t>gestion</w:t>
      </w:r>
      <w:r w:rsidRPr="000247DD">
        <w:rPr>
          <w:b/>
          <w:bCs/>
        </w:rPr>
        <w:t>-api</w:t>
      </w:r>
      <w:r>
        <w:t xml:space="preserve"> qui est dans un repository </w:t>
      </w:r>
      <w:r>
        <w:rPr>
          <w:b/>
          <w:bCs/>
        </w:rPr>
        <w:t>Nexus</w:t>
      </w:r>
      <w:r>
        <w:t xml:space="preserve"> et lancer la mise à jour avec les commandes :</w:t>
      </w:r>
    </w:p>
    <w:p w14:paraId="0CA89A0F" w14:textId="77777777" w:rsidR="00C64694" w:rsidRDefault="00C64694" w:rsidP="00C64694">
      <w:pPr>
        <w:pStyle w:val="Corpsdetexte"/>
      </w:pPr>
    </w:p>
    <w:tbl>
      <w:tblPr>
        <w:tblStyle w:val="Grilledutableau"/>
        <w:tblW w:w="0" w:type="auto"/>
        <w:tblLook w:val="04A0" w:firstRow="1" w:lastRow="0" w:firstColumn="1" w:lastColumn="0" w:noHBand="0" w:noVBand="1"/>
      </w:tblPr>
      <w:tblGrid>
        <w:gridCol w:w="9628"/>
      </w:tblGrid>
      <w:tr w:rsidR="00C64694" w:rsidRPr="00C64694" w14:paraId="79B6B195" w14:textId="77777777" w:rsidTr="005C3823">
        <w:tc>
          <w:tcPr>
            <w:tcW w:w="9628" w:type="dxa"/>
            <w:shd w:val="clear" w:color="auto" w:fill="E7E6E6" w:themeFill="background2"/>
          </w:tcPr>
          <w:p w14:paraId="7CF72E1E" w14:textId="77777777" w:rsidR="00C64694" w:rsidRPr="00C64694" w:rsidRDefault="00C64694" w:rsidP="00C64694">
            <w:pPr>
              <w:pStyle w:val="Corpsdetexte"/>
              <w:contextualSpacing/>
              <w:rPr>
                <w:lang w:val="en-GB"/>
              </w:rPr>
            </w:pPr>
            <w:r w:rsidRPr="00C64694">
              <w:rPr>
                <w:lang w:val="en-GB"/>
              </w:rPr>
              <w:t xml:space="preserve">/srv/gestion-api$ wget -O gestion-api.zip \   http://itcd.com/nexus/service/local/artifact/maven/redirect? \ </w:t>
            </w:r>
          </w:p>
          <w:p w14:paraId="31B12DD5" w14:textId="77777777" w:rsidR="00C64694" w:rsidRPr="00C64694" w:rsidRDefault="00C64694" w:rsidP="00C64694">
            <w:pPr>
              <w:pStyle w:val="Corpsdetexte"/>
              <w:contextualSpacing/>
              <w:rPr>
                <w:lang w:val="en-GB"/>
              </w:rPr>
            </w:pPr>
            <w:r w:rsidRPr="00C64694">
              <w:rPr>
                <w:lang w:val="en-GB"/>
              </w:rPr>
              <w:t>r=pizzaflow \</w:t>
            </w:r>
          </w:p>
          <w:p w14:paraId="753824CF" w14:textId="77777777" w:rsidR="00C64694" w:rsidRPr="00C64694" w:rsidRDefault="00C64694" w:rsidP="00C64694">
            <w:pPr>
              <w:pStyle w:val="Corpsdetexte"/>
              <w:contextualSpacing/>
              <w:rPr>
                <w:lang w:val="en-GB"/>
              </w:rPr>
            </w:pPr>
            <w:r w:rsidRPr="00C64694">
              <w:rPr>
                <w:lang w:val="en-GB"/>
              </w:rPr>
              <w:t>&amp;g=com.itcd.delivery \</w:t>
            </w:r>
          </w:p>
          <w:p w14:paraId="05E910A4" w14:textId="77777777" w:rsidR="00C64694" w:rsidRPr="00C64694" w:rsidRDefault="00C64694" w:rsidP="00C64694">
            <w:pPr>
              <w:pStyle w:val="Corpsdetexte"/>
              <w:contextualSpacing/>
              <w:rPr>
                <w:lang w:val="en-GB"/>
              </w:rPr>
            </w:pPr>
            <w:r w:rsidRPr="00C64694">
              <w:rPr>
                <w:lang w:val="en-GB"/>
              </w:rPr>
              <w:t>&amp;a= gestion-api \</w:t>
            </w:r>
          </w:p>
          <w:p w14:paraId="5930055F" w14:textId="77777777" w:rsidR="00C64694" w:rsidRPr="00C64694" w:rsidRDefault="00C64694" w:rsidP="00C64694">
            <w:pPr>
              <w:pStyle w:val="Corpsdetexte"/>
              <w:contextualSpacing/>
              <w:rPr>
                <w:lang w:val="en-GB"/>
              </w:rPr>
            </w:pPr>
            <w:r w:rsidRPr="00C64694">
              <w:rPr>
                <w:lang w:val="en-GB"/>
              </w:rPr>
              <w:t>&amp;v=2.1 \</w:t>
            </w:r>
          </w:p>
          <w:p w14:paraId="224AE448" w14:textId="77777777" w:rsidR="00C64694" w:rsidRPr="005C3823" w:rsidRDefault="00C64694" w:rsidP="00C64694">
            <w:pPr>
              <w:pStyle w:val="Corpsdetexte"/>
              <w:contextualSpacing/>
              <w:rPr>
                <w:lang w:val="en-GB"/>
              </w:rPr>
            </w:pPr>
            <w:r w:rsidRPr="005C3823">
              <w:rPr>
                <w:lang w:val="en-GB"/>
              </w:rPr>
              <w:t>&amp;p=zip</w:t>
            </w:r>
          </w:p>
          <w:p w14:paraId="6657380B" w14:textId="77777777" w:rsidR="00C64694" w:rsidRDefault="00C64694" w:rsidP="00C64694">
            <w:pPr>
              <w:pStyle w:val="Corpsdetexte"/>
              <w:contextualSpacing/>
              <w:rPr>
                <w:lang w:val="en-GB"/>
              </w:rPr>
            </w:pPr>
            <w:r w:rsidRPr="00C64694">
              <w:rPr>
                <w:lang w:val="en-GB"/>
              </w:rPr>
              <w:t>/srt/gestion-api$sudo ./update.sh</w:t>
            </w:r>
          </w:p>
          <w:p w14:paraId="3B2AF2F0" w14:textId="4450AF05" w:rsidR="00C64694" w:rsidRPr="00C64694" w:rsidRDefault="00C64694" w:rsidP="00C64694">
            <w:pPr>
              <w:pStyle w:val="Corpsdetexte"/>
              <w:contextualSpacing/>
              <w:rPr>
                <w:lang w:val="en-GB"/>
              </w:rPr>
            </w:pPr>
          </w:p>
        </w:tc>
      </w:tr>
    </w:tbl>
    <w:p w14:paraId="3DEE7A11" w14:textId="31EBBF49" w:rsidR="00DA7642" w:rsidRPr="00C64694" w:rsidRDefault="00DA7642" w:rsidP="00DA7642">
      <w:pPr>
        <w:pStyle w:val="Corpsdetexte"/>
        <w:rPr>
          <w:lang w:val="en-GB"/>
        </w:rPr>
      </w:pPr>
    </w:p>
    <w:p w14:paraId="3520E3E9" w14:textId="77777777" w:rsidR="00DA7642" w:rsidRDefault="00DA7642" w:rsidP="00DA7642">
      <w:pPr>
        <w:pStyle w:val="Corpsdetexte"/>
      </w:pPr>
      <w:r w:rsidRPr="006835F3">
        <w:t xml:space="preserve">Le script </w:t>
      </w:r>
      <w:r w:rsidRPr="00DA7642">
        <w:rPr>
          <w:b/>
          <w:bCs/>
        </w:rPr>
        <w:t>update.sh</w:t>
      </w:r>
      <w:r w:rsidRPr="006835F3">
        <w:t xml:space="preserve"> arrê</w:t>
      </w:r>
      <w:r>
        <w:t xml:space="preserve">te le microservice si c'est nécessaire, effectue une sauvegarde des fichiers de l'application et décompresse l'archive </w:t>
      </w:r>
      <w:r w:rsidRPr="009D329A">
        <w:rPr>
          <w:b/>
          <w:bCs/>
        </w:rPr>
        <w:t>ZIP</w:t>
      </w:r>
      <w:r>
        <w:t>.</w:t>
      </w:r>
    </w:p>
    <w:p w14:paraId="05A1A4EB" w14:textId="77777777" w:rsidR="00152D53" w:rsidRPr="00DA7642" w:rsidRDefault="00152D53" w:rsidP="00152D53">
      <w:pPr>
        <w:pStyle w:val="Corpsdetexte"/>
      </w:pPr>
    </w:p>
    <w:p w14:paraId="25406F0A" w14:textId="77777777" w:rsidR="00152D53" w:rsidRDefault="00152D53" w:rsidP="00F22E0E">
      <w:pPr>
        <w:pStyle w:val="Titre3"/>
      </w:pPr>
      <w:bookmarkStart w:id="157" w:name="_Toc40545547"/>
      <w:r>
        <w:t>Finalisation</w:t>
      </w:r>
      <w:bookmarkEnd w:id="157"/>
    </w:p>
    <w:p w14:paraId="33F097CB" w14:textId="77777777" w:rsidR="00152D53" w:rsidRDefault="00152D53" w:rsidP="00152D53">
      <w:pPr>
        <w:pStyle w:val="Corpsdetexte"/>
      </w:pPr>
      <w:r>
        <w:t xml:space="preserve">Relancer le microservice </w:t>
      </w:r>
      <w:r>
        <w:rPr>
          <w:b/>
          <w:bCs/>
        </w:rPr>
        <w:t>gestion</w:t>
      </w:r>
      <w:r w:rsidRPr="00C3116E">
        <w:rPr>
          <w:b/>
          <w:bCs/>
        </w:rPr>
        <w:t>-api</w:t>
      </w:r>
      <w:r>
        <w:t>.</w:t>
      </w:r>
    </w:p>
    <w:p w14:paraId="2FFC1353" w14:textId="77777777" w:rsidR="00152D53" w:rsidRPr="00601E67" w:rsidRDefault="00152D53" w:rsidP="00152D53">
      <w:pPr>
        <w:pStyle w:val="Corpsdetexte"/>
      </w:pPr>
    </w:p>
    <w:p w14:paraId="747E230D" w14:textId="77777777" w:rsidR="00152D53" w:rsidRPr="00601E67" w:rsidRDefault="00152D53" w:rsidP="00152D53">
      <w:pPr>
        <w:pStyle w:val="Titre2"/>
      </w:pPr>
      <w:bookmarkStart w:id="158" w:name="_Toc40545548"/>
      <w:r>
        <w:t>Serveur de configuration</w:t>
      </w:r>
      <w:bookmarkEnd w:id="158"/>
    </w:p>
    <w:p w14:paraId="2613AA00" w14:textId="77777777" w:rsidR="00152D53" w:rsidRDefault="00152D53" w:rsidP="00F22E0E">
      <w:pPr>
        <w:pStyle w:val="Titre3"/>
      </w:pPr>
      <w:bookmarkStart w:id="159" w:name="_Toc40545549"/>
      <w:r>
        <w:t>Préalable</w:t>
      </w:r>
      <w:bookmarkEnd w:id="159"/>
    </w:p>
    <w:p w14:paraId="189938C0" w14:textId="7E1317A6" w:rsidR="002228C5" w:rsidRDefault="002228C5" w:rsidP="002228C5">
      <w:pPr>
        <w:pStyle w:val="Corpsdetexte"/>
      </w:pPr>
      <w:r>
        <w:t xml:space="preserve">Aller dans le répertoire de l'application et arrêter le microservice </w:t>
      </w:r>
      <w:r>
        <w:rPr>
          <w:b/>
          <w:bCs/>
        </w:rPr>
        <w:t>config-server</w:t>
      </w:r>
      <w:r>
        <w:t xml:space="preserve"> avec les commandes suivantes :</w:t>
      </w:r>
    </w:p>
    <w:p w14:paraId="4CFBAFCA" w14:textId="77777777" w:rsidR="00C64694" w:rsidRDefault="00C64694" w:rsidP="00C64694">
      <w:pPr>
        <w:pStyle w:val="Corpsdetexte"/>
      </w:pPr>
    </w:p>
    <w:tbl>
      <w:tblPr>
        <w:tblStyle w:val="Grilledutableau"/>
        <w:tblW w:w="0" w:type="auto"/>
        <w:tblLook w:val="04A0" w:firstRow="1" w:lastRow="0" w:firstColumn="1" w:lastColumn="0" w:noHBand="0" w:noVBand="1"/>
      </w:tblPr>
      <w:tblGrid>
        <w:gridCol w:w="9628"/>
      </w:tblGrid>
      <w:tr w:rsidR="00C64694" w:rsidRPr="00C64694" w14:paraId="3459B8AC" w14:textId="77777777" w:rsidTr="005C3823">
        <w:tc>
          <w:tcPr>
            <w:tcW w:w="9628" w:type="dxa"/>
            <w:shd w:val="clear" w:color="auto" w:fill="E7E6E6" w:themeFill="background2"/>
          </w:tcPr>
          <w:p w14:paraId="4CDBEFC5" w14:textId="77777777" w:rsidR="00C64694" w:rsidRPr="00C64694" w:rsidRDefault="00C64694" w:rsidP="00C64694">
            <w:pPr>
              <w:pStyle w:val="Corpsdetexte"/>
              <w:contextualSpacing/>
              <w:rPr>
                <w:lang w:val="en-GB"/>
              </w:rPr>
            </w:pPr>
            <w:r w:rsidRPr="00C64694">
              <w:rPr>
                <w:lang w:val="en-GB"/>
              </w:rPr>
              <w:t xml:space="preserve">$cd /srv/config-server </w:t>
            </w:r>
          </w:p>
          <w:p w14:paraId="37F33C49" w14:textId="77777777" w:rsidR="00C64694" w:rsidRDefault="00C64694" w:rsidP="00C64694">
            <w:pPr>
              <w:pStyle w:val="Corpsdetexte"/>
              <w:contextualSpacing/>
              <w:rPr>
                <w:lang w:val="en-GB"/>
              </w:rPr>
            </w:pPr>
            <w:r w:rsidRPr="00C64694">
              <w:rPr>
                <w:lang w:val="en-GB"/>
              </w:rPr>
              <w:t>/srv/config-server$sudo ./shutdown.sh</w:t>
            </w:r>
          </w:p>
          <w:p w14:paraId="6E93BA29" w14:textId="4DFE82F8" w:rsidR="00C64694" w:rsidRPr="00C64694" w:rsidRDefault="00C64694" w:rsidP="00C64694">
            <w:pPr>
              <w:pStyle w:val="Corpsdetexte"/>
              <w:contextualSpacing/>
              <w:rPr>
                <w:lang w:val="en-GB"/>
              </w:rPr>
            </w:pPr>
          </w:p>
        </w:tc>
      </w:tr>
    </w:tbl>
    <w:p w14:paraId="4922E4A2" w14:textId="23970135" w:rsidR="002228C5" w:rsidRPr="00C64694" w:rsidRDefault="002228C5" w:rsidP="002228C5">
      <w:pPr>
        <w:pStyle w:val="Corpsdetexte"/>
        <w:rPr>
          <w:lang w:val="en-GB"/>
        </w:rPr>
      </w:pPr>
    </w:p>
    <w:p w14:paraId="0B5EBEA9" w14:textId="77777777" w:rsidR="002228C5" w:rsidRDefault="002228C5" w:rsidP="002228C5">
      <w:pPr>
        <w:pStyle w:val="Corpsdetexte"/>
      </w:pPr>
      <w:r>
        <w:t>Effectuer une sauvegarde du microservice en suivant la procédure indiquée dans les sauvegardes des microservices.</w:t>
      </w:r>
    </w:p>
    <w:p w14:paraId="7D04F08B" w14:textId="77777777" w:rsidR="00152D53" w:rsidRDefault="00152D53" w:rsidP="00152D53">
      <w:pPr>
        <w:pStyle w:val="Corpsdetexte"/>
      </w:pPr>
    </w:p>
    <w:p w14:paraId="418CEDC6" w14:textId="77777777" w:rsidR="00152D53" w:rsidRDefault="00152D53" w:rsidP="00F22E0E">
      <w:pPr>
        <w:pStyle w:val="Titre3"/>
      </w:pPr>
      <w:bookmarkStart w:id="160" w:name="_Toc40545550"/>
      <w:r>
        <w:t>Mise à jour</w:t>
      </w:r>
      <w:bookmarkEnd w:id="160"/>
    </w:p>
    <w:p w14:paraId="5CC15E4F" w14:textId="77777777" w:rsidR="00DA7642" w:rsidRDefault="00DA7642" w:rsidP="00DA7642">
      <w:pPr>
        <w:pStyle w:val="Corpsdetexte"/>
      </w:pPr>
      <w:r>
        <w:t xml:space="preserve">Récupérer le </w:t>
      </w:r>
      <w:r>
        <w:rPr>
          <w:b/>
          <w:bCs/>
        </w:rPr>
        <w:t>ZIP</w:t>
      </w:r>
      <w:r>
        <w:t xml:space="preserve"> de mise à jour an spécifiant le bon numéro de version (v=?) de </w:t>
      </w:r>
      <w:r w:rsidRPr="006835F3">
        <w:rPr>
          <w:b/>
          <w:bCs/>
        </w:rPr>
        <w:t>web</w:t>
      </w:r>
      <w:r w:rsidRPr="000247DD">
        <w:rPr>
          <w:b/>
          <w:bCs/>
        </w:rPr>
        <w:t>-api</w:t>
      </w:r>
      <w:r>
        <w:t xml:space="preserve"> qui est dans un repository </w:t>
      </w:r>
      <w:r>
        <w:rPr>
          <w:b/>
          <w:bCs/>
        </w:rPr>
        <w:t>Nexus</w:t>
      </w:r>
      <w:r>
        <w:t xml:space="preserve"> et lancer la mise à jour avec les commandes :</w:t>
      </w:r>
    </w:p>
    <w:p w14:paraId="710E6909" w14:textId="77777777" w:rsidR="00C64694" w:rsidRDefault="00C64694" w:rsidP="00C64694">
      <w:pPr>
        <w:pStyle w:val="Corpsdetexte"/>
      </w:pPr>
    </w:p>
    <w:tbl>
      <w:tblPr>
        <w:tblStyle w:val="Grilledutableau"/>
        <w:tblW w:w="0" w:type="auto"/>
        <w:tblLook w:val="04A0" w:firstRow="1" w:lastRow="0" w:firstColumn="1" w:lastColumn="0" w:noHBand="0" w:noVBand="1"/>
      </w:tblPr>
      <w:tblGrid>
        <w:gridCol w:w="9628"/>
      </w:tblGrid>
      <w:tr w:rsidR="00C64694" w:rsidRPr="00C64694" w14:paraId="4DD6EB7F" w14:textId="77777777" w:rsidTr="005C3823">
        <w:tc>
          <w:tcPr>
            <w:tcW w:w="9628" w:type="dxa"/>
            <w:shd w:val="clear" w:color="auto" w:fill="E7E6E6" w:themeFill="background2"/>
          </w:tcPr>
          <w:p w14:paraId="7191D433" w14:textId="77777777" w:rsidR="00C64694" w:rsidRPr="00C64694" w:rsidRDefault="00C64694" w:rsidP="00C64694">
            <w:pPr>
              <w:pStyle w:val="Corpsdetexte"/>
              <w:contextualSpacing/>
              <w:rPr>
                <w:lang w:val="en-GB"/>
              </w:rPr>
            </w:pPr>
            <w:r w:rsidRPr="00C64694">
              <w:rPr>
                <w:lang w:val="en-GB"/>
              </w:rPr>
              <w:t xml:space="preserve">/srv/config-server$ wget -O config-server.zip \   http://itcd.com/nexus/service/local/artifact/maven/redirect? \ </w:t>
            </w:r>
          </w:p>
          <w:p w14:paraId="0286AF54" w14:textId="77777777" w:rsidR="00C64694" w:rsidRPr="00C64694" w:rsidRDefault="00C64694" w:rsidP="00C64694">
            <w:pPr>
              <w:pStyle w:val="Corpsdetexte"/>
              <w:contextualSpacing/>
              <w:rPr>
                <w:lang w:val="en-GB"/>
              </w:rPr>
            </w:pPr>
            <w:r w:rsidRPr="00C64694">
              <w:rPr>
                <w:lang w:val="en-GB"/>
              </w:rPr>
              <w:t>r=pizzaflow \</w:t>
            </w:r>
          </w:p>
          <w:p w14:paraId="0400D44E" w14:textId="77777777" w:rsidR="00C64694" w:rsidRPr="00C64694" w:rsidRDefault="00C64694" w:rsidP="00C64694">
            <w:pPr>
              <w:pStyle w:val="Corpsdetexte"/>
              <w:contextualSpacing/>
              <w:rPr>
                <w:lang w:val="en-GB"/>
              </w:rPr>
            </w:pPr>
            <w:r w:rsidRPr="00C64694">
              <w:rPr>
                <w:lang w:val="en-GB"/>
              </w:rPr>
              <w:t>&amp;g=com.itcd.delivery \</w:t>
            </w:r>
          </w:p>
          <w:p w14:paraId="2EDD5CF3" w14:textId="77777777" w:rsidR="00C64694" w:rsidRPr="005C3823" w:rsidRDefault="00C64694" w:rsidP="00C64694">
            <w:pPr>
              <w:pStyle w:val="Corpsdetexte"/>
              <w:contextualSpacing/>
              <w:rPr>
                <w:lang w:val="en-GB"/>
              </w:rPr>
            </w:pPr>
            <w:r w:rsidRPr="005C3823">
              <w:rPr>
                <w:lang w:val="en-GB"/>
              </w:rPr>
              <w:t>&amp;a= config-server \</w:t>
            </w:r>
          </w:p>
          <w:p w14:paraId="7D43B1FA" w14:textId="77777777" w:rsidR="00C64694" w:rsidRPr="005C3823" w:rsidRDefault="00C64694" w:rsidP="00C64694">
            <w:pPr>
              <w:pStyle w:val="Corpsdetexte"/>
              <w:contextualSpacing/>
              <w:rPr>
                <w:lang w:val="en-GB"/>
              </w:rPr>
            </w:pPr>
            <w:r w:rsidRPr="005C3823">
              <w:rPr>
                <w:lang w:val="en-GB"/>
              </w:rPr>
              <w:t>&amp;v=2.1 \</w:t>
            </w:r>
          </w:p>
          <w:p w14:paraId="290FC15D" w14:textId="77777777" w:rsidR="00C64694" w:rsidRPr="005C3823" w:rsidRDefault="00C64694" w:rsidP="00C64694">
            <w:pPr>
              <w:pStyle w:val="Corpsdetexte"/>
              <w:contextualSpacing/>
              <w:rPr>
                <w:lang w:val="en-GB"/>
              </w:rPr>
            </w:pPr>
            <w:r w:rsidRPr="005C3823">
              <w:rPr>
                <w:lang w:val="en-GB"/>
              </w:rPr>
              <w:t>&amp;p=zip</w:t>
            </w:r>
          </w:p>
          <w:p w14:paraId="4FA0D577" w14:textId="77777777" w:rsidR="00C64694" w:rsidRDefault="00C64694" w:rsidP="00C64694">
            <w:pPr>
              <w:pStyle w:val="Corpsdetexte"/>
              <w:contextualSpacing/>
              <w:rPr>
                <w:lang w:val="en-GB"/>
              </w:rPr>
            </w:pPr>
            <w:r w:rsidRPr="00C64694">
              <w:rPr>
                <w:lang w:val="en-GB"/>
              </w:rPr>
              <w:t>/srt/config-server$sudo ./update.sh</w:t>
            </w:r>
          </w:p>
          <w:p w14:paraId="50E07435" w14:textId="4AA5A467" w:rsidR="00C64694" w:rsidRPr="00C64694" w:rsidRDefault="00C64694" w:rsidP="00C64694">
            <w:pPr>
              <w:pStyle w:val="Corpsdetexte"/>
              <w:contextualSpacing/>
              <w:rPr>
                <w:lang w:val="en-GB"/>
              </w:rPr>
            </w:pPr>
          </w:p>
        </w:tc>
      </w:tr>
    </w:tbl>
    <w:p w14:paraId="014BF63D" w14:textId="04D8FC94" w:rsidR="00DA7642" w:rsidRPr="00C64694" w:rsidRDefault="00DA7642" w:rsidP="00DA7642">
      <w:pPr>
        <w:pStyle w:val="Corpsdetexte"/>
        <w:rPr>
          <w:lang w:val="en-GB"/>
        </w:rPr>
      </w:pPr>
    </w:p>
    <w:p w14:paraId="3C88E792" w14:textId="77777777" w:rsidR="00DA7642" w:rsidRDefault="00DA7642" w:rsidP="00DA7642">
      <w:pPr>
        <w:pStyle w:val="Corpsdetexte"/>
      </w:pPr>
      <w:r w:rsidRPr="006835F3">
        <w:t xml:space="preserve">Le script </w:t>
      </w:r>
      <w:r w:rsidRPr="00DA7642">
        <w:rPr>
          <w:b/>
          <w:bCs/>
        </w:rPr>
        <w:t>update.sh</w:t>
      </w:r>
      <w:r w:rsidRPr="006835F3">
        <w:t xml:space="preserve"> arrê</w:t>
      </w:r>
      <w:r>
        <w:t xml:space="preserve">te le microservice si c'est nécessaire, effectue une sauvegarde des fichiers de l'application et décompresse l'archive </w:t>
      </w:r>
      <w:r w:rsidRPr="009D329A">
        <w:rPr>
          <w:b/>
          <w:bCs/>
        </w:rPr>
        <w:t>ZIP</w:t>
      </w:r>
      <w:r>
        <w:t>.</w:t>
      </w:r>
    </w:p>
    <w:p w14:paraId="5A5C497B" w14:textId="77777777" w:rsidR="00152D53" w:rsidRPr="00DA7642" w:rsidRDefault="00152D53" w:rsidP="00152D53">
      <w:pPr>
        <w:pStyle w:val="Corpsdetexte"/>
      </w:pPr>
    </w:p>
    <w:p w14:paraId="217BE92C" w14:textId="77777777" w:rsidR="00152D53" w:rsidRDefault="00152D53" w:rsidP="00F22E0E">
      <w:pPr>
        <w:pStyle w:val="Titre3"/>
      </w:pPr>
      <w:bookmarkStart w:id="161" w:name="_Toc40545551"/>
      <w:r>
        <w:t>Finalisation</w:t>
      </w:r>
      <w:bookmarkEnd w:id="161"/>
    </w:p>
    <w:p w14:paraId="29AD0FA2" w14:textId="77777777" w:rsidR="00152D53" w:rsidRDefault="00152D53" w:rsidP="00152D53">
      <w:pPr>
        <w:pStyle w:val="Corpsdetexte"/>
      </w:pPr>
      <w:r>
        <w:t xml:space="preserve">Relancer le microservice </w:t>
      </w:r>
      <w:r>
        <w:rPr>
          <w:b/>
          <w:bCs/>
        </w:rPr>
        <w:t>config-server</w:t>
      </w:r>
      <w:r>
        <w:t>.</w:t>
      </w:r>
    </w:p>
    <w:p w14:paraId="57AE7254" w14:textId="77777777" w:rsidR="00152D53" w:rsidRDefault="00152D53" w:rsidP="00152D53">
      <w:pPr>
        <w:pStyle w:val="Corpsdetexte"/>
      </w:pPr>
    </w:p>
    <w:p w14:paraId="5A64F268" w14:textId="2384066F" w:rsidR="00EF6465" w:rsidRDefault="0028176A">
      <w:pPr>
        <w:pStyle w:val="Titre1"/>
      </w:pPr>
      <w:bookmarkStart w:id="162" w:name="_Toc40545552"/>
      <w:r w:rsidRPr="00601E67">
        <w:t>Supervision/Monitoring</w:t>
      </w:r>
      <w:bookmarkEnd w:id="162"/>
    </w:p>
    <w:p w14:paraId="1AF79111" w14:textId="2C7D75C2" w:rsidR="00866A1D" w:rsidRDefault="00866A1D" w:rsidP="00866A1D">
      <w:pPr>
        <w:pStyle w:val="Corpsdetexte"/>
      </w:pPr>
      <w:r>
        <w:t xml:space="preserve">La supervision et le monitoring </w:t>
      </w:r>
      <w:r w:rsidR="00BF0A1B">
        <w:t xml:space="preserve">se font à </w:t>
      </w:r>
      <w:r w:rsidR="00111CC1">
        <w:t>plusieurs niveaux</w:t>
      </w:r>
      <w:r w:rsidR="00BF0A1B">
        <w:t xml:space="preserve"> :</w:t>
      </w:r>
    </w:p>
    <w:p w14:paraId="368BBCC5" w14:textId="190324E2" w:rsidR="00BF0A1B" w:rsidRDefault="00BF0A1B" w:rsidP="00BF0A1B">
      <w:pPr>
        <w:pStyle w:val="Corpsdetexte"/>
        <w:numPr>
          <w:ilvl w:val="0"/>
          <w:numId w:val="18"/>
        </w:numPr>
      </w:pPr>
      <w:r>
        <w:t xml:space="preserve">Au niveau matériel </w:t>
      </w:r>
      <w:r w:rsidR="00111CC1">
        <w:t xml:space="preserve">avec les indicateurs des tableaux de bord des instances sur </w:t>
      </w:r>
      <w:r w:rsidR="00111CC1" w:rsidRPr="00C0005A">
        <w:rPr>
          <w:b/>
          <w:bCs/>
        </w:rPr>
        <w:t>AWS</w:t>
      </w:r>
      <w:r w:rsidR="00111CC1">
        <w:t>.</w:t>
      </w:r>
    </w:p>
    <w:p w14:paraId="28AAA44F" w14:textId="2BEDAE4F" w:rsidR="00C0005A" w:rsidRDefault="00C0005A" w:rsidP="00BF0A1B">
      <w:pPr>
        <w:pStyle w:val="Corpsdetexte"/>
        <w:numPr>
          <w:ilvl w:val="0"/>
          <w:numId w:val="18"/>
        </w:numPr>
      </w:pPr>
      <w:r>
        <w:t xml:space="preserve">Supervision des métriques exposées par </w:t>
      </w:r>
      <w:r w:rsidRPr="00C0005A">
        <w:rPr>
          <w:b/>
          <w:bCs/>
        </w:rPr>
        <w:t>actuator</w:t>
      </w:r>
      <w:r>
        <w:t xml:space="preserve"> sur </w:t>
      </w:r>
      <w:r w:rsidRPr="00C0005A">
        <w:rPr>
          <w:b/>
          <w:bCs/>
        </w:rPr>
        <w:t>AWS</w:t>
      </w:r>
      <w:r>
        <w:t xml:space="preserve"> </w:t>
      </w:r>
      <w:r w:rsidRPr="00C0005A">
        <w:rPr>
          <w:b/>
          <w:bCs/>
        </w:rPr>
        <w:t>CloudWatch</w:t>
      </w:r>
      <w:r>
        <w:t>.</w:t>
      </w:r>
    </w:p>
    <w:p w14:paraId="5844DDC5" w14:textId="798EE929" w:rsidR="00C0005A" w:rsidRDefault="00813106" w:rsidP="00BF0A1B">
      <w:pPr>
        <w:pStyle w:val="Corpsdetexte"/>
        <w:numPr>
          <w:ilvl w:val="0"/>
          <w:numId w:val="18"/>
        </w:numPr>
      </w:pPr>
      <w:r>
        <w:t>Analiser l</w:t>
      </w:r>
      <w:r w:rsidR="00C0005A">
        <w:t xml:space="preserve">es logs </w:t>
      </w:r>
      <w:r>
        <w:t>en temps réel avec</w:t>
      </w:r>
      <w:r w:rsidR="00C0005A">
        <w:t xml:space="preserve"> </w:t>
      </w:r>
      <w:r w:rsidR="00C0005A" w:rsidRPr="00C0005A">
        <w:rPr>
          <w:b/>
          <w:bCs/>
        </w:rPr>
        <w:t>Kibana</w:t>
      </w:r>
      <w:r w:rsidR="00C0005A">
        <w:t>.</w:t>
      </w:r>
    </w:p>
    <w:p w14:paraId="27A1A4A8" w14:textId="6134FD21" w:rsidR="00C0005A" w:rsidRDefault="00C0005A" w:rsidP="00BF0A1B">
      <w:pPr>
        <w:pStyle w:val="Corpsdetexte"/>
        <w:numPr>
          <w:ilvl w:val="0"/>
          <w:numId w:val="18"/>
        </w:numPr>
      </w:pPr>
      <w:r>
        <w:t xml:space="preserve">Remontée des sondes sur un compte privé </w:t>
      </w:r>
      <w:r w:rsidRPr="00C0005A">
        <w:rPr>
          <w:b/>
          <w:bCs/>
        </w:rPr>
        <w:t>Twitter</w:t>
      </w:r>
      <w:r>
        <w:t>.</w:t>
      </w:r>
    </w:p>
    <w:p w14:paraId="5A52DCFB" w14:textId="77777777" w:rsidR="00111CC1" w:rsidRPr="00866A1D" w:rsidRDefault="00111CC1" w:rsidP="00111CC1">
      <w:pPr>
        <w:pStyle w:val="Corpsdetexte"/>
      </w:pPr>
    </w:p>
    <w:p w14:paraId="6DB45D37" w14:textId="6AF9A9F7" w:rsidR="00EF6465" w:rsidRPr="00601E67" w:rsidRDefault="0028176A">
      <w:pPr>
        <w:pStyle w:val="Titre2"/>
      </w:pPr>
      <w:bookmarkStart w:id="163" w:name="_Toc40545553"/>
      <w:r w:rsidRPr="00601E67">
        <w:t xml:space="preserve">Supervision </w:t>
      </w:r>
      <w:r w:rsidR="00111CC1">
        <w:t>hardware des instances des microservices</w:t>
      </w:r>
      <w:bookmarkEnd w:id="163"/>
    </w:p>
    <w:p w14:paraId="3B68F43A" w14:textId="77777777" w:rsidR="002452FB" w:rsidRDefault="002452FB">
      <w:pPr>
        <w:pStyle w:val="Corpsdetexte"/>
      </w:pPr>
      <w:r>
        <w:t xml:space="preserve">Lancer un navigateur à l'adresse </w:t>
      </w:r>
      <w:hyperlink r:id="rId52" w:history="1">
        <w:r w:rsidRPr="00D5407A">
          <w:rPr>
            <w:rStyle w:val="Lienhypertexte"/>
          </w:rPr>
          <w:t>www.pizzaflow.com</w:t>
        </w:r>
      </w:hyperlink>
      <w:r>
        <w:t xml:space="preserve"> pour vérifier que la page d'accueil s'affiche correctement.</w:t>
      </w:r>
    </w:p>
    <w:p w14:paraId="446E289E" w14:textId="67C439AD" w:rsidR="002452FB" w:rsidRDefault="002452FB">
      <w:pPr>
        <w:pStyle w:val="Corpsdetexte"/>
      </w:pPr>
      <w:bookmarkStart w:id="164" w:name="_Hlk40534908"/>
      <w:r>
        <w:t xml:space="preserve">Se rendre sur l'application de gestion des instances </w:t>
      </w:r>
      <w:r w:rsidRPr="00223C95">
        <w:rPr>
          <w:b/>
          <w:bCs/>
        </w:rPr>
        <w:t>EC2</w:t>
      </w:r>
      <w:r>
        <w:t xml:space="preserve"> sur </w:t>
      </w:r>
      <w:r w:rsidRPr="00223C95">
        <w:rPr>
          <w:b/>
          <w:bCs/>
        </w:rPr>
        <w:t>AWS</w:t>
      </w:r>
      <w:r>
        <w:t xml:space="preserve"> </w:t>
      </w:r>
      <w:r w:rsidR="00223C95">
        <w:t xml:space="preserve">et sélectionner l'écran </w:t>
      </w:r>
      <w:r w:rsidR="009D05D2">
        <w:rPr>
          <w:b/>
          <w:bCs/>
        </w:rPr>
        <w:t>"</w:t>
      </w:r>
      <w:r w:rsidR="00223C95" w:rsidRPr="00223C95">
        <w:rPr>
          <w:b/>
          <w:bCs/>
        </w:rPr>
        <w:t>INSTANCES/Instances</w:t>
      </w:r>
      <w:r w:rsidR="009D05D2">
        <w:rPr>
          <w:b/>
          <w:bCs/>
        </w:rPr>
        <w:t>"</w:t>
      </w:r>
      <w:r w:rsidR="00223C95">
        <w:t xml:space="preserve"> pour voir l'état des instances.</w:t>
      </w:r>
      <w:r>
        <w:t xml:space="preserve"> </w:t>
      </w:r>
    </w:p>
    <w:p w14:paraId="5118FD2E" w14:textId="77777777" w:rsidR="002452FB" w:rsidRDefault="002452FB">
      <w:pPr>
        <w:pStyle w:val="Corpsdetexte"/>
      </w:pPr>
    </w:p>
    <w:bookmarkEnd w:id="164"/>
    <w:p w14:paraId="46B5A800" w14:textId="77777777" w:rsidR="00223C95" w:rsidRDefault="00223C95">
      <w:pPr>
        <w:pStyle w:val="Corpsdetexte"/>
      </w:pPr>
      <w:r>
        <w:rPr>
          <w:noProof/>
        </w:rPr>
        <w:drawing>
          <wp:inline distT="0" distB="0" distL="0" distR="0" wp14:anchorId="462BBDCD" wp14:editId="171D4129">
            <wp:extent cx="6120130" cy="3494405"/>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120130" cy="3494405"/>
                    </a:xfrm>
                    <a:prstGeom prst="rect">
                      <a:avLst/>
                    </a:prstGeom>
                  </pic:spPr>
                </pic:pic>
              </a:graphicData>
            </a:graphic>
          </wp:inline>
        </w:drawing>
      </w:r>
    </w:p>
    <w:p w14:paraId="41FADD1E" w14:textId="77777777" w:rsidR="00223C95" w:rsidRDefault="00223C95">
      <w:pPr>
        <w:pStyle w:val="Corpsdetexte"/>
      </w:pPr>
    </w:p>
    <w:p w14:paraId="5001AEED" w14:textId="77777777" w:rsidR="00EF6465" w:rsidRDefault="00223C95">
      <w:pPr>
        <w:pStyle w:val="Corpsdetexte"/>
      </w:pPr>
      <w:r>
        <w:t>L'état des instances doit être indiqué en vert comme dans l'exemple ci-dessus avec</w:t>
      </w:r>
      <w:r w:rsidRPr="00223C95">
        <w:rPr>
          <w:b/>
          <w:bCs/>
        </w:rPr>
        <w:t xml:space="preserve"> user-api</w:t>
      </w:r>
      <w:r>
        <w:t>. Sélectionner l'instance voulue puis l'onglet "Surveillance" pour voir le tableau de monitoring de l'instance.</w:t>
      </w:r>
    </w:p>
    <w:p w14:paraId="6BA08A91" w14:textId="77777777" w:rsidR="00223C95" w:rsidRDefault="00223C95">
      <w:pPr>
        <w:pStyle w:val="Corpsdetexte"/>
      </w:pPr>
    </w:p>
    <w:p w14:paraId="08F0E007" w14:textId="77777777" w:rsidR="00223C95" w:rsidRDefault="00223C95">
      <w:pPr>
        <w:pStyle w:val="Corpsdetexte"/>
      </w:pPr>
      <w:r>
        <w:rPr>
          <w:noProof/>
        </w:rPr>
        <w:drawing>
          <wp:inline distT="0" distB="0" distL="0" distR="0" wp14:anchorId="585973A5" wp14:editId="7AB67228">
            <wp:extent cx="6120130" cy="4735195"/>
            <wp:effectExtent l="0" t="0" r="0" b="8255"/>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120130" cy="4735195"/>
                    </a:xfrm>
                    <a:prstGeom prst="rect">
                      <a:avLst/>
                    </a:prstGeom>
                  </pic:spPr>
                </pic:pic>
              </a:graphicData>
            </a:graphic>
          </wp:inline>
        </w:drawing>
      </w:r>
    </w:p>
    <w:p w14:paraId="1BCF300E" w14:textId="641B5B2E" w:rsidR="00223C95" w:rsidRDefault="00223C95">
      <w:pPr>
        <w:pStyle w:val="Corpsdetexte"/>
      </w:pPr>
    </w:p>
    <w:p w14:paraId="33C89D81" w14:textId="646E26A8" w:rsidR="00223C95" w:rsidRDefault="00223C95" w:rsidP="00223C95">
      <w:pPr>
        <w:pStyle w:val="Corpsdetexte"/>
      </w:pPr>
    </w:p>
    <w:p w14:paraId="70CDE55A" w14:textId="25E4A43C" w:rsidR="00813106" w:rsidRDefault="00813106">
      <w:r>
        <w:br w:type="page"/>
      </w:r>
    </w:p>
    <w:p w14:paraId="324F29FE" w14:textId="7B885156" w:rsidR="00223C95" w:rsidRPr="00601E67" w:rsidRDefault="00111CC1" w:rsidP="00111CC1">
      <w:pPr>
        <w:pStyle w:val="Titre2"/>
      </w:pPr>
      <w:bookmarkStart w:id="165" w:name="_Toc40545554"/>
      <w:r w:rsidRPr="00601E67">
        <w:t xml:space="preserve">Supervision </w:t>
      </w:r>
      <w:r>
        <w:t>hardware des instances</w:t>
      </w:r>
      <w:r w:rsidR="00223C95" w:rsidRPr="00601E67">
        <w:t xml:space="preserve"> </w:t>
      </w:r>
      <w:r w:rsidR="00223C95">
        <w:t>des bases de données</w:t>
      </w:r>
      <w:bookmarkEnd w:id="165"/>
    </w:p>
    <w:p w14:paraId="220ABDBB" w14:textId="7DA5013E" w:rsidR="00C94BA7" w:rsidRDefault="00223C95" w:rsidP="00223C95">
      <w:pPr>
        <w:pStyle w:val="Corpsdetexte"/>
      </w:pPr>
      <w:r>
        <w:t xml:space="preserve">Se rendre sur l'application de gestion </w:t>
      </w:r>
      <w:r w:rsidRPr="00223C95">
        <w:rPr>
          <w:b/>
          <w:bCs/>
        </w:rPr>
        <w:t>A</w:t>
      </w:r>
      <w:r w:rsidR="00C94BA7">
        <w:rPr>
          <w:b/>
          <w:bCs/>
        </w:rPr>
        <w:t>mazon RDS</w:t>
      </w:r>
      <w:r>
        <w:t xml:space="preserve"> et sélectionner l'écran </w:t>
      </w:r>
      <w:r w:rsidR="009D05D2">
        <w:rPr>
          <w:b/>
          <w:bCs/>
        </w:rPr>
        <w:t>"</w:t>
      </w:r>
      <w:r w:rsidR="00C94BA7">
        <w:rPr>
          <w:b/>
          <w:bCs/>
        </w:rPr>
        <w:t>Base de données</w:t>
      </w:r>
      <w:r w:rsidR="009D05D2">
        <w:rPr>
          <w:b/>
          <w:bCs/>
        </w:rPr>
        <w:t>"</w:t>
      </w:r>
      <w:r>
        <w:t xml:space="preserve"> pour voir l'état des </w:t>
      </w:r>
      <w:r w:rsidR="00C94BA7">
        <w:t>bases</w:t>
      </w:r>
      <w:r>
        <w:t>.</w:t>
      </w:r>
    </w:p>
    <w:p w14:paraId="3E2D9166" w14:textId="77777777" w:rsidR="00D81A13" w:rsidRDefault="00D81A13" w:rsidP="00223C95">
      <w:pPr>
        <w:pStyle w:val="Corpsdetexte"/>
      </w:pPr>
    </w:p>
    <w:p w14:paraId="111D7B37" w14:textId="77777777" w:rsidR="00C94BA7" w:rsidRDefault="00C94BA7" w:rsidP="00223C95">
      <w:pPr>
        <w:pStyle w:val="Corpsdetexte"/>
      </w:pPr>
      <w:r>
        <w:rPr>
          <w:noProof/>
        </w:rPr>
        <w:drawing>
          <wp:inline distT="0" distB="0" distL="0" distR="0" wp14:anchorId="444653FA" wp14:editId="591089F1">
            <wp:extent cx="6120130" cy="2767330"/>
            <wp:effectExtent l="0" t="0" r="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120130" cy="2767330"/>
                    </a:xfrm>
                    <a:prstGeom prst="rect">
                      <a:avLst/>
                    </a:prstGeom>
                  </pic:spPr>
                </pic:pic>
              </a:graphicData>
            </a:graphic>
          </wp:inline>
        </w:drawing>
      </w:r>
    </w:p>
    <w:p w14:paraId="330C9D03" w14:textId="77777777" w:rsidR="00C94BA7" w:rsidRDefault="00C94BA7" w:rsidP="00223C95">
      <w:pPr>
        <w:pStyle w:val="Corpsdetexte"/>
      </w:pPr>
    </w:p>
    <w:p w14:paraId="05F04021" w14:textId="77777777" w:rsidR="00223C95" w:rsidRDefault="00223C95" w:rsidP="00223C95">
      <w:pPr>
        <w:pStyle w:val="Corpsdetexte"/>
      </w:pPr>
      <w:r>
        <w:t xml:space="preserve">Sélectionner </w:t>
      </w:r>
      <w:r w:rsidR="00C94BA7">
        <w:t xml:space="preserve">une base de données puis </w:t>
      </w:r>
      <w:r>
        <w:t xml:space="preserve">l'onglet </w:t>
      </w:r>
      <w:r w:rsidRPr="008153F8">
        <w:rPr>
          <w:b/>
          <w:bCs/>
        </w:rPr>
        <w:t>"Surveillance"</w:t>
      </w:r>
      <w:r>
        <w:t xml:space="preserve"> pour voir le tableau de monitoring de </w:t>
      </w:r>
      <w:r w:rsidR="00C94BA7">
        <w:t>la base choisie</w:t>
      </w:r>
      <w:r>
        <w:t>.</w:t>
      </w:r>
    </w:p>
    <w:p w14:paraId="6CD8E2C4" w14:textId="77777777" w:rsidR="00C94BA7" w:rsidRDefault="00C94BA7" w:rsidP="00223C95">
      <w:pPr>
        <w:pStyle w:val="Corpsdetexte"/>
      </w:pPr>
    </w:p>
    <w:p w14:paraId="57805C8F" w14:textId="77777777" w:rsidR="00C94BA7" w:rsidRDefault="00C94BA7" w:rsidP="00223C95">
      <w:pPr>
        <w:pStyle w:val="Corpsdetexte"/>
      </w:pPr>
      <w:r>
        <w:rPr>
          <w:noProof/>
        </w:rPr>
        <w:drawing>
          <wp:inline distT="0" distB="0" distL="0" distR="0" wp14:anchorId="6A88C082" wp14:editId="1B4E32E4">
            <wp:extent cx="6120130" cy="4417060"/>
            <wp:effectExtent l="0" t="0" r="0" b="254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120130" cy="4417060"/>
                    </a:xfrm>
                    <a:prstGeom prst="rect">
                      <a:avLst/>
                    </a:prstGeom>
                  </pic:spPr>
                </pic:pic>
              </a:graphicData>
            </a:graphic>
          </wp:inline>
        </w:drawing>
      </w:r>
    </w:p>
    <w:p w14:paraId="1ABFF8B5" w14:textId="707B8EBB" w:rsidR="00C0005A" w:rsidRDefault="00C0005A" w:rsidP="00C0005A">
      <w:pPr>
        <w:pStyle w:val="Corpsdetexte"/>
      </w:pPr>
    </w:p>
    <w:p w14:paraId="4F1F85E2" w14:textId="076002F3" w:rsidR="005413A8" w:rsidRDefault="005413A8">
      <w:r>
        <w:br w:type="page"/>
      </w:r>
    </w:p>
    <w:p w14:paraId="51B4E89B" w14:textId="6EAF3BE6" w:rsidR="00C0005A" w:rsidRPr="00601E67" w:rsidRDefault="00C0005A" w:rsidP="00C0005A">
      <w:pPr>
        <w:pStyle w:val="Titre2"/>
      </w:pPr>
      <w:bookmarkStart w:id="166" w:name="_Toc40545555"/>
      <w:r>
        <w:t>CloudWatch Metrics</w:t>
      </w:r>
      <w:bookmarkEnd w:id="166"/>
    </w:p>
    <w:p w14:paraId="280E275E" w14:textId="70468E32" w:rsidR="00223C95" w:rsidRDefault="00C0005A">
      <w:pPr>
        <w:pStyle w:val="Corpsdetexte"/>
      </w:pPr>
      <w:r w:rsidRPr="008153F8">
        <w:t xml:space="preserve">L'application utilise </w:t>
      </w:r>
      <w:r w:rsidRPr="008153F8">
        <w:rPr>
          <w:b/>
          <w:bCs/>
        </w:rPr>
        <w:t>Spring</w:t>
      </w:r>
      <w:r w:rsidR="008153F8" w:rsidRPr="008153F8">
        <w:rPr>
          <w:b/>
          <w:bCs/>
        </w:rPr>
        <w:t xml:space="preserve"> Boot Actuator</w:t>
      </w:r>
      <w:r w:rsidR="008153F8" w:rsidRPr="008153F8">
        <w:t xml:space="preserve"> et le</w:t>
      </w:r>
      <w:r w:rsidR="008153F8">
        <w:t xml:space="preserve"> starter </w:t>
      </w:r>
      <w:r w:rsidR="008153F8" w:rsidRPr="008153F8">
        <w:rPr>
          <w:b/>
          <w:bCs/>
        </w:rPr>
        <w:t>Spring Cloud AWS</w:t>
      </w:r>
      <w:r w:rsidR="008153F8">
        <w:t xml:space="preserve"> pour récupérer les métriques sur un tableau de monitoring d'</w:t>
      </w:r>
      <w:r w:rsidR="008153F8" w:rsidRPr="008153F8">
        <w:rPr>
          <w:b/>
          <w:bCs/>
        </w:rPr>
        <w:t>AWS</w:t>
      </w:r>
      <w:r w:rsidR="008153F8">
        <w:t>. Se connecter sur l'interface d'</w:t>
      </w:r>
      <w:r w:rsidR="008153F8" w:rsidRPr="008153F8">
        <w:rPr>
          <w:b/>
          <w:bCs/>
        </w:rPr>
        <w:t>AWS</w:t>
      </w:r>
      <w:r w:rsidR="008153F8">
        <w:t xml:space="preserve"> des instances des microservices et sélectionner l'écran </w:t>
      </w:r>
      <w:r w:rsidR="008153F8" w:rsidRPr="008153F8">
        <w:rPr>
          <w:b/>
          <w:bCs/>
        </w:rPr>
        <w:t>"Metrics"</w:t>
      </w:r>
      <w:r w:rsidR="008153F8">
        <w:t>.</w:t>
      </w:r>
    </w:p>
    <w:p w14:paraId="51FB9276" w14:textId="3B2E9FE5" w:rsidR="008153F8" w:rsidRDefault="008153F8">
      <w:pPr>
        <w:pStyle w:val="Corpsdetexte"/>
      </w:pPr>
    </w:p>
    <w:p w14:paraId="06B8E4AB" w14:textId="5399E3C2" w:rsidR="008153F8" w:rsidRDefault="008153F8">
      <w:pPr>
        <w:pStyle w:val="Corpsdetexte"/>
      </w:pPr>
      <w:r>
        <w:rPr>
          <w:noProof/>
        </w:rPr>
        <w:drawing>
          <wp:inline distT="0" distB="0" distL="0" distR="0" wp14:anchorId="49C47728" wp14:editId="3FB63864">
            <wp:extent cx="6120130" cy="3049270"/>
            <wp:effectExtent l="0" t="0" r="0" b="0"/>
            <wp:docPr id="60" name="Image 60" descr="90th percentile for endpoint reponse 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90th percentile for endpoint reponse time"/>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6120130" cy="3049270"/>
                    </a:xfrm>
                    <a:prstGeom prst="rect">
                      <a:avLst/>
                    </a:prstGeom>
                    <a:noFill/>
                    <a:ln>
                      <a:noFill/>
                    </a:ln>
                  </pic:spPr>
                </pic:pic>
              </a:graphicData>
            </a:graphic>
          </wp:inline>
        </w:drawing>
      </w:r>
    </w:p>
    <w:p w14:paraId="51C37765" w14:textId="18CF71B8" w:rsidR="008153F8" w:rsidRDefault="008153F8">
      <w:pPr>
        <w:pStyle w:val="Corpsdetexte"/>
      </w:pPr>
    </w:p>
    <w:p w14:paraId="049087A2" w14:textId="71A367D7" w:rsidR="008153F8" w:rsidRDefault="008153F8">
      <w:pPr>
        <w:pStyle w:val="Corpsdetexte"/>
      </w:pPr>
      <w:r>
        <w:rPr>
          <w:noProof/>
        </w:rPr>
        <w:drawing>
          <wp:inline distT="0" distB="0" distL="0" distR="0" wp14:anchorId="12BB922C" wp14:editId="1E80A5B9">
            <wp:extent cx="6120130" cy="3049270"/>
            <wp:effectExtent l="0" t="0" r="0" b="0"/>
            <wp:docPr id="61" name="Image 61" descr="Number of requests in one minu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umber of requests in one minute"/>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6120130" cy="3049270"/>
                    </a:xfrm>
                    <a:prstGeom prst="rect">
                      <a:avLst/>
                    </a:prstGeom>
                    <a:noFill/>
                    <a:ln>
                      <a:noFill/>
                    </a:ln>
                  </pic:spPr>
                </pic:pic>
              </a:graphicData>
            </a:graphic>
          </wp:inline>
        </w:drawing>
      </w:r>
    </w:p>
    <w:p w14:paraId="24D3A016" w14:textId="65B144EE" w:rsidR="005413A8" w:rsidRDefault="005413A8">
      <w:pPr>
        <w:pStyle w:val="Corpsdetexte"/>
      </w:pPr>
    </w:p>
    <w:p w14:paraId="58BCE451" w14:textId="11271D70" w:rsidR="005413A8" w:rsidRPr="00601E67" w:rsidRDefault="00813106" w:rsidP="005413A8">
      <w:pPr>
        <w:pStyle w:val="Titre2"/>
      </w:pPr>
      <w:bookmarkStart w:id="167" w:name="_Toc40545556"/>
      <w:r>
        <w:t>Analyse des logs</w:t>
      </w:r>
      <w:bookmarkEnd w:id="167"/>
    </w:p>
    <w:p w14:paraId="1751D1DB" w14:textId="77777777" w:rsidR="00034859" w:rsidRDefault="00813106">
      <w:pPr>
        <w:pStyle w:val="Corpsdetexte"/>
      </w:pPr>
      <w:r>
        <w:t xml:space="preserve">La seule façon de se rendre compte qu'une application fonctionne est d'analyser les logs qu'elle produits en temps réel. On peut suivre les temps de réponses, les codes de retours et le trafic sur un dashboard. </w:t>
      </w:r>
    </w:p>
    <w:p w14:paraId="7EAB78AE" w14:textId="77777777" w:rsidR="00034859" w:rsidRDefault="00034859" w:rsidP="00034859">
      <w:pPr>
        <w:pStyle w:val="Corpsdetexte"/>
        <w:numPr>
          <w:ilvl w:val="0"/>
          <w:numId w:val="19"/>
        </w:numPr>
      </w:pPr>
      <w:r w:rsidRPr="00D8124E">
        <w:rPr>
          <w:b/>
          <w:bCs/>
        </w:rPr>
        <w:t>Elasticsearch</w:t>
      </w:r>
      <w:r>
        <w:t xml:space="preserve"> est</w:t>
      </w:r>
      <w:r w:rsidR="00813106">
        <w:t xml:space="preserve"> la base de données </w:t>
      </w:r>
      <w:r w:rsidR="00813106" w:rsidRPr="00D8124E">
        <w:rPr>
          <w:b/>
          <w:bCs/>
        </w:rPr>
        <w:t>NoSQL</w:t>
      </w:r>
      <w:r w:rsidR="00813106">
        <w:t xml:space="preserve"> et moteur de recherche</w:t>
      </w:r>
      <w:r>
        <w:t>.</w:t>
      </w:r>
    </w:p>
    <w:p w14:paraId="3AE24981" w14:textId="56795520" w:rsidR="00034859" w:rsidRDefault="00034859" w:rsidP="00034859">
      <w:pPr>
        <w:pStyle w:val="Corpsdetexte"/>
        <w:numPr>
          <w:ilvl w:val="0"/>
          <w:numId w:val="19"/>
        </w:numPr>
      </w:pPr>
      <w:r w:rsidRPr="00D8124E">
        <w:rPr>
          <w:b/>
          <w:bCs/>
        </w:rPr>
        <w:t>L</w:t>
      </w:r>
      <w:r w:rsidR="00813106" w:rsidRPr="00D8124E">
        <w:rPr>
          <w:b/>
          <w:bCs/>
        </w:rPr>
        <w:t>ogstash</w:t>
      </w:r>
      <w:r>
        <w:t xml:space="preserve"> est l'interface entre les données de logs générées et </w:t>
      </w:r>
      <w:r w:rsidRPr="00D8124E">
        <w:rPr>
          <w:b/>
          <w:bCs/>
        </w:rPr>
        <w:t>Elasticsearch</w:t>
      </w:r>
      <w:r>
        <w:t>.</w:t>
      </w:r>
    </w:p>
    <w:p w14:paraId="5CAE4F9A" w14:textId="10BE8A20" w:rsidR="005413A8" w:rsidRDefault="00813106" w:rsidP="00034859">
      <w:pPr>
        <w:pStyle w:val="Corpsdetexte"/>
        <w:numPr>
          <w:ilvl w:val="0"/>
          <w:numId w:val="19"/>
        </w:numPr>
      </w:pPr>
      <w:r w:rsidRPr="00D8124E">
        <w:rPr>
          <w:b/>
          <w:bCs/>
        </w:rPr>
        <w:t>Kibana</w:t>
      </w:r>
      <w:r w:rsidR="00034859">
        <w:t xml:space="preserve"> est le tableau de bord qui filtre les données venant </w:t>
      </w:r>
      <w:r w:rsidR="00034859" w:rsidRPr="00D8124E">
        <w:rPr>
          <w:b/>
          <w:bCs/>
        </w:rPr>
        <w:t>d'Elasticsearch</w:t>
      </w:r>
      <w:r w:rsidR="00034859">
        <w:t xml:space="preserve"> en temps réel.</w:t>
      </w:r>
    </w:p>
    <w:p w14:paraId="58489598" w14:textId="615CE310" w:rsidR="00813106" w:rsidRDefault="00813106">
      <w:pPr>
        <w:pStyle w:val="Corpsdetexte"/>
      </w:pPr>
    </w:p>
    <w:p w14:paraId="437FC364" w14:textId="23BFF837" w:rsidR="00D401B4" w:rsidRDefault="00D401B4">
      <w:pPr>
        <w:pStyle w:val="Corpsdetexte"/>
      </w:pPr>
      <w:r>
        <w:t xml:space="preserve">Ce service est hébergé </w:t>
      </w:r>
      <w:r w:rsidRPr="00D8124E">
        <w:rPr>
          <w:b/>
          <w:bCs/>
        </w:rPr>
        <w:t>logit.io</w:t>
      </w:r>
      <w:r>
        <w:t xml:space="preserve"> pour être découplé et indépendant de notre système applicatif.</w:t>
      </w:r>
    </w:p>
    <w:p w14:paraId="5DB58CFB" w14:textId="38D81A26" w:rsidR="00034859" w:rsidRDefault="00034859">
      <w:pPr>
        <w:pStyle w:val="Corpsdetexte"/>
      </w:pPr>
    </w:p>
    <w:p w14:paraId="556FE6CA" w14:textId="466B5D1C" w:rsidR="00034859" w:rsidRDefault="00034859">
      <w:pPr>
        <w:pStyle w:val="Corpsdetexte"/>
      </w:pPr>
      <w:r>
        <w:rPr>
          <w:noProof/>
        </w:rPr>
        <w:drawing>
          <wp:inline distT="0" distB="0" distL="0" distR="0" wp14:anchorId="563A4941" wp14:editId="422C545D">
            <wp:extent cx="6096000" cy="2943225"/>
            <wp:effectExtent l="0" t="0" r="0" b="9525"/>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096000" cy="2943225"/>
                    </a:xfrm>
                    <a:prstGeom prst="rect">
                      <a:avLst/>
                    </a:prstGeom>
                    <a:noFill/>
                    <a:ln>
                      <a:noFill/>
                    </a:ln>
                  </pic:spPr>
                </pic:pic>
              </a:graphicData>
            </a:graphic>
          </wp:inline>
        </w:drawing>
      </w:r>
    </w:p>
    <w:p w14:paraId="1FDFDC0E" w14:textId="44CDB252" w:rsidR="00034859" w:rsidRDefault="00034859">
      <w:pPr>
        <w:pStyle w:val="Corpsdetexte"/>
      </w:pPr>
    </w:p>
    <w:p w14:paraId="223ED9FE" w14:textId="603DB5D2" w:rsidR="002C6C32" w:rsidRDefault="002C6C32">
      <w:r>
        <w:br w:type="page"/>
      </w:r>
    </w:p>
    <w:p w14:paraId="54011228" w14:textId="304F83AD" w:rsidR="00813106" w:rsidRPr="00601E67" w:rsidRDefault="00813106" w:rsidP="00813106">
      <w:pPr>
        <w:pStyle w:val="Titre2"/>
      </w:pPr>
      <w:bookmarkStart w:id="168" w:name="_Toc40545557"/>
      <w:r>
        <w:t>Les sondes</w:t>
      </w:r>
      <w:bookmarkEnd w:id="168"/>
    </w:p>
    <w:p w14:paraId="23B4307A" w14:textId="7F98FBBB" w:rsidR="00034859" w:rsidRDefault="00034859">
      <w:pPr>
        <w:pStyle w:val="Corpsdetexte"/>
      </w:pPr>
      <w:r>
        <w:t>Pour vérifier que l'application est toujours fonctionnelle et que la base de données n'a pas de problème, des batch effectuent des requêtes sur les microservices et comparent avec le résultat attendu.</w:t>
      </w:r>
    </w:p>
    <w:p w14:paraId="2AFE227C" w14:textId="6B8D6A98" w:rsidR="00D401B4" w:rsidRDefault="00D401B4">
      <w:pPr>
        <w:pStyle w:val="Corpsdetexte"/>
      </w:pPr>
      <w:r>
        <w:t xml:space="preserve">La différence avec le résultat attendu est interprétée est une alarme est envoyées via </w:t>
      </w:r>
      <w:r w:rsidRPr="00D8124E">
        <w:rPr>
          <w:b/>
          <w:bCs/>
        </w:rPr>
        <w:t>Twitter</w:t>
      </w:r>
      <w:r>
        <w:t xml:space="preserve">. Un message de retour au service est envoyé sur </w:t>
      </w:r>
      <w:r w:rsidR="00D8124E">
        <w:rPr>
          <w:b/>
          <w:bCs/>
        </w:rPr>
        <w:t>T</w:t>
      </w:r>
      <w:r w:rsidRPr="00D8124E">
        <w:rPr>
          <w:b/>
          <w:bCs/>
        </w:rPr>
        <w:t>witter</w:t>
      </w:r>
      <w:r>
        <w:t>.</w:t>
      </w:r>
    </w:p>
    <w:p w14:paraId="23291754" w14:textId="4B5D9D00" w:rsidR="00D401B4" w:rsidRDefault="00D401B4">
      <w:pPr>
        <w:pStyle w:val="Corpsdetexte"/>
      </w:pPr>
      <w:r>
        <w:t>Avec ce système de sonde, les responsables sont avertis dès qu'une défaillance apparait.</w:t>
      </w:r>
    </w:p>
    <w:p w14:paraId="1B4CFB67" w14:textId="7CA03AA7" w:rsidR="00813106" w:rsidRDefault="00813106">
      <w:pPr>
        <w:pStyle w:val="Corpsdetexte"/>
      </w:pPr>
    </w:p>
    <w:p w14:paraId="29F70697" w14:textId="37D3044F" w:rsidR="002C6C32" w:rsidRPr="008153F8" w:rsidRDefault="00D8124E">
      <w:pPr>
        <w:pStyle w:val="Corpsdetexte"/>
      </w:pPr>
      <w:r>
        <w:rPr>
          <w:noProof/>
        </w:rPr>
        <w:drawing>
          <wp:inline distT="0" distB="0" distL="0" distR="0" wp14:anchorId="2512FE39" wp14:editId="6BCA4EE6">
            <wp:extent cx="6120130" cy="5605145"/>
            <wp:effectExtent l="0" t="0" r="0" b="0"/>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120130" cy="5605145"/>
                    </a:xfrm>
                    <a:prstGeom prst="rect">
                      <a:avLst/>
                    </a:prstGeom>
                    <a:noFill/>
                    <a:ln>
                      <a:noFill/>
                    </a:ln>
                  </pic:spPr>
                </pic:pic>
              </a:graphicData>
            </a:graphic>
          </wp:inline>
        </w:drawing>
      </w:r>
    </w:p>
    <w:p w14:paraId="4209107F" w14:textId="77777777" w:rsidR="00EF6465" w:rsidRPr="00601E67" w:rsidRDefault="0028176A">
      <w:pPr>
        <w:pStyle w:val="Titre1"/>
      </w:pPr>
      <w:bookmarkStart w:id="169" w:name="_Toc40545558"/>
      <w:r w:rsidRPr="00601E67">
        <w:t>Procédure de sauvegarde et restauration</w:t>
      </w:r>
      <w:bookmarkEnd w:id="169"/>
    </w:p>
    <w:p w14:paraId="2D289DD4" w14:textId="77777777" w:rsidR="00254001" w:rsidRDefault="00254001" w:rsidP="00254001">
      <w:pPr>
        <w:pStyle w:val="Titre2"/>
      </w:pPr>
      <w:bookmarkStart w:id="170" w:name="_Toc40545559"/>
      <w:r>
        <w:t>Base de données</w:t>
      </w:r>
      <w:bookmarkEnd w:id="170"/>
    </w:p>
    <w:p w14:paraId="0A3B8E3C" w14:textId="77777777" w:rsidR="00254001" w:rsidRDefault="00254001" w:rsidP="00F22E0E">
      <w:pPr>
        <w:pStyle w:val="Titre3"/>
      </w:pPr>
      <w:bookmarkStart w:id="171" w:name="_Toc40545560"/>
      <w:r>
        <w:t>Sauvegarde d</w:t>
      </w:r>
      <w:r w:rsidR="00C3116E">
        <w:t>'une</w:t>
      </w:r>
      <w:r>
        <w:t xml:space="preserve"> base de données</w:t>
      </w:r>
      <w:bookmarkEnd w:id="171"/>
    </w:p>
    <w:p w14:paraId="29CC3A76" w14:textId="77777777" w:rsidR="00254001" w:rsidRDefault="00254001" w:rsidP="00254001">
      <w:pPr>
        <w:pStyle w:val="Corpsdetexte"/>
      </w:pPr>
      <w:r>
        <w:t xml:space="preserve">Par sécurité il faut toujours faire une sauvegarde de l'état de la base de données pour pouvoir revenir en arrière en cas de problème de mise à jour. Depuis le menu "Action" de </w:t>
      </w:r>
      <w:r w:rsidR="00C3116E">
        <w:t xml:space="preserve">l'interface </w:t>
      </w:r>
      <w:r w:rsidR="00C3116E">
        <w:rPr>
          <w:b/>
          <w:bCs/>
        </w:rPr>
        <w:t>Amazon RDS</w:t>
      </w:r>
      <w:r w:rsidR="00C3116E">
        <w:t xml:space="preserve"> </w:t>
      </w:r>
      <w:r>
        <w:t>de la base de données choisie sélectionner "Prendre un instantané".</w:t>
      </w:r>
    </w:p>
    <w:p w14:paraId="1AEB9038" w14:textId="77777777" w:rsidR="00254001" w:rsidRPr="00B5603A" w:rsidRDefault="00254001" w:rsidP="00254001">
      <w:pPr>
        <w:pStyle w:val="Corpsdetexte"/>
      </w:pPr>
    </w:p>
    <w:p w14:paraId="5A087588" w14:textId="77777777" w:rsidR="00254001" w:rsidRDefault="00254001" w:rsidP="00254001">
      <w:pPr>
        <w:pStyle w:val="Corpsdetexte"/>
      </w:pPr>
      <w:r>
        <w:rPr>
          <w:noProof/>
        </w:rPr>
        <w:drawing>
          <wp:inline distT="0" distB="0" distL="0" distR="0" wp14:anchorId="08346C3D" wp14:editId="5E291415">
            <wp:extent cx="6120130" cy="2040255"/>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20130" cy="2040255"/>
                    </a:xfrm>
                    <a:prstGeom prst="rect">
                      <a:avLst/>
                    </a:prstGeom>
                  </pic:spPr>
                </pic:pic>
              </a:graphicData>
            </a:graphic>
          </wp:inline>
        </w:drawing>
      </w:r>
    </w:p>
    <w:p w14:paraId="1191BD4C" w14:textId="77777777" w:rsidR="00254001" w:rsidRDefault="00254001" w:rsidP="00254001">
      <w:pPr>
        <w:pStyle w:val="Corpsdetexte"/>
      </w:pPr>
    </w:p>
    <w:p w14:paraId="1F17CCC0" w14:textId="77777777" w:rsidR="00254001" w:rsidRDefault="00254001" w:rsidP="00254001">
      <w:pPr>
        <w:pStyle w:val="Corpsdetexte"/>
      </w:pPr>
      <w:r>
        <w:t>Dans la fenêtre qui s'ouvre on spécifie le nom de l'instantané en respectant l'expression :</w:t>
      </w:r>
    </w:p>
    <w:p w14:paraId="6F16A7CE" w14:textId="77777777" w:rsidR="00254001" w:rsidRPr="001D2613" w:rsidRDefault="00254001" w:rsidP="00254001">
      <w:pPr>
        <w:pStyle w:val="Corpsdetexte"/>
        <w:jc w:val="center"/>
        <w:rPr>
          <w:b/>
          <w:bCs/>
        </w:rPr>
      </w:pPr>
      <w:r w:rsidRPr="001D2613">
        <w:rPr>
          <w:b/>
          <w:bCs/>
        </w:rPr>
        <w:t>[nom-base]YYYYMMDD-HHMM</w:t>
      </w:r>
    </w:p>
    <w:p w14:paraId="533083AB" w14:textId="77777777" w:rsidR="00254001" w:rsidRDefault="00254001" w:rsidP="00254001">
      <w:pPr>
        <w:pStyle w:val="Corpsdetexte"/>
      </w:pPr>
    </w:p>
    <w:p w14:paraId="07381E73" w14:textId="77777777" w:rsidR="00254001" w:rsidRDefault="00254001" w:rsidP="00254001">
      <w:pPr>
        <w:pStyle w:val="Corpsdetexte"/>
      </w:pPr>
      <w:r>
        <w:rPr>
          <w:noProof/>
        </w:rPr>
        <w:drawing>
          <wp:inline distT="0" distB="0" distL="0" distR="0" wp14:anchorId="68F4651C" wp14:editId="02D7CA34">
            <wp:extent cx="6120130" cy="3438525"/>
            <wp:effectExtent l="0" t="0" r="0" b="9525"/>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120130" cy="3438525"/>
                    </a:xfrm>
                    <a:prstGeom prst="rect">
                      <a:avLst/>
                    </a:prstGeom>
                  </pic:spPr>
                </pic:pic>
              </a:graphicData>
            </a:graphic>
          </wp:inline>
        </w:drawing>
      </w:r>
    </w:p>
    <w:p w14:paraId="0EF4E7C4" w14:textId="77777777" w:rsidR="00254001" w:rsidRDefault="00254001" w:rsidP="00254001">
      <w:pPr>
        <w:pStyle w:val="Corpsdetexte"/>
      </w:pPr>
    </w:p>
    <w:p w14:paraId="646BF057" w14:textId="77777777" w:rsidR="00254001" w:rsidRDefault="00254001" w:rsidP="00254001">
      <w:pPr>
        <w:pStyle w:val="Corpsdetexte"/>
      </w:pPr>
      <w:r>
        <w:t>Il apparait ensuite dans la liste des instantanés de la base.</w:t>
      </w:r>
    </w:p>
    <w:p w14:paraId="1BF024E8" w14:textId="77777777" w:rsidR="00254001" w:rsidRDefault="00254001" w:rsidP="00254001">
      <w:pPr>
        <w:pStyle w:val="Corpsdetexte"/>
      </w:pPr>
    </w:p>
    <w:p w14:paraId="66C48FF3" w14:textId="77777777" w:rsidR="00254001" w:rsidRDefault="00254001" w:rsidP="00254001">
      <w:pPr>
        <w:pStyle w:val="Corpsdetexte"/>
      </w:pPr>
      <w:r>
        <w:rPr>
          <w:noProof/>
        </w:rPr>
        <w:drawing>
          <wp:inline distT="0" distB="0" distL="0" distR="0" wp14:anchorId="2B74D700" wp14:editId="3C68F7FD">
            <wp:extent cx="6120130" cy="2413000"/>
            <wp:effectExtent l="0" t="0" r="0" b="635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120130" cy="2413000"/>
                    </a:xfrm>
                    <a:prstGeom prst="rect">
                      <a:avLst/>
                    </a:prstGeom>
                  </pic:spPr>
                </pic:pic>
              </a:graphicData>
            </a:graphic>
          </wp:inline>
        </w:drawing>
      </w:r>
    </w:p>
    <w:p w14:paraId="1DD35BE9" w14:textId="77777777" w:rsidR="00254001" w:rsidRDefault="00254001" w:rsidP="00254001">
      <w:pPr>
        <w:pStyle w:val="Corpsdetexte"/>
      </w:pPr>
    </w:p>
    <w:p w14:paraId="5079AC12" w14:textId="77777777" w:rsidR="00254001" w:rsidRDefault="00254001" w:rsidP="00254001">
      <w:pPr>
        <w:pStyle w:val="Corpsdetexte"/>
      </w:pPr>
      <w:r>
        <w:t>Il suffira de le sélectionner l'instantané pour restaurer la base.</w:t>
      </w:r>
    </w:p>
    <w:p w14:paraId="66CB11BE" w14:textId="77777777" w:rsidR="00254001" w:rsidRDefault="00254001" w:rsidP="00254001">
      <w:pPr>
        <w:pStyle w:val="Corpsdetexte"/>
      </w:pPr>
    </w:p>
    <w:p w14:paraId="177492BF" w14:textId="77777777" w:rsidR="00254001" w:rsidRDefault="00254001" w:rsidP="00F22E0E">
      <w:pPr>
        <w:pStyle w:val="Titre3"/>
      </w:pPr>
      <w:bookmarkStart w:id="172" w:name="_Toc40545561"/>
      <w:r>
        <w:t>Restauration d</w:t>
      </w:r>
      <w:r w:rsidR="00C3116E">
        <w:t>'une</w:t>
      </w:r>
      <w:r>
        <w:t xml:space="preserve"> base de données</w:t>
      </w:r>
      <w:bookmarkEnd w:id="172"/>
      <w:r>
        <w:t xml:space="preserve"> </w:t>
      </w:r>
    </w:p>
    <w:p w14:paraId="6E2E725D" w14:textId="1A4D8C58" w:rsidR="00254001" w:rsidRDefault="00C3116E" w:rsidP="00254001">
      <w:pPr>
        <w:pStyle w:val="Corpsdetexte"/>
      </w:pPr>
      <w:r>
        <w:t xml:space="preserve">Dans l'arborescence à gauche </w:t>
      </w:r>
      <w:r w:rsidR="00254001">
        <w:t xml:space="preserve">de l'interface </w:t>
      </w:r>
      <w:r>
        <w:rPr>
          <w:b/>
          <w:bCs/>
        </w:rPr>
        <w:t>Amazon RDS</w:t>
      </w:r>
      <w:r w:rsidR="00254001">
        <w:t xml:space="preserve"> de la base de données </w:t>
      </w:r>
      <w:r>
        <w:t xml:space="preserve">sélectionner </w:t>
      </w:r>
      <w:r w:rsidR="009D05D2">
        <w:rPr>
          <w:b/>
          <w:bCs/>
        </w:rPr>
        <w:t>"</w:t>
      </w:r>
      <w:r w:rsidRPr="009D05D2">
        <w:rPr>
          <w:b/>
          <w:bCs/>
        </w:rPr>
        <w:t>Instantanés</w:t>
      </w:r>
      <w:r w:rsidR="009D05D2">
        <w:rPr>
          <w:b/>
          <w:bCs/>
        </w:rPr>
        <w:t>"</w:t>
      </w:r>
      <w:r w:rsidR="00254001">
        <w:t>.</w:t>
      </w:r>
    </w:p>
    <w:p w14:paraId="06E656D8" w14:textId="77777777" w:rsidR="00C3116E" w:rsidRDefault="00C3116E" w:rsidP="00254001">
      <w:pPr>
        <w:pStyle w:val="Corpsdetexte"/>
      </w:pPr>
    </w:p>
    <w:p w14:paraId="4D9E5617" w14:textId="77777777" w:rsidR="00C3116E" w:rsidRDefault="00C3116E" w:rsidP="00C3116E">
      <w:pPr>
        <w:pStyle w:val="Corpsdetexte"/>
        <w:jc w:val="center"/>
      </w:pPr>
      <w:r>
        <w:rPr>
          <w:noProof/>
        </w:rPr>
        <w:drawing>
          <wp:inline distT="0" distB="0" distL="0" distR="0" wp14:anchorId="21FE7F5A" wp14:editId="3B685C63">
            <wp:extent cx="5238750" cy="3219450"/>
            <wp:effectExtent l="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38750" cy="3219450"/>
                    </a:xfrm>
                    <a:prstGeom prst="rect">
                      <a:avLst/>
                    </a:prstGeom>
                  </pic:spPr>
                </pic:pic>
              </a:graphicData>
            </a:graphic>
          </wp:inline>
        </w:drawing>
      </w:r>
    </w:p>
    <w:p w14:paraId="4E597DFB" w14:textId="77777777" w:rsidR="00C3116E" w:rsidRDefault="00C3116E" w:rsidP="00254001">
      <w:pPr>
        <w:pStyle w:val="Corpsdetexte"/>
      </w:pPr>
    </w:p>
    <w:p w14:paraId="5A42E6EA" w14:textId="0C55CE9E" w:rsidR="00C3116E" w:rsidRDefault="00C3116E" w:rsidP="00254001">
      <w:pPr>
        <w:pStyle w:val="Corpsdetexte"/>
      </w:pPr>
      <w:r>
        <w:t xml:space="preserve">Sélectionner ensuite l'instantané de la base voulu et choisir </w:t>
      </w:r>
      <w:r w:rsidR="009D05D2">
        <w:rPr>
          <w:b/>
          <w:bCs/>
        </w:rPr>
        <w:t>"R</w:t>
      </w:r>
      <w:r w:rsidRPr="009D05D2">
        <w:rPr>
          <w:b/>
          <w:bCs/>
        </w:rPr>
        <w:t>estaurer l'instantané</w:t>
      </w:r>
      <w:r w:rsidR="009D05D2">
        <w:rPr>
          <w:b/>
          <w:bCs/>
        </w:rPr>
        <w:t>"</w:t>
      </w:r>
      <w:r>
        <w:t xml:space="preserve"> dans le menu </w:t>
      </w:r>
      <w:r w:rsidRPr="009D05D2">
        <w:rPr>
          <w:b/>
          <w:bCs/>
        </w:rPr>
        <w:t>"Action d'instantané"</w:t>
      </w:r>
      <w:r>
        <w:t>.</w:t>
      </w:r>
    </w:p>
    <w:p w14:paraId="53A18BF4" w14:textId="77777777" w:rsidR="00254001" w:rsidRDefault="00254001" w:rsidP="00254001">
      <w:pPr>
        <w:pStyle w:val="Corpsdetexte"/>
      </w:pPr>
    </w:p>
    <w:p w14:paraId="7782ED86" w14:textId="77777777" w:rsidR="00254001" w:rsidRDefault="00254001" w:rsidP="00C3116E">
      <w:pPr>
        <w:pStyle w:val="Corpsdetexte"/>
        <w:jc w:val="center"/>
      </w:pPr>
      <w:r>
        <w:rPr>
          <w:noProof/>
        </w:rPr>
        <w:drawing>
          <wp:inline distT="0" distB="0" distL="0" distR="0" wp14:anchorId="2DAD20C0" wp14:editId="65CE36F8">
            <wp:extent cx="6120130" cy="1512570"/>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120130" cy="1512570"/>
                    </a:xfrm>
                    <a:prstGeom prst="rect">
                      <a:avLst/>
                    </a:prstGeom>
                  </pic:spPr>
                </pic:pic>
              </a:graphicData>
            </a:graphic>
          </wp:inline>
        </w:drawing>
      </w:r>
    </w:p>
    <w:p w14:paraId="74DF1E5E" w14:textId="77777777" w:rsidR="00C3116E" w:rsidRDefault="00C3116E" w:rsidP="00C3116E">
      <w:pPr>
        <w:pStyle w:val="Corpsdetexte"/>
      </w:pPr>
    </w:p>
    <w:p w14:paraId="2E9D038C" w14:textId="77777777" w:rsidR="00C3116E" w:rsidRDefault="00C3116E" w:rsidP="00C3116E">
      <w:pPr>
        <w:pStyle w:val="Corpsdetexte"/>
      </w:pPr>
      <w:r>
        <w:t>La base de données est restaurée suivant l'instantané choisi.</w:t>
      </w:r>
    </w:p>
    <w:p w14:paraId="589DCE07" w14:textId="77777777" w:rsidR="00246076" w:rsidRDefault="00246076" w:rsidP="00C3116E">
      <w:pPr>
        <w:pStyle w:val="Corpsdetexte"/>
      </w:pPr>
    </w:p>
    <w:p w14:paraId="38F5B6EA" w14:textId="77777777" w:rsidR="00246076" w:rsidRDefault="00246076" w:rsidP="00246076">
      <w:pPr>
        <w:pStyle w:val="Titre2"/>
      </w:pPr>
      <w:bookmarkStart w:id="173" w:name="_Toc40545562"/>
      <w:r>
        <w:t>Microservices</w:t>
      </w:r>
      <w:bookmarkEnd w:id="173"/>
    </w:p>
    <w:p w14:paraId="4576F6B7" w14:textId="2C3FEF27" w:rsidR="00246076" w:rsidRDefault="00246076" w:rsidP="00F22E0E">
      <w:pPr>
        <w:pStyle w:val="Titre3"/>
      </w:pPr>
      <w:bookmarkStart w:id="174" w:name="_Toc40545563"/>
      <w:r>
        <w:t>Sauvegarde</w:t>
      </w:r>
      <w:bookmarkEnd w:id="174"/>
    </w:p>
    <w:p w14:paraId="2BC66756" w14:textId="6D186AE3" w:rsidR="000B192F" w:rsidRDefault="000B192F" w:rsidP="000B192F">
      <w:pPr>
        <w:pStyle w:val="Corpsdetexte"/>
      </w:pPr>
      <w:r>
        <w:t>La sauvegarde d'un microservice se fait en deux temps :</w:t>
      </w:r>
    </w:p>
    <w:p w14:paraId="5CC980BF" w14:textId="380A46F6" w:rsidR="000B192F" w:rsidRDefault="000B192F" w:rsidP="000B192F">
      <w:pPr>
        <w:pStyle w:val="Corpsdetexte"/>
        <w:numPr>
          <w:ilvl w:val="0"/>
          <w:numId w:val="16"/>
        </w:numPr>
      </w:pPr>
      <w:r>
        <w:t>Prise d'un instantané de l'instance EC2.</w:t>
      </w:r>
    </w:p>
    <w:p w14:paraId="7D510B34" w14:textId="54433E21" w:rsidR="000B192F" w:rsidRDefault="000B192F" w:rsidP="000B192F">
      <w:pPr>
        <w:pStyle w:val="Corpsdetexte"/>
        <w:numPr>
          <w:ilvl w:val="0"/>
          <w:numId w:val="16"/>
        </w:numPr>
      </w:pPr>
      <w:r>
        <w:t>Backup des fichiers du microservice.</w:t>
      </w:r>
    </w:p>
    <w:p w14:paraId="30DB3681" w14:textId="64C6C37C" w:rsidR="000B192F" w:rsidRDefault="000B192F" w:rsidP="000B192F">
      <w:pPr>
        <w:pStyle w:val="Corpsdetexte"/>
      </w:pPr>
    </w:p>
    <w:p w14:paraId="384656F8" w14:textId="2FA847D9" w:rsidR="000B192F" w:rsidRDefault="000B192F" w:rsidP="000B192F">
      <w:pPr>
        <w:pStyle w:val="Titre4"/>
      </w:pPr>
      <w:bookmarkStart w:id="175" w:name="_Toc40545564"/>
      <w:r>
        <w:t>Sauvegarde sur AWS.</w:t>
      </w:r>
      <w:bookmarkEnd w:id="175"/>
    </w:p>
    <w:p w14:paraId="5B2E9506" w14:textId="28B2505A" w:rsidR="005C3823" w:rsidRDefault="00E0317A" w:rsidP="005C3823">
      <w:pPr>
        <w:pStyle w:val="Corpsdetexte"/>
      </w:pPr>
      <w:r>
        <w:t>Une sauvegarde des instances sous forme d'image est effectuée tous les jours avec une profondeur de 10 jours. Pour effectuer une sauvegarde manuelle, s</w:t>
      </w:r>
      <w:r w:rsidR="005C3823">
        <w:t xml:space="preserve">e rendre sur l'application de gestion des instances </w:t>
      </w:r>
      <w:r w:rsidR="005C3823" w:rsidRPr="00223C95">
        <w:rPr>
          <w:b/>
          <w:bCs/>
        </w:rPr>
        <w:t>EC2</w:t>
      </w:r>
      <w:r w:rsidR="005C3823">
        <w:t xml:space="preserve"> sur </w:t>
      </w:r>
      <w:r w:rsidR="005C3823" w:rsidRPr="00223C95">
        <w:rPr>
          <w:b/>
          <w:bCs/>
        </w:rPr>
        <w:t>AWS</w:t>
      </w:r>
      <w:r w:rsidR="005C3823">
        <w:t xml:space="preserve"> et sélectionner l'écran </w:t>
      </w:r>
      <w:r w:rsidR="009D05D2">
        <w:rPr>
          <w:b/>
          <w:bCs/>
        </w:rPr>
        <w:t>"</w:t>
      </w:r>
      <w:r w:rsidR="005C3823" w:rsidRPr="00223C95">
        <w:rPr>
          <w:b/>
          <w:bCs/>
        </w:rPr>
        <w:t>INSTANCES/Instances</w:t>
      </w:r>
      <w:r w:rsidR="009D05D2">
        <w:rPr>
          <w:b/>
          <w:bCs/>
        </w:rPr>
        <w:t>"</w:t>
      </w:r>
      <w:r w:rsidR="005C3823">
        <w:t xml:space="preserve"> puis l'instance à sauvegarder dans l'écran de gauche.</w:t>
      </w:r>
    </w:p>
    <w:p w14:paraId="20626B84" w14:textId="77777777" w:rsidR="005C3823" w:rsidRDefault="005C3823" w:rsidP="005C3823">
      <w:pPr>
        <w:pStyle w:val="Corpsdetexte"/>
      </w:pPr>
    </w:p>
    <w:p w14:paraId="40A6DA9C" w14:textId="6DFCA5DE" w:rsidR="005C3823" w:rsidRDefault="005C3823" w:rsidP="005C3823">
      <w:pPr>
        <w:pStyle w:val="Corpsdetexte"/>
      </w:pPr>
      <w:r>
        <w:rPr>
          <w:noProof/>
        </w:rPr>
        <w:drawing>
          <wp:inline distT="0" distB="0" distL="0" distR="0" wp14:anchorId="366ABD5D" wp14:editId="73C537D9">
            <wp:extent cx="6120130" cy="3494405"/>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120130" cy="3494405"/>
                    </a:xfrm>
                    <a:prstGeom prst="rect">
                      <a:avLst/>
                    </a:prstGeom>
                  </pic:spPr>
                </pic:pic>
              </a:graphicData>
            </a:graphic>
          </wp:inline>
        </w:drawing>
      </w:r>
    </w:p>
    <w:p w14:paraId="10742EA9" w14:textId="701A8873" w:rsidR="005C3823" w:rsidRDefault="005C3823" w:rsidP="005C3823">
      <w:pPr>
        <w:pStyle w:val="Corpsdetexte"/>
      </w:pPr>
    </w:p>
    <w:p w14:paraId="05CD9EB1" w14:textId="17A7EBEE" w:rsidR="005C3823" w:rsidRDefault="005C3823" w:rsidP="005C3823">
      <w:pPr>
        <w:pStyle w:val="Corpsdetexte"/>
      </w:pPr>
      <w:r>
        <w:t xml:space="preserve">Sélectionner </w:t>
      </w:r>
      <w:r w:rsidR="00FE2A5F">
        <w:t xml:space="preserve">dans le menu </w:t>
      </w:r>
      <w:r w:rsidR="009D05D2">
        <w:rPr>
          <w:b/>
          <w:bCs/>
        </w:rPr>
        <w:t>"</w:t>
      </w:r>
      <w:r w:rsidR="00FE2A5F">
        <w:rPr>
          <w:b/>
          <w:bCs/>
        </w:rPr>
        <w:t>Actions</w:t>
      </w:r>
      <w:r w:rsidR="009D05D2">
        <w:rPr>
          <w:b/>
          <w:bCs/>
        </w:rPr>
        <w:t>"</w:t>
      </w:r>
      <w:r>
        <w:t xml:space="preserve"> </w:t>
      </w:r>
      <w:r w:rsidR="00FE2A5F">
        <w:t xml:space="preserve">le sous-menu </w:t>
      </w:r>
      <w:r w:rsidR="009D05D2">
        <w:rPr>
          <w:b/>
          <w:bCs/>
        </w:rPr>
        <w:t>"</w:t>
      </w:r>
      <w:r w:rsidR="00FE2A5F" w:rsidRPr="00FE2A5F">
        <w:rPr>
          <w:b/>
          <w:bCs/>
        </w:rPr>
        <w:t>Image/Créer l'image</w:t>
      </w:r>
      <w:r w:rsidR="009D05D2">
        <w:rPr>
          <w:b/>
          <w:bCs/>
        </w:rPr>
        <w:t>"</w:t>
      </w:r>
      <w:r>
        <w:t>.</w:t>
      </w:r>
    </w:p>
    <w:p w14:paraId="44F1A82D" w14:textId="77777777" w:rsidR="005C3823" w:rsidRDefault="005C3823" w:rsidP="005C3823">
      <w:pPr>
        <w:pStyle w:val="Corpsdetexte"/>
      </w:pPr>
    </w:p>
    <w:p w14:paraId="6C29CD63" w14:textId="0B4B7749" w:rsidR="005C3823" w:rsidRDefault="005C3823" w:rsidP="005C3823">
      <w:pPr>
        <w:pStyle w:val="Corpsdetexte"/>
      </w:pPr>
      <w:r>
        <w:rPr>
          <w:noProof/>
        </w:rPr>
        <w:drawing>
          <wp:inline distT="0" distB="0" distL="0" distR="0" wp14:anchorId="1E8433D2" wp14:editId="678DBE9D">
            <wp:extent cx="6120130" cy="1966595"/>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120130" cy="1966595"/>
                    </a:xfrm>
                    <a:prstGeom prst="rect">
                      <a:avLst/>
                    </a:prstGeom>
                  </pic:spPr>
                </pic:pic>
              </a:graphicData>
            </a:graphic>
          </wp:inline>
        </w:drawing>
      </w:r>
      <w:r>
        <w:t xml:space="preserve"> </w:t>
      </w:r>
    </w:p>
    <w:p w14:paraId="692BF40C" w14:textId="563E69F8" w:rsidR="00FE2A5F" w:rsidRDefault="00FE2A5F" w:rsidP="005C3823">
      <w:pPr>
        <w:pStyle w:val="Corpsdetexte"/>
      </w:pPr>
    </w:p>
    <w:p w14:paraId="3374215E" w14:textId="3AA79C3D" w:rsidR="00FE2A5F" w:rsidRDefault="00FE2A5F" w:rsidP="005C3823">
      <w:pPr>
        <w:pStyle w:val="Corpsdetexte"/>
      </w:pPr>
      <w:r>
        <w:t>Indiquer le nom de l'image suivant la notation suivante et créer l'image :</w:t>
      </w:r>
    </w:p>
    <w:p w14:paraId="0228E3F6" w14:textId="01754A9D" w:rsidR="00FE2A5F" w:rsidRPr="00FE2A5F" w:rsidRDefault="00FE2A5F" w:rsidP="00FE2A5F">
      <w:pPr>
        <w:pStyle w:val="Corpsdetexte"/>
        <w:jc w:val="center"/>
        <w:rPr>
          <w:b/>
          <w:bCs/>
        </w:rPr>
      </w:pPr>
      <w:r w:rsidRPr="00FE2A5F">
        <w:rPr>
          <w:b/>
          <w:bCs/>
        </w:rPr>
        <w:t>[nom-microservice]-YYYYMMDD-HHMM</w:t>
      </w:r>
    </w:p>
    <w:p w14:paraId="0BBC2355" w14:textId="77777777" w:rsidR="00FE2A5F" w:rsidRDefault="00FE2A5F" w:rsidP="005C3823">
      <w:pPr>
        <w:pStyle w:val="Corpsdetexte"/>
      </w:pPr>
    </w:p>
    <w:p w14:paraId="1AB949ED" w14:textId="0907E1F4" w:rsidR="005C3823" w:rsidRDefault="00FE2A5F" w:rsidP="005C3823">
      <w:pPr>
        <w:pStyle w:val="Corpsdetexte"/>
      </w:pPr>
      <w:r>
        <w:rPr>
          <w:noProof/>
        </w:rPr>
        <w:drawing>
          <wp:inline distT="0" distB="0" distL="0" distR="0" wp14:anchorId="23EFE8A4" wp14:editId="50773A64">
            <wp:extent cx="6120130" cy="3145790"/>
            <wp:effectExtent l="0" t="0" r="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120130" cy="3145790"/>
                    </a:xfrm>
                    <a:prstGeom prst="rect">
                      <a:avLst/>
                    </a:prstGeom>
                  </pic:spPr>
                </pic:pic>
              </a:graphicData>
            </a:graphic>
          </wp:inline>
        </w:drawing>
      </w:r>
    </w:p>
    <w:p w14:paraId="0E73F608" w14:textId="11B240B7" w:rsidR="00FE2A5F" w:rsidRDefault="00FE2A5F" w:rsidP="005C3823">
      <w:pPr>
        <w:pStyle w:val="Corpsdetexte"/>
      </w:pPr>
    </w:p>
    <w:p w14:paraId="7E695B9B" w14:textId="09547B75" w:rsidR="00FE2A5F" w:rsidRDefault="00FE2A5F" w:rsidP="005C3823">
      <w:pPr>
        <w:pStyle w:val="Corpsdetexte"/>
      </w:pPr>
      <w:r>
        <w:t xml:space="preserve">Vérifier que l'image a été créée et apparait dans la liste en sélectionnant dans l'arborescence de gauche le menu </w:t>
      </w:r>
      <w:r w:rsidR="009D05D2">
        <w:rPr>
          <w:b/>
          <w:bCs/>
        </w:rPr>
        <w:t>"</w:t>
      </w:r>
      <w:r w:rsidRPr="00FE2A5F">
        <w:rPr>
          <w:b/>
          <w:bCs/>
        </w:rPr>
        <w:t>IMAGES/AMI</w:t>
      </w:r>
      <w:r w:rsidR="009D05D2">
        <w:rPr>
          <w:b/>
          <w:bCs/>
        </w:rPr>
        <w:t>"</w:t>
      </w:r>
      <w:r>
        <w:t xml:space="preserve"> avec son nom, son statut et sa date de création</w:t>
      </w:r>
    </w:p>
    <w:p w14:paraId="65D927F2" w14:textId="7E0EFEC2" w:rsidR="000B192F" w:rsidRDefault="000B192F" w:rsidP="000B192F">
      <w:pPr>
        <w:pStyle w:val="Corpsdetexte"/>
      </w:pPr>
    </w:p>
    <w:p w14:paraId="20504427" w14:textId="74634D5F" w:rsidR="00FE2A5F" w:rsidRDefault="00FE2A5F" w:rsidP="000B192F">
      <w:pPr>
        <w:pStyle w:val="Corpsdetexte"/>
      </w:pPr>
      <w:r>
        <w:rPr>
          <w:noProof/>
        </w:rPr>
        <w:drawing>
          <wp:inline distT="0" distB="0" distL="0" distR="0" wp14:anchorId="209C345E" wp14:editId="23BCB73F">
            <wp:extent cx="6120130" cy="2581910"/>
            <wp:effectExtent l="0" t="0" r="0" b="889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120130" cy="2581910"/>
                    </a:xfrm>
                    <a:prstGeom prst="rect">
                      <a:avLst/>
                    </a:prstGeom>
                  </pic:spPr>
                </pic:pic>
              </a:graphicData>
            </a:graphic>
          </wp:inline>
        </w:drawing>
      </w:r>
    </w:p>
    <w:p w14:paraId="3DC1EC04" w14:textId="77777777" w:rsidR="005C3823" w:rsidRPr="000B192F" w:rsidRDefault="005C3823" w:rsidP="000B192F">
      <w:pPr>
        <w:pStyle w:val="Corpsdetexte"/>
      </w:pPr>
    </w:p>
    <w:p w14:paraId="73CEACDA" w14:textId="0C90F233" w:rsidR="000B192F" w:rsidRDefault="000B192F" w:rsidP="000B192F">
      <w:pPr>
        <w:pStyle w:val="Titre4"/>
      </w:pPr>
      <w:bookmarkStart w:id="176" w:name="_Toc40545565"/>
      <w:r>
        <w:t>Backup.</w:t>
      </w:r>
      <w:bookmarkEnd w:id="176"/>
    </w:p>
    <w:p w14:paraId="7FE39DCC" w14:textId="576023A2" w:rsidR="00246076" w:rsidRDefault="00246076" w:rsidP="00246076">
      <w:pPr>
        <w:pStyle w:val="Corpsdetexte"/>
      </w:pPr>
      <w:r>
        <w:t>Se connecter à l'instance du microservice choisi avec</w:t>
      </w:r>
      <w:r w:rsidRPr="00246076">
        <w:rPr>
          <w:b/>
          <w:bCs/>
        </w:rPr>
        <w:t xml:space="preserve"> PuTTY</w:t>
      </w:r>
      <w:r>
        <w:t>. Aller dans le répertoire de l'application avec la commande suivante en modifiant la valeur entre crochets par le nom du microservice</w:t>
      </w:r>
      <w:r w:rsidR="00FC0984">
        <w:t xml:space="preserve"> et lancer le script </w:t>
      </w:r>
      <w:r w:rsidR="00FC0984" w:rsidRPr="00FC0984">
        <w:rPr>
          <w:b/>
          <w:bCs/>
        </w:rPr>
        <w:t>backup.sh</w:t>
      </w:r>
      <w:r>
        <w:t>.</w:t>
      </w:r>
    </w:p>
    <w:p w14:paraId="481FE775" w14:textId="77777777" w:rsidR="000D194B" w:rsidRDefault="000D194B" w:rsidP="000D194B">
      <w:pPr>
        <w:pStyle w:val="Corpsdetexte"/>
      </w:pPr>
    </w:p>
    <w:tbl>
      <w:tblPr>
        <w:tblStyle w:val="Grilledutableau"/>
        <w:tblW w:w="0" w:type="auto"/>
        <w:tblLook w:val="04A0" w:firstRow="1" w:lastRow="0" w:firstColumn="1" w:lastColumn="0" w:noHBand="0" w:noVBand="1"/>
      </w:tblPr>
      <w:tblGrid>
        <w:gridCol w:w="9628"/>
      </w:tblGrid>
      <w:tr w:rsidR="000D194B" w:rsidRPr="00C64694" w14:paraId="3CABD36D" w14:textId="77777777" w:rsidTr="005C3823">
        <w:tc>
          <w:tcPr>
            <w:tcW w:w="9628" w:type="dxa"/>
            <w:shd w:val="clear" w:color="auto" w:fill="E7E6E6" w:themeFill="background2"/>
          </w:tcPr>
          <w:p w14:paraId="7C5DF1D6" w14:textId="77777777" w:rsidR="000D194B" w:rsidRPr="000D194B" w:rsidRDefault="000D194B" w:rsidP="000D194B">
            <w:pPr>
              <w:pStyle w:val="Corpsdetexte"/>
              <w:contextualSpacing/>
              <w:rPr>
                <w:lang w:val="en-GB"/>
              </w:rPr>
            </w:pPr>
            <w:r w:rsidRPr="000D194B">
              <w:rPr>
                <w:lang w:val="en-GB"/>
              </w:rPr>
              <w:t>$cd /srv/[nom-microservice]</w:t>
            </w:r>
          </w:p>
          <w:p w14:paraId="24E78415" w14:textId="77777777" w:rsidR="000D194B" w:rsidRDefault="000D194B" w:rsidP="000D194B">
            <w:pPr>
              <w:pStyle w:val="Corpsdetexte"/>
              <w:contextualSpacing/>
              <w:rPr>
                <w:lang w:val="en-GB"/>
              </w:rPr>
            </w:pPr>
            <w:r w:rsidRPr="000D194B">
              <w:rPr>
                <w:lang w:val="en-GB"/>
              </w:rPr>
              <w:t>/srv/[nom-microservice]$sudo ./backup.sh</w:t>
            </w:r>
          </w:p>
          <w:p w14:paraId="355FF0F6" w14:textId="7935ED8F" w:rsidR="000D194B" w:rsidRPr="00C64694" w:rsidRDefault="000D194B" w:rsidP="000D194B">
            <w:pPr>
              <w:pStyle w:val="Corpsdetexte"/>
              <w:contextualSpacing/>
              <w:rPr>
                <w:lang w:val="en-GB"/>
              </w:rPr>
            </w:pPr>
          </w:p>
        </w:tc>
      </w:tr>
    </w:tbl>
    <w:p w14:paraId="40B84F7F" w14:textId="60C2DA4A" w:rsidR="00FC0984" w:rsidRDefault="00FC0984" w:rsidP="00FC0984">
      <w:pPr>
        <w:pStyle w:val="Corpsdetexte"/>
        <w:rPr>
          <w:lang w:val="en-GB"/>
        </w:rPr>
      </w:pPr>
    </w:p>
    <w:p w14:paraId="07BE3E30" w14:textId="47DE367F" w:rsidR="00246076" w:rsidRDefault="00246076" w:rsidP="00246076">
      <w:pPr>
        <w:pStyle w:val="Corpsdetexte"/>
      </w:pPr>
      <w:r>
        <w:t xml:space="preserve">Le script </w:t>
      </w:r>
      <w:r w:rsidR="007F1B38">
        <w:t>effectue une sauvegarde dans le répert</w:t>
      </w:r>
      <w:r>
        <w:t>oire dont le nom est au format :</w:t>
      </w:r>
    </w:p>
    <w:p w14:paraId="286474BB" w14:textId="2EB45486" w:rsidR="00246076" w:rsidRDefault="007F1B38" w:rsidP="00246076">
      <w:pPr>
        <w:pStyle w:val="Corpsdetexte"/>
        <w:jc w:val="center"/>
        <w:rPr>
          <w:b/>
          <w:bCs/>
        </w:rPr>
      </w:pPr>
      <w:r>
        <w:rPr>
          <w:b/>
          <w:bCs/>
        </w:rPr>
        <w:t>/srv/[nom-microservice]/backup/[n</w:t>
      </w:r>
      <w:r w:rsidR="00246076">
        <w:rPr>
          <w:b/>
          <w:bCs/>
        </w:rPr>
        <w:t>om-microservice</w:t>
      </w:r>
      <w:r>
        <w:rPr>
          <w:b/>
          <w:bCs/>
        </w:rPr>
        <w:t>]</w:t>
      </w:r>
      <w:r w:rsidR="00246076">
        <w:rPr>
          <w:b/>
          <w:bCs/>
        </w:rPr>
        <w:t>-YYYYMMDD-HHMM</w:t>
      </w:r>
    </w:p>
    <w:p w14:paraId="30DEF3BD" w14:textId="1D52E90D" w:rsidR="00C9776F" w:rsidRDefault="00246076" w:rsidP="00C9776F">
      <w:pPr>
        <w:pStyle w:val="Corpsdetexte"/>
      </w:pPr>
      <w:r>
        <w:t>Et copie un instantané du microservice</w:t>
      </w:r>
      <w:r w:rsidR="00C9776F">
        <w:t>. Relancer le microservice avec la commande :</w:t>
      </w:r>
    </w:p>
    <w:p w14:paraId="6FA7E8CF" w14:textId="77777777" w:rsidR="000D194B" w:rsidRDefault="000D194B" w:rsidP="000D194B">
      <w:pPr>
        <w:pStyle w:val="Corpsdetexte"/>
      </w:pPr>
    </w:p>
    <w:tbl>
      <w:tblPr>
        <w:tblStyle w:val="Grilledutableau"/>
        <w:tblW w:w="0" w:type="auto"/>
        <w:tblLook w:val="04A0" w:firstRow="1" w:lastRow="0" w:firstColumn="1" w:lastColumn="0" w:noHBand="0" w:noVBand="1"/>
      </w:tblPr>
      <w:tblGrid>
        <w:gridCol w:w="9628"/>
      </w:tblGrid>
      <w:tr w:rsidR="000D194B" w:rsidRPr="00C64694" w14:paraId="387A2242" w14:textId="77777777" w:rsidTr="005C3823">
        <w:tc>
          <w:tcPr>
            <w:tcW w:w="9628" w:type="dxa"/>
            <w:shd w:val="clear" w:color="auto" w:fill="E7E6E6" w:themeFill="background2"/>
          </w:tcPr>
          <w:p w14:paraId="26668C3F" w14:textId="77777777" w:rsidR="000D194B" w:rsidRPr="000D194B" w:rsidRDefault="000D194B" w:rsidP="000D194B">
            <w:pPr>
              <w:pStyle w:val="Corpsdetexte"/>
              <w:contextualSpacing/>
              <w:rPr>
                <w:lang w:val="en-GB"/>
              </w:rPr>
            </w:pPr>
            <w:r w:rsidRPr="000D194B">
              <w:rPr>
                <w:lang w:val="en-GB"/>
              </w:rPr>
              <w:t>$cd /srv/[nom-microservice]</w:t>
            </w:r>
          </w:p>
          <w:p w14:paraId="311C6585" w14:textId="77777777" w:rsidR="000D194B" w:rsidRDefault="000D194B" w:rsidP="000D194B">
            <w:pPr>
              <w:pStyle w:val="Corpsdetexte"/>
              <w:contextualSpacing/>
              <w:rPr>
                <w:lang w:val="en-GB"/>
              </w:rPr>
            </w:pPr>
            <w:r w:rsidRPr="000D194B">
              <w:rPr>
                <w:lang w:val="en-GB"/>
              </w:rPr>
              <w:t>/srv/[nom-microservice]$sudo ./start.sh</w:t>
            </w:r>
          </w:p>
          <w:p w14:paraId="179B362D" w14:textId="60B23EB4" w:rsidR="000D194B" w:rsidRPr="00C64694" w:rsidRDefault="000D194B" w:rsidP="000D194B">
            <w:pPr>
              <w:pStyle w:val="Corpsdetexte"/>
              <w:contextualSpacing/>
              <w:rPr>
                <w:lang w:val="en-GB"/>
              </w:rPr>
            </w:pPr>
          </w:p>
        </w:tc>
      </w:tr>
    </w:tbl>
    <w:p w14:paraId="40810383" w14:textId="77777777" w:rsidR="000D194B" w:rsidRPr="000D194B" w:rsidRDefault="000D194B" w:rsidP="000D194B">
      <w:pPr>
        <w:pStyle w:val="Corpsdetexte"/>
        <w:rPr>
          <w:lang w:val="en-GB"/>
        </w:rPr>
      </w:pPr>
    </w:p>
    <w:p w14:paraId="27E1F327" w14:textId="77777777" w:rsidR="00C9776F" w:rsidRDefault="00C9776F" w:rsidP="00F22E0E">
      <w:pPr>
        <w:pStyle w:val="Titre3"/>
      </w:pPr>
      <w:bookmarkStart w:id="177" w:name="_Toc40545566"/>
      <w:r>
        <w:t>Restauration ancienne configuration</w:t>
      </w:r>
      <w:bookmarkEnd w:id="177"/>
    </w:p>
    <w:p w14:paraId="16D186F0" w14:textId="0C82EBF4" w:rsidR="00E0317A" w:rsidRDefault="00E0317A" w:rsidP="00C9776F">
      <w:pPr>
        <w:pStyle w:val="Corpsdetexte"/>
      </w:pPr>
      <w:r>
        <w:t>Deux types de restaurations sont disponibles :</w:t>
      </w:r>
    </w:p>
    <w:p w14:paraId="0CF8E15D" w14:textId="36EB99C5" w:rsidR="00E0317A" w:rsidRDefault="00E0317A" w:rsidP="00E0317A">
      <w:pPr>
        <w:pStyle w:val="Corpsdetexte"/>
        <w:numPr>
          <w:ilvl w:val="0"/>
          <w:numId w:val="17"/>
        </w:numPr>
      </w:pPr>
      <w:r>
        <w:t>Restauration des binaires de l'application à une version précédente.</w:t>
      </w:r>
    </w:p>
    <w:p w14:paraId="0776FA42" w14:textId="7F6B9DF6" w:rsidR="00E0317A" w:rsidRDefault="00E0317A" w:rsidP="00E0317A">
      <w:pPr>
        <w:pStyle w:val="Corpsdetexte"/>
        <w:numPr>
          <w:ilvl w:val="0"/>
          <w:numId w:val="17"/>
        </w:numPr>
      </w:pPr>
      <w:r>
        <w:t xml:space="preserve">Restauration du système sous </w:t>
      </w:r>
      <w:r w:rsidRPr="00E0317A">
        <w:rPr>
          <w:b/>
          <w:bCs/>
        </w:rPr>
        <w:t>AWS</w:t>
      </w:r>
      <w:r>
        <w:t xml:space="preserve"> à partir d'une image.</w:t>
      </w:r>
    </w:p>
    <w:p w14:paraId="5E97D5EF" w14:textId="5905318D" w:rsidR="00E0317A" w:rsidRDefault="00E0317A" w:rsidP="00E0317A">
      <w:pPr>
        <w:pStyle w:val="Corpsdetexte"/>
      </w:pPr>
      <w:r>
        <w:t xml:space="preserve">Une sauvegarde automatique journalière des instances est effectuée sur </w:t>
      </w:r>
      <w:r w:rsidRPr="00E0317A">
        <w:rPr>
          <w:b/>
          <w:bCs/>
        </w:rPr>
        <w:t>AWS</w:t>
      </w:r>
      <w:r>
        <w:t xml:space="preserve"> avec un archivage des 10 dernières images. On peut ajouter des sauvegardes en créant des images manuellement.</w:t>
      </w:r>
    </w:p>
    <w:p w14:paraId="3700A6DD" w14:textId="77777777" w:rsidR="00E0317A" w:rsidRDefault="00E0317A" w:rsidP="00E0317A">
      <w:pPr>
        <w:pStyle w:val="Corpsdetexte"/>
      </w:pPr>
    </w:p>
    <w:p w14:paraId="00336BA8" w14:textId="7DA58CD0" w:rsidR="00E0317A" w:rsidRDefault="00E0317A" w:rsidP="00E0317A">
      <w:pPr>
        <w:pStyle w:val="Titre4"/>
      </w:pPr>
      <w:bookmarkStart w:id="178" w:name="_Toc40545567"/>
      <w:r>
        <w:t>Restauration des binaires</w:t>
      </w:r>
      <w:bookmarkEnd w:id="178"/>
    </w:p>
    <w:p w14:paraId="2239E441" w14:textId="061CB828" w:rsidR="00C9776F" w:rsidRDefault="00C9776F" w:rsidP="00C9776F">
      <w:pPr>
        <w:pStyle w:val="Corpsdetexte"/>
      </w:pPr>
      <w:r>
        <w:t>Se connecter à l'instance du microservice choisi avec</w:t>
      </w:r>
      <w:r w:rsidRPr="00246076">
        <w:rPr>
          <w:b/>
          <w:bCs/>
        </w:rPr>
        <w:t xml:space="preserve"> PuTTY</w:t>
      </w:r>
      <w:r>
        <w:t xml:space="preserve">. Aller dans le répertoire de l'application </w:t>
      </w:r>
      <w:r w:rsidR="000D194B">
        <w:t xml:space="preserve">et arrêter le microservice </w:t>
      </w:r>
      <w:r>
        <w:t>avec l</w:t>
      </w:r>
      <w:r w:rsidR="000D194B">
        <w:t>es</w:t>
      </w:r>
      <w:r>
        <w:t xml:space="preserve"> commande</w:t>
      </w:r>
      <w:r w:rsidR="000D194B">
        <w:t>s</w:t>
      </w:r>
      <w:r>
        <w:t xml:space="preserve"> suivante</w:t>
      </w:r>
      <w:r w:rsidR="000D194B">
        <w:t>s</w:t>
      </w:r>
      <w:r>
        <w:t xml:space="preserve"> en modifiant la valeur entre crochets par le nom du microservice.</w:t>
      </w:r>
    </w:p>
    <w:p w14:paraId="62C813BB" w14:textId="77777777" w:rsidR="000D194B" w:rsidRDefault="000D194B" w:rsidP="000D194B">
      <w:pPr>
        <w:pStyle w:val="Corpsdetexte"/>
      </w:pPr>
    </w:p>
    <w:tbl>
      <w:tblPr>
        <w:tblStyle w:val="Grilledutableau"/>
        <w:tblW w:w="0" w:type="auto"/>
        <w:tblLook w:val="04A0" w:firstRow="1" w:lastRow="0" w:firstColumn="1" w:lastColumn="0" w:noHBand="0" w:noVBand="1"/>
      </w:tblPr>
      <w:tblGrid>
        <w:gridCol w:w="9628"/>
      </w:tblGrid>
      <w:tr w:rsidR="000D194B" w:rsidRPr="00C64694" w14:paraId="7F29A9D8" w14:textId="77777777" w:rsidTr="005C3823">
        <w:tc>
          <w:tcPr>
            <w:tcW w:w="9628" w:type="dxa"/>
            <w:shd w:val="clear" w:color="auto" w:fill="E7E6E6" w:themeFill="background2"/>
          </w:tcPr>
          <w:p w14:paraId="6F1471B6" w14:textId="77777777" w:rsidR="000D194B" w:rsidRDefault="000D194B" w:rsidP="005C3823">
            <w:pPr>
              <w:pStyle w:val="Corpsdetexte"/>
              <w:contextualSpacing/>
              <w:rPr>
                <w:lang w:val="en-GB"/>
              </w:rPr>
            </w:pPr>
            <w:r>
              <w:rPr>
                <w:lang w:val="en-GB"/>
              </w:rPr>
              <w:t>$cd /srv/[nom_microservice]</w:t>
            </w:r>
          </w:p>
          <w:p w14:paraId="54972072" w14:textId="77777777" w:rsidR="000D194B" w:rsidRDefault="000D194B" w:rsidP="005C3823">
            <w:pPr>
              <w:pStyle w:val="Corpsdetexte"/>
              <w:contextualSpacing/>
              <w:rPr>
                <w:lang w:val="en-GB"/>
              </w:rPr>
            </w:pPr>
            <w:r>
              <w:rPr>
                <w:lang w:val="en-GB"/>
              </w:rPr>
              <w:t>/srv/[nom_microservice]$sudo ./shutdown.sh</w:t>
            </w:r>
          </w:p>
          <w:p w14:paraId="30A9DA55" w14:textId="654CF670" w:rsidR="000D194B" w:rsidRPr="00C64694" w:rsidRDefault="000D194B" w:rsidP="005C3823">
            <w:pPr>
              <w:pStyle w:val="Corpsdetexte"/>
              <w:contextualSpacing/>
              <w:rPr>
                <w:lang w:val="en-GB"/>
              </w:rPr>
            </w:pPr>
          </w:p>
        </w:tc>
      </w:tr>
    </w:tbl>
    <w:p w14:paraId="7C65C1CB" w14:textId="77777777" w:rsidR="000D194B" w:rsidRPr="000D194B" w:rsidRDefault="000D194B" w:rsidP="000D194B">
      <w:pPr>
        <w:pStyle w:val="Corpsdetexte"/>
        <w:rPr>
          <w:lang w:val="en-GB"/>
        </w:rPr>
      </w:pPr>
    </w:p>
    <w:p w14:paraId="0A0F5E20" w14:textId="516225D1" w:rsidR="00C9776F" w:rsidRDefault="00C9776F" w:rsidP="00C9776F">
      <w:pPr>
        <w:pStyle w:val="Corpsdetexte"/>
      </w:pPr>
      <w:r>
        <w:t xml:space="preserve">Lancer le script de restauration en spécifiant la date </w:t>
      </w:r>
      <w:r w:rsidR="00E515EF" w:rsidRPr="00E515EF">
        <w:rPr>
          <w:b/>
          <w:bCs/>
        </w:rPr>
        <w:t>YYYYMMDD</w:t>
      </w:r>
      <w:r w:rsidR="00E515EF">
        <w:t xml:space="preserve"> </w:t>
      </w:r>
      <w:r>
        <w:t xml:space="preserve">et l'heure </w:t>
      </w:r>
      <w:r w:rsidR="00E515EF" w:rsidRPr="00E515EF">
        <w:rPr>
          <w:b/>
          <w:bCs/>
        </w:rPr>
        <w:t>HHMM</w:t>
      </w:r>
      <w:r w:rsidR="00E515EF">
        <w:t xml:space="preserve"> </w:t>
      </w:r>
      <w:r>
        <w:t>du système à restaurer avec la commande suivante :</w:t>
      </w:r>
    </w:p>
    <w:p w14:paraId="28F08072" w14:textId="77777777" w:rsidR="00E515EF" w:rsidRDefault="00E515EF" w:rsidP="00E515EF">
      <w:pPr>
        <w:pStyle w:val="Corpsdetexte"/>
      </w:pPr>
    </w:p>
    <w:tbl>
      <w:tblPr>
        <w:tblStyle w:val="Grilledutableau"/>
        <w:tblW w:w="0" w:type="auto"/>
        <w:tblLook w:val="04A0" w:firstRow="1" w:lastRow="0" w:firstColumn="1" w:lastColumn="0" w:noHBand="0" w:noVBand="1"/>
      </w:tblPr>
      <w:tblGrid>
        <w:gridCol w:w="9628"/>
      </w:tblGrid>
      <w:tr w:rsidR="00E515EF" w:rsidRPr="00E515EF" w14:paraId="40623174" w14:textId="77777777" w:rsidTr="005C3823">
        <w:tc>
          <w:tcPr>
            <w:tcW w:w="9628" w:type="dxa"/>
            <w:shd w:val="clear" w:color="auto" w:fill="E7E6E6" w:themeFill="background2"/>
          </w:tcPr>
          <w:p w14:paraId="1815B5B0" w14:textId="6AE79F56" w:rsidR="00E515EF" w:rsidRPr="00E515EF" w:rsidRDefault="00E515EF" w:rsidP="005C3823">
            <w:pPr>
              <w:pStyle w:val="Corpsdetexte"/>
              <w:contextualSpacing/>
              <w:rPr>
                <w:lang w:val="pt-PT"/>
              </w:rPr>
            </w:pPr>
            <w:r w:rsidRPr="00E515EF">
              <w:rPr>
                <w:lang w:val="pt-PT"/>
              </w:rPr>
              <w:t>/srv/[nom_microservice]$sudo ./resto</w:t>
            </w:r>
            <w:r>
              <w:rPr>
                <w:lang w:val="pt-PT"/>
              </w:rPr>
              <w:t>re.sh [YYYYMMDD]-[HHMM]</w:t>
            </w:r>
          </w:p>
          <w:p w14:paraId="13E7D850" w14:textId="77777777" w:rsidR="00E515EF" w:rsidRPr="00E515EF" w:rsidRDefault="00E515EF" w:rsidP="005C3823">
            <w:pPr>
              <w:pStyle w:val="Corpsdetexte"/>
              <w:contextualSpacing/>
              <w:rPr>
                <w:lang w:val="pt-PT"/>
              </w:rPr>
            </w:pPr>
          </w:p>
        </w:tc>
      </w:tr>
    </w:tbl>
    <w:p w14:paraId="1210186B" w14:textId="77777777" w:rsidR="00E515EF" w:rsidRPr="00E515EF" w:rsidRDefault="00E515EF" w:rsidP="00E515EF">
      <w:pPr>
        <w:pStyle w:val="Corpsdetexte"/>
        <w:rPr>
          <w:lang w:val="pt-PT"/>
        </w:rPr>
      </w:pPr>
    </w:p>
    <w:p w14:paraId="69D686F3" w14:textId="465173C8" w:rsidR="00C9776F" w:rsidRDefault="00C9776F" w:rsidP="00C9776F">
      <w:pPr>
        <w:pStyle w:val="Corpsdetexte"/>
      </w:pPr>
      <w:r>
        <w:t xml:space="preserve">La configuration dans le backup </w:t>
      </w:r>
      <w:r>
        <w:rPr>
          <w:b/>
          <w:bCs/>
        </w:rPr>
        <w:t xml:space="preserve">nom-microservice-YYYYMMDD-HHMM </w:t>
      </w:r>
      <w:r>
        <w:t>est restaurée. Relancer le microservice avec la commande :</w:t>
      </w:r>
    </w:p>
    <w:p w14:paraId="7A722645" w14:textId="77777777" w:rsidR="00E515EF" w:rsidRDefault="00E515EF" w:rsidP="00E515EF">
      <w:pPr>
        <w:pStyle w:val="Corpsdetexte"/>
      </w:pPr>
    </w:p>
    <w:tbl>
      <w:tblPr>
        <w:tblStyle w:val="Grilledutableau"/>
        <w:tblW w:w="0" w:type="auto"/>
        <w:tblLook w:val="04A0" w:firstRow="1" w:lastRow="0" w:firstColumn="1" w:lastColumn="0" w:noHBand="0" w:noVBand="1"/>
      </w:tblPr>
      <w:tblGrid>
        <w:gridCol w:w="9628"/>
      </w:tblGrid>
      <w:tr w:rsidR="00E515EF" w:rsidRPr="00C64694" w14:paraId="2AEFFD4C" w14:textId="77777777" w:rsidTr="005C3823">
        <w:tc>
          <w:tcPr>
            <w:tcW w:w="9628" w:type="dxa"/>
            <w:shd w:val="clear" w:color="auto" w:fill="E7E6E6" w:themeFill="background2"/>
          </w:tcPr>
          <w:p w14:paraId="2C94208A" w14:textId="52DE442B" w:rsidR="00E515EF" w:rsidRDefault="00E515EF" w:rsidP="005C3823">
            <w:pPr>
              <w:pStyle w:val="Corpsdetexte"/>
              <w:contextualSpacing/>
              <w:rPr>
                <w:lang w:val="en-GB"/>
              </w:rPr>
            </w:pPr>
            <w:r>
              <w:rPr>
                <w:lang w:val="en-GB"/>
              </w:rPr>
              <w:t>/srv/[nom_microservice]$sudo ./start.sh</w:t>
            </w:r>
          </w:p>
          <w:p w14:paraId="49B11E9B" w14:textId="77777777" w:rsidR="00E515EF" w:rsidRPr="00C64694" w:rsidRDefault="00E515EF" w:rsidP="005C3823">
            <w:pPr>
              <w:pStyle w:val="Corpsdetexte"/>
              <w:contextualSpacing/>
              <w:rPr>
                <w:lang w:val="en-GB"/>
              </w:rPr>
            </w:pPr>
          </w:p>
        </w:tc>
      </w:tr>
    </w:tbl>
    <w:p w14:paraId="5CEA213E" w14:textId="793DA248" w:rsidR="00C9776F" w:rsidRDefault="00C9776F" w:rsidP="00C3116E">
      <w:pPr>
        <w:pStyle w:val="Corpsdetexte"/>
      </w:pPr>
    </w:p>
    <w:p w14:paraId="08F5E38D" w14:textId="10F13BDC" w:rsidR="00E0317A" w:rsidRDefault="00E0317A" w:rsidP="00E0317A">
      <w:pPr>
        <w:pStyle w:val="Titre4"/>
      </w:pPr>
      <w:bookmarkStart w:id="179" w:name="_Toc40545568"/>
      <w:r>
        <w:t>Restauration d'une image d'instance sur AWS</w:t>
      </w:r>
      <w:bookmarkEnd w:id="179"/>
    </w:p>
    <w:p w14:paraId="2545B0C6" w14:textId="5922FEDB" w:rsidR="00C03453" w:rsidRDefault="00E0317A" w:rsidP="00E0317A">
      <w:pPr>
        <w:pStyle w:val="Corpsdetexte"/>
      </w:pPr>
      <w:r>
        <w:t xml:space="preserve">Pour effectuer une restauration manuelle d'une instance à l'aide de son image, se rendre sur l'application de gestion des instances </w:t>
      </w:r>
      <w:r w:rsidRPr="00223C95">
        <w:rPr>
          <w:b/>
          <w:bCs/>
        </w:rPr>
        <w:t>EC2</w:t>
      </w:r>
      <w:r>
        <w:t xml:space="preserve"> sur </w:t>
      </w:r>
      <w:r w:rsidRPr="00223C95">
        <w:rPr>
          <w:b/>
          <w:bCs/>
        </w:rPr>
        <w:t>AWS</w:t>
      </w:r>
      <w:r>
        <w:t xml:space="preserve"> </w:t>
      </w:r>
      <w:r w:rsidR="00C03453">
        <w:t xml:space="preserve">pour arrêter l'instance en cours. Sélectionner l'instance puis dans le menu </w:t>
      </w:r>
      <w:r w:rsidR="009D05D2">
        <w:rPr>
          <w:b/>
          <w:bCs/>
        </w:rPr>
        <w:t>"</w:t>
      </w:r>
      <w:r w:rsidR="00C03453" w:rsidRPr="00C03453">
        <w:rPr>
          <w:b/>
          <w:bCs/>
        </w:rPr>
        <w:t>Actions</w:t>
      </w:r>
      <w:r w:rsidR="009D05D2">
        <w:rPr>
          <w:b/>
          <w:bCs/>
        </w:rPr>
        <w:t>"</w:t>
      </w:r>
      <w:r w:rsidR="00C03453">
        <w:t xml:space="preserve"> le sous-menu </w:t>
      </w:r>
      <w:r w:rsidR="009D05D2">
        <w:rPr>
          <w:b/>
          <w:bCs/>
        </w:rPr>
        <w:t>"</w:t>
      </w:r>
      <w:r w:rsidR="00C03453" w:rsidRPr="00C03453">
        <w:rPr>
          <w:b/>
          <w:bCs/>
        </w:rPr>
        <w:t>État de l'instance/Arrêter</w:t>
      </w:r>
      <w:r w:rsidR="009D05D2">
        <w:rPr>
          <w:b/>
          <w:bCs/>
        </w:rPr>
        <w:t>"</w:t>
      </w:r>
      <w:r w:rsidR="00C03453">
        <w:t>.</w:t>
      </w:r>
    </w:p>
    <w:p w14:paraId="1A19D304" w14:textId="77777777" w:rsidR="00C03453" w:rsidRDefault="00C03453" w:rsidP="00E0317A">
      <w:pPr>
        <w:pStyle w:val="Corpsdetexte"/>
      </w:pPr>
    </w:p>
    <w:p w14:paraId="1CE44811" w14:textId="2457BBD4" w:rsidR="00C03453" w:rsidRDefault="00C03453" w:rsidP="00E0317A">
      <w:pPr>
        <w:pStyle w:val="Corpsdetexte"/>
      </w:pPr>
      <w:r>
        <w:rPr>
          <w:noProof/>
        </w:rPr>
        <w:drawing>
          <wp:inline distT="0" distB="0" distL="0" distR="0" wp14:anchorId="54CD7E45" wp14:editId="2D12B282">
            <wp:extent cx="6120130" cy="2160270"/>
            <wp:effectExtent l="0" t="0" r="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120130" cy="2160270"/>
                    </a:xfrm>
                    <a:prstGeom prst="rect">
                      <a:avLst/>
                    </a:prstGeom>
                  </pic:spPr>
                </pic:pic>
              </a:graphicData>
            </a:graphic>
          </wp:inline>
        </w:drawing>
      </w:r>
    </w:p>
    <w:p w14:paraId="4B6A2D22" w14:textId="6BC0EED5" w:rsidR="00C03453" w:rsidRDefault="00C03453" w:rsidP="00E0317A">
      <w:pPr>
        <w:pStyle w:val="Corpsdetexte"/>
      </w:pPr>
    </w:p>
    <w:p w14:paraId="01CF9D1B" w14:textId="6BC271F2" w:rsidR="00E0317A" w:rsidRDefault="00C03453" w:rsidP="00E0317A">
      <w:pPr>
        <w:pStyle w:val="Corpsdetexte"/>
      </w:pPr>
      <w:r>
        <w:t>S</w:t>
      </w:r>
      <w:r w:rsidR="00E0317A">
        <w:t xml:space="preserve">électionner l'écran </w:t>
      </w:r>
      <w:r w:rsidR="009D05D2">
        <w:rPr>
          <w:b/>
          <w:bCs/>
        </w:rPr>
        <w:t>"</w:t>
      </w:r>
      <w:r w:rsidR="00E0317A">
        <w:rPr>
          <w:b/>
          <w:bCs/>
        </w:rPr>
        <w:t>IMAGES</w:t>
      </w:r>
      <w:r w:rsidR="00E0317A" w:rsidRPr="00223C95">
        <w:rPr>
          <w:b/>
          <w:bCs/>
        </w:rPr>
        <w:t>/</w:t>
      </w:r>
      <w:r w:rsidR="00E0317A">
        <w:rPr>
          <w:b/>
          <w:bCs/>
        </w:rPr>
        <w:t>AMI</w:t>
      </w:r>
      <w:r w:rsidR="009D05D2">
        <w:rPr>
          <w:b/>
          <w:bCs/>
        </w:rPr>
        <w:t>"</w:t>
      </w:r>
      <w:r w:rsidR="00E0317A">
        <w:t xml:space="preserve"> puis </w:t>
      </w:r>
      <w:r>
        <w:t xml:space="preserve">l'image de </w:t>
      </w:r>
      <w:r w:rsidR="00E0317A">
        <w:t xml:space="preserve">l'instance à </w:t>
      </w:r>
      <w:r>
        <w:t>restaurer</w:t>
      </w:r>
      <w:r w:rsidR="00E0317A">
        <w:t xml:space="preserve"> dans l'écran de gauche.</w:t>
      </w:r>
    </w:p>
    <w:p w14:paraId="11921BAD" w14:textId="7AE4BCAF" w:rsidR="00E0317A" w:rsidRDefault="00E0317A" w:rsidP="00E0317A">
      <w:pPr>
        <w:pStyle w:val="Corpsdetexte"/>
      </w:pPr>
    </w:p>
    <w:p w14:paraId="3427725F" w14:textId="3948CF95" w:rsidR="00C03453" w:rsidRDefault="00C03453" w:rsidP="00E0317A">
      <w:pPr>
        <w:pStyle w:val="Corpsdetexte"/>
      </w:pPr>
      <w:r>
        <w:rPr>
          <w:noProof/>
        </w:rPr>
        <w:drawing>
          <wp:inline distT="0" distB="0" distL="0" distR="0" wp14:anchorId="17DC5F71" wp14:editId="08F85105">
            <wp:extent cx="6120130" cy="2581910"/>
            <wp:effectExtent l="0" t="0" r="0" b="889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120130" cy="2581910"/>
                    </a:xfrm>
                    <a:prstGeom prst="rect">
                      <a:avLst/>
                    </a:prstGeom>
                  </pic:spPr>
                </pic:pic>
              </a:graphicData>
            </a:graphic>
          </wp:inline>
        </w:drawing>
      </w:r>
    </w:p>
    <w:p w14:paraId="39506BC2" w14:textId="5770664D" w:rsidR="00C03453" w:rsidRDefault="00C03453" w:rsidP="00E0317A">
      <w:pPr>
        <w:pStyle w:val="Corpsdetexte"/>
      </w:pPr>
    </w:p>
    <w:p w14:paraId="317958BF" w14:textId="37A84A04" w:rsidR="004D1FEA" w:rsidRDefault="00C03453" w:rsidP="00E0317A">
      <w:pPr>
        <w:pStyle w:val="Corpsdetexte"/>
      </w:pPr>
      <w:r>
        <w:t xml:space="preserve">Dans le menu </w:t>
      </w:r>
      <w:r w:rsidR="009D05D2">
        <w:rPr>
          <w:b/>
          <w:bCs/>
        </w:rPr>
        <w:t>"</w:t>
      </w:r>
      <w:r w:rsidRPr="00C03453">
        <w:rPr>
          <w:b/>
          <w:bCs/>
        </w:rPr>
        <w:t>Action</w:t>
      </w:r>
      <w:r w:rsidR="009D05D2">
        <w:rPr>
          <w:b/>
          <w:bCs/>
        </w:rPr>
        <w:t>"</w:t>
      </w:r>
      <w:r>
        <w:t xml:space="preserve"> sélectionner </w:t>
      </w:r>
      <w:r w:rsidR="009D05D2">
        <w:rPr>
          <w:b/>
          <w:bCs/>
        </w:rPr>
        <w:t>"</w:t>
      </w:r>
      <w:r w:rsidRPr="00C03453">
        <w:rPr>
          <w:b/>
          <w:bCs/>
        </w:rPr>
        <w:t>Lancer</w:t>
      </w:r>
      <w:r w:rsidR="009D05D2">
        <w:rPr>
          <w:b/>
          <w:bCs/>
        </w:rPr>
        <w:t>"</w:t>
      </w:r>
      <w:r>
        <w:t>.</w:t>
      </w:r>
      <w:r w:rsidR="004D1FEA">
        <w:t xml:space="preserve"> </w:t>
      </w:r>
    </w:p>
    <w:p w14:paraId="344F92CA" w14:textId="6BBF2D0A" w:rsidR="004D1FEA" w:rsidRDefault="004D1FEA" w:rsidP="00E0317A">
      <w:pPr>
        <w:pStyle w:val="Corpsdetexte"/>
      </w:pPr>
    </w:p>
    <w:p w14:paraId="202FDAC9" w14:textId="0A422092" w:rsidR="004D1FEA" w:rsidRDefault="004D1FEA" w:rsidP="004D1FEA">
      <w:pPr>
        <w:pStyle w:val="Corpsdetexte"/>
        <w:jc w:val="center"/>
      </w:pPr>
      <w:r>
        <w:rPr>
          <w:noProof/>
        </w:rPr>
        <w:drawing>
          <wp:inline distT="0" distB="0" distL="0" distR="0" wp14:anchorId="6D049F34" wp14:editId="655C7E0E">
            <wp:extent cx="3952875" cy="2581275"/>
            <wp:effectExtent l="0" t="0" r="9525" b="9525"/>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952875" cy="2581275"/>
                    </a:xfrm>
                    <a:prstGeom prst="rect">
                      <a:avLst/>
                    </a:prstGeom>
                  </pic:spPr>
                </pic:pic>
              </a:graphicData>
            </a:graphic>
          </wp:inline>
        </w:drawing>
      </w:r>
    </w:p>
    <w:p w14:paraId="25E83F88" w14:textId="77777777" w:rsidR="004D1FEA" w:rsidRDefault="004D1FEA" w:rsidP="00E0317A">
      <w:pPr>
        <w:pStyle w:val="Corpsdetexte"/>
      </w:pPr>
    </w:p>
    <w:p w14:paraId="0E117D21" w14:textId="174E5CEC" w:rsidR="00C03453" w:rsidRDefault="004D1FEA" w:rsidP="00E0317A">
      <w:pPr>
        <w:pStyle w:val="Corpsdetexte"/>
      </w:pPr>
      <w:r>
        <w:t>Dans les écrans suivants vérifier et valider.</w:t>
      </w:r>
    </w:p>
    <w:p w14:paraId="13A47991" w14:textId="27D87A28" w:rsidR="004D1FEA" w:rsidRDefault="004D1FEA" w:rsidP="00E0317A">
      <w:pPr>
        <w:pStyle w:val="Corpsdetexte"/>
      </w:pPr>
    </w:p>
    <w:p w14:paraId="36D31923" w14:textId="03CB04F2" w:rsidR="004D1FEA" w:rsidRDefault="004D1FEA" w:rsidP="00E0317A">
      <w:pPr>
        <w:pStyle w:val="Corpsdetexte"/>
      </w:pPr>
      <w:r>
        <w:rPr>
          <w:noProof/>
        </w:rPr>
        <w:drawing>
          <wp:inline distT="0" distB="0" distL="0" distR="0" wp14:anchorId="23C0C156" wp14:editId="2ADD3871">
            <wp:extent cx="6120130" cy="4014470"/>
            <wp:effectExtent l="0" t="0" r="0" b="508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120130" cy="4014470"/>
                    </a:xfrm>
                    <a:prstGeom prst="rect">
                      <a:avLst/>
                    </a:prstGeom>
                  </pic:spPr>
                </pic:pic>
              </a:graphicData>
            </a:graphic>
          </wp:inline>
        </w:drawing>
      </w:r>
    </w:p>
    <w:p w14:paraId="1E896CBE" w14:textId="00E3F5B6" w:rsidR="004D1FEA" w:rsidRDefault="004D1FEA" w:rsidP="00E0317A">
      <w:pPr>
        <w:pStyle w:val="Corpsdetexte"/>
      </w:pPr>
    </w:p>
    <w:p w14:paraId="4455EE74" w14:textId="5BE56327" w:rsidR="004D1FEA" w:rsidRDefault="004D1FEA" w:rsidP="00E0317A">
      <w:pPr>
        <w:pStyle w:val="Corpsdetexte"/>
      </w:pPr>
      <w:r>
        <w:t>Vérifier les clés et valider pour afficher l'écran des instances.</w:t>
      </w:r>
    </w:p>
    <w:p w14:paraId="0A19C3D6" w14:textId="197A951A" w:rsidR="004D1FEA" w:rsidRDefault="004D1FEA" w:rsidP="00E0317A">
      <w:pPr>
        <w:pStyle w:val="Corpsdetexte"/>
      </w:pPr>
    </w:p>
    <w:p w14:paraId="0EB6CE4E" w14:textId="592DC025" w:rsidR="004D1FEA" w:rsidRDefault="004D1FEA" w:rsidP="00E0317A">
      <w:pPr>
        <w:pStyle w:val="Corpsdetexte"/>
      </w:pPr>
      <w:r>
        <w:rPr>
          <w:noProof/>
        </w:rPr>
        <w:drawing>
          <wp:inline distT="0" distB="0" distL="0" distR="0" wp14:anchorId="6F688CAE" wp14:editId="320D6AA5">
            <wp:extent cx="6120130" cy="1857375"/>
            <wp:effectExtent l="0" t="0" r="0" b="9525"/>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1"/>
                    <a:srcRect b="17092"/>
                    <a:stretch/>
                  </pic:blipFill>
                  <pic:spPr bwMode="auto">
                    <a:xfrm>
                      <a:off x="0" y="0"/>
                      <a:ext cx="6120130" cy="1857375"/>
                    </a:xfrm>
                    <a:prstGeom prst="rect">
                      <a:avLst/>
                    </a:prstGeom>
                    <a:ln>
                      <a:noFill/>
                    </a:ln>
                    <a:extLst>
                      <a:ext uri="{53640926-AAD7-44D8-BBD7-CCE9431645EC}">
                        <a14:shadowObscured xmlns:a14="http://schemas.microsoft.com/office/drawing/2010/main"/>
                      </a:ext>
                    </a:extLst>
                  </pic:spPr>
                </pic:pic>
              </a:graphicData>
            </a:graphic>
          </wp:inline>
        </w:drawing>
      </w:r>
    </w:p>
    <w:p w14:paraId="4B313D68" w14:textId="2CC29B4C" w:rsidR="004D1FEA" w:rsidRDefault="004D1FEA" w:rsidP="00E0317A">
      <w:pPr>
        <w:pStyle w:val="Corpsdetexte"/>
      </w:pPr>
    </w:p>
    <w:p w14:paraId="40CC809C" w14:textId="1CCDA854" w:rsidR="004D1FEA" w:rsidRDefault="004D1FEA" w:rsidP="00E0317A">
      <w:pPr>
        <w:pStyle w:val="Corpsdetexte"/>
      </w:pPr>
      <w:r>
        <w:t xml:space="preserve">Après vérification du fonctionnement de l'application, on peut supprimer l'ancienne instance qui arrêtée en choisissant </w:t>
      </w:r>
      <w:r w:rsidR="009D05D2">
        <w:rPr>
          <w:b/>
          <w:bCs/>
        </w:rPr>
        <w:t>"</w:t>
      </w:r>
      <w:r w:rsidRPr="00C03453">
        <w:rPr>
          <w:b/>
          <w:bCs/>
        </w:rPr>
        <w:t>État de l'instance/</w:t>
      </w:r>
      <w:r>
        <w:rPr>
          <w:b/>
          <w:bCs/>
        </w:rPr>
        <w:t>Résilier</w:t>
      </w:r>
      <w:r w:rsidR="009D05D2">
        <w:rPr>
          <w:b/>
          <w:bCs/>
        </w:rPr>
        <w:t>"</w:t>
      </w:r>
      <w:r>
        <w:t xml:space="preserve"> dans le menu </w:t>
      </w:r>
      <w:r w:rsidR="009D05D2">
        <w:rPr>
          <w:b/>
          <w:bCs/>
        </w:rPr>
        <w:t>"</w:t>
      </w:r>
      <w:r w:rsidRPr="00C03453">
        <w:rPr>
          <w:b/>
          <w:bCs/>
        </w:rPr>
        <w:t>Actions</w:t>
      </w:r>
      <w:r w:rsidR="009D05D2">
        <w:rPr>
          <w:b/>
          <w:bCs/>
        </w:rPr>
        <w:t>"</w:t>
      </w:r>
      <w:r>
        <w:t>.</w:t>
      </w:r>
    </w:p>
    <w:p w14:paraId="568628A3" w14:textId="73D1DE7C" w:rsidR="00C03453" w:rsidRDefault="00C03453" w:rsidP="00E0317A">
      <w:pPr>
        <w:pStyle w:val="Corpsdetexte"/>
      </w:pPr>
    </w:p>
    <w:p w14:paraId="5551431E" w14:textId="3D5FD6D4" w:rsidR="00C03453" w:rsidRDefault="00C03453" w:rsidP="00E0317A">
      <w:pPr>
        <w:pStyle w:val="Corpsdetexte"/>
      </w:pPr>
    </w:p>
    <w:p w14:paraId="001CAD37" w14:textId="77777777" w:rsidR="00C03453" w:rsidRPr="00E0317A" w:rsidRDefault="00C03453" w:rsidP="00E0317A">
      <w:pPr>
        <w:pStyle w:val="Corpsdetexte"/>
      </w:pPr>
    </w:p>
    <w:p w14:paraId="4C879898" w14:textId="77777777" w:rsidR="00E0317A" w:rsidRPr="00601E67" w:rsidRDefault="00E0317A" w:rsidP="00C3116E">
      <w:pPr>
        <w:pStyle w:val="Corpsdetexte"/>
      </w:pPr>
    </w:p>
    <w:p w14:paraId="1D0A403C" w14:textId="77777777" w:rsidR="00EF6465" w:rsidRPr="00601E67" w:rsidRDefault="0028176A">
      <w:pPr>
        <w:pStyle w:val="Titre1"/>
      </w:pPr>
      <w:bookmarkStart w:id="180" w:name="_Toc40545569"/>
      <w:r w:rsidRPr="00601E67">
        <w:t>Glossaire</w:t>
      </w:r>
      <w:bookmarkEnd w:id="180"/>
    </w:p>
    <w:tbl>
      <w:tblPr>
        <w:tblW w:w="9866" w:type="dxa"/>
        <w:tblInd w:w="55" w:type="dxa"/>
        <w:tblLayout w:type="fixed"/>
        <w:tblCellMar>
          <w:top w:w="55" w:type="dxa"/>
          <w:left w:w="55" w:type="dxa"/>
          <w:bottom w:w="55" w:type="dxa"/>
          <w:right w:w="55" w:type="dxa"/>
        </w:tblCellMar>
        <w:tblLook w:val="0000" w:firstRow="0" w:lastRow="0" w:firstColumn="0" w:lastColumn="0" w:noHBand="0" w:noVBand="0"/>
      </w:tblPr>
      <w:tblGrid>
        <w:gridCol w:w="2099"/>
        <w:gridCol w:w="7767"/>
      </w:tblGrid>
      <w:tr w:rsidR="00B119EE" w:rsidRPr="00DD33A8" w14:paraId="7BE89DF4" w14:textId="77777777" w:rsidTr="00B1665C">
        <w:tc>
          <w:tcPr>
            <w:tcW w:w="2099" w:type="dxa"/>
            <w:tcBorders>
              <w:top w:val="none" w:sz="1" w:space="0" w:color="000000"/>
              <w:left w:val="none" w:sz="1" w:space="0" w:color="000000"/>
              <w:bottom w:val="none" w:sz="1" w:space="0" w:color="000000"/>
            </w:tcBorders>
            <w:shd w:val="clear" w:color="auto" w:fill="auto"/>
          </w:tcPr>
          <w:p w14:paraId="2D4F092D" w14:textId="77777777" w:rsidR="00B119EE" w:rsidRDefault="00B119EE" w:rsidP="00B1665C">
            <w:pPr>
              <w:pStyle w:val="Contenudetableau"/>
              <w:jc w:val="both"/>
              <w:rPr>
                <w:b/>
                <w:bCs/>
              </w:rPr>
            </w:pPr>
            <w:r>
              <w:rPr>
                <w:b/>
                <w:bCs/>
              </w:rPr>
              <w:t>AMI</w:t>
            </w:r>
          </w:p>
        </w:tc>
        <w:tc>
          <w:tcPr>
            <w:tcW w:w="7767" w:type="dxa"/>
            <w:tcBorders>
              <w:top w:val="none" w:sz="1" w:space="0" w:color="000000"/>
              <w:left w:val="none" w:sz="1" w:space="0" w:color="000000"/>
              <w:bottom w:val="none" w:sz="1" w:space="0" w:color="000000"/>
              <w:right w:val="none" w:sz="1" w:space="0" w:color="000000"/>
            </w:tcBorders>
            <w:shd w:val="clear" w:color="auto" w:fill="auto"/>
          </w:tcPr>
          <w:p w14:paraId="4C1FD2D9" w14:textId="77777777" w:rsidR="00B119EE" w:rsidRPr="00DD33A8" w:rsidRDefault="00B119EE" w:rsidP="00B1665C">
            <w:pPr>
              <w:pStyle w:val="Contenudetableau"/>
              <w:jc w:val="both"/>
            </w:pPr>
            <w:r>
              <w:t>(</w:t>
            </w:r>
            <w:r w:rsidRPr="008F1A0C">
              <w:rPr>
                <w:b/>
                <w:bCs/>
              </w:rPr>
              <w:t>Amazon Machine Image</w:t>
            </w:r>
            <w:r>
              <w:t>) logiciel d'exploitation Amazone de type linux.</w:t>
            </w:r>
          </w:p>
        </w:tc>
      </w:tr>
      <w:tr w:rsidR="00B119EE" w:rsidRPr="00763EB2" w14:paraId="43A4F9D6" w14:textId="77777777" w:rsidTr="00B1665C">
        <w:tc>
          <w:tcPr>
            <w:tcW w:w="2099" w:type="dxa"/>
            <w:tcBorders>
              <w:top w:val="none" w:sz="1" w:space="0" w:color="000000"/>
              <w:left w:val="none" w:sz="1" w:space="0" w:color="000000"/>
              <w:bottom w:val="none" w:sz="1" w:space="0" w:color="000000"/>
            </w:tcBorders>
            <w:shd w:val="clear" w:color="auto" w:fill="auto"/>
          </w:tcPr>
          <w:p w14:paraId="260092A7" w14:textId="77777777" w:rsidR="00B119EE" w:rsidRDefault="00B119EE" w:rsidP="00B1665C">
            <w:pPr>
              <w:pStyle w:val="Contenudetableau"/>
              <w:jc w:val="both"/>
              <w:rPr>
                <w:b/>
                <w:bCs/>
              </w:rPr>
            </w:pPr>
            <w:r>
              <w:rPr>
                <w:b/>
                <w:bCs/>
              </w:rPr>
              <w:t>AWS</w:t>
            </w:r>
          </w:p>
        </w:tc>
        <w:tc>
          <w:tcPr>
            <w:tcW w:w="7767" w:type="dxa"/>
            <w:tcBorders>
              <w:top w:val="none" w:sz="1" w:space="0" w:color="000000"/>
              <w:left w:val="none" w:sz="1" w:space="0" w:color="000000"/>
              <w:bottom w:val="none" w:sz="1" w:space="0" w:color="000000"/>
              <w:right w:val="none" w:sz="1" w:space="0" w:color="000000"/>
            </w:tcBorders>
            <w:shd w:val="clear" w:color="auto" w:fill="auto"/>
          </w:tcPr>
          <w:p w14:paraId="7F06D1A1" w14:textId="77777777" w:rsidR="00B119EE" w:rsidRPr="00763EB2" w:rsidRDefault="00B119EE" w:rsidP="00B1665C">
            <w:pPr>
              <w:pStyle w:val="Contenudetableau"/>
              <w:jc w:val="both"/>
            </w:pPr>
            <w:r w:rsidRPr="00DD33A8">
              <w:t>(</w:t>
            </w:r>
            <w:r w:rsidRPr="00DD33A8">
              <w:rPr>
                <w:b/>
                <w:bCs/>
              </w:rPr>
              <w:t>Amazon Web Services</w:t>
            </w:r>
            <w:r>
              <w:t>) service internet d'Amazon.</w:t>
            </w:r>
          </w:p>
        </w:tc>
      </w:tr>
      <w:tr w:rsidR="00B119EE" w:rsidRPr="00B94FF3" w14:paraId="2289961C" w14:textId="77777777" w:rsidTr="00B1665C">
        <w:tc>
          <w:tcPr>
            <w:tcW w:w="2099" w:type="dxa"/>
            <w:tcBorders>
              <w:top w:val="none" w:sz="1" w:space="0" w:color="000000"/>
              <w:left w:val="none" w:sz="1" w:space="0" w:color="000000"/>
              <w:bottom w:val="none" w:sz="1" w:space="0" w:color="000000"/>
            </w:tcBorders>
            <w:shd w:val="clear" w:color="auto" w:fill="auto"/>
          </w:tcPr>
          <w:p w14:paraId="2B115365" w14:textId="77777777" w:rsidR="00B119EE" w:rsidRPr="00B94FF3" w:rsidRDefault="00B119EE" w:rsidP="00B1665C">
            <w:pPr>
              <w:pStyle w:val="Contenudetableau"/>
              <w:jc w:val="both"/>
              <w:rPr>
                <w:b/>
                <w:bCs/>
              </w:rPr>
            </w:pPr>
            <w:r>
              <w:rPr>
                <w:b/>
                <w:bCs/>
              </w:rPr>
              <w:t>CNIL</w:t>
            </w:r>
          </w:p>
        </w:tc>
        <w:tc>
          <w:tcPr>
            <w:tcW w:w="7767" w:type="dxa"/>
            <w:tcBorders>
              <w:top w:val="none" w:sz="1" w:space="0" w:color="000000"/>
              <w:left w:val="none" w:sz="1" w:space="0" w:color="000000"/>
              <w:bottom w:val="none" w:sz="1" w:space="0" w:color="000000"/>
              <w:right w:val="none" w:sz="1" w:space="0" w:color="000000"/>
            </w:tcBorders>
            <w:shd w:val="clear" w:color="auto" w:fill="auto"/>
          </w:tcPr>
          <w:p w14:paraId="52B91C90" w14:textId="77777777" w:rsidR="00B119EE" w:rsidRPr="00B94FF3" w:rsidRDefault="00B119EE" w:rsidP="00B1665C">
            <w:pPr>
              <w:pStyle w:val="Contenudetableau"/>
              <w:jc w:val="both"/>
            </w:pPr>
            <w:r>
              <w:t>(</w:t>
            </w:r>
            <w:r w:rsidRPr="00DD33A8">
              <w:rPr>
                <w:b/>
                <w:bCs/>
              </w:rPr>
              <w:t>Commission nationale de l'informatique et des libertés</w:t>
            </w:r>
            <w:r>
              <w:t>).</w:t>
            </w:r>
          </w:p>
        </w:tc>
      </w:tr>
      <w:tr w:rsidR="00B119EE" w:rsidRPr="00514F07" w14:paraId="3357CB6A" w14:textId="77777777" w:rsidTr="00B1665C">
        <w:tc>
          <w:tcPr>
            <w:tcW w:w="2099" w:type="dxa"/>
            <w:tcBorders>
              <w:left w:val="none" w:sz="1" w:space="0" w:color="000000"/>
              <w:bottom w:val="none" w:sz="1" w:space="0" w:color="000000"/>
            </w:tcBorders>
            <w:shd w:val="clear" w:color="auto" w:fill="auto"/>
          </w:tcPr>
          <w:p w14:paraId="135062D4" w14:textId="77777777" w:rsidR="00B119EE" w:rsidRDefault="00B119EE" w:rsidP="00B1665C">
            <w:pPr>
              <w:pStyle w:val="Contenudetableau"/>
              <w:jc w:val="both"/>
              <w:rPr>
                <w:b/>
                <w:bCs/>
              </w:rPr>
            </w:pPr>
            <w:r>
              <w:rPr>
                <w:b/>
                <w:bCs/>
              </w:rPr>
              <w:t>CSS</w:t>
            </w:r>
          </w:p>
        </w:tc>
        <w:tc>
          <w:tcPr>
            <w:tcW w:w="7767" w:type="dxa"/>
            <w:tcBorders>
              <w:left w:val="none" w:sz="1" w:space="0" w:color="000000"/>
              <w:bottom w:val="none" w:sz="1" w:space="0" w:color="000000"/>
              <w:right w:val="none" w:sz="1" w:space="0" w:color="000000"/>
            </w:tcBorders>
            <w:shd w:val="clear" w:color="auto" w:fill="auto"/>
          </w:tcPr>
          <w:p w14:paraId="0DEC0A67" w14:textId="77777777" w:rsidR="00B119EE" w:rsidRPr="00514F07" w:rsidRDefault="00B119EE" w:rsidP="00B1665C">
            <w:pPr>
              <w:pStyle w:val="Contenudetableau"/>
              <w:jc w:val="both"/>
            </w:pPr>
            <w:r w:rsidRPr="00514F07">
              <w:t>(</w:t>
            </w:r>
            <w:r w:rsidRPr="00DD33A8">
              <w:rPr>
                <w:b/>
                <w:bCs/>
              </w:rPr>
              <w:t>Cascading Style Sheets</w:t>
            </w:r>
            <w:r w:rsidRPr="00514F07">
              <w:t>) fichier de style pour</w:t>
            </w:r>
            <w:r>
              <w:t xml:space="preserve"> la présentation des pages </w:t>
            </w:r>
            <w:r w:rsidRPr="00514F07">
              <w:rPr>
                <w:b/>
                <w:bCs/>
              </w:rPr>
              <w:t>HTML</w:t>
            </w:r>
            <w:r>
              <w:t>.</w:t>
            </w:r>
          </w:p>
        </w:tc>
      </w:tr>
      <w:tr w:rsidR="00B119EE" w:rsidRPr="00DD3D74" w14:paraId="0C653DB8" w14:textId="77777777" w:rsidTr="00B1665C">
        <w:tc>
          <w:tcPr>
            <w:tcW w:w="2099" w:type="dxa"/>
            <w:tcBorders>
              <w:left w:val="none" w:sz="1" w:space="0" w:color="000000"/>
              <w:bottom w:val="none" w:sz="1" w:space="0" w:color="000000"/>
            </w:tcBorders>
            <w:shd w:val="clear" w:color="auto" w:fill="auto"/>
          </w:tcPr>
          <w:p w14:paraId="4A236B9D" w14:textId="77777777" w:rsidR="00B119EE" w:rsidRDefault="00B119EE" w:rsidP="00B1665C">
            <w:pPr>
              <w:pStyle w:val="Contenudetableau"/>
              <w:jc w:val="both"/>
              <w:rPr>
                <w:b/>
                <w:bCs/>
              </w:rPr>
            </w:pPr>
            <w:r>
              <w:rPr>
                <w:b/>
                <w:bCs/>
              </w:rPr>
              <w:t>DTO</w:t>
            </w:r>
          </w:p>
        </w:tc>
        <w:tc>
          <w:tcPr>
            <w:tcW w:w="7767" w:type="dxa"/>
            <w:tcBorders>
              <w:left w:val="none" w:sz="1" w:space="0" w:color="000000"/>
              <w:bottom w:val="none" w:sz="1" w:space="0" w:color="000000"/>
              <w:right w:val="none" w:sz="1" w:space="0" w:color="000000"/>
            </w:tcBorders>
            <w:shd w:val="clear" w:color="auto" w:fill="auto"/>
          </w:tcPr>
          <w:p w14:paraId="4BE43229" w14:textId="77777777" w:rsidR="00B119EE" w:rsidRPr="00DD3D74" w:rsidRDefault="00B119EE" w:rsidP="00B1665C">
            <w:pPr>
              <w:pStyle w:val="Contenudetableau"/>
              <w:jc w:val="both"/>
            </w:pPr>
            <w:r>
              <w:t>(</w:t>
            </w:r>
            <w:r w:rsidRPr="00615D3A">
              <w:rPr>
                <w:b/>
                <w:bCs/>
              </w:rPr>
              <w:t>Data Transfer Object</w:t>
            </w:r>
            <w:r>
              <w:t>) type d'objet permettant de transférer des données.</w:t>
            </w:r>
          </w:p>
        </w:tc>
      </w:tr>
      <w:tr w:rsidR="00B119EE" w:rsidRPr="00DD3D74" w14:paraId="1A65A00D" w14:textId="77777777" w:rsidTr="00B1665C">
        <w:tc>
          <w:tcPr>
            <w:tcW w:w="2099" w:type="dxa"/>
            <w:tcBorders>
              <w:left w:val="none" w:sz="1" w:space="0" w:color="000000"/>
              <w:bottom w:val="none" w:sz="1" w:space="0" w:color="000000"/>
            </w:tcBorders>
            <w:shd w:val="clear" w:color="auto" w:fill="auto"/>
          </w:tcPr>
          <w:p w14:paraId="22FD61C2" w14:textId="77777777" w:rsidR="00B119EE" w:rsidRDefault="00B119EE" w:rsidP="00B1665C">
            <w:pPr>
              <w:pStyle w:val="Contenudetableau"/>
              <w:jc w:val="both"/>
              <w:rPr>
                <w:b/>
                <w:bCs/>
              </w:rPr>
            </w:pPr>
            <w:r>
              <w:rPr>
                <w:b/>
                <w:bCs/>
              </w:rPr>
              <w:t>EC2</w:t>
            </w:r>
          </w:p>
        </w:tc>
        <w:tc>
          <w:tcPr>
            <w:tcW w:w="7767" w:type="dxa"/>
            <w:tcBorders>
              <w:left w:val="none" w:sz="1" w:space="0" w:color="000000"/>
              <w:bottom w:val="none" w:sz="1" w:space="0" w:color="000000"/>
              <w:right w:val="none" w:sz="1" w:space="0" w:color="000000"/>
            </w:tcBorders>
            <w:shd w:val="clear" w:color="auto" w:fill="auto"/>
          </w:tcPr>
          <w:p w14:paraId="6D9C25DE" w14:textId="77777777" w:rsidR="00B119EE" w:rsidRPr="00DD3D74" w:rsidRDefault="00B119EE" w:rsidP="00B1665C">
            <w:pPr>
              <w:pStyle w:val="Contenudetableau"/>
              <w:jc w:val="both"/>
            </w:pPr>
            <w:r w:rsidRPr="00DD3D74">
              <w:t>(</w:t>
            </w:r>
            <w:r w:rsidRPr="00DD3D74">
              <w:rPr>
                <w:b/>
                <w:bCs/>
              </w:rPr>
              <w:t>Elastic Cloud Comput</w:t>
            </w:r>
            <w:r>
              <w:rPr>
                <w:b/>
                <w:bCs/>
              </w:rPr>
              <w:t>e</w:t>
            </w:r>
            <w:r w:rsidRPr="00DD3D74">
              <w:t xml:space="preserve">) </w:t>
            </w:r>
            <w:r>
              <w:t>s</w:t>
            </w:r>
            <w:r w:rsidRPr="00DD3D74">
              <w:t>erveur de base permetta</w:t>
            </w:r>
            <w:r>
              <w:t>nt d'intégrer de nombreux systèmes.</w:t>
            </w:r>
          </w:p>
        </w:tc>
      </w:tr>
      <w:tr w:rsidR="00B119EE" w:rsidRPr="00A730A2" w14:paraId="2B2AEDDB" w14:textId="77777777" w:rsidTr="00B1665C">
        <w:tc>
          <w:tcPr>
            <w:tcW w:w="2099" w:type="dxa"/>
            <w:tcBorders>
              <w:left w:val="none" w:sz="1" w:space="0" w:color="000000"/>
              <w:bottom w:val="none" w:sz="1" w:space="0" w:color="000000"/>
            </w:tcBorders>
            <w:shd w:val="clear" w:color="auto" w:fill="auto"/>
          </w:tcPr>
          <w:p w14:paraId="47B9C380" w14:textId="77777777" w:rsidR="00B119EE" w:rsidRDefault="00B119EE" w:rsidP="00B1665C">
            <w:pPr>
              <w:pStyle w:val="Contenudetableau"/>
              <w:jc w:val="both"/>
              <w:rPr>
                <w:b/>
                <w:bCs/>
              </w:rPr>
            </w:pPr>
            <w:r>
              <w:rPr>
                <w:b/>
                <w:bCs/>
              </w:rPr>
              <w:t>IAM</w:t>
            </w:r>
          </w:p>
        </w:tc>
        <w:tc>
          <w:tcPr>
            <w:tcW w:w="7767" w:type="dxa"/>
            <w:tcBorders>
              <w:left w:val="none" w:sz="1" w:space="0" w:color="000000"/>
              <w:bottom w:val="none" w:sz="1" w:space="0" w:color="000000"/>
              <w:right w:val="none" w:sz="1" w:space="0" w:color="000000"/>
            </w:tcBorders>
            <w:shd w:val="clear" w:color="auto" w:fill="auto"/>
          </w:tcPr>
          <w:p w14:paraId="3C8DE8DB" w14:textId="77777777" w:rsidR="00B119EE" w:rsidRPr="00A730A2" w:rsidRDefault="00B119EE" w:rsidP="00B1665C">
            <w:pPr>
              <w:pStyle w:val="Contenudetableau"/>
              <w:jc w:val="both"/>
            </w:pPr>
            <w:r w:rsidRPr="00A730A2">
              <w:t>(</w:t>
            </w:r>
            <w:r w:rsidRPr="00514F07">
              <w:rPr>
                <w:b/>
                <w:bCs/>
              </w:rPr>
              <w:t>Identity and Access Management</w:t>
            </w:r>
            <w:r w:rsidRPr="00A730A2">
              <w:t>) service d'Amazon pour gérer l'authentification des utilisateurs.</w:t>
            </w:r>
          </w:p>
        </w:tc>
      </w:tr>
      <w:tr w:rsidR="00B119EE" w14:paraId="2D2E7D97" w14:textId="77777777" w:rsidTr="00B1665C">
        <w:tc>
          <w:tcPr>
            <w:tcW w:w="2099" w:type="dxa"/>
            <w:tcBorders>
              <w:left w:val="none" w:sz="1" w:space="0" w:color="000000"/>
              <w:bottom w:val="none" w:sz="1" w:space="0" w:color="000000"/>
            </w:tcBorders>
            <w:shd w:val="clear" w:color="auto" w:fill="auto"/>
          </w:tcPr>
          <w:p w14:paraId="28F3AB4C" w14:textId="77777777" w:rsidR="00B119EE" w:rsidRDefault="00B119EE" w:rsidP="00B1665C">
            <w:pPr>
              <w:pStyle w:val="Contenudetableau"/>
              <w:jc w:val="both"/>
              <w:rPr>
                <w:b/>
                <w:bCs/>
              </w:rPr>
            </w:pPr>
            <w:r>
              <w:rPr>
                <w:b/>
                <w:bCs/>
              </w:rPr>
              <w:t>Jasypt</w:t>
            </w:r>
          </w:p>
        </w:tc>
        <w:tc>
          <w:tcPr>
            <w:tcW w:w="7767" w:type="dxa"/>
            <w:tcBorders>
              <w:left w:val="none" w:sz="1" w:space="0" w:color="000000"/>
              <w:bottom w:val="none" w:sz="1" w:space="0" w:color="000000"/>
              <w:right w:val="none" w:sz="1" w:space="0" w:color="000000"/>
            </w:tcBorders>
            <w:shd w:val="clear" w:color="auto" w:fill="auto"/>
          </w:tcPr>
          <w:p w14:paraId="26FF5A0D" w14:textId="77777777" w:rsidR="00B119EE" w:rsidRDefault="00B119EE" w:rsidP="00B1665C">
            <w:pPr>
              <w:pStyle w:val="Contenudetableau"/>
              <w:jc w:val="both"/>
            </w:pPr>
            <w:r>
              <w:t>(</w:t>
            </w:r>
            <w:r w:rsidRPr="00514F07">
              <w:rPr>
                <w:b/>
                <w:bCs/>
              </w:rPr>
              <w:t>Java Simplified encryption</w:t>
            </w:r>
            <w:r>
              <w:t>) librairie java qui permet d'effectuer un cryptage basic dans des fichiers de configuration.</w:t>
            </w:r>
          </w:p>
        </w:tc>
      </w:tr>
      <w:tr w:rsidR="00B119EE" w:rsidRPr="00514F07" w14:paraId="70C621C6" w14:textId="77777777" w:rsidTr="00B1665C">
        <w:tc>
          <w:tcPr>
            <w:tcW w:w="2099" w:type="dxa"/>
            <w:tcBorders>
              <w:left w:val="none" w:sz="1" w:space="0" w:color="000000"/>
            </w:tcBorders>
            <w:shd w:val="clear" w:color="auto" w:fill="auto"/>
          </w:tcPr>
          <w:p w14:paraId="6B94CDAA" w14:textId="77777777" w:rsidR="00B119EE" w:rsidRDefault="00B119EE" w:rsidP="00B1665C">
            <w:pPr>
              <w:pStyle w:val="Contenudetableau"/>
              <w:jc w:val="both"/>
              <w:rPr>
                <w:b/>
                <w:bCs/>
              </w:rPr>
            </w:pPr>
            <w:r>
              <w:rPr>
                <w:b/>
                <w:bCs/>
              </w:rPr>
              <w:t>JDK</w:t>
            </w:r>
          </w:p>
        </w:tc>
        <w:tc>
          <w:tcPr>
            <w:tcW w:w="7767" w:type="dxa"/>
            <w:tcBorders>
              <w:left w:val="none" w:sz="1" w:space="0" w:color="000000"/>
              <w:right w:val="none" w:sz="1" w:space="0" w:color="000000"/>
            </w:tcBorders>
            <w:shd w:val="clear" w:color="auto" w:fill="auto"/>
          </w:tcPr>
          <w:p w14:paraId="46A2DB5C" w14:textId="77777777" w:rsidR="00B119EE" w:rsidRPr="00514F07" w:rsidRDefault="00B119EE" w:rsidP="00B1665C">
            <w:pPr>
              <w:pStyle w:val="Contenudetableau"/>
              <w:jc w:val="both"/>
              <w:rPr>
                <w:b/>
                <w:bCs/>
              </w:rPr>
            </w:pPr>
            <w:r w:rsidRPr="00DD33A8">
              <w:t>(</w:t>
            </w:r>
            <w:r>
              <w:rPr>
                <w:b/>
                <w:bCs/>
              </w:rPr>
              <w:t>Java Developer Kit</w:t>
            </w:r>
            <w:r w:rsidRPr="00DD33A8">
              <w:t xml:space="preserve">) outils de développement du langage </w:t>
            </w:r>
            <w:r w:rsidRPr="00DD33A8">
              <w:rPr>
                <w:b/>
                <w:bCs/>
              </w:rPr>
              <w:t>Java</w:t>
            </w:r>
            <w:r w:rsidRPr="00DD33A8">
              <w:t>.</w:t>
            </w:r>
          </w:p>
        </w:tc>
      </w:tr>
      <w:tr w:rsidR="00B119EE" w:rsidRPr="00514F07" w14:paraId="1CFA621E" w14:textId="77777777" w:rsidTr="00B1665C">
        <w:tc>
          <w:tcPr>
            <w:tcW w:w="2099" w:type="dxa"/>
            <w:tcBorders>
              <w:left w:val="none" w:sz="1" w:space="0" w:color="000000"/>
            </w:tcBorders>
            <w:shd w:val="clear" w:color="auto" w:fill="auto"/>
          </w:tcPr>
          <w:p w14:paraId="7C0AA276" w14:textId="77777777" w:rsidR="00B119EE" w:rsidRDefault="00B119EE" w:rsidP="00B1665C">
            <w:pPr>
              <w:pStyle w:val="Contenudetableau"/>
              <w:jc w:val="both"/>
              <w:rPr>
                <w:b/>
                <w:bCs/>
              </w:rPr>
            </w:pPr>
            <w:r>
              <w:rPr>
                <w:b/>
                <w:bCs/>
              </w:rPr>
              <w:t>JRE</w:t>
            </w:r>
          </w:p>
        </w:tc>
        <w:tc>
          <w:tcPr>
            <w:tcW w:w="7767" w:type="dxa"/>
            <w:tcBorders>
              <w:left w:val="none" w:sz="1" w:space="0" w:color="000000"/>
              <w:right w:val="none" w:sz="1" w:space="0" w:color="000000"/>
            </w:tcBorders>
            <w:shd w:val="clear" w:color="auto" w:fill="auto"/>
          </w:tcPr>
          <w:p w14:paraId="3F077AAF" w14:textId="77777777" w:rsidR="00B119EE" w:rsidRPr="00514F07" w:rsidRDefault="00B119EE" w:rsidP="00B1665C">
            <w:pPr>
              <w:pStyle w:val="Contenudetableau"/>
              <w:jc w:val="both"/>
              <w:rPr>
                <w:b/>
                <w:bCs/>
              </w:rPr>
            </w:pPr>
            <w:r w:rsidRPr="00DD33A8">
              <w:t>(</w:t>
            </w:r>
            <w:r>
              <w:rPr>
                <w:b/>
                <w:bCs/>
              </w:rPr>
              <w:t>Java Runtime Environment</w:t>
            </w:r>
            <w:r w:rsidRPr="00DD33A8">
              <w:t xml:space="preserve">) outils </w:t>
            </w:r>
            <w:r>
              <w:t xml:space="preserve">pour exécuter un exécutable </w:t>
            </w:r>
            <w:r w:rsidRPr="00DD33A8">
              <w:rPr>
                <w:b/>
                <w:bCs/>
              </w:rPr>
              <w:t>Java</w:t>
            </w:r>
            <w:r w:rsidRPr="00DD33A8">
              <w:t>.</w:t>
            </w:r>
          </w:p>
        </w:tc>
      </w:tr>
      <w:tr w:rsidR="00B119EE" w14:paraId="038C3DC1" w14:textId="77777777" w:rsidTr="00B1665C">
        <w:tc>
          <w:tcPr>
            <w:tcW w:w="2099" w:type="dxa"/>
            <w:tcBorders>
              <w:left w:val="none" w:sz="1" w:space="0" w:color="000000"/>
            </w:tcBorders>
            <w:shd w:val="clear" w:color="auto" w:fill="auto"/>
          </w:tcPr>
          <w:p w14:paraId="4C92EADF" w14:textId="77777777" w:rsidR="00B119EE" w:rsidRDefault="00B119EE" w:rsidP="00B1665C">
            <w:pPr>
              <w:pStyle w:val="Contenudetableau"/>
              <w:jc w:val="both"/>
              <w:rPr>
                <w:b/>
                <w:bCs/>
              </w:rPr>
            </w:pPr>
            <w:r>
              <w:rPr>
                <w:b/>
                <w:bCs/>
              </w:rPr>
              <w:t>JS</w:t>
            </w:r>
          </w:p>
        </w:tc>
        <w:tc>
          <w:tcPr>
            <w:tcW w:w="7767" w:type="dxa"/>
            <w:tcBorders>
              <w:left w:val="none" w:sz="1" w:space="0" w:color="000000"/>
              <w:right w:val="none" w:sz="1" w:space="0" w:color="000000"/>
            </w:tcBorders>
            <w:shd w:val="clear" w:color="auto" w:fill="auto"/>
          </w:tcPr>
          <w:p w14:paraId="3B493BE9" w14:textId="77777777" w:rsidR="00B119EE" w:rsidRDefault="00B119EE" w:rsidP="00B1665C">
            <w:pPr>
              <w:pStyle w:val="Contenudetableau"/>
              <w:jc w:val="both"/>
            </w:pPr>
            <w:r w:rsidRPr="00514F07">
              <w:rPr>
                <w:b/>
                <w:bCs/>
              </w:rPr>
              <w:t>Javascript</w:t>
            </w:r>
            <w:r>
              <w:t xml:space="preserve"> est un langage de script pour les pages web.</w:t>
            </w:r>
          </w:p>
        </w:tc>
      </w:tr>
      <w:tr w:rsidR="00B119EE" w14:paraId="732E08CC" w14:textId="77777777" w:rsidTr="00B1665C">
        <w:tc>
          <w:tcPr>
            <w:tcW w:w="2099" w:type="dxa"/>
            <w:tcBorders>
              <w:left w:val="none" w:sz="1" w:space="0" w:color="000000"/>
            </w:tcBorders>
            <w:shd w:val="clear" w:color="auto" w:fill="auto"/>
          </w:tcPr>
          <w:p w14:paraId="3629BC01" w14:textId="77777777" w:rsidR="00B119EE" w:rsidRDefault="00B119EE" w:rsidP="00B1665C">
            <w:pPr>
              <w:pStyle w:val="Contenudetableau"/>
              <w:jc w:val="both"/>
              <w:rPr>
                <w:b/>
                <w:bCs/>
              </w:rPr>
            </w:pPr>
            <w:r>
              <w:rPr>
                <w:b/>
                <w:bCs/>
              </w:rPr>
              <w:t>JSON</w:t>
            </w:r>
          </w:p>
        </w:tc>
        <w:tc>
          <w:tcPr>
            <w:tcW w:w="7767" w:type="dxa"/>
            <w:tcBorders>
              <w:left w:val="none" w:sz="1" w:space="0" w:color="000000"/>
              <w:right w:val="none" w:sz="1" w:space="0" w:color="000000"/>
            </w:tcBorders>
            <w:shd w:val="clear" w:color="auto" w:fill="auto"/>
          </w:tcPr>
          <w:p w14:paraId="7A1E3040" w14:textId="77777777" w:rsidR="00B119EE" w:rsidRDefault="00B119EE" w:rsidP="00B1665C">
            <w:pPr>
              <w:pStyle w:val="Contenudetableau"/>
              <w:jc w:val="both"/>
            </w:pPr>
            <w:r>
              <w:t>(</w:t>
            </w:r>
            <w:r w:rsidRPr="00615D3A">
              <w:rPr>
                <w:b/>
                <w:bCs/>
              </w:rPr>
              <w:t>JavaScript Object Notation</w:t>
            </w:r>
            <w:r>
              <w:t>) format léger d'échange de données facilement compréhensible par l'homme et manipulable par l'ordinateur.</w:t>
            </w:r>
          </w:p>
        </w:tc>
      </w:tr>
      <w:tr w:rsidR="00B119EE" w:rsidRPr="00B94FF3" w14:paraId="4A28EE47" w14:textId="77777777" w:rsidTr="00B1665C">
        <w:tc>
          <w:tcPr>
            <w:tcW w:w="2099" w:type="dxa"/>
            <w:tcBorders>
              <w:left w:val="none" w:sz="1" w:space="0" w:color="000000"/>
            </w:tcBorders>
            <w:shd w:val="clear" w:color="auto" w:fill="auto"/>
          </w:tcPr>
          <w:p w14:paraId="48147C8F" w14:textId="77777777" w:rsidR="00B119EE" w:rsidRPr="00B94FF3" w:rsidRDefault="00B119EE" w:rsidP="00B1665C">
            <w:pPr>
              <w:pStyle w:val="Contenudetableau"/>
              <w:jc w:val="both"/>
              <w:rPr>
                <w:b/>
                <w:bCs/>
              </w:rPr>
            </w:pPr>
            <w:r>
              <w:rPr>
                <w:b/>
                <w:bCs/>
              </w:rPr>
              <w:t>load-balancing</w:t>
            </w:r>
          </w:p>
        </w:tc>
        <w:tc>
          <w:tcPr>
            <w:tcW w:w="7767" w:type="dxa"/>
            <w:tcBorders>
              <w:left w:val="none" w:sz="1" w:space="0" w:color="000000"/>
              <w:right w:val="none" w:sz="1" w:space="0" w:color="000000"/>
            </w:tcBorders>
            <w:shd w:val="clear" w:color="auto" w:fill="auto"/>
          </w:tcPr>
          <w:p w14:paraId="54FB5CEE" w14:textId="77777777" w:rsidR="00B119EE" w:rsidRPr="00B94FF3" w:rsidRDefault="00B119EE" w:rsidP="00B1665C">
            <w:pPr>
              <w:pStyle w:val="Contenudetableau"/>
              <w:jc w:val="both"/>
            </w:pPr>
            <w:r>
              <w:t>Action de répartir la charge entre plusieurs instances d'une même application.</w:t>
            </w:r>
          </w:p>
        </w:tc>
      </w:tr>
      <w:tr w:rsidR="00B119EE" w14:paraId="17209FA2" w14:textId="77777777" w:rsidTr="00B1665C">
        <w:tc>
          <w:tcPr>
            <w:tcW w:w="2099" w:type="dxa"/>
            <w:tcBorders>
              <w:left w:val="none" w:sz="1" w:space="0" w:color="000000"/>
            </w:tcBorders>
            <w:shd w:val="clear" w:color="auto" w:fill="auto"/>
          </w:tcPr>
          <w:p w14:paraId="1F49EF23" w14:textId="77777777" w:rsidR="00B119EE" w:rsidRDefault="00B119EE" w:rsidP="00B1665C">
            <w:pPr>
              <w:pStyle w:val="Contenudetableau"/>
              <w:jc w:val="both"/>
              <w:rPr>
                <w:b/>
                <w:bCs/>
              </w:rPr>
            </w:pPr>
            <w:r>
              <w:rPr>
                <w:b/>
                <w:bCs/>
              </w:rPr>
              <w:t>NoSQL</w:t>
            </w:r>
          </w:p>
        </w:tc>
        <w:tc>
          <w:tcPr>
            <w:tcW w:w="7767" w:type="dxa"/>
            <w:tcBorders>
              <w:left w:val="none" w:sz="1" w:space="0" w:color="000000"/>
              <w:right w:val="none" w:sz="1" w:space="0" w:color="000000"/>
            </w:tcBorders>
            <w:shd w:val="clear" w:color="auto" w:fill="auto"/>
          </w:tcPr>
          <w:p w14:paraId="7267E748" w14:textId="77777777" w:rsidR="00B119EE" w:rsidRDefault="00B119EE" w:rsidP="00B1665C">
            <w:pPr>
              <w:pStyle w:val="Contenudetableau"/>
              <w:jc w:val="both"/>
            </w:pPr>
            <w:r>
              <w:t>(</w:t>
            </w:r>
            <w:r w:rsidRPr="00514F07">
              <w:rPr>
                <w:b/>
                <w:bCs/>
              </w:rPr>
              <w:t>Not Only SQL</w:t>
            </w:r>
            <w:r>
              <w:t xml:space="preserve">) Type de base de données qui n'utilise pas l'architecture classique des bases de données relationnelles </w:t>
            </w:r>
            <w:r w:rsidRPr="00514F07">
              <w:rPr>
                <w:b/>
                <w:bCs/>
              </w:rPr>
              <w:t>SQL</w:t>
            </w:r>
            <w:r>
              <w:t>.</w:t>
            </w:r>
          </w:p>
        </w:tc>
      </w:tr>
      <w:tr w:rsidR="00D04454" w:rsidRPr="00D83441" w14:paraId="5428357C" w14:textId="77777777" w:rsidTr="00B1665C">
        <w:tc>
          <w:tcPr>
            <w:tcW w:w="2099" w:type="dxa"/>
            <w:tcBorders>
              <w:left w:val="none" w:sz="1" w:space="0" w:color="000000"/>
            </w:tcBorders>
            <w:shd w:val="clear" w:color="auto" w:fill="auto"/>
          </w:tcPr>
          <w:p w14:paraId="5998C1AC" w14:textId="77777777" w:rsidR="00D04454" w:rsidRDefault="00D04454" w:rsidP="00B1665C">
            <w:pPr>
              <w:pStyle w:val="Contenudetableau"/>
              <w:jc w:val="both"/>
              <w:rPr>
                <w:b/>
                <w:bCs/>
              </w:rPr>
            </w:pPr>
            <w:r>
              <w:rPr>
                <w:b/>
                <w:bCs/>
              </w:rPr>
              <w:t>pgAdmin</w:t>
            </w:r>
          </w:p>
        </w:tc>
        <w:tc>
          <w:tcPr>
            <w:tcW w:w="7767" w:type="dxa"/>
            <w:tcBorders>
              <w:left w:val="none" w:sz="1" w:space="0" w:color="000000"/>
              <w:right w:val="none" w:sz="1" w:space="0" w:color="000000"/>
            </w:tcBorders>
            <w:shd w:val="clear" w:color="auto" w:fill="auto"/>
          </w:tcPr>
          <w:p w14:paraId="544AC9B0" w14:textId="77777777" w:rsidR="00D04454" w:rsidRDefault="00D04454" w:rsidP="00B1665C">
            <w:pPr>
              <w:pStyle w:val="Contenudetableau"/>
              <w:jc w:val="both"/>
            </w:pPr>
            <w:r>
              <w:t>(</w:t>
            </w:r>
            <w:r w:rsidRPr="00D04454">
              <w:rPr>
                <w:b/>
                <w:bCs/>
              </w:rPr>
              <w:t>PostgreSQL Admin</w:t>
            </w:r>
            <w:r>
              <w:t>) logiciel d'administration de bases de données.</w:t>
            </w:r>
          </w:p>
        </w:tc>
      </w:tr>
      <w:tr w:rsidR="00D83441" w:rsidRPr="00D83441" w14:paraId="65101458" w14:textId="77777777" w:rsidTr="00B1665C">
        <w:tc>
          <w:tcPr>
            <w:tcW w:w="2099" w:type="dxa"/>
            <w:tcBorders>
              <w:left w:val="none" w:sz="1" w:space="0" w:color="000000"/>
            </w:tcBorders>
            <w:shd w:val="clear" w:color="auto" w:fill="auto"/>
          </w:tcPr>
          <w:p w14:paraId="2598BA01" w14:textId="77777777" w:rsidR="00D83441" w:rsidRDefault="00D83441" w:rsidP="00B1665C">
            <w:pPr>
              <w:pStyle w:val="Contenudetableau"/>
              <w:jc w:val="both"/>
              <w:rPr>
                <w:b/>
                <w:bCs/>
              </w:rPr>
            </w:pPr>
            <w:r>
              <w:rPr>
                <w:b/>
                <w:bCs/>
              </w:rPr>
              <w:t>PPK</w:t>
            </w:r>
          </w:p>
        </w:tc>
        <w:tc>
          <w:tcPr>
            <w:tcW w:w="7767" w:type="dxa"/>
            <w:tcBorders>
              <w:left w:val="none" w:sz="1" w:space="0" w:color="000000"/>
              <w:right w:val="none" w:sz="1" w:space="0" w:color="000000"/>
            </w:tcBorders>
            <w:shd w:val="clear" w:color="auto" w:fill="auto"/>
          </w:tcPr>
          <w:p w14:paraId="6F2477AD" w14:textId="77777777" w:rsidR="00D83441" w:rsidRPr="00D83441" w:rsidRDefault="00D83441" w:rsidP="00B1665C">
            <w:pPr>
              <w:pStyle w:val="Contenudetableau"/>
              <w:jc w:val="both"/>
            </w:pPr>
            <w:r>
              <w:t>(</w:t>
            </w:r>
            <w:r w:rsidRPr="00D83441">
              <w:rPr>
                <w:b/>
                <w:bCs/>
              </w:rPr>
              <w:t>PuTTY Private Key</w:t>
            </w:r>
            <w:r w:rsidRPr="00D83441">
              <w:t>) Fichier de clé privée p</w:t>
            </w:r>
            <w:r>
              <w:t xml:space="preserve">our </w:t>
            </w:r>
            <w:r w:rsidRPr="00D83441">
              <w:rPr>
                <w:b/>
                <w:bCs/>
              </w:rPr>
              <w:t>PuTTY</w:t>
            </w:r>
            <w:r>
              <w:t>.</w:t>
            </w:r>
          </w:p>
        </w:tc>
      </w:tr>
      <w:tr w:rsidR="00D83441" w14:paraId="2A18C687" w14:textId="77777777" w:rsidTr="00B1665C">
        <w:tc>
          <w:tcPr>
            <w:tcW w:w="2099" w:type="dxa"/>
            <w:tcBorders>
              <w:left w:val="none" w:sz="1" w:space="0" w:color="000000"/>
            </w:tcBorders>
            <w:shd w:val="clear" w:color="auto" w:fill="auto"/>
          </w:tcPr>
          <w:p w14:paraId="34E94E68" w14:textId="77777777" w:rsidR="00D83441" w:rsidRDefault="00D83441" w:rsidP="00B1665C">
            <w:pPr>
              <w:pStyle w:val="Contenudetableau"/>
              <w:jc w:val="both"/>
              <w:rPr>
                <w:b/>
                <w:bCs/>
              </w:rPr>
            </w:pPr>
            <w:r>
              <w:rPr>
                <w:b/>
                <w:bCs/>
              </w:rPr>
              <w:t>PuTTY</w:t>
            </w:r>
          </w:p>
        </w:tc>
        <w:tc>
          <w:tcPr>
            <w:tcW w:w="7767" w:type="dxa"/>
            <w:tcBorders>
              <w:left w:val="none" w:sz="1" w:space="0" w:color="000000"/>
              <w:right w:val="none" w:sz="1" w:space="0" w:color="000000"/>
            </w:tcBorders>
            <w:shd w:val="clear" w:color="auto" w:fill="auto"/>
          </w:tcPr>
          <w:p w14:paraId="7571CED5" w14:textId="77777777" w:rsidR="00D83441" w:rsidRDefault="00D83441" w:rsidP="00B1665C">
            <w:pPr>
              <w:pStyle w:val="Contenudetableau"/>
              <w:jc w:val="both"/>
            </w:pPr>
            <w:r>
              <w:t>Logiciel pour se connecter à distance sur une machine.</w:t>
            </w:r>
          </w:p>
        </w:tc>
      </w:tr>
      <w:tr w:rsidR="00B119EE" w14:paraId="51A782C8" w14:textId="77777777" w:rsidTr="00B1665C">
        <w:tc>
          <w:tcPr>
            <w:tcW w:w="2099" w:type="dxa"/>
            <w:tcBorders>
              <w:left w:val="none" w:sz="1" w:space="0" w:color="000000"/>
            </w:tcBorders>
            <w:shd w:val="clear" w:color="auto" w:fill="auto"/>
          </w:tcPr>
          <w:p w14:paraId="1384FA58" w14:textId="77777777" w:rsidR="00B119EE" w:rsidRDefault="00B119EE" w:rsidP="00B1665C">
            <w:pPr>
              <w:pStyle w:val="Contenudetableau"/>
              <w:jc w:val="both"/>
              <w:rPr>
                <w:b/>
                <w:bCs/>
              </w:rPr>
            </w:pPr>
            <w:r>
              <w:rPr>
                <w:b/>
                <w:bCs/>
              </w:rPr>
              <w:t>RDS</w:t>
            </w:r>
          </w:p>
        </w:tc>
        <w:tc>
          <w:tcPr>
            <w:tcW w:w="7767" w:type="dxa"/>
            <w:tcBorders>
              <w:left w:val="none" w:sz="1" w:space="0" w:color="000000"/>
              <w:right w:val="none" w:sz="1" w:space="0" w:color="000000"/>
            </w:tcBorders>
            <w:shd w:val="clear" w:color="auto" w:fill="auto"/>
          </w:tcPr>
          <w:p w14:paraId="6F84B884" w14:textId="77777777" w:rsidR="00B119EE" w:rsidRDefault="00B119EE" w:rsidP="00B1665C">
            <w:pPr>
              <w:pStyle w:val="Contenudetableau"/>
              <w:jc w:val="both"/>
            </w:pPr>
            <w:r>
              <w:t>(</w:t>
            </w:r>
            <w:r w:rsidRPr="00DD3D74">
              <w:rPr>
                <w:b/>
                <w:bCs/>
              </w:rPr>
              <w:t>Relational Database Service</w:t>
            </w:r>
            <w:r>
              <w:t xml:space="preserve">) Serveur avec un </w:t>
            </w:r>
            <w:r w:rsidRPr="00DD3D74">
              <w:rPr>
                <w:b/>
                <w:bCs/>
              </w:rPr>
              <w:t>SGBD-R</w:t>
            </w:r>
            <w:r>
              <w:t xml:space="preserve"> intégré.</w:t>
            </w:r>
          </w:p>
        </w:tc>
      </w:tr>
      <w:tr w:rsidR="00B119EE" w14:paraId="25F636CA" w14:textId="77777777" w:rsidTr="00B1665C">
        <w:tc>
          <w:tcPr>
            <w:tcW w:w="2099" w:type="dxa"/>
            <w:tcBorders>
              <w:left w:val="none" w:sz="1" w:space="0" w:color="000000"/>
            </w:tcBorders>
            <w:shd w:val="clear" w:color="auto" w:fill="auto"/>
          </w:tcPr>
          <w:p w14:paraId="225122FA" w14:textId="77777777" w:rsidR="00B119EE" w:rsidRDefault="00B119EE" w:rsidP="00B1665C">
            <w:pPr>
              <w:pStyle w:val="Contenudetableau"/>
              <w:jc w:val="both"/>
              <w:rPr>
                <w:b/>
                <w:bCs/>
              </w:rPr>
            </w:pPr>
            <w:r>
              <w:rPr>
                <w:b/>
                <w:bCs/>
              </w:rPr>
              <w:t>Repository</w:t>
            </w:r>
          </w:p>
        </w:tc>
        <w:tc>
          <w:tcPr>
            <w:tcW w:w="7767" w:type="dxa"/>
            <w:tcBorders>
              <w:left w:val="none" w:sz="1" w:space="0" w:color="000000"/>
              <w:right w:val="none" w:sz="1" w:space="0" w:color="000000"/>
            </w:tcBorders>
            <w:shd w:val="clear" w:color="auto" w:fill="auto"/>
          </w:tcPr>
          <w:p w14:paraId="1DB78F03" w14:textId="77777777" w:rsidR="00B119EE" w:rsidRDefault="00B119EE" w:rsidP="00B1665C">
            <w:pPr>
              <w:pStyle w:val="Contenudetableau"/>
              <w:jc w:val="both"/>
            </w:pPr>
            <w:r>
              <w:t>Répertoire dans le cloud.</w:t>
            </w:r>
          </w:p>
        </w:tc>
      </w:tr>
      <w:tr w:rsidR="00B119EE" w14:paraId="3CBA3296" w14:textId="77777777" w:rsidTr="00B1665C">
        <w:tc>
          <w:tcPr>
            <w:tcW w:w="2099" w:type="dxa"/>
            <w:tcBorders>
              <w:left w:val="none" w:sz="1" w:space="0" w:color="000000"/>
            </w:tcBorders>
            <w:shd w:val="clear" w:color="auto" w:fill="auto"/>
          </w:tcPr>
          <w:p w14:paraId="71A0AEE8" w14:textId="77777777" w:rsidR="00B119EE" w:rsidRDefault="00B119EE" w:rsidP="00B1665C">
            <w:pPr>
              <w:pStyle w:val="Contenudetableau"/>
              <w:jc w:val="both"/>
              <w:rPr>
                <w:b/>
                <w:bCs/>
              </w:rPr>
            </w:pPr>
            <w:r>
              <w:rPr>
                <w:b/>
                <w:bCs/>
              </w:rPr>
              <w:t>S3</w:t>
            </w:r>
          </w:p>
        </w:tc>
        <w:tc>
          <w:tcPr>
            <w:tcW w:w="7767" w:type="dxa"/>
            <w:tcBorders>
              <w:left w:val="none" w:sz="1" w:space="0" w:color="000000"/>
              <w:right w:val="none" w:sz="1" w:space="0" w:color="000000"/>
            </w:tcBorders>
            <w:shd w:val="clear" w:color="auto" w:fill="auto"/>
          </w:tcPr>
          <w:p w14:paraId="3C62FE15" w14:textId="77777777" w:rsidR="00B119EE" w:rsidRDefault="00B119EE" w:rsidP="00B1665C">
            <w:pPr>
              <w:pStyle w:val="Contenudetableau"/>
              <w:jc w:val="both"/>
            </w:pPr>
            <w:r w:rsidRPr="00514F07">
              <w:t>(</w:t>
            </w:r>
            <w:r w:rsidRPr="00514F07">
              <w:rPr>
                <w:b/>
                <w:bCs/>
              </w:rPr>
              <w:t>Simple storage Service</w:t>
            </w:r>
            <w:r w:rsidRPr="00514F07">
              <w:t xml:space="preserve">) serveur de fichiers static pour </w:t>
            </w:r>
            <w:r>
              <w:t>les sites web.</w:t>
            </w:r>
          </w:p>
        </w:tc>
      </w:tr>
      <w:tr w:rsidR="00B119EE" w:rsidRPr="00514F07" w14:paraId="2EDF63D9" w14:textId="77777777" w:rsidTr="00B1665C">
        <w:tc>
          <w:tcPr>
            <w:tcW w:w="2099" w:type="dxa"/>
            <w:tcBorders>
              <w:left w:val="none" w:sz="1" w:space="0" w:color="000000"/>
            </w:tcBorders>
            <w:shd w:val="clear" w:color="auto" w:fill="auto"/>
          </w:tcPr>
          <w:p w14:paraId="4E337EDB" w14:textId="77777777" w:rsidR="00B119EE" w:rsidRDefault="00B119EE" w:rsidP="00B1665C">
            <w:pPr>
              <w:pStyle w:val="Contenudetableau"/>
              <w:jc w:val="both"/>
              <w:rPr>
                <w:b/>
                <w:bCs/>
              </w:rPr>
            </w:pPr>
            <w:r>
              <w:rPr>
                <w:b/>
                <w:bCs/>
              </w:rPr>
              <w:t>SGBD-R</w:t>
            </w:r>
          </w:p>
        </w:tc>
        <w:tc>
          <w:tcPr>
            <w:tcW w:w="7767" w:type="dxa"/>
            <w:tcBorders>
              <w:left w:val="none" w:sz="1" w:space="0" w:color="000000"/>
              <w:right w:val="none" w:sz="1" w:space="0" w:color="000000"/>
            </w:tcBorders>
            <w:shd w:val="clear" w:color="auto" w:fill="auto"/>
          </w:tcPr>
          <w:p w14:paraId="289673A6" w14:textId="77777777" w:rsidR="00B119EE" w:rsidRPr="00514F07" w:rsidRDefault="00B119EE" w:rsidP="00B1665C">
            <w:pPr>
              <w:pStyle w:val="Contenudetableau"/>
              <w:jc w:val="both"/>
            </w:pPr>
            <w:r w:rsidRPr="00071483">
              <w:t>(</w:t>
            </w:r>
            <w:r w:rsidRPr="00DD33A8">
              <w:rPr>
                <w:b/>
                <w:bCs/>
              </w:rPr>
              <w:t>Système de Gestion de Bases de Données Relationnelles</w:t>
            </w:r>
            <w:r w:rsidRPr="00071483">
              <w:t>)</w:t>
            </w:r>
            <w:r>
              <w:t>.</w:t>
            </w:r>
          </w:p>
        </w:tc>
      </w:tr>
      <w:tr w:rsidR="00B119EE" w:rsidRPr="00071483" w14:paraId="01602A0C" w14:textId="77777777" w:rsidTr="00EE5DA6">
        <w:tc>
          <w:tcPr>
            <w:tcW w:w="2099" w:type="dxa"/>
            <w:tcBorders>
              <w:left w:val="none" w:sz="1" w:space="0" w:color="000000"/>
            </w:tcBorders>
            <w:shd w:val="clear" w:color="auto" w:fill="auto"/>
          </w:tcPr>
          <w:p w14:paraId="4B064CAE" w14:textId="77777777" w:rsidR="00B119EE" w:rsidRPr="00071483" w:rsidRDefault="00B119EE" w:rsidP="00B1665C">
            <w:pPr>
              <w:pStyle w:val="Contenudetableau"/>
              <w:jc w:val="both"/>
              <w:rPr>
                <w:b/>
                <w:bCs/>
              </w:rPr>
            </w:pPr>
            <w:r w:rsidRPr="00071483">
              <w:rPr>
                <w:b/>
                <w:bCs/>
              </w:rPr>
              <w:t>SLF4J</w:t>
            </w:r>
          </w:p>
        </w:tc>
        <w:tc>
          <w:tcPr>
            <w:tcW w:w="7767" w:type="dxa"/>
            <w:tcBorders>
              <w:left w:val="none" w:sz="1" w:space="0" w:color="000000"/>
              <w:right w:val="none" w:sz="1" w:space="0" w:color="000000"/>
            </w:tcBorders>
            <w:shd w:val="clear" w:color="auto" w:fill="auto"/>
          </w:tcPr>
          <w:p w14:paraId="4BB888AD" w14:textId="77777777" w:rsidR="00B119EE" w:rsidRPr="00071483" w:rsidRDefault="00B119EE" w:rsidP="00B1665C">
            <w:pPr>
              <w:pStyle w:val="Contenudetableau"/>
              <w:jc w:val="both"/>
              <w:rPr>
                <w:b/>
                <w:bCs/>
              </w:rPr>
            </w:pPr>
            <w:r w:rsidRPr="00071483">
              <w:t>(</w:t>
            </w:r>
            <w:r w:rsidRPr="00071483">
              <w:rPr>
                <w:b/>
                <w:bCs/>
              </w:rPr>
              <w:t>Simple Loggin Facade for Java</w:t>
            </w:r>
            <w:r w:rsidRPr="00071483">
              <w:t>) couche abstrai</w:t>
            </w:r>
            <w:r>
              <w:t>te pour l'utilisation de différents loggers.</w:t>
            </w:r>
          </w:p>
        </w:tc>
      </w:tr>
      <w:tr w:rsidR="00EE5DA6" w:rsidRPr="00071483" w14:paraId="701C43ED" w14:textId="77777777" w:rsidTr="00B1665C">
        <w:tc>
          <w:tcPr>
            <w:tcW w:w="2099" w:type="dxa"/>
            <w:tcBorders>
              <w:left w:val="none" w:sz="1" w:space="0" w:color="000000"/>
              <w:bottom w:val="none" w:sz="1" w:space="0" w:color="000000"/>
            </w:tcBorders>
            <w:shd w:val="clear" w:color="auto" w:fill="auto"/>
          </w:tcPr>
          <w:p w14:paraId="6139AFA0" w14:textId="77777777" w:rsidR="00EE5DA6" w:rsidRPr="00071483" w:rsidRDefault="00EE5DA6" w:rsidP="00B1665C">
            <w:pPr>
              <w:pStyle w:val="Contenudetableau"/>
              <w:jc w:val="both"/>
              <w:rPr>
                <w:b/>
                <w:bCs/>
              </w:rPr>
            </w:pPr>
            <w:r>
              <w:rPr>
                <w:b/>
                <w:bCs/>
              </w:rPr>
              <w:t>VM</w:t>
            </w:r>
          </w:p>
        </w:tc>
        <w:tc>
          <w:tcPr>
            <w:tcW w:w="7767" w:type="dxa"/>
            <w:tcBorders>
              <w:left w:val="none" w:sz="1" w:space="0" w:color="000000"/>
              <w:bottom w:val="none" w:sz="1" w:space="0" w:color="000000"/>
              <w:right w:val="none" w:sz="1" w:space="0" w:color="000000"/>
            </w:tcBorders>
            <w:shd w:val="clear" w:color="auto" w:fill="auto"/>
          </w:tcPr>
          <w:p w14:paraId="7D137FD7" w14:textId="77777777" w:rsidR="00EE5DA6" w:rsidRPr="00071483" w:rsidRDefault="00EE5DA6" w:rsidP="00B1665C">
            <w:pPr>
              <w:pStyle w:val="Contenudetableau"/>
              <w:jc w:val="both"/>
            </w:pPr>
            <w:r>
              <w:t>(</w:t>
            </w:r>
            <w:r w:rsidRPr="00EE5DA6">
              <w:rPr>
                <w:b/>
                <w:bCs/>
              </w:rPr>
              <w:t>Virtual Machine</w:t>
            </w:r>
            <w:r>
              <w:t>) machine virtuelle qui contient un système d'exploitation pour faire fonctionner une application.</w:t>
            </w:r>
          </w:p>
        </w:tc>
      </w:tr>
    </w:tbl>
    <w:p w14:paraId="0766DFCD" w14:textId="77777777" w:rsidR="0028176A" w:rsidRPr="00601E67" w:rsidRDefault="0028176A">
      <w:pPr>
        <w:pStyle w:val="Corpsdetexte"/>
      </w:pPr>
    </w:p>
    <w:sectPr w:rsidR="0028176A" w:rsidRPr="00601E67">
      <w:headerReference w:type="default" r:id="rId72"/>
      <w:footerReference w:type="default" r:id="rId73"/>
      <w:pgSz w:w="11906" w:h="16838"/>
      <w:pgMar w:top="2180" w:right="1134" w:bottom="1990" w:left="1134" w:header="1134" w:footer="113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1B418ED" w14:textId="77777777" w:rsidR="001E2110" w:rsidRDefault="001E2110">
      <w:r>
        <w:separator/>
      </w:r>
    </w:p>
  </w:endnote>
  <w:endnote w:type="continuationSeparator" w:id="0">
    <w:p w14:paraId="1DDD67CB" w14:textId="77777777" w:rsidR="001E2110" w:rsidRDefault="001E21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panose1 w:val="05010000000000000000"/>
    <w:charset w:val="00"/>
    <w:family w:val="auto"/>
    <w:pitch w:val="variable"/>
    <w:sig w:usb0="800000AF" w:usb1="1001ECEA"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 Sans">
    <w:altName w:val="Segoe UI"/>
    <w:charset w:val="01"/>
    <w:family w:val="auto"/>
    <w:pitch w:val="variable"/>
  </w:font>
  <w:font w:name="Source Han Sans CN Regular">
    <w:altName w:val="Calibri"/>
    <w:charset w:val="01"/>
    <w:family w:val="auto"/>
    <w:pitch w:val="variable"/>
  </w:font>
  <w:font w:name="Lohit Devanagari">
    <w:altName w:val="Calibri"/>
    <w:charset w:val="01"/>
    <w:family w:val="auto"/>
    <w:pitch w:val="variable"/>
  </w:font>
  <w:font w:name="Droid Sans">
    <w:altName w:val="Segoe UI"/>
    <w:charset w:val="01"/>
    <w:family w:val="swiss"/>
    <w:pitch w:val="variable"/>
  </w:font>
  <w:font w:name="Helvetica 55 Roman">
    <w:charset w:val="01"/>
    <w:family w:val="swiss"/>
    <w:pitch w:val="variable"/>
  </w:font>
  <w:font w:name="Harabara">
    <w:charset w:val="01"/>
    <w:family w:val="swiss"/>
    <w:pitch w:val="variable"/>
  </w:font>
  <w:font w:name="DejaVu Sans">
    <w:panose1 w:val="020B0603030804020204"/>
    <w:charset w:val="00"/>
    <w:family w:val="swiss"/>
    <w:pitch w:val="variable"/>
    <w:sig w:usb0="E7002EFF" w:usb1="D200FDFF" w:usb2="0A246029" w:usb3="00000000" w:csb0="000001FF" w:csb1="00000000"/>
  </w:font>
  <w:font w:name="Droid Sans Mono">
    <w:altName w:val="Segoe UI"/>
    <w:charset w:val="01"/>
    <w:family w:val="swiss"/>
    <w:pitch w:val="fixed"/>
  </w:font>
  <w:font w:name="Helvetica 45 Light">
    <w:charset w:val="01"/>
    <w:family w:val="swiss"/>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Open Sans Condensed Light">
    <w:altName w:val="Segoe UI"/>
    <w:charset w:val="01"/>
    <w:family w:val="auto"/>
    <w:pitch w:val="variable"/>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Ind w:w="57" w:type="dxa"/>
      <w:tblLayout w:type="fixed"/>
      <w:tblCellMar>
        <w:left w:w="57" w:type="dxa"/>
        <w:right w:w="57" w:type="dxa"/>
      </w:tblCellMar>
      <w:tblLook w:val="0000" w:firstRow="0" w:lastRow="0" w:firstColumn="0" w:lastColumn="0" w:noHBand="0" w:noVBand="0"/>
    </w:tblPr>
    <w:tblGrid>
      <w:gridCol w:w="1991"/>
      <w:gridCol w:w="7647"/>
    </w:tblGrid>
    <w:tr w:rsidR="00D8124E" w:rsidRPr="00846197" w14:paraId="25498709" w14:textId="77777777">
      <w:trPr>
        <w:trHeight w:val="112"/>
      </w:trPr>
      <w:tc>
        <w:tcPr>
          <w:tcW w:w="1991" w:type="dxa"/>
          <w:shd w:val="clear" w:color="auto" w:fill="E6E6E6"/>
        </w:tcPr>
        <w:p w14:paraId="20756019" w14:textId="5FAF707C" w:rsidR="00D8124E" w:rsidRDefault="00D8124E">
          <w:pPr>
            <w:rPr>
              <w:rFonts w:ascii="Open Sans Condensed Light" w:hAnsi="Open Sans Condensed Light"/>
              <w:color w:val="363636"/>
              <w:sz w:val="18"/>
              <w:szCs w:val="18"/>
            </w:rPr>
          </w:pPr>
          <w:r>
            <w:rPr>
              <w:b/>
              <w:color w:val="363636"/>
              <w:sz w:val="20"/>
              <w:szCs w:val="20"/>
            </w:rPr>
            <w:fldChar w:fldCharType="begin"/>
          </w:r>
          <w:r>
            <w:rPr>
              <w:b/>
              <w:color w:val="363636"/>
              <w:sz w:val="20"/>
              <w:szCs w:val="20"/>
            </w:rPr>
            <w:instrText xml:space="preserve"> DOCPROPERTY "Entreprise"</w:instrText>
          </w:r>
          <w:r>
            <w:rPr>
              <w:b/>
              <w:color w:val="363636"/>
              <w:sz w:val="20"/>
              <w:szCs w:val="20"/>
            </w:rPr>
            <w:fldChar w:fldCharType="separate"/>
          </w:r>
          <w:r w:rsidR="00A843CA">
            <w:rPr>
              <w:b/>
              <w:color w:val="363636"/>
              <w:sz w:val="20"/>
              <w:szCs w:val="20"/>
            </w:rPr>
            <w:t>IT C. &amp; D.</w:t>
          </w:r>
          <w:r>
            <w:rPr>
              <w:b/>
              <w:color w:val="363636"/>
              <w:sz w:val="20"/>
              <w:szCs w:val="20"/>
            </w:rPr>
            <w:fldChar w:fldCharType="end"/>
          </w:r>
        </w:p>
      </w:tc>
      <w:tc>
        <w:tcPr>
          <w:tcW w:w="7647" w:type="dxa"/>
          <w:shd w:val="clear" w:color="auto" w:fill="E6E6E6"/>
        </w:tcPr>
        <w:p w14:paraId="51F4540E" w14:textId="77777777" w:rsidR="00D8124E" w:rsidRPr="000D3CBA" w:rsidRDefault="00D8124E">
          <w:pPr>
            <w:rPr>
              <w:lang w:val="en-US"/>
            </w:rPr>
          </w:pPr>
          <w:r w:rsidRPr="000D3CBA">
            <w:rPr>
              <w:lang w:val="en-US"/>
            </w:rPr>
            <w:t>IT Consulting &amp; Development  +33 1.23.45.67.89 – consulting@itcd.com</w:t>
          </w:r>
        </w:p>
      </w:tc>
    </w:tr>
    <w:tr w:rsidR="00D8124E" w:rsidRPr="00A71739" w14:paraId="5BF411D3" w14:textId="77777777">
      <w:trPr>
        <w:trHeight w:val="182"/>
      </w:trPr>
      <w:tc>
        <w:tcPr>
          <w:tcW w:w="1991" w:type="dxa"/>
          <w:shd w:val="clear" w:color="auto" w:fill="E6E6E6"/>
        </w:tcPr>
        <w:p w14:paraId="10CE37F8" w14:textId="77777777" w:rsidR="00D8124E" w:rsidRDefault="00D8124E">
          <w:r>
            <w:t>www.itcd.com</w:t>
          </w:r>
        </w:p>
      </w:tc>
      <w:tc>
        <w:tcPr>
          <w:tcW w:w="7647" w:type="dxa"/>
          <w:shd w:val="clear" w:color="auto" w:fill="E6E6E6"/>
        </w:tcPr>
        <w:p w14:paraId="5245D473" w14:textId="77777777" w:rsidR="00D8124E" w:rsidRPr="00D6242E" w:rsidRDefault="00D8124E">
          <w:r w:rsidRPr="00D6242E">
            <w:rPr>
              <w:rFonts w:ascii="Open Sans Condensed Light" w:hAnsi="Open Sans Condensed Light"/>
              <w:color w:val="363636"/>
              <w:sz w:val="18"/>
              <w:szCs w:val="18"/>
            </w:rPr>
            <w:t>S.A.R.L. au capital de 1 000,00 € enregistrée au RCS de Xxxx – SIREN 999 999 999 – Code APE : 6202A</w:t>
          </w:r>
        </w:p>
      </w:tc>
    </w:tr>
  </w:tbl>
  <w:p w14:paraId="3D5CA185" w14:textId="77777777" w:rsidR="00D8124E" w:rsidRPr="00D6242E" w:rsidRDefault="00D8124E">
    <w:pPr>
      <w:rPr>
        <w:sz w:val="4"/>
        <w:szCs w:val="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17739EF" w14:textId="77777777" w:rsidR="001E2110" w:rsidRDefault="001E2110">
      <w:r>
        <w:separator/>
      </w:r>
    </w:p>
  </w:footnote>
  <w:footnote w:type="continuationSeparator" w:id="0">
    <w:p w14:paraId="75092DB9" w14:textId="77777777" w:rsidR="001E2110" w:rsidRDefault="001E211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4818"/>
      <w:gridCol w:w="4820"/>
    </w:tblGrid>
    <w:tr w:rsidR="00D8124E" w14:paraId="720477E9" w14:textId="77777777">
      <w:tc>
        <w:tcPr>
          <w:tcW w:w="4818" w:type="dxa"/>
          <w:shd w:val="clear" w:color="auto" w:fill="auto"/>
        </w:tcPr>
        <w:p w14:paraId="4A81618F" w14:textId="77777777" w:rsidR="00D8124E" w:rsidRDefault="00D8124E">
          <w:r>
            <w:rPr>
              <w:noProof/>
            </w:rPr>
            <w:drawing>
              <wp:inline distT="0" distB="0" distL="0" distR="0" wp14:anchorId="0A544C51" wp14:editId="5F008602">
                <wp:extent cx="1257300" cy="34423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CPizza-logo.png"/>
                        <pic:cNvPicPr/>
                      </pic:nvPicPr>
                      <pic:blipFill>
                        <a:blip r:embed="rId1">
                          <a:extLst>
                            <a:ext uri="{28A0092B-C50C-407E-A947-70E740481C1C}">
                              <a14:useLocalDpi xmlns:a14="http://schemas.microsoft.com/office/drawing/2010/main" val="0"/>
                            </a:ext>
                          </a:extLst>
                        </a:blip>
                        <a:stretch>
                          <a:fillRect/>
                        </a:stretch>
                      </pic:blipFill>
                      <pic:spPr>
                        <a:xfrm>
                          <a:off x="0" y="0"/>
                          <a:ext cx="1285539" cy="351966"/>
                        </a:xfrm>
                        <a:prstGeom prst="rect">
                          <a:avLst/>
                        </a:prstGeom>
                      </pic:spPr>
                    </pic:pic>
                  </a:graphicData>
                </a:graphic>
              </wp:inline>
            </w:drawing>
          </w:r>
        </w:p>
      </w:tc>
      <w:tc>
        <w:tcPr>
          <w:tcW w:w="4820" w:type="dxa"/>
          <w:shd w:val="clear" w:color="auto" w:fill="auto"/>
        </w:tcPr>
        <w:p w14:paraId="60888FE0" w14:textId="77777777" w:rsidR="00D8124E" w:rsidRDefault="00D8124E">
          <w:pPr>
            <w:pStyle w:val="Contenudecadre"/>
            <w:jc w:val="right"/>
          </w:pPr>
          <w:r>
            <w:rPr>
              <w:noProof/>
            </w:rPr>
            <w:drawing>
              <wp:inline distT="0" distB="0" distL="0" distR="0" wp14:anchorId="3221D89D" wp14:editId="577FC95D">
                <wp:extent cx="981710" cy="294096"/>
                <wp:effectExtent l="0" t="0" r="889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tcd-logo.png"/>
                        <pic:cNvPicPr/>
                      </pic:nvPicPr>
                      <pic:blipFill>
                        <a:blip r:embed="rId2">
                          <a:extLst>
                            <a:ext uri="{28A0092B-C50C-407E-A947-70E740481C1C}">
                              <a14:useLocalDpi xmlns:a14="http://schemas.microsoft.com/office/drawing/2010/main" val="0"/>
                            </a:ext>
                          </a:extLst>
                        </a:blip>
                        <a:stretch>
                          <a:fillRect/>
                        </a:stretch>
                      </pic:blipFill>
                      <pic:spPr>
                        <a:xfrm>
                          <a:off x="0" y="0"/>
                          <a:ext cx="1030721" cy="308779"/>
                        </a:xfrm>
                        <a:prstGeom prst="rect">
                          <a:avLst/>
                        </a:prstGeom>
                      </pic:spPr>
                    </pic:pic>
                  </a:graphicData>
                </a:graphic>
              </wp:inline>
            </w:drawing>
          </w:r>
        </w:p>
      </w:tc>
    </w:tr>
  </w:tbl>
  <w:p w14:paraId="3079294B" w14:textId="77777777" w:rsidR="00D8124E" w:rsidRDefault="00D8124E">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multilevel"/>
    <w:tmpl w:val="360AAD54"/>
    <w:lvl w:ilvl="0">
      <w:start w:val="1"/>
      <w:numFmt w:val="decimal"/>
      <w:pStyle w:val="Titre1"/>
      <w:suff w:val="space"/>
      <w:lvlText w:val="%1 -"/>
      <w:lvlJc w:val="left"/>
      <w:pPr>
        <w:tabs>
          <w:tab w:val="num" w:pos="0"/>
        </w:tabs>
        <w:ind w:left="432" w:hanging="432"/>
      </w:pPr>
    </w:lvl>
    <w:lvl w:ilvl="1">
      <w:start w:val="1"/>
      <w:numFmt w:val="decimal"/>
      <w:pStyle w:val="Titre2"/>
      <w:suff w:val="space"/>
      <w:lvlText w:val="%1.%2 -"/>
      <w:lvlJc w:val="left"/>
      <w:pPr>
        <w:tabs>
          <w:tab w:val="num" w:pos="0"/>
        </w:tabs>
        <w:ind w:left="576" w:hanging="576"/>
      </w:pPr>
    </w:lvl>
    <w:lvl w:ilvl="2">
      <w:start w:val="1"/>
      <w:numFmt w:val="decimal"/>
      <w:pStyle w:val="Titre3"/>
      <w:suff w:val="space"/>
      <w:lvlText w:val="%1.%2.%3 -"/>
      <w:lvlJc w:val="left"/>
      <w:pPr>
        <w:tabs>
          <w:tab w:val="num" w:pos="6238"/>
        </w:tabs>
        <w:ind w:left="6958" w:hanging="720"/>
      </w:pPr>
    </w:lvl>
    <w:lvl w:ilvl="3">
      <w:start w:val="1"/>
      <w:numFmt w:val="decimal"/>
      <w:pStyle w:val="Titre4"/>
      <w:suff w:val="space"/>
      <w:lvlText w:val="%1.%2.%3.%4 -"/>
      <w:lvlJc w:val="left"/>
      <w:pPr>
        <w:tabs>
          <w:tab w:val="num" w:pos="0"/>
        </w:tabs>
        <w:ind w:left="864" w:hanging="864"/>
      </w:pPr>
    </w:lvl>
    <w:lvl w:ilvl="4">
      <w:start w:val="1"/>
      <w:numFmt w:val="decimal"/>
      <w:pStyle w:val="Titre5"/>
      <w:lvlText w:val=" %1.%2.%3.%4.%5 "/>
      <w:lvlJc w:val="left"/>
      <w:pPr>
        <w:tabs>
          <w:tab w:val="num" w:pos="1008"/>
        </w:tabs>
        <w:ind w:left="1008" w:hanging="1008"/>
      </w:pPr>
    </w:lvl>
    <w:lvl w:ilvl="5">
      <w:start w:val="1"/>
      <w:numFmt w:val="decimal"/>
      <w:pStyle w:val="Titre6"/>
      <w:lvlText w:val=" %1.%2.%3.%4.%5.%6 "/>
      <w:lvlJc w:val="left"/>
      <w:pPr>
        <w:tabs>
          <w:tab w:val="num" w:pos="1152"/>
        </w:tabs>
        <w:ind w:left="1152" w:hanging="1152"/>
      </w:pPr>
    </w:lvl>
    <w:lvl w:ilvl="6">
      <w:start w:val="1"/>
      <w:numFmt w:val="decimal"/>
      <w:lvlText w:val=" %1.%2.%3.%4.%5.%6.%7 "/>
      <w:lvlJc w:val="left"/>
      <w:pPr>
        <w:tabs>
          <w:tab w:val="num" w:pos="1296"/>
        </w:tabs>
        <w:ind w:left="1296" w:hanging="1296"/>
      </w:pPr>
    </w:lvl>
    <w:lvl w:ilvl="7">
      <w:start w:val="1"/>
      <w:numFmt w:val="decimal"/>
      <w:lvlText w:val=" %1.%2.%3.%4.%5.%6.%7.%8 "/>
      <w:lvlJc w:val="left"/>
      <w:pPr>
        <w:tabs>
          <w:tab w:val="num" w:pos="1440"/>
        </w:tabs>
        <w:ind w:left="1440" w:hanging="1440"/>
      </w:pPr>
    </w:lvl>
    <w:lvl w:ilvl="8">
      <w:start w:val="1"/>
      <w:numFmt w:val="decimal"/>
      <w:pStyle w:val="Salutations"/>
      <w:lvlText w:val=" %1.%2.%3.%4.%5.%6.%7.%8.%9 "/>
      <w:lvlJc w:val="left"/>
      <w:pPr>
        <w:tabs>
          <w:tab w:val="num" w:pos="1584"/>
        </w:tabs>
        <w:ind w:left="1584" w:hanging="1584"/>
      </w:pPr>
    </w:lvl>
  </w:abstractNum>
  <w:abstractNum w:abstractNumId="1" w15:restartNumberingAfterBreak="0">
    <w:nsid w:val="00000002"/>
    <w:multiLevelType w:val="multilevel"/>
    <w:tmpl w:val="00000002"/>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 w15:restartNumberingAfterBreak="0">
    <w:nsid w:val="00000003"/>
    <w:multiLevelType w:val="multilevel"/>
    <w:tmpl w:val="0000000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15:restartNumberingAfterBreak="0">
    <w:nsid w:val="00000004"/>
    <w:multiLevelType w:val="multilevel"/>
    <w:tmpl w:val="00000004"/>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4" w15:restartNumberingAfterBreak="0">
    <w:nsid w:val="00000005"/>
    <w:multiLevelType w:val="multilevel"/>
    <w:tmpl w:val="00000005"/>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5" w15:restartNumberingAfterBreak="0">
    <w:nsid w:val="00000006"/>
    <w:multiLevelType w:val="multilevel"/>
    <w:tmpl w:val="00000006"/>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6" w15:restartNumberingAfterBreak="0">
    <w:nsid w:val="00000007"/>
    <w:multiLevelType w:val="multilevel"/>
    <w:tmpl w:val="00000007"/>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7" w15:restartNumberingAfterBreak="0">
    <w:nsid w:val="00000008"/>
    <w:multiLevelType w:val="multilevel"/>
    <w:tmpl w:val="00000008"/>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8" w15:restartNumberingAfterBreak="0">
    <w:nsid w:val="19870C97"/>
    <w:multiLevelType w:val="hybridMultilevel"/>
    <w:tmpl w:val="5F06F6C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9FB7919"/>
    <w:multiLevelType w:val="hybridMultilevel"/>
    <w:tmpl w:val="1B1C525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1AB42477"/>
    <w:multiLevelType w:val="hybridMultilevel"/>
    <w:tmpl w:val="5E60E9B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3D83BEB"/>
    <w:multiLevelType w:val="hybridMultilevel"/>
    <w:tmpl w:val="D3340F9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29D50448"/>
    <w:multiLevelType w:val="hybridMultilevel"/>
    <w:tmpl w:val="F0C08FD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2C7C3D6B"/>
    <w:multiLevelType w:val="hybridMultilevel"/>
    <w:tmpl w:val="D676078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395C4155"/>
    <w:multiLevelType w:val="hybridMultilevel"/>
    <w:tmpl w:val="2B6C3A8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42E932C6"/>
    <w:multiLevelType w:val="hybridMultilevel"/>
    <w:tmpl w:val="20328BB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4EBD5EF0"/>
    <w:multiLevelType w:val="hybridMultilevel"/>
    <w:tmpl w:val="CE3085D4"/>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7" w15:restartNumberingAfterBreak="0">
    <w:nsid w:val="56B4797A"/>
    <w:multiLevelType w:val="hybridMultilevel"/>
    <w:tmpl w:val="87148A8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5C1E2D26"/>
    <w:multiLevelType w:val="hybridMultilevel"/>
    <w:tmpl w:val="C01463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18"/>
  </w:num>
  <w:num w:numId="11">
    <w:abstractNumId w:val="10"/>
  </w:num>
  <w:num w:numId="12">
    <w:abstractNumId w:val="13"/>
  </w:num>
  <w:num w:numId="13">
    <w:abstractNumId w:val="16"/>
  </w:num>
  <w:num w:numId="14">
    <w:abstractNumId w:val="17"/>
  </w:num>
  <w:num w:numId="15">
    <w:abstractNumId w:val="9"/>
  </w:num>
  <w:num w:numId="16">
    <w:abstractNumId w:val="14"/>
  </w:num>
  <w:num w:numId="17">
    <w:abstractNumId w:val="15"/>
  </w:num>
  <w:num w:numId="18">
    <w:abstractNumId w:val="12"/>
  </w:num>
  <w:num w:numId="1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embedSystemFonts/>
  <w:attachedTemplate r:id="rId1"/>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savePreviewPicture/>
  <w:hdrShapeDefaults>
    <o:shapedefaults v:ext="edit" spidmax="2049"/>
  </w:hdrShapeDefaults>
  <w:footnotePr>
    <w:footnote w:id="-1"/>
    <w:footnote w:id="0"/>
  </w:footnotePr>
  <w:endnotePr>
    <w:endnote w:id="-1"/>
    <w:endnote w:id="0"/>
  </w:endnotePr>
  <w:compat>
    <w:spaceForUL/>
    <w:balanceSingleByteDoubleByteWidth/>
    <w:doNotLeaveBackslashAlone/>
    <w:ulTrailSpace/>
    <w:adjustLineHeightInTable/>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242E"/>
    <w:rsid w:val="00011D85"/>
    <w:rsid w:val="000247DD"/>
    <w:rsid w:val="00027877"/>
    <w:rsid w:val="00033BB3"/>
    <w:rsid w:val="00034859"/>
    <w:rsid w:val="00043F1F"/>
    <w:rsid w:val="00052885"/>
    <w:rsid w:val="0007559B"/>
    <w:rsid w:val="00096042"/>
    <w:rsid w:val="000A325B"/>
    <w:rsid w:val="000B192F"/>
    <w:rsid w:val="000B3F2A"/>
    <w:rsid w:val="000B604A"/>
    <w:rsid w:val="000D194B"/>
    <w:rsid w:val="000D3CBA"/>
    <w:rsid w:val="000D6309"/>
    <w:rsid w:val="000D7F81"/>
    <w:rsid w:val="000E0A3C"/>
    <w:rsid w:val="00111CC1"/>
    <w:rsid w:val="00115589"/>
    <w:rsid w:val="00150E27"/>
    <w:rsid w:val="001512EC"/>
    <w:rsid w:val="00152D53"/>
    <w:rsid w:val="0016645F"/>
    <w:rsid w:val="00181974"/>
    <w:rsid w:val="001B7FBB"/>
    <w:rsid w:val="001D2613"/>
    <w:rsid w:val="001E2110"/>
    <w:rsid w:val="001E62DC"/>
    <w:rsid w:val="00203E93"/>
    <w:rsid w:val="002228C5"/>
    <w:rsid w:val="00223435"/>
    <w:rsid w:val="00223C95"/>
    <w:rsid w:val="002328D2"/>
    <w:rsid w:val="002410AA"/>
    <w:rsid w:val="002452FB"/>
    <w:rsid w:val="00246076"/>
    <w:rsid w:val="00254001"/>
    <w:rsid w:val="0027591C"/>
    <w:rsid w:val="002811A2"/>
    <w:rsid w:val="0028176A"/>
    <w:rsid w:val="002C6C32"/>
    <w:rsid w:val="002D61FB"/>
    <w:rsid w:val="002D69FA"/>
    <w:rsid w:val="00302E3B"/>
    <w:rsid w:val="00307928"/>
    <w:rsid w:val="00310C0F"/>
    <w:rsid w:val="003321DC"/>
    <w:rsid w:val="00355A07"/>
    <w:rsid w:val="00357C7B"/>
    <w:rsid w:val="003769FB"/>
    <w:rsid w:val="0039041F"/>
    <w:rsid w:val="003F69A6"/>
    <w:rsid w:val="00401D0F"/>
    <w:rsid w:val="00417241"/>
    <w:rsid w:val="00426D55"/>
    <w:rsid w:val="00430822"/>
    <w:rsid w:val="00444EAC"/>
    <w:rsid w:val="00470C9B"/>
    <w:rsid w:val="004D1FEA"/>
    <w:rsid w:val="004F3979"/>
    <w:rsid w:val="005161FB"/>
    <w:rsid w:val="005413A8"/>
    <w:rsid w:val="00560414"/>
    <w:rsid w:val="00562094"/>
    <w:rsid w:val="00580576"/>
    <w:rsid w:val="00586B58"/>
    <w:rsid w:val="005A11C9"/>
    <w:rsid w:val="005B422A"/>
    <w:rsid w:val="005C3823"/>
    <w:rsid w:val="005C5820"/>
    <w:rsid w:val="00601E67"/>
    <w:rsid w:val="006150CE"/>
    <w:rsid w:val="00625E87"/>
    <w:rsid w:val="00645D69"/>
    <w:rsid w:val="0065255D"/>
    <w:rsid w:val="00657379"/>
    <w:rsid w:val="00661474"/>
    <w:rsid w:val="006835F3"/>
    <w:rsid w:val="00692FE7"/>
    <w:rsid w:val="00694396"/>
    <w:rsid w:val="00696D16"/>
    <w:rsid w:val="006B467C"/>
    <w:rsid w:val="006E045B"/>
    <w:rsid w:val="00710EC4"/>
    <w:rsid w:val="00715043"/>
    <w:rsid w:val="007206E8"/>
    <w:rsid w:val="00727F16"/>
    <w:rsid w:val="00740B73"/>
    <w:rsid w:val="00741D0E"/>
    <w:rsid w:val="00744322"/>
    <w:rsid w:val="007663EA"/>
    <w:rsid w:val="0077247B"/>
    <w:rsid w:val="007968FE"/>
    <w:rsid w:val="007C164B"/>
    <w:rsid w:val="007C1D4C"/>
    <w:rsid w:val="007D11BF"/>
    <w:rsid w:val="007E2724"/>
    <w:rsid w:val="007F18CF"/>
    <w:rsid w:val="007F1B38"/>
    <w:rsid w:val="00811F8A"/>
    <w:rsid w:val="00813106"/>
    <w:rsid w:val="008153F8"/>
    <w:rsid w:val="0082571C"/>
    <w:rsid w:val="00846197"/>
    <w:rsid w:val="008569CF"/>
    <w:rsid w:val="00856BF2"/>
    <w:rsid w:val="00866A1D"/>
    <w:rsid w:val="0088745B"/>
    <w:rsid w:val="0089096A"/>
    <w:rsid w:val="008D7ACF"/>
    <w:rsid w:val="009532C4"/>
    <w:rsid w:val="0095362C"/>
    <w:rsid w:val="009620F0"/>
    <w:rsid w:val="00984874"/>
    <w:rsid w:val="009956C4"/>
    <w:rsid w:val="009D05D2"/>
    <w:rsid w:val="009D329A"/>
    <w:rsid w:val="00A468DE"/>
    <w:rsid w:val="00A46B46"/>
    <w:rsid w:val="00A71739"/>
    <w:rsid w:val="00A843CA"/>
    <w:rsid w:val="00B119EE"/>
    <w:rsid w:val="00B1665C"/>
    <w:rsid w:val="00B50877"/>
    <w:rsid w:val="00B5603A"/>
    <w:rsid w:val="00B90FC0"/>
    <w:rsid w:val="00B928EA"/>
    <w:rsid w:val="00BA186A"/>
    <w:rsid w:val="00BA4B85"/>
    <w:rsid w:val="00BC3463"/>
    <w:rsid w:val="00BC561D"/>
    <w:rsid w:val="00BF0A1B"/>
    <w:rsid w:val="00BF326D"/>
    <w:rsid w:val="00C0005A"/>
    <w:rsid w:val="00C03453"/>
    <w:rsid w:val="00C1336C"/>
    <w:rsid w:val="00C16EE9"/>
    <w:rsid w:val="00C24004"/>
    <w:rsid w:val="00C2625D"/>
    <w:rsid w:val="00C3116E"/>
    <w:rsid w:val="00C3477F"/>
    <w:rsid w:val="00C64694"/>
    <w:rsid w:val="00C8516D"/>
    <w:rsid w:val="00C87D47"/>
    <w:rsid w:val="00C94BA7"/>
    <w:rsid w:val="00C9776F"/>
    <w:rsid w:val="00CB6738"/>
    <w:rsid w:val="00CF372C"/>
    <w:rsid w:val="00D04454"/>
    <w:rsid w:val="00D3269B"/>
    <w:rsid w:val="00D3622E"/>
    <w:rsid w:val="00D401B4"/>
    <w:rsid w:val="00D6242E"/>
    <w:rsid w:val="00D8124E"/>
    <w:rsid w:val="00D81A13"/>
    <w:rsid w:val="00D83441"/>
    <w:rsid w:val="00DA2456"/>
    <w:rsid w:val="00DA7642"/>
    <w:rsid w:val="00DB66F0"/>
    <w:rsid w:val="00DC05B8"/>
    <w:rsid w:val="00DC1797"/>
    <w:rsid w:val="00E0317A"/>
    <w:rsid w:val="00E15330"/>
    <w:rsid w:val="00E40816"/>
    <w:rsid w:val="00E4317F"/>
    <w:rsid w:val="00E4434E"/>
    <w:rsid w:val="00E4740A"/>
    <w:rsid w:val="00E50625"/>
    <w:rsid w:val="00E515EF"/>
    <w:rsid w:val="00E81305"/>
    <w:rsid w:val="00E8635B"/>
    <w:rsid w:val="00EA49F0"/>
    <w:rsid w:val="00EB13AB"/>
    <w:rsid w:val="00ED299E"/>
    <w:rsid w:val="00EE5DA6"/>
    <w:rsid w:val="00EF2519"/>
    <w:rsid w:val="00EF6465"/>
    <w:rsid w:val="00F07E33"/>
    <w:rsid w:val="00F22E0E"/>
    <w:rsid w:val="00F574C8"/>
    <w:rsid w:val="00F64391"/>
    <w:rsid w:val="00F84040"/>
    <w:rsid w:val="00F87670"/>
    <w:rsid w:val="00FA2099"/>
    <w:rsid w:val="00FC0984"/>
    <w:rsid w:val="00FE0780"/>
    <w:rsid w:val="00FE2A5F"/>
    <w:rsid w:val="00FE330A"/>
    <w:rsid w:val="00FF343F"/>
  </w:rsids>
  <m:mathPr>
    <m:mathFont m:val="Cambria Math"/>
    <m:brkBin m:val="before"/>
    <m:brkBinSub m:val="--"/>
    <m:smallFrac m:val="0"/>
    <m:dispDef/>
    <m:lMargin m:val="0"/>
    <m:rMargin m:val="0"/>
    <m:defJc m:val="centerGroup"/>
    <m:wrapIndent m:val="1440"/>
    <m:intLim m:val="subSup"/>
    <m:naryLim m:val="undOvr"/>
  </m:mathPr>
  <w:themeFontLang w:val="fr-FR"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70839561"/>
  <w15:chartTrackingRefBased/>
  <w15:docId w15:val="{B60E1033-157F-4ACC-9E9C-9076BBF79B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fr-FR" w:eastAsia="ko-K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Open Sans" w:eastAsia="Source Han Sans CN Regular" w:hAnsi="Open Sans" w:cs="Lohit Devanagari"/>
      <w:kern w:val="1"/>
      <w:sz w:val="22"/>
      <w:szCs w:val="24"/>
      <w:lang w:eastAsia="zh-CN" w:bidi="hi-IN"/>
    </w:rPr>
  </w:style>
  <w:style w:type="paragraph" w:styleId="Titre1">
    <w:name w:val="heading 1"/>
    <w:basedOn w:val="Titre10"/>
    <w:next w:val="Corpsdetexte"/>
    <w:qFormat/>
    <w:pPr>
      <w:pageBreakBefore/>
      <w:numPr>
        <w:numId w:val="1"/>
      </w:numPr>
      <w:pBdr>
        <w:top w:val="single" w:sz="2" w:space="1" w:color="666666"/>
        <w:left w:val="single" w:sz="2" w:space="1" w:color="666666"/>
        <w:bottom w:val="single" w:sz="2" w:space="1" w:color="666666"/>
        <w:right w:val="single" w:sz="2" w:space="1" w:color="666666"/>
      </w:pBdr>
      <w:shd w:val="clear" w:color="auto" w:fill="808080"/>
      <w:spacing w:before="0" w:after="119"/>
      <w:outlineLvl w:val="0"/>
    </w:pPr>
    <w:rPr>
      <w:smallCaps/>
      <w:color w:val="FFFFFF"/>
      <w:sz w:val="52"/>
    </w:rPr>
  </w:style>
  <w:style w:type="paragraph" w:styleId="Titre2">
    <w:name w:val="heading 2"/>
    <w:basedOn w:val="Titre10"/>
    <w:next w:val="Corpsdetexte"/>
    <w:link w:val="Titre2Car"/>
    <w:qFormat/>
    <w:pPr>
      <w:numPr>
        <w:ilvl w:val="1"/>
        <w:numId w:val="1"/>
      </w:numPr>
      <w:pBdr>
        <w:top w:val="single" w:sz="2" w:space="1" w:color="C0C0C0"/>
        <w:left w:val="single" w:sz="2" w:space="1" w:color="C0C0C0"/>
        <w:bottom w:val="single" w:sz="2" w:space="1" w:color="C0C0C0"/>
        <w:right w:val="single" w:sz="2" w:space="1" w:color="C0C0C0"/>
      </w:pBdr>
      <w:shd w:val="clear" w:color="auto" w:fill="C0C0C0"/>
      <w:spacing w:before="181" w:after="119"/>
      <w:outlineLvl w:val="1"/>
    </w:pPr>
    <w:rPr>
      <w:color w:val="4C4C4C"/>
      <w:sz w:val="28"/>
    </w:rPr>
  </w:style>
  <w:style w:type="paragraph" w:styleId="Titre3">
    <w:name w:val="heading 3"/>
    <w:basedOn w:val="Titre10"/>
    <w:next w:val="Corpsdetexte"/>
    <w:link w:val="Titre3Car"/>
    <w:qFormat/>
    <w:rsid w:val="00F22E0E"/>
    <w:pPr>
      <w:numPr>
        <w:ilvl w:val="2"/>
        <w:numId w:val="1"/>
      </w:numPr>
      <w:spacing w:before="352" w:after="119"/>
      <w:ind w:left="0" w:firstLine="0"/>
      <w:outlineLvl w:val="2"/>
    </w:pPr>
    <w:rPr>
      <w:i/>
      <w:color w:val="4C4C4C"/>
      <w:sz w:val="28"/>
    </w:rPr>
  </w:style>
  <w:style w:type="paragraph" w:styleId="Titre4">
    <w:name w:val="heading 4"/>
    <w:basedOn w:val="Normal"/>
    <w:next w:val="Corpsdetexte"/>
    <w:qFormat/>
    <w:pPr>
      <w:keepNext/>
      <w:numPr>
        <w:ilvl w:val="3"/>
        <w:numId w:val="1"/>
      </w:numPr>
      <w:tabs>
        <w:tab w:val="left" w:pos="864"/>
      </w:tabs>
      <w:spacing w:before="240" w:after="60"/>
      <w:outlineLvl w:val="3"/>
    </w:pPr>
    <w:rPr>
      <w:b/>
      <w:i/>
      <w:sz w:val="24"/>
    </w:rPr>
  </w:style>
  <w:style w:type="paragraph" w:styleId="Titre5">
    <w:name w:val="heading 5"/>
    <w:basedOn w:val="Titre10"/>
    <w:next w:val="Corpsdetexte"/>
    <w:qFormat/>
    <w:pPr>
      <w:numPr>
        <w:ilvl w:val="4"/>
        <w:numId w:val="1"/>
      </w:numPr>
      <w:tabs>
        <w:tab w:val="left" w:pos="1134"/>
      </w:tabs>
      <w:outlineLvl w:val="4"/>
    </w:pPr>
    <w:rPr>
      <w:rFonts w:ascii="Droid Sans" w:hAnsi="Droid Sans"/>
      <w:b w:val="0"/>
      <w:bCs/>
      <w:i/>
      <w:sz w:val="34"/>
      <w:szCs w:val="20"/>
    </w:rPr>
  </w:style>
  <w:style w:type="paragraph" w:styleId="Titre6">
    <w:name w:val="heading 6"/>
    <w:basedOn w:val="Titre10"/>
    <w:next w:val="Corpsdetexte"/>
    <w:qFormat/>
    <w:pPr>
      <w:numPr>
        <w:ilvl w:val="5"/>
        <w:numId w:val="1"/>
      </w:numPr>
      <w:outlineLvl w:val="5"/>
    </w:pPr>
    <w:rPr>
      <w:bCs/>
      <w:sz w:val="30"/>
      <w:szCs w:val="18"/>
    </w:rPr>
  </w:style>
  <w:style w:type="paragraph" w:styleId="Titre7">
    <w:name w:val="heading 7"/>
    <w:basedOn w:val="Titre10"/>
    <w:next w:val="Corpsdetexte"/>
    <w:qFormat/>
    <w:pPr>
      <w:spacing w:before="60" w:after="60"/>
      <w:outlineLvl w:val="6"/>
    </w:pPr>
    <w:rPr>
      <w:b w:val="0"/>
      <w:sz w:val="32"/>
      <w:szCs w:val="19"/>
    </w:rPr>
  </w:style>
  <w:style w:type="paragraph" w:styleId="Titre8">
    <w:name w:val="heading 8"/>
    <w:basedOn w:val="Titre10"/>
    <w:next w:val="Corpsdetexte"/>
    <w:qFormat/>
    <w:pPr>
      <w:spacing w:before="60" w:after="60"/>
      <w:outlineLvl w:val="7"/>
    </w:pPr>
    <w:rPr>
      <w:b w:val="0"/>
      <w:i/>
      <w:iCs/>
      <w:sz w:val="32"/>
      <w:szCs w:val="19"/>
    </w:rPr>
  </w:style>
  <w:style w:type="paragraph" w:styleId="Titre9">
    <w:name w:val="heading 9"/>
    <w:basedOn w:val="Titre10"/>
    <w:next w:val="Corpsdetexte"/>
    <w:qFormat/>
    <w:pPr>
      <w:spacing w:before="60" w:after="60"/>
      <w:outlineLvl w:val="8"/>
    </w:pPr>
    <w:rPr>
      <w:b w:val="0"/>
      <w:sz w:val="30"/>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Titre10">
    <w:name w:val="Titre1"/>
    <w:basedOn w:val="Normal"/>
    <w:next w:val="Corpsdetexte"/>
    <w:pPr>
      <w:keepNext/>
      <w:spacing w:before="240" w:after="120"/>
    </w:pPr>
    <w:rPr>
      <w:b/>
      <w:sz w:val="40"/>
    </w:rPr>
  </w:style>
  <w:style w:type="paragraph" w:styleId="Corpsdetexte">
    <w:name w:val="Body Text"/>
    <w:basedOn w:val="Normal"/>
    <w:link w:val="CorpsdetexteCar"/>
    <w:pPr>
      <w:spacing w:after="120"/>
      <w:jc w:val="both"/>
    </w:pPr>
  </w:style>
  <w:style w:type="character" w:customStyle="1" w:styleId="CorpsdetexteCar">
    <w:name w:val="Corps de texte Car"/>
    <w:basedOn w:val="Policepardfaut"/>
    <w:link w:val="Corpsdetexte"/>
    <w:rsid w:val="0077247B"/>
    <w:rPr>
      <w:rFonts w:ascii="Open Sans" w:eastAsia="Source Han Sans CN Regular" w:hAnsi="Open Sans" w:cs="Lohit Devanagari"/>
      <w:kern w:val="1"/>
      <w:sz w:val="22"/>
      <w:szCs w:val="24"/>
      <w:lang w:eastAsia="zh-CN" w:bidi="hi-IN"/>
    </w:rPr>
  </w:style>
  <w:style w:type="character" w:customStyle="1" w:styleId="Titre2Car">
    <w:name w:val="Titre 2 Car"/>
    <w:basedOn w:val="Policepardfaut"/>
    <w:link w:val="Titre2"/>
    <w:rsid w:val="00310C0F"/>
    <w:rPr>
      <w:rFonts w:ascii="Open Sans" w:eastAsia="Source Han Sans CN Regular" w:hAnsi="Open Sans" w:cs="Lohit Devanagari"/>
      <w:b/>
      <w:color w:val="4C4C4C"/>
      <w:kern w:val="1"/>
      <w:sz w:val="28"/>
      <w:szCs w:val="24"/>
      <w:shd w:val="clear" w:color="auto" w:fill="C0C0C0"/>
      <w:lang w:eastAsia="zh-CN" w:bidi="hi-IN"/>
    </w:rPr>
  </w:style>
  <w:style w:type="character" w:customStyle="1" w:styleId="Titre3Car">
    <w:name w:val="Titre 3 Car"/>
    <w:basedOn w:val="Policepardfaut"/>
    <w:link w:val="Titre3"/>
    <w:rsid w:val="00F22E0E"/>
    <w:rPr>
      <w:rFonts w:ascii="Open Sans" w:eastAsia="Source Han Sans CN Regular" w:hAnsi="Open Sans" w:cs="Lohit Devanagari"/>
      <w:b/>
      <w:i/>
      <w:color w:val="4C4C4C"/>
      <w:kern w:val="1"/>
      <w:sz w:val="28"/>
      <w:szCs w:val="24"/>
      <w:lang w:eastAsia="zh-CN" w:bidi="hi-IN"/>
    </w:rPr>
  </w:style>
  <w:style w:type="character" w:styleId="Lienhypertexte">
    <w:name w:val="Hyperlink"/>
    <w:rPr>
      <w:color w:val="000080"/>
      <w:u w:val="single"/>
    </w:rPr>
  </w:style>
  <w:style w:type="character" w:customStyle="1" w:styleId="Caractresdenumrotation">
    <w:name w:val="Caractères de numérotation"/>
  </w:style>
  <w:style w:type="character" w:customStyle="1" w:styleId="Puces">
    <w:name w:val="Puces"/>
    <w:rPr>
      <w:rFonts w:ascii="OpenSymbol" w:eastAsia="OpenSymbol" w:hAnsi="OpenSymbol" w:cs="OpenSymbol"/>
    </w:rPr>
  </w:style>
  <w:style w:type="character" w:customStyle="1" w:styleId="WW8Num3z0">
    <w:name w:val="WW8Num3z0"/>
    <w:rPr>
      <w:rFonts w:ascii="Helvetica 55 Roman" w:eastAsia="Times New Roman" w:hAnsi="Helvetica 55 Roman" w:cs="Times New Roman"/>
    </w:rPr>
  </w:style>
  <w:style w:type="character" w:customStyle="1" w:styleId="WW8Num3z1">
    <w:name w:val="WW8Num3z1"/>
    <w:rPr>
      <w:rFonts w:ascii="Courier New" w:hAnsi="Courier New" w:cs="Courier New"/>
      <w:color w:val="FF6600"/>
    </w:rPr>
  </w:style>
  <w:style w:type="character" w:customStyle="1" w:styleId="WW8Num3z2">
    <w:name w:val="WW8Num3z2"/>
    <w:rPr>
      <w:rFonts w:ascii="Wingdings" w:hAnsi="Wingdings" w:cs="Wingdings"/>
    </w:rPr>
  </w:style>
  <w:style w:type="character" w:customStyle="1" w:styleId="WW8Num3z3">
    <w:name w:val="WW8Num3z3"/>
    <w:rPr>
      <w:rFonts w:ascii="Symbol" w:hAnsi="Symbol" w:cs="Symbol"/>
    </w:rPr>
  </w:style>
  <w:style w:type="character" w:customStyle="1" w:styleId="WW8Num3z4">
    <w:name w:val="WW8Num3z4"/>
    <w:rPr>
      <w:rFonts w:ascii="Courier New" w:hAnsi="Courier New" w:cs="Courier New"/>
    </w:rPr>
  </w:style>
  <w:style w:type="character" w:styleId="lev">
    <w:name w:val="Strong"/>
    <w:qFormat/>
    <w:rPr>
      <w:b/>
      <w:bCs/>
    </w:rPr>
  </w:style>
  <w:style w:type="paragraph" w:styleId="Liste">
    <w:name w:val="List"/>
    <w:basedOn w:val="Corpsdetexte"/>
  </w:style>
  <w:style w:type="paragraph" w:styleId="Lgende">
    <w:name w:val="caption"/>
    <w:basedOn w:val="Normal"/>
    <w:qFormat/>
    <w:pPr>
      <w:suppressLineNumbers/>
      <w:spacing w:before="120" w:after="120"/>
    </w:pPr>
    <w:rPr>
      <w:i/>
      <w:iCs/>
      <w:sz w:val="24"/>
    </w:rPr>
  </w:style>
  <w:style w:type="paragraph" w:customStyle="1" w:styleId="Index">
    <w:name w:val="Index"/>
    <w:basedOn w:val="Normal"/>
    <w:pPr>
      <w:suppressLineNumbers/>
    </w:pPr>
  </w:style>
  <w:style w:type="paragraph" w:customStyle="1" w:styleId="Contenudetableau">
    <w:name w:val="Contenu de tableau"/>
    <w:basedOn w:val="Normal"/>
    <w:pPr>
      <w:suppressLineNumbers/>
    </w:pPr>
  </w:style>
  <w:style w:type="paragraph" w:customStyle="1" w:styleId="En-ttegauche">
    <w:name w:val="En-tête gauche"/>
    <w:basedOn w:val="Normal"/>
    <w:pPr>
      <w:tabs>
        <w:tab w:val="center" w:pos="4819"/>
        <w:tab w:val="right" w:pos="9638"/>
      </w:tabs>
      <w:spacing w:before="1083"/>
      <w:jc w:val="center"/>
    </w:pPr>
    <w:rPr>
      <w:rFonts w:ascii="Harabara" w:hAnsi="Harabara"/>
      <w:b/>
      <w:sz w:val="80"/>
    </w:rPr>
  </w:style>
  <w:style w:type="paragraph" w:styleId="Pieddepage">
    <w:name w:val="footer"/>
    <w:basedOn w:val="Normal"/>
    <w:pPr>
      <w:suppressLineNumbers/>
      <w:tabs>
        <w:tab w:val="center" w:pos="4819"/>
        <w:tab w:val="right" w:pos="9638"/>
      </w:tabs>
    </w:pPr>
  </w:style>
  <w:style w:type="paragraph" w:customStyle="1" w:styleId="Titredetableau">
    <w:name w:val="Titre de tableau"/>
    <w:basedOn w:val="Contenudetableau"/>
    <w:pPr>
      <w:jc w:val="center"/>
    </w:pPr>
    <w:rPr>
      <w:b/>
      <w:bCs/>
    </w:rPr>
  </w:style>
  <w:style w:type="paragraph" w:styleId="En-tte">
    <w:name w:val="header"/>
    <w:basedOn w:val="Normal"/>
    <w:pPr>
      <w:suppressLineNumbers/>
      <w:tabs>
        <w:tab w:val="center" w:pos="4819"/>
        <w:tab w:val="right" w:pos="9638"/>
      </w:tabs>
    </w:pPr>
    <w:rPr>
      <w:rFonts w:ascii="DejaVu Sans" w:hAnsi="DejaVu Sans"/>
      <w:b/>
      <w:color w:val="FF950E"/>
      <w:sz w:val="20"/>
    </w:rPr>
  </w:style>
  <w:style w:type="paragraph" w:styleId="TitreTR">
    <w:name w:val="toa heading"/>
    <w:basedOn w:val="Titre10"/>
    <w:pPr>
      <w:suppressLineNumbers/>
      <w:spacing w:before="0" w:after="283"/>
      <w:jc w:val="center"/>
    </w:pPr>
    <w:rPr>
      <w:smallCaps/>
    </w:rPr>
  </w:style>
  <w:style w:type="paragraph" w:styleId="TM1">
    <w:name w:val="toc 1"/>
    <w:basedOn w:val="Index"/>
    <w:uiPriority w:val="39"/>
    <w:pPr>
      <w:tabs>
        <w:tab w:val="right" w:leader="dot" w:pos="9638"/>
      </w:tabs>
    </w:pPr>
    <w:rPr>
      <w:b/>
    </w:rPr>
  </w:style>
  <w:style w:type="paragraph" w:styleId="TM2">
    <w:name w:val="toc 2"/>
    <w:basedOn w:val="Index"/>
    <w:uiPriority w:val="39"/>
    <w:pPr>
      <w:tabs>
        <w:tab w:val="right" w:leader="dot" w:pos="9638"/>
      </w:tabs>
      <w:ind w:left="283"/>
    </w:pPr>
  </w:style>
  <w:style w:type="paragraph" w:styleId="TM3">
    <w:name w:val="toc 3"/>
    <w:basedOn w:val="Index"/>
    <w:uiPriority w:val="39"/>
    <w:pPr>
      <w:tabs>
        <w:tab w:val="right" w:leader="dot" w:pos="9638"/>
      </w:tabs>
      <w:ind w:left="566"/>
    </w:pPr>
    <w:rPr>
      <w:i/>
      <w:sz w:val="21"/>
    </w:rPr>
  </w:style>
  <w:style w:type="paragraph" w:customStyle="1" w:styleId="Contenudecadre">
    <w:name w:val="Contenu de cadre"/>
    <w:basedOn w:val="Corpsdetexte"/>
  </w:style>
  <w:style w:type="paragraph" w:customStyle="1" w:styleId="Texte">
    <w:name w:val="Texte"/>
    <w:basedOn w:val="Normal"/>
    <w:pPr>
      <w:spacing w:line="360" w:lineRule="auto"/>
    </w:pPr>
    <w:rPr>
      <w:rFonts w:ascii="Droid Sans" w:hAnsi="Droid Sans"/>
      <w:sz w:val="20"/>
    </w:rPr>
  </w:style>
  <w:style w:type="paragraph" w:styleId="Salutations">
    <w:name w:val="Salutation"/>
    <w:basedOn w:val="Normal"/>
    <w:pPr>
      <w:suppressLineNumbers/>
    </w:pPr>
  </w:style>
  <w:style w:type="paragraph" w:customStyle="1" w:styleId="Code">
    <w:name w:val="Code"/>
    <w:basedOn w:val="Corpsdetexte"/>
    <w:pPr>
      <w:spacing w:after="57"/>
    </w:pPr>
    <w:rPr>
      <w:rFonts w:ascii="Droid Sans Mono" w:hAnsi="Droid Sans Mono"/>
      <w:color w:val="666666"/>
      <w:sz w:val="18"/>
    </w:rPr>
  </w:style>
  <w:style w:type="paragraph" w:customStyle="1" w:styleId="Balise">
    <w:name w:val="Balise"/>
    <w:basedOn w:val="Corpsdetexte"/>
    <w:pPr>
      <w:spacing w:after="0"/>
    </w:pPr>
    <w:rPr>
      <w:color w:val="FF950E"/>
      <w:sz w:val="20"/>
    </w:rPr>
  </w:style>
  <w:style w:type="paragraph" w:customStyle="1" w:styleId="Titre100">
    <w:name w:val="Titre 10"/>
    <w:basedOn w:val="Titre10"/>
    <w:next w:val="Corpsdetexte"/>
    <w:pPr>
      <w:numPr>
        <w:ilvl w:val="8"/>
        <w:numId w:val="1"/>
      </w:numPr>
      <w:outlineLvl w:val="8"/>
    </w:pPr>
    <w:rPr>
      <w:bCs/>
      <w:sz w:val="30"/>
      <w:szCs w:val="18"/>
    </w:rPr>
  </w:style>
  <w:style w:type="paragraph" w:styleId="Signature">
    <w:name w:val="Signature"/>
    <w:basedOn w:val="Normal"/>
    <w:pPr>
      <w:suppressLineNumbers/>
    </w:pPr>
  </w:style>
  <w:style w:type="paragraph" w:customStyle="1" w:styleId="Retraitdeliste">
    <w:name w:val="Retrait de liste"/>
    <w:basedOn w:val="Corpsdetexte"/>
    <w:pPr>
      <w:tabs>
        <w:tab w:val="left" w:pos="2835"/>
      </w:tabs>
      <w:spacing w:after="0"/>
      <w:ind w:left="2835" w:hanging="2551"/>
    </w:pPr>
  </w:style>
  <w:style w:type="paragraph" w:customStyle="1" w:styleId="Texteprformat">
    <w:name w:val="Texte préformaté"/>
    <w:basedOn w:val="Normal"/>
    <w:rPr>
      <w:rFonts w:ascii="Courier New" w:eastAsia="Courier New" w:hAnsi="Courier New" w:cs="Courier New"/>
      <w:sz w:val="20"/>
      <w:szCs w:val="20"/>
    </w:rPr>
  </w:style>
  <w:style w:type="paragraph" w:customStyle="1" w:styleId="Default">
    <w:name w:val="Default"/>
    <w:basedOn w:val="Normal"/>
    <w:pPr>
      <w:autoSpaceDE w:val="0"/>
    </w:pPr>
    <w:rPr>
      <w:rFonts w:ascii="Helvetica 45 Light" w:eastAsia="Helvetica 45 Light" w:hAnsi="Helvetica 45 Light" w:cs="Helvetica 45 Light"/>
      <w:color w:val="000000"/>
      <w:sz w:val="24"/>
    </w:rPr>
  </w:style>
  <w:style w:type="paragraph" w:customStyle="1" w:styleId="Tableau">
    <w:name w:val="Tableau"/>
    <w:basedOn w:val="Lgende"/>
    <w:rPr>
      <w:rFonts w:ascii="Droid Sans" w:hAnsi="Droid Sans"/>
      <w:i w:val="0"/>
      <w:sz w:val="20"/>
    </w:rPr>
  </w:style>
  <w:style w:type="paragraph" w:customStyle="1" w:styleId="Interdiction">
    <w:name w:val="Interdiction"/>
    <w:basedOn w:val="Normal"/>
    <w:pPr>
      <w:jc w:val="center"/>
    </w:pPr>
    <w:rPr>
      <w:rFonts w:ascii="Arial" w:hAnsi="Arial" w:cs="Arial"/>
      <w:i/>
      <w:color w:val="800000"/>
    </w:rPr>
  </w:style>
  <w:style w:type="paragraph" w:customStyle="1" w:styleId="Style">
    <w:name w:val="Style"/>
    <w:pPr>
      <w:suppressAutoHyphens/>
      <w:autoSpaceDE w:val="0"/>
      <w:jc w:val="both"/>
    </w:pPr>
    <w:rPr>
      <w:kern w:val="1"/>
      <w:lang w:val="en-US" w:eastAsia="zh-CN"/>
    </w:rPr>
  </w:style>
  <w:style w:type="paragraph" w:styleId="Listepuces">
    <w:name w:val="List Bullet"/>
    <w:basedOn w:val="Liste"/>
    <w:pPr>
      <w:ind w:left="360" w:hanging="360"/>
    </w:pPr>
  </w:style>
  <w:style w:type="paragraph" w:styleId="Listepuces2">
    <w:name w:val="List Bullet 2"/>
    <w:basedOn w:val="Liste"/>
    <w:pPr>
      <w:spacing w:after="0"/>
      <w:ind w:left="720" w:hanging="360"/>
    </w:pPr>
  </w:style>
  <w:style w:type="paragraph" w:styleId="Listecontinue2">
    <w:name w:val="List Continue 2"/>
    <w:basedOn w:val="Liste"/>
    <w:pPr>
      <w:ind w:left="720"/>
    </w:pPr>
  </w:style>
  <w:style w:type="paragraph" w:customStyle="1" w:styleId="Puce2fin">
    <w:name w:val="Puce 2 fin"/>
    <w:basedOn w:val="Liste"/>
    <w:next w:val="Listepuces2"/>
    <w:pPr>
      <w:spacing w:after="240"/>
      <w:ind w:left="720" w:hanging="360"/>
    </w:pPr>
  </w:style>
  <w:style w:type="paragraph" w:customStyle="1" w:styleId="Puce3dbut">
    <w:name w:val="Puce 3 début"/>
    <w:basedOn w:val="Liste"/>
    <w:next w:val="Listepuces3"/>
    <w:pPr>
      <w:spacing w:before="240"/>
      <w:ind w:left="1080" w:hanging="360"/>
    </w:pPr>
  </w:style>
  <w:style w:type="paragraph" w:styleId="Listepuces3">
    <w:name w:val="List Bullet 3"/>
    <w:basedOn w:val="Liste"/>
    <w:pPr>
      <w:ind w:left="1080" w:hanging="360"/>
    </w:pPr>
  </w:style>
  <w:style w:type="paragraph" w:customStyle="1" w:styleId="Puce2dbut">
    <w:name w:val="Puce 2 début"/>
    <w:basedOn w:val="Liste"/>
    <w:next w:val="Listepuces2"/>
    <w:pPr>
      <w:spacing w:before="240"/>
      <w:ind w:left="720" w:hanging="360"/>
    </w:pPr>
  </w:style>
  <w:style w:type="paragraph" w:customStyle="1" w:styleId="Titredindexpersonnalis">
    <w:name w:val="Titre d'index personnalisé"/>
    <w:basedOn w:val="Titre10"/>
    <w:pPr>
      <w:suppressLineNumbers/>
      <w:spacing w:before="0" w:after="0"/>
    </w:pPr>
    <w:rPr>
      <w:bCs/>
      <w:sz w:val="32"/>
      <w:szCs w:val="32"/>
    </w:rPr>
  </w:style>
  <w:style w:type="paragraph" w:styleId="TM4">
    <w:name w:val="toc 4"/>
    <w:basedOn w:val="Index"/>
    <w:uiPriority w:val="39"/>
    <w:pPr>
      <w:tabs>
        <w:tab w:val="right" w:leader="dot" w:pos="9638"/>
      </w:tabs>
      <w:ind w:left="849"/>
    </w:pPr>
    <w:rPr>
      <w:rFonts w:ascii="Droid Sans" w:hAnsi="Droid Sans"/>
      <w:sz w:val="20"/>
    </w:rPr>
  </w:style>
  <w:style w:type="paragraph" w:styleId="TM5">
    <w:name w:val="toc 5"/>
    <w:basedOn w:val="Index"/>
    <w:uiPriority w:val="39"/>
    <w:pPr>
      <w:tabs>
        <w:tab w:val="right" w:leader="dot" w:pos="9638"/>
      </w:tabs>
      <w:ind w:left="1132"/>
    </w:pPr>
  </w:style>
  <w:style w:type="paragraph" w:customStyle="1" w:styleId="Quotations">
    <w:name w:val="Quotations"/>
    <w:basedOn w:val="Normal"/>
    <w:pPr>
      <w:spacing w:after="283"/>
      <w:ind w:left="567" w:right="567"/>
    </w:pPr>
  </w:style>
  <w:style w:type="paragraph" w:styleId="Titre">
    <w:name w:val="Title"/>
    <w:basedOn w:val="Titre10"/>
    <w:next w:val="Corpsdetexte"/>
    <w:qFormat/>
    <w:pPr>
      <w:jc w:val="center"/>
    </w:pPr>
    <w:rPr>
      <w:bCs/>
      <w:sz w:val="36"/>
      <w:szCs w:val="36"/>
    </w:rPr>
  </w:style>
  <w:style w:type="paragraph" w:styleId="Sous-titre">
    <w:name w:val="Subtitle"/>
    <w:basedOn w:val="Titre10"/>
    <w:next w:val="Corpsdetexte"/>
    <w:qFormat/>
    <w:pPr>
      <w:jc w:val="center"/>
    </w:pPr>
    <w:rPr>
      <w:i/>
      <w:iCs/>
      <w:sz w:val="28"/>
      <w:szCs w:val="28"/>
    </w:rPr>
  </w:style>
  <w:style w:type="paragraph" w:customStyle="1" w:styleId="Tableauentte">
    <w:name w:val="Tableau entête"/>
    <w:basedOn w:val="Contenudetableau"/>
    <w:rPr>
      <w:b/>
      <w:color w:val="FFCC00"/>
    </w:rPr>
  </w:style>
  <w:style w:type="paragraph" w:customStyle="1" w:styleId="Titredindexdobjets">
    <w:name w:val="Titre d'index d'objets"/>
    <w:basedOn w:val="Titre10"/>
    <w:pPr>
      <w:suppressLineNumbers/>
    </w:pPr>
    <w:rPr>
      <w:bCs/>
      <w:sz w:val="32"/>
      <w:szCs w:val="32"/>
    </w:rPr>
  </w:style>
  <w:style w:type="table" w:styleId="Grilledutableau">
    <w:name w:val="Table Grid"/>
    <w:basedOn w:val="TableauNormal"/>
    <w:uiPriority w:val="39"/>
    <w:rsid w:val="005C582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tionnonrsolue">
    <w:name w:val="Unresolved Mention"/>
    <w:basedOn w:val="Policepardfaut"/>
    <w:uiPriority w:val="99"/>
    <w:semiHidden/>
    <w:unhideWhenUsed/>
    <w:rsid w:val="00B1665C"/>
    <w:rPr>
      <w:color w:val="605E5C"/>
      <w:shd w:val="clear" w:color="auto" w:fill="E1DFDD"/>
    </w:rPr>
  </w:style>
  <w:style w:type="character" w:styleId="Titredulivre">
    <w:name w:val="Book Title"/>
    <w:basedOn w:val="Policepardfaut"/>
    <w:uiPriority w:val="33"/>
    <w:qFormat/>
    <w:rsid w:val="001E62DC"/>
    <w:rPr>
      <w:bCs/>
      <w:spacing w:val="5"/>
    </w:rPr>
  </w:style>
  <w:style w:type="paragraph" w:styleId="TM6">
    <w:name w:val="toc 6"/>
    <w:basedOn w:val="Normal"/>
    <w:next w:val="Normal"/>
    <w:autoRedefine/>
    <w:uiPriority w:val="39"/>
    <w:unhideWhenUsed/>
    <w:rsid w:val="0088745B"/>
    <w:pPr>
      <w:spacing w:after="100" w:line="259" w:lineRule="auto"/>
      <w:ind w:left="1100"/>
    </w:pPr>
    <w:rPr>
      <w:rFonts w:asciiTheme="minorHAnsi" w:eastAsiaTheme="minorEastAsia" w:hAnsiTheme="minorHAnsi" w:cstheme="minorBidi"/>
      <w:kern w:val="0"/>
      <w:szCs w:val="22"/>
      <w:lang w:eastAsia="ko-KR" w:bidi="ar-SA"/>
    </w:rPr>
  </w:style>
  <w:style w:type="paragraph" w:styleId="TM7">
    <w:name w:val="toc 7"/>
    <w:basedOn w:val="Normal"/>
    <w:next w:val="Normal"/>
    <w:autoRedefine/>
    <w:uiPriority w:val="39"/>
    <w:unhideWhenUsed/>
    <w:rsid w:val="0088745B"/>
    <w:pPr>
      <w:spacing w:after="100" w:line="259" w:lineRule="auto"/>
      <w:ind w:left="1320"/>
    </w:pPr>
    <w:rPr>
      <w:rFonts w:asciiTheme="minorHAnsi" w:eastAsiaTheme="minorEastAsia" w:hAnsiTheme="minorHAnsi" w:cstheme="minorBidi"/>
      <w:kern w:val="0"/>
      <w:szCs w:val="22"/>
      <w:lang w:eastAsia="ko-KR" w:bidi="ar-SA"/>
    </w:rPr>
  </w:style>
  <w:style w:type="paragraph" w:styleId="TM8">
    <w:name w:val="toc 8"/>
    <w:basedOn w:val="Normal"/>
    <w:next w:val="Normal"/>
    <w:autoRedefine/>
    <w:uiPriority w:val="39"/>
    <w:unhideWhenUsed/>
    <w:rsid w:val="0088745B"/>
    <w:pPr>
      <w:spacing w:after="100" w:line="259" w:lineRule="auto"/>
      <w:ind w:left="1540"/>
    </w:pPr>
    <w:rPr>
      <w:rFonts w:asciiTheme="minorHAnsi" w:eastAsiaTheme="minorEastAsia" w:hAnsiTheme="minorHAnsi" w:cstheme="minorBidi"/>
      <w:kern w:val="0"/>
      <w:szCs w:val="22"/>
      <w:lang w:eastAsia="ko-KR" w:bidi="ar-SA"/>
    </w:rPr>
  </w:style>
  <w:style w:type="paragraph" w:styleId="TM9">
    <w:name w:val="toc 9"/>
    <w:basedOn w:val="Normal"/>
    <w:next w:val="Normal"/>
    <w:autoRedefine/>
    <w:uiPriority w:val="39"/>
    <w:unhideWhenUsed/>
    <w:rsid w:val="0088745B"/>
    <w:pPr>
      <w:spacing w:after="100" w:line="259" w:lineRule="auto"/>
      <w:ind w:left="1760"/>
    </w:pPr>
    <w:rPr>
      <w:rFonts w:asciiTheme="minorHAnsi" w:eastAsiaTheme="minorEastAsia" w:hAnsiTheme="minorHAnsi" w:cstheme="minorBidi"/>
      <w:kern w:val="0"/>
      <w:szCs w:val="22"/>
      <w:lang w:eastAsia="ko-KR"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hyperlink" Target="http://itcd.com/nexus/pizzaflow" TargetMode="External"/><Relationship Id="rId21" Type="http://schemas.openxmlformats.org/officeDocument/2006/relationships/image" Target="media/image14.png"/><Relationship Id="rId34" Type="http://schemas.openxmlformats.org/officeDocument/2006/relationships/hyperlink" Target="http://itcd.com/nexus/pizzaflow" TargetMode="External"/><Relationship Id="rId42" Type="http://schemas.openxmlformats.org/officeDocument/2006/relationships/hyperlink" Target="http://itcd.com/nexus/pizzaflow" TargetMode="External"/><Relationship Id="rId47" Type="http://schemas.openxmlformats.org/officeDocument/2006/relationships/hyperlink" Target="https://github.com/pizzaflow/properties.git" TargetMode="External"/><Relationship Id="rId50" Type="http://schemas.openxmlformats.org/officeDocument/2006/relationships/image" Target="media/image31.png"/><Relationship Id="rId55" Type="http://schemas.openxmlformats.org/officeDocument/2006/relationships/image" Target="media/image35.png"/><Relationship Id="rId63" Type="http://schemas.openxmlformats.org/officeDocument/2006/relationships/image" Target="media/image43.png"/><Relationship Id="rId68" Type="http://schemas.openxmlformats.org/officeDocument/2006/relationships/image" Target="media/image48.png"/><Relationship Id="rId7" Type="http://schemas.openxmlformats.org/officeDocument/2006/relationships/endnotes" Target="endnotes.xml"/><Relationship Id="rId71" Type="http://schemas.openxmlformats.org/officeDocument/2006/relationships/image" Target="media/image51.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hyperlink" Target="https://www.pgadmin.org/download/" TargetMode="External"/><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hyperlink" Target="http://itcd.com/nexus/pizzaflow/com.itcd.delivery/1.0/pizzaflow-stock-shema-1.0" TargetMode="External"/><Relationship Id="rId45" Type="http://schemas.openxmlformats.org/officeDocument/2006/relationships/hyperlink" Target="https://github.com/pizzaflow/properties.git" TargetMode="External"/><Relationship Id="rId53" Type="http://schemas.openxmlformats.org/officeDocument/2006/relationships/image" Target="media/image33.png"/><Relationship Id="rId58" Type="http://schemas.openxmlformats.org/officeDocument/2006/relationships/image" Target="media/image38.png"/><Relationship Id="rId66" Type="http://schemas.openxmlformats.org/officeDocument/2006/relationships/image" Target="media/image46.png"/><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image" Target="media/image30.png"/><Relationship Id="rId57" Type="http://schemas.openxmlformats.org/officeDocument/2006/relationships/image" Target="media/image37.png"/><Relationship Id="rId61" Type="http://schemas.openxmlformats.org/officeDocument/2006/relationships/image" Target="media/image4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hyperlink" Target="https://github.com/pizzaflow/properties.git" TargetMode="External"/><Relationship Id="rId52" Type="http://schemas.openxmlformats.org/officeDocument/2006/relationships/hyperlink" Target="http://www.pizzaflow.com" TargetMode="External"/><Relationship Id="rId60" Type="http://schemas.openxmlformats.org/officeDocument/2006/relationships/image" Target="media/image40.png"/><Relationship Id="rId65" Type="http://schemas.openxmlformats.org/officeDocument/2006/relationships/image" Target="media/image45.png"/><Relationship Id="rId73"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png"/><Relationship Id="rId43" Type="http://schemas.openxmlformats.org/officeDocument/2006/relationships/hyperlink" Target="http://itcd.com/nexus/pizzaflow" TargetMode="External"/><Relationship Id="rId48" Type="http://schemas.openxmlformats.org/officeDocument/2006/relationships/hyperlink" Target="https://github.com/pizzaflow/properties.git" TargetMode="External"/><Relationship Id="rId56" Type="http://schemas.openxmlformats.org/officeDocument/2006/relationships/image" Target="media/image36.png"/><Relationship Id="rId64" Type="http://schemas.openxmlformats.org/officeDocument/2006/relationships/image" Target="media/image44.png"/><Relationship Id="rId69"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32.png"/><Relationship Id="rId72"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9.png"/><Relationship Id="rId46" Type="http://schemas.openxmlformats.org/officeDocument/2006/relationships/hyperlink" Target="https://github.com/pizzaflow/properties.git" TargetMode="External"/><Relationship Id="rId59" Type="http://schemas.openxmlformats.org/officeDocument/2006/relationships/image" Target="media/image39.png"/><Relationship Id="rId67" Type="http://schemas.openxmlformats.org/officeDocument/2006/relationships/image" Target="media/image47.png"/><Relationship Id="rId20" Type="http://schemas.openxmlformats.org/officeDocument/2006/relationships/image" Target="media/image13.png"/><Relationship Id="rId41" Type="http://schemas.openxmlformats.org/officeDocument/2006/relationships/hyperlink" Target="http://itcd.com/nexus/pizzaflow" TargetMode="External"/><Relationship Id="rId54" Type="http://schemas.openxmlformats.org/officeDocument/2006/relationships/image" Target="media/image34.png"/><Relationship Id="rId62" Type="http://schemas.openxmlformats.org/officeDocument/2006/relationships/image" Target="media/image42.png"/><Relationship Id="rId70" Type="http://schemas.openxmlformats.org/officeDocument/2006/relationships/image" Target="media/image50.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2" Type="http://schemas.openxmlformats.org/officeDocument/2006/relationships/image" Target="media/image53.png"/><Relationship Id="rId1" Type="http://schemas.openxmlformats.org/officeDocument/2006/relationships/image" Target="media/image5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aul-Emmanuel\Documents\Mod&#232;les%20Office%20personnalis&#233;s\Projet%20X%20-%20Dossier%20d_exploitation.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DF9A4F-018B-49F1-86A2-598EC49410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Projet X - Dossier d_exploitation</Template>
  <TotalTime>1925</TotalTime>
  <Pages>1</Pages>
  <Words>9668</Words>
  <Characters>53176</Characters>
  <Application>Microsoft Office Word</Application>
  <DocSecurity>0</DocSecurity>
  <Lines>443</Lines>
  <Paragraphs>125</Paragraphs>
  <ScaleCrop>false</ScaleCrop>
  <HeadingPairs>
    <vt:vector size="4" baseType="variant">
      <vt:variant>
        <vt:lpstr>Titre</vt:lpstr>
      </vt:variant>
      <vt:variant>
        <vt:i4>1</vt:i4>
      </vt:variant>
      <vt:variant>
        <vt:lpstr>Titres</vt:lpstr>
      </vt:variant>
      <vt:variant>
        <vt:i4>100</vt:i4>
      </vt:variant>
    </vt:vector>
  </HeadingPairs>
  <TitlesOfParts>
    <vt:vector size="101" baseType="lpstr">
      <vt:lpstr>Dossier d'exploitation</vt:lpstr>
      <vt:lpstr>Versions</vt:lpstr>
      <vt:lpstr>Introduction</vt:lpstr>
      <vt:lpstr>    Objet du document</vt:lpstr>
      <vt:lpstr>    Références</vt:lpstr>
      <vt:lpstr>    Diagramme de déploiement</vt:lpstr>
      <vt:lpstr>Pré-requis</vt:lpstr>
      <vt:lpstr>    Création d'une paire de clé</vt:lpstr>
      <vt:lpstr>    Système</vt:lpstr>
      <vt:lpstr>        Serveur de Base de données User</vt:lpstr>
      <vt:lpstr>        Serveur de Base de données Stock</vt:lpstr>
      <vt:lpstr>        Serveur de Base de données Gestion</vt:lpstr>
      <vt:lpstr>        Serveur de configuration</vt:lpstr>
      <vt:lpstr>        user-api</vt:lpstr>
      <vt:lpstr>        stock-api</vt:lpstr>
      <vt:lpstr>        web-api</vt:lpstr>
      <vt:lpstr>        production-api</vt:lpstr>
      <vt:lpstr>        gestion-api</vt:lpstr>
      <vt:lpstr>        Serveur de Fichiers</vt:lpstr>
      <vt:lpstr>    Bases de données</vt:lpstr>
      <vt:lpstr>    Les contrôleurs</vt:lpstr>
      <vt:lpstr>    Web-services</vt:lpstr>
      <vt:lpstr>    Serveur de configuration</vt:lpstr>
      <vt:lpstr>    Les fichiers statiques</vt:lpstr>
      <vt:lpstr>Procédure de déploiement</vt:lpstr>
      <vt:lpstr>    Configuration des outils</vt:lpstr>
      <vt:lpstr>        Configuration de pgAdmin</vt:lpstr>
      <vt:lpstr>        Configuration de PuTTY</vt:lpstr>
      <vt:lpstr>    Installation de la base User</vt:lpstr>
      <vt:lpstr>        Création du schéma de la base User</vt:lpstr>
      <vt:lpstr>        Insérer les données initiales de la base User</vt:lpstr>
      <vt:lpstr>    Installation de la base Stock</vt:lpstr>
      <vt:lpstr>        Création du schéma de la base Stock</vt:lpstr>
      <vt:lpstr>        Insérer les données initiales de la base Stock</vt:lpstr>
      <vt:lpstr>    Installation de la base Gestion</vt:lpstr>
      <vt:lpstr>        Création du schéma de la base Gestion</vt:lpstr>
      <vt:lpstr>        Insérer les données initiales de la base Gestion</vt:lpstr>
      <vt:lpstr>    Déploiement de config-server</vt:lpstr>
      <vt:lpstr>        Récupération de l'archive </vt:lpstr>
      <vt:lpstr>        Variables d'environnement</vt:lpstr>
      <vt:lpstr>        Lancer le microservice</vt:lpstr>
      <vt:lpstr>        Vérifications</vt:lpstr>
      <vt:lpstr>    Déploiement de user-api</vt:lpstr>
      <vt:lpstr>        Récupération de l'archive </vt:lpstr>
      <vt:lpstr>        Variables d'environnement</vt:lpstr>
      <vt:lpstr>        Configuration</vt:lpstr>
      <vt:lpstr>        Lancer le microservice</vt:lpstr>
      <vt:lpstr>        Vérifications</vt:lpstr>
      <vt:lpstr>    Déploiement de stock-api</vt:lpstr>
      <vt:lpstr>        Récupération de l'archive </vt:lpstr>
      <vt:lpstr>        Variables d'environnement</vt:lpstr>
      <vt:lpstr>        Configuration</vt:lpstr>
      <vt:lpstr>        Lancer le microservice</vt:lpstr>
      <vt:lpstr>        Vérifications</vt:lpstr>
      <vt:lpstr>    Déploiement des fichiers statiques</vt:lpstr>
      <vt:lpstr>        Récupération de l'archive </vt:lpstr>
      <vt:lpstr>        Vérifications</vt:lpstr>
      <vt:lpstr>    Déploiement de web-api</vt:lpstr>
      <vt:lpstr>        Récupération de l'archive </vt:lpstr>
      <vt:lpstr>        Variables d'environnement</vt:lpstr>
      <vt:lpstr>        Configuration</vt:lpstr>
      <vt:lpstr>        Lancer le microservice</vt:lpstr>
      <vt:lpstr>        Vérifications</vt:lpstr>
      <vt:lpstr>    Déploiement de production-api</vt:lpstr>
      <vt:lpstr>        Récupéreration de l'archive </vt:lpstr>
      <vt:lpstr>        Variables d'environnement</vt:lpstr>
      <vt:lpstr>        Configuration</vt:lpstr>
      <vt:lpstr>        Lancer le microservice</vt:lpstr>
      <vt:lpstr>        Vérifications</vt:lpstr>
      <vt:lpstr>    Déploiement de gestion-api</vt:lpstr>
      <vt:lpstr>        Récupéreration de l'archive </vt:lpstr>
      <vt:lpstr>        Variables d'environnement</vt:lpstr>
      <vt:lpstr>        Configuration</vt:lpstr>
      <vt:lpstr>        Lancer le microservice</vt:lpstr>
      <vt:lpstr>        Vérifications</vt:lpstr>
      <vt:lpstr>Procédure de démarrage / arrêt</vt:lpstr>
      <vt:lpstr>    Base de données User</vt:lpstr>
      <vt:lpstr>        Préalable</vt:lpstr>
      <vt:lpstr>        Démarrage</vt:lpstr>
      <vt:lpstr>        Arrêt</vt:lpstr>
      <vt:lpstr>    Base de données Stock</vt:lpstr>
      <vt:lpstr>    Base de données Gestion</vt:lpstr>
      <vt:lpstr>    Config-server</vt:lpstr>
      <vt:lpstr>        Préalable</vt:lpstr>
      <vt:lpstr>        Démarrage</vt:lpstr>
      <vt:lpstr>        Arrêt</vt:lpstr>
      <vt:lpstr>    user-api</vt:lpstr>
      <vt:lpstr>        Préalable</vt:lpstr>
      <vt:lpstr>        Démarrage</vt:lpstr>
      <vt:lpstr>        Arrêt</vt:lpstr>
      <vt:lpstr>    stock-api</vt:lpstr>
      <vt:lpstr>        Préalable</vt:lpstr>
      <vt:lpstr>        Démarrage</vt:lpstr>
      <vt:lpstr>        Arrêt</vt:lpstr>
      <vt:lpstr>    web-api</vt:lpstr>
      <vt:lpstr>        Préalable</vt:lpstr>
      <vt:lpstr>        Démarrage</vt:lpstr>
      <vt:lpstr>        Arrêt</vt:lpstr>
      <vt:lpstr>    production-api</vt:lpstr>
      <vt:lpstr>        Préalable</vt:lpstr>
      <vt:lpstr>        Démarrage</vt:lpstr>
    </vt:vector>
  </TitlesOfParts>
  <Company/>
  <LinksUpToDate>false</LinksUpToDate>
  <CharactersWithSpaces>62719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Dossier d'exploitation</dc:title>
  <dc:subject/>
  <dc:creator>D.S.F. P-E</dc:creator>
  <cp:keywords/>
  <cp:lastModifiedBy>PE DSF</cp:lastModifiedBy>
  <cp:revision>82</cp:revision>
  <cp:lastPrinted>2020-05-16T16:16:00Z</cp:lastPrinted>
  <dcterms:created xsi:type="dcterms:W3CDTF">2020-05-06T14:26:00Z</dcterms:created>
  <dcterms:modified xsi:type="dcterms:W3CDTF">2020-05-16T16:16:00Z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eur">
    <vt:lpwstr>Paul-Emmanuel DOS SANTOS FACAO</vt:lpwstr>
  </property>
  <property fmtid="{D5CDD505-2E9C-101B-9397-08002B2CF9AE}" pid="3" name="Auteur_Role">
    <vt:lpwstr>Analyste programmeur</vt:lpwstr>
  </property>
  <property fmtid="{D5CDD505-2E9C-101B-9397-08002B2CF9AE}" pid="4" name="Client">
    <vt:lpwstr>OC Pizza</vt:lpwstr>
  </property>
  <property fmtid="{D5CDD505-2E9C-101B-9397-08002B2CF9AE}" pid="5" name="Entreprise">
    <vt:lpwstr>IT C. &amp; D.</vt:lpwstr>
  </property>
  <property fmtid="{D5CDD505-2E9C-101B-9397-08002B2CF9AE}" pid="6" name="Projet">
    <vt:lpwstr>PizzaFlow</vt:lpwstr>
  </property>
  <property fmtid="{D5CDD505-2E9C-101B-9397-08002B2CF9AE}" pid="7" name="Version">
    <vt:lpwstr>1.0</vt:lpwstr>
  </property>
  <property fmtid="{D5CDD505-2E9C-101B-9397-08002B2CF9AE}" pid="8" name="Version_Date">
    <vt:filetime>2020-05-31T10:00:00Z</vt:filetime>
  </property>
</Properties>
</file>