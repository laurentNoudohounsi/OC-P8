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9638"/>
      </w:tblGrid>
      <w:tr w:rsidR="00EF6465" w:rsidRPr="00A71739" w14:paraId="1E2A09D3" w14:textId="77777777">
        <w:trPr>
          <w:trHeight w:val="9975"/>
        </w:trPr>
        <w:tc>
          <w:tcPr>
            <w:tcW w:w="9638" w:type="dxa"/>
            <w:shd w:val="clear" w:color="auto" w:fill="auto"/>
            <w:vAlign w:val="center"/>
          </w:tcPr>
          <w:p w14:paraId="191BB4E3" w14:textId="77777777" w:rsidR="00EF6465" w:rsidRPr="00D6242E" w:rsidRDefault="0028176A">
            <w:pPr>
              <w:jc w:val="center"/>
              <w:rPr>
                <w:b/>
                <w:bCs/>
                <w:sz w:val="40"/>
                <w:szCs w:val="40"/>
              </w:rPr>
            </w:pPr>
            <w:r>
              <w:rPr>
                <w:b/>
                <w:bCs/>
                <w:sz w:val="40"/>
                <w:szCs w:val="40"/>
              </w:rPr>
              <w:fldChar w:fldCharType="begin"/>
            </w:r>
            <w:r w:rsidRPr="00D6242E">
              <w:rPr>
                <w:b/>
                <w:bCs/>
                <w:sz w:val="40"/>
                <w:szCs w:val="40"/>
              </w:rPr>
              <w:instrText xml:space="preserve"> DOCPROPERTY "Client"</w:instrText>
            </w:r>
            <w:r>
              <w:rPr>
                <w:b/>
                <w:bCs/>
                <w:sz w:val="40"/>
                <w:szCs w:val="40"/>
              </w:rPr>
              <w:fldChar w:fldCharType="separate"/>
            </w:r>
            <w:r w:rsidR="00DC05B8">
              <w:rPr>
                <w:b/>
                <w:bCs/>
                <w:sz w:val="40"/>
                <w:szCs w:val="40"/>
              </w:rPr>
              <w:t>OC Pizza</w:t>
            </w:r>
            <w:r>
              <w:rPr>
                <w:b/>
                <w:bCs/>
                <w:sz w:val="40"/>
                <w:szCs w:val="40"/>
              </w:rPr>
              <w:fldChar w:fldCharType="end"/>
            </w:r>
          </w:p>
          <w:p w14:paraId="56F71798" w14:textId="77777777" w:rsidR="00EF6465" w:rsidRPr="00D6242E" w:rsidRDefault="00EF6465">
            <w:pPr>
              <w:jc w:val="center"/>
              <w:rPr>
                <w:b/>
                <w:bCs/>
                <w:sz w:val="40"/>
                <w:szCs w:val="40"/>
              </w:rPr>
            </w:pPr>
          </w:p>
          <w:p w14:paraId="605105B9" w14:textId="77777777" w:rsidR="00EF6465" w:rsidRPr="00D6242E" w:rsidRDefault="0028176A">
            <w:pPr>
              <w:jc w:val="center"/>
            </w:pPr>
            <w:r>
              <w:rPr>
                <w:b/>
                <w:bCs/>
                <w:sz w:val="40"/>
                <w:szCs w:val="40"/>
              </w:rPr>
              <w:fldChar w:fldCharType="begin"/>
            </w:r>
            <w:r w:rsidRPr="00D6242E">
              <w:rPr>
                <w:b/>
                <w:bCs/>
                <w:sz w:val="40"/>
                <w:szCs w:val="40"/>
              </w:rPr>
              <w:instrText xml:space="preserve"> DOCPROPERTY "Projet"</w:instrText>
            </w:r>
            <w:r>
              <w:rPr>
                <w:b/>
                <w:bCs/>
                <w:sz w:val="40"/>
                <w:szCs w:val="40"/>
              </w:rPr>
              <w:fldChar w:fldCharType="separate"/>
            </w:r>
            <w:r w:rsidR="00DC05B8">
              <w:rPr>
                <w:b/>
                <w:bCs/>
                <w:sz w:val="40"/>
                <w:szCs w:val="40"/>
              </w:rPr>
              <w:t>PizzaFlow</w:t>
            </w:r>
            <w:r>
              <w:rPr>
                <w:b/>
                <w:bCs/>
                <w:sz w:val="40"/>
                <w:szCs w:val="40"/>
              </w:rPr>
              <w:fldChar w:fldCharType="end"/>
            </w:r>
          </w:p>
          <w:p w14:paraId="1F556C71" w14:textId="77777777" w:rsidR="00EF6465" w:rsidRPr="00D6242E" w:rsidRDefault="00EF6465">
            <w:pPr>
              <w:jc w:val="center"/>
            </w:pPr>
          </w:p>
          <w:p w14:paraId="2B2DE38C" w14:textId="77777777" w:rsidR="00EF6465" w:rsidRPr="00D6242E" w:rsidRDefault="0028176A">
            <w:pPr>
              <w:jc w:val="center"/>
            </w:pPr>
            <w:r>
              <w:rPr>
                <w:sz w:val="28"/>
                <w:szCs w:val="28"/>
              </w:rPr>
              <w:fldChar w:fldCharType="begin"/>
            </w:r>
            <w:r w:rsidRPr="00D6242E">
              <w:rPr>
                <w:sz w:val="28"/>
                <w:szCs w:val="28"/>
              </w:rPr>
              <w:instrText xml:space="preserve"> TITLE </w:instrText>
            </w:r>
            <w:r>
              <w:rPr>
                <w:sz w:val="28"/>
                <w:szCs w:val="28"/>
              </w:rPr>
              <w:fldChar w:fldCharType="separate"/>
            </w:r>
            <w:r w:rsidR="00D6242E" w:rsidRPr="00D6242E">
              <w:rPr>
                <w:sz w:val="28"/>
                <w:szCs w:val="28"/>
              </w:rPr>
              <w:t>Dossier d'exploitation</w:t>
            </w:r>
            <w:r>
              <w:rPr>
                <w:sz w:val="28"/>
                <w:szCs w:val="28"/>
              </w:rPr>
              <w:fldChar w:fldCharType="end"/>
            </w:r>
          </w:p>
          <w:p w14:paraId="1A7F4A0D" w14:textId="77777777" w:rsidR="00EF6465" w:rsidRPr="00D6242E" w:rsidRDefault="00EF6465">
            <w:pPr>
              <w:jc w:val="center"/>
            </w:pPr>
          </w:p>
          <w:p w14:paraId="2048A68C" w14:textId="77777777" w:rsidR="00EF6465" w:rsidRPr="00D6242E" w:rsidRDefault="0028176A">
            <w:pPr>
              <w:jc w:val="center"/>
              <w:rPr>
                <w:b/>
                <w:bCs/>
              </w:rPr>
            </w:pPr>
            <w:r w:rsidRPr="00D6242E">
              <w:t xml:space="preserve">Version </w:t>
            </w:r>
            <w:r>
              <w:fldChar w:fldCharType="begin"/>
            </w:r>
            <w:r w:rsidRPr="00D6242E">
              <w:instrText xml:space="preserve"> DOCPROPERTY "Version"</w:instrText>
            </w:r>
            <w:r>
              <w:fldChar w:fldCharType="separate"/>
            </w:r>
            <w:r w:rsidR="00A71739">
              <w:t>1.0</w:t>
            </w:r>
            <w:r>
              <w:fldChar w:fldCharType="end"/>
            </w:r>
          </w:p>
        </w:tc>
      </w:tr>
      <w:tr w:rsidR="00EF6465" w:rsidRPr="00357C7B" w14:paraId="13F95955" w14:textId="77777777">
        <w:trPr>
          <w:trHeight w:val="1361"/>
        </w:trPr>
        <w:tc>
          <w:tcPr>
            <w:tcW w:w="9638" w:type="dxa"/>
            <w:shd w:val="clear" w:color="auto" w:fill="auto"/>
            <w:vAlign w:val="center"/>
          </w:tcPr>
          <w:p w14:paraId="4DC7A9A3" w14:textId="77777777" w:rsidR="00EF6465" w:rsidRPr="00DC05B8" w:rsidRDefault="0028176A">
            <w:pPr>
              <w:jc w:val="right"/>
              <w:rPr>
                <w:lang w:val="pt-PT"/>
              </w:rPr>
            </w:pPr>
            <w:r w:rsidRPr="00DC05B8">
              <w:rPr>
                <w:b/>
                <w:bCs/>
                <w:lang w:val="pt-PT"/>
              </w:rPr>
              <w:t>Auteur</w:t>
            </w:r>
          </w:p>
          <w:p w14:paraId="7FC39EB7" w14:textId="77777777" w:rsidR="00EF6465" w:rsidRPr="00DC05B8" w:rsidRDefault="0028176A">
            <w:pPr>
              <w:jc w:val="right"/>
              <w:rPr>
                <w:lang w:val="pt-PT"/>
              </w:rPr>
            </w:pPr>
            <w:r>
              <w:fldChar w:fldCharType="begin"/>
            </w:r>
            <w:r w:rsidRPr="00DC05B8">
              <w:rPr>
                <w:lang w:val="pt-PT"/>
              </w:rPr>
              <w:instrText xml:space="preserve"> DOCPROPERTY "Auteur"</w:instrText>
            </w:r>
            <w:r>
              <w:fldChar w:fldCharType="separate"/>
            </w:r>
            <w:r w:rsidR="00DC05B8" w:rsidRPr="00DC05B8">
              <w:rPr>
                <w:lang w:val="pt-PT"/>
              </w:rPr>
              <w:t>Paul-Emmanuel DOS SANTOS FACAO</w:t>
            </w:r>
            <w:r>
              <w:fldChar w:fldCharType="end"/>
            </w:r>
          </w:p>
          <w:p w14:paraId="0EACBDC8" w14:textId="77777777" w:rsidR="00EF6465" w:rsidRPr="000D3CBA" w:rsidRDefault="0028176A">
            <w:pPr>
              <w:jc w:val="right"/>
              <w:rPr>
                <w:color w:val="FF3333"/>
                <w:sz w:val="20"/>
                <w:szCs w:val="20"/>
                <w:lang w:val="pt-PT"/>
              </w:rPr>
            </w:pPr>
            <w:r>
              <w:rPr>
                <w:i/>
                <w:iCs/>
              </w:rPr>
              <w:fldChar w:fldCharType="begin"/>
            </w:r>
            <w:r w:rsidRPr="000D3CBA">
              <w:rPr>
                <w:i/>
                <w:iCs/>
                <w:lang w:val="pt-PT"/>
              </w:rPr>
              <w:instrText xml:space="preserve"> DOCPROPERTY "Auteur_Role"</w:instrText>
            </w:r>
            <w:r>
              <w:rPr>
                <w:i/>
                <w:iCs/>
              </w:rPr>
              <w:fldChar w:fldCharType="separate"/>
            </w:r>
            <w:r w:rsidR="00DC05B8" w:rsidRPr="000D3CBA">
              <w:rPr>
                <w:i/>
                <w:iCs/>
                <w:lang w:val="pt-PT"/>
              </w:rPr>
              <w:t>Analyste programmeur</w:t>
            </w:r>
            <w:r>
              <w:rPr>
                <w:i/>
                <w:iCs/>
              </w:rPr>
              <w:fldChar w:fldCharType="end"/>
            </w:r>
          </w:p>
        </w:tc>
      </w:tr>
    </w:tbl>
    <w:p w14:paraId="5FE4C3C8" w14:textId="77777777" w:rsidR="00EF6465" w:rsidRPr="000D3CBA" w:rsidRDefault="00EF6465" w:rsidP="00DC05B8">
      <w:pPr>
        <w:rPr>
          <w:lang w:val="pt-PT"/>
        </w:rPr>
      </w:pPr>
    </w:p>
    <w:p w14:paraId="6637A872" w14:textId="77777777" w:rsidR="00EF6465" w:rsidRPr="000D3CBA" w:rsidRDefault="00EF6465">
      <w:pPr>
        <w:rPr>
          <w:lang w:val="pt-PT"/>
        </w:rPr>
      </w:pPr>
    </w:p>
    <w:p w14:paraId="004600A0" w14:textId="77777777" w:rsidR="00EF6465" w:rsidRPr="000D3CBA" w:rsidRDefault="00EF6465">
      <w:pPr>
        <w:pageBreakBefore/>
        <w:rPr>
          <w:lang w:val="pt-PT"/>
        </w:rPr>
      </w:pPr>
    </w:p>
    <w:p w14:paraId="18929A1F" w14:textId="77777777" w:rsidR="00EF6465" w:rsidRPr="00D6242E" w:rsidRDefault="0028176A">
      <w:pPr>
        <w:pStyle w:val="TitreTR"/>
      </w:pPr>
      <w:r w:rsidRPr="00D6242E">
        <w:t>Table des matières</w:t>
      </w:r>
    </w:p>
    <w:p w14:paraId="4B2F603E" w14:textId="2C64570B" w:rsidR="00C8516D" w:rsidRDefault="0028176A">
      <w:pPr>
        <w:pStyle w:val="TM1"/>
        <w:rPr>
          <w:rFonts w:asciiTheme="minorHAnsi" w:eastAsiaTheme="minorEastAsia" w:hAnsiTheme="minorHAnsi" w:cstheme="minorBidi"/>
          <w:b w:val="0"/>
          <w:noProof/>
          <w:kern w:val="0"/>
          <w:szCs w:val="22"/>
          <w:lang w:eastAsia="ko-KR" w:bidi="ar-SA"/>
        </w:rPr>
      </w:pPr>
      <w:r>
        <w:fldChar w:fldCharType="begin"/>
      </w:r>
      <w:r w:rsidRPr="00D6242E">
        <w:instrText xml:space="preserve"> TOC \f \o "1-9" \t "Titre 10,10" </w:instrText>
      </w:r>
      <w:r>
        <w:fldChar w:fldCharType="separate"/>
      </w:r>
      <w:r w:rsidR="00C8516D">
        <w:rPr>
          <w:noProof/>
        </w:rPr>
        <w:t>1 - Versions</w:t>
      </w:r>
      <w:r w:rsidR="00C8516D">
        <w:rPr>
          <w:noProof/>
        </w:rPr>
        <w:tab/>
      </w:r>
      <w:r w:rsidR="00C8516D">
        <w:rPr>
          <w:noProof/>
        </w:rPr>
        <w:fldChar w:fldCharType="begin"/>
      </w:r>
      <w:r w:rsidR="00C8516D">
        <w:rPr>
          <w:noProof/>
        </w:rPr>
        <w:instrText xml:space="preserve"> PAGEREF _Toc40192117 \h </w:instrText>
      </w:r>
      <w:r w:rsidR="00C8516D">
        <w:rPr>
          <w:noProof/>
        </w:rPr>
      </w:r>
      <w:r w:rsidR="00C8516D">
        <w:rPr>
          <w:noProof/>
        </w:rPr>
        <w:fldChar w:fldCharType="separate"/>
      </w:r>
      <w:r w:rsidR="000D6309">
        <w:rPr>
          <w:noProof/>
        </w:rPr>
        <w:t>6</w:t>
      </w:r>
      <w:r w:rsidR="00C8516D">
        <w:rPr>
          <w:noProof/>
        </w:rPr>
        <w:fldChar w:fldCharType="end"/>
      </w:r>
    </w:p>
    <w:p w14:paraId="738C0F95" w14:textId="6C48ECB1" w:rsidR="00C8516D" w:rsidRDefault="00C8516D">
      <w:pPr>
        <w:pStyle w:val="TM1"/>
        <w:rPr>
          <w:rFonts w:asciiTheme="minorHAnsi" w:eastAsiaTheme="minorEastAsia" w:hAnsiTheme="minorHAnsi" w:cstheme="minorBidi"/>
          <w:b w:val="0"/>
          <w:noProof/>
          <w:kern w:val="0"/>
          <w:szCs w:val="22"/>
          <w:lang w:eastAsia="ko-KR" w:bidi="ar-SA"/>
        </w:rPr>
      </w:pPr>
      <w:r>
        <w:rPr>
          <w:noProof/>
        </w:rPr>
        <w:t>2 - Introduction</w:t>
      </w:r>
      <w:r>
        <w:rPr>
          <w:noProof/>
        </w:rPr>
        <w:tab/>
      </w:r>
      <w:r>
        <w:rPr>
          <w:noProof/>
        </w:rPr>
        <w:fldChar w:fldCharType="begin"/>
      </w:r>
      <w:r>
        <w:rPr>
          <w:noProof/>
        </w:rPr>
        <w:instrText xml:space="preserve"> PAGEREF _Toc40192118 \h </w:instrText>
      </w:r>
      <w:r>
        <w:rPr>
          <w:noProof/>
        </w:rPr>
      </w:r>
      <w:r>
        <w:rPr>
          <w:noProof/>
        </w:rPr>
        <w:fldChar w:fldCharType="separate"/>
      </w:r>
      <w:r w:rsidR="000D6309">
        <w:rPr>
          <w:noProof/>
        </w:rPr>
        <w:t>7</w:t>
      </w:r>
      <w:r>
        <w:rPr>
          <w:noProof/>
        </w:rPr>
        <w:fldChar w:fldCharType="end"/>
      </w:r>
    </w:p>
    <w:p w14:paraId="5F3EAA1C" w14:textId="41FA8D5B" w:rsidR="00C8516D" w:rsidRDefault="00C8516D">
      <w:pPr>
        <w:pStyle w:val="TM2"/>
        <w:rPr>
          <w:rFonts w:asciiTheme="minorHAnsi" w:eastAsiaTheme="minorEastAsia" w:hAnsiTheme="minorHAnsi" w:cstheme="minorBidi"/>
          <w:noProof/>
          <w:kern w:val="0"/>
          <w:szCs w:val="22"/>
          <w:lang w:eastAsia="ko-KR" w:bidi="ar-SA"/>
        </w:rPr>
      </w:pPr>
      <w:r>
        <w:rPr>
          <w:noProof/>
        </w:rPr>
        <w:t>2.1 - Objet du document</w:t>
      </w:r>
      <w:r>
        <w:rPr>
          <w:noProof/>
        </w:rPr>
        <w:tab/>
      </w:r>
      <w:r>
        <w:rPr>
          <w:noProof/>
        </w:rPr>
        <w:fldChar w:fldCharType="begin"/>
      </w:r>
      <w:r>
        <w:rPr>
          <w:noProof/>
        </w:rPr>
        <w:instrText xml:space="preserve"> PAGEREF _Toc40192119 \h </w:instrText>
      </w:r>
      <w:r>
        <w:rPr>
          <w:noProof/>
        </w:rPr>
      </w:r>
      <w:r>
        <w:rPr>
          <w:noProof/>
        </w:rPr>
        <w:fldChar w:fldCharType="separate"/>
      </w:r>
      <w:r w:rsidR="000D6309">
        <w:rPr>
          <w:noProof/>
        </w:rPr>
        <w:t>7</w:t>
      </w:r>
      <w:r>
        <w:rPr>
          <w:noProof/>
        </w:rPr>
        <w:fldChar w:fldCharType="end"/>
      </w:r>
    </w:p>
    <w:p w14:paraId="0210CC11" w14:textId="5EF953DA" w:rsidR="00C8516D" w:rsidRDefault="00C8516D">
      <w:pPr>
        <w:pStyle w:val="TM2"/>
        <w:rPr>
          <w:rFonts w:asciiTheme="minorHAnsi" w:eastAsiaTheme="minorEastAsia" w:hAnsiTheme="minorHAnsi" w:cstheme="minorBidi"/>
          <w:noProof/>
          <w:kern w:val="0"/>
          <w:szCs w:val="22"/>
          <w:lang w:eastAsia="ko-KR" w:bidi="ar-SA"/>
        </w:rPr>
      </w:pPr>
      <w:r>
        <w:rPr>
          <w:noProof/>
        </w:rPr>
        <w:t>2.2 - Références</w:t>
      </w:r>
      <w:r>
        <w:rPr>
          <w:noProof/>
        </w:rPr>
        <w:tab/>
      </w:r>
      <w:r>
        <w:rPr>
          <w:noProof/>
        </w:rPr>
        <w:fldChar w:fldCharType="begin"/>
      </w:r>
      <w:r>
        <w:rPr>
          <w:noProof/>
        </w:rPr>
        <w:instrText xml:space="preserve"> PAGEREF _Toc40192120 \h </w:instrText>
      </w:r>
      <w:r>
        <w:rPr>
          <w:noProof/>
        </w:rPr>
      </w:r>
      <w:r>
        <w:rPr>
          <w:noProof/>
        </w:rPr>
        <w:fldChar w:fldCharType="separate"/>
      </w:r>
      <w:r w:rsidR="000D6309">
        <w:rPr>
          <w:noProof/>
        </w:rPr>
        <w:t>7</w:t>
      </w:r>
      <w:r>
        <w:rPr>
          <w:noProof/>
        </w:rPr>
        <w:fldChar w:fldCharType="end"/>
      </w:r>
    </w:p>
    <w:p w14:paraId="59715E1F" w14:textId="4FB1AC2C" w:rsidR="00C8516D" w:rsidRDefault="00C8516D">
      <w:pPr>
        <w:pStyle w:val="TM1"/>
        <w:rPr>
          <w:rFonts w:asciiTheme="minorHAnsi" w:eastAsiaTheme="minorEastAsia" w:hAnsiTheme="minorHAnsi" w:cstheme="minorBidi"/>
          <w:b w:val="0"/>
          <w:noProof/>
          <w:kern w:val="0"/>
          <w:szCs w:val="22"/>
          <w:lang w:eastAsia="ko-KR" w:bidi="ar-SA"/>
        </w:rPr>
      </w:pPr>
      <w:r>
        <w:rPr>
          <w:noProof/>
        </w:rPr>
        <w:t>3 - Pré-requis</w:t>
      </w:r>
      <w:r>
        <w:rPr>
          <w:noProof/>
        </w:rPr>
        <w:tab/>
      </w:r>
      <w:r>
        <w:rPr>
          <w:noProof/>
        </w:rPr>
        <w:fldChar w:fldCharType="begin"/>
      </w:r>
      <w:r>
        <w:rPr>
          <w:noProof/>
        </w:rPr>
        <w:instrText xml:space="preserve"> PAGEREF _Toc40192121 \h </w:instrText>
      </w:r>
      <w:r>
        <w:rPr>
          <w:noProof/>
        </w:rPr>
      </w:r>
      <w:r>
        <w:rPr>
          <w:noProof/>
        </w:rPr>
        <w:fldChar w:fldCharType="separate"/>
      </w:r>
      <w:r w:rsidR="000D6309">
        <w:rPr>
          <w:noProof/>
        </w:rPr>
        <w:t>8</w:t>
      </w:r>
      <w:r>
        <w:rPr>
          <w:noProof/>
        </w:rPr>
        <w:fldChar w:fldCharType="end"/>
      </w:r>
    </w:p>
    <w:p w14:paraId="6D34C312" w14:textId="651179BF" w:rsidR="00C8516D" w:rsidRDefault="00C8516D">
      <w:pPr>
        <w:pStyle w:val="TM2"/>
        <w:rPr>
          <w:rFonts w:asciiTheme="minorHAnsi" w:eastAsiaTheme="minorEastAsia" w:hAnsiTheme="minorHAnsi" w:cstheme="minorBidi"/>
          <w:noProof/>
          <w:kern w:val="0"/>
          <w:szCs w:val="22"/>
          <w:lang w:eastAsia="ko-KR" w:bidi="ar-SA"/>
        </w:rPr>
      </w:pPr>
      <w:r>
        <w:rPr>
          <w:noProof/>
        </w:rPr>
        <w:t>3.1 - Création d'une paire de clé</w:t>
      </w:r>
      <w:r>
        <w:rPr>
          <w:noProof/>
        </w:rPr>
        <w:tab/>
      </w:r>
      <w:r>
        <w:rPr>
          <w:noProof/>
        </w:rPr>
        <w:fldChar w:fldCharType="begin"/>
      </w:r>
      <w:r>
        <w:rPr>
          <w:noProof/>
        </w:rPr>
        <w:instrText xml:space="preserve"> PAGEREF _Toc40192122 \h </w:instrText>
      </w:r>
      <w:r>
        <w:rPr>
          <w:noProof/>
        </w:rPr>
      </w:r>
      <w:r>
        <w:rPr>
          <w:noProof/>
        </w:rPr>
        <w:fldChar w:fldCharType="separate"/>
      </w:r>
      <w:r w:rsidR="000D6309">
        <w:rPr>
          <w:noProof/>
        </w:rPr>
        <w:t>8</w:t>
      </w:r>
      <w:r>
        <w:rPr>
          <w:noProof/>
        </w:rPr>
        <w:fldChar w:fldCharType="end"/>
      </w:r>
    </w:p>
    <w:p w14:paraId="1C2C8B64" w14:textId="2CCCCED8" w:rsidR="00C8516D" w:rsidRDefault="00C8516D">
      <w:pPr>
        <w:pStyle w:val="TM2"/>
        <w:rPr>
          <w:rFonts w:asciiTheme="minorHAnsi" w:eastAsiaTheme="minorEastAsia" w:hAnsiTheme="minorHAnsi" w:cstheme="minorBidi"/>
          <w:noProof/>
          <w:kern w:val="0"/>
          <w:szCs w:val="22"/>
          <w:lang w:eastAsia="ko-KR" w:bidi="ar-SA"/>
        </w:rPr>
      </w:pPr>
      <w:r>
        <w:rPr>
          <w:noProof/>
        </w:rPr>
        <w:t>3.2 - Système</w:t>
      </w:r>
      <w:r>
        <w:rPr>
          <w:noProof/>
        </w:rPr>
        <w:tab/>
      </w:r>
      <w:r>
        <w:rPr>
          <w:noProof/>
        </w:rPr>
        <w:fldChar w:fldCharType="begin"/>
      </w:r>
      <w:r>
        <w:rPr>
          <w:noProof/>
        </w:rPr>
        <w:instrText xml:space="preserve"> PAGEREF _Toc40192123 \h </w:instrText>
      </w:r>
      <w:r>
        <w:rPr>
          <w:noProof/>
        </w:rPr>
      </w:r>
      <w:r>
        <w:rPr>
          <w:noProof/>
        </w:rPr>
        <w:fldChar w:fldCharType="separate"/>
      </w:r>
      <w:r w:rsidR="000D6309">
        <w:rPr>
          <w:noProof/>
        </w:rPr>
        <w:t>10</w:t>
      </w:r>
      <w:r>
        <w:rPr>
          <w:noProof/>
        </w:rPr>
        <w:fldChar w:fldCharType="end"/>
      </w:r>
    </w:p>
    <w:p w14:paraId="73EC4CEC" w14:textId="3F08346E"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3.2.1 - Serveur de Base de données User</w:t>
      </w:r>
      <w:r>
        <w:rPr>
          <w:noProof/>
        </w:rPr>
        <w:tab/>
      </w:r>
      <w:r>
        <w:rPr>
          <w:noProof/>
        </w:rPr>
        <w:fldChar w:fldCharType="begin"/>
      </w:r>
      <w:r>
        <w:rPr>
          <w:noProof/>
        </w:rPr>
        <w:instrText xml:space="preserve"> PAGEREF _Toc40192124 \h </w:instrText>
      </w:r>
      <w:r>
        <w:rPr>
          <w:noProof/>
        </w:rPr>
      </w:r>
      <w:r>
        <w:rPr>
          <w:noProof/>
        </w:rPr>
        <w:fldChar w:fldCharType="separate"/>
      </w:r>
      <w:r w:rsidR="000D6309">
        <w:rPr>
          <w:noProof/>
        </w:rPr>
        <w:t>10</w:t>
      </w:r>
      <w:r>
        <w:rPr>
          <w:noProof/>
        </w:rPr>
        <w:fldChar w:fldCharType="end"/>
      </w:r>
    </w:p>
    <w:p w14:paraId="4B4FF285" w14:textId="26A54663" w:rsidR="00C8516D" w:rsidRDefault="00C8516D">
      <w:pPr>
        <w:pStyle w:val="TM4"/>
        <w:rPr>
          <w:rFonts w:asciiTheme="minorHAnsi" w:eastAsiaTheme="minorEastAsia" w:hAnsiTheme="minorHAnsi" w:cstheme="minorBidi"/>
          <w:noProof/>
          <w:kern w:val="0"/>
          <w:sz w:val="22"/>
          <w:szCs w:val="22"/>
          <w:lang w:eastAsia="ko-KR" w:bidi="ar-SA"/>
        </w:rPr>
      </w:pPr>
      <w:r>
        <w:rPr>
          <w:noProof/>
        </w:rPr>
        <w:t>3.2.1.1 - Description</w:t>
      </w:r>
      <w:r>
        <w:rPr>
          <w:noProof/>
        </w:rPr>
        <w:tab/>
      </w:r>
      <w:r>
        <w:rPr>
          <w:noProof/>
        </w:rPr>
        <w:fldChar w:fldCharType="begin"/>
      </w:r>
      <w:r>
        <w:rPr>
          <w:noProof/>
        </w:rPr>
        <w:instrText xml:space="preserve"> PAGEREF _Toc40192125 \h </w:instrText>
      </w:r>
      <w:r>
        <w:rPr>
          <w:noProof/>
        </w:rPr>
      </w:r>
      <w:r>
        <w:rPr>
          <w:noProof/>
        </w:rPr>
        <w:fldChar w:fldCharType="separate"/>
      </w:r>
      <w:r w:rsidR="000D6309">
        <w:rPr>
          <w:noProof/>
        </w:rPr>
        <w:t>10</w:t>
      </w:r>
      <w:r>
        <w:rPr>
          <w:noProof/>
        </w:rPr>
        <w:fldChar w:fldCharType="end"/>
      </w:r>
    </w:p>
    <w:p w14:paraId="5517AAA9" w14:textId="26ABF940" w:rsidR="00C8516D" w:rsidRDefault="00C8516D">
      <w:pPr>
        <w:pStyle w:val="TM4"/>
        <w:rPr>
          <w:rFonts w:asciiTheme="minorHAnsi" w:eastAsiaTheme="minorEastAsia" w:hAnsiTheme="minorHAnsi" w:cstheme="minorBidi"/>
          <w:noProof/>
          <w:kern w:val="0"/>
          <w:sz w:val="22"/>
          <w:szCs w:val="22"/>
          <w:lang w:eastAsia="ko-KR" w:bidi="ar-SA"/>
        </w:rPr>
      </w:pPr>
      <w:r>
        <w:rPr>
          <w:noProof/>
        </w:rPr>
        <w:t>3.2.1.2 - Caractéristiques techniques</w:t>
      </w:r>
      <w:r>
        <w:rPr>
          <w:noProof/>
        </w:rPr>
        <w:tab/>
      </w:r>
      <w:r>
        <w:rPr>
          <w:noProof/>
        </w:rPr>
        <w:fldChar w:fldCharType="begin"/>
      </w:r>
      <w:r>
        <w:rPr>
          <w:noProof/>
        </w:rPr>
        <w:instrText xml:space="preserve"> PAGEREF _Toc40192126 \h </w:instrText>
      </w:r>
      <w:r>
        <w:rPr>
          <w:noProof/>
        </w:rPr>
      </w:r>
      <w:r>
        <w:rPr>
          <w:noProof/>
        </w:rPr>
        <w:fldChar w:fldCharType="separate"/>
      </w:r>
      <w:r w:rsidR="000D6309">
        <w:rPr>
          <w:noProof/>
        </w:rPr>
        <w:t>10</w:t>
      </w:r>
      <w:r>
        <w:rPr>
          <w:noProof/>
        </w:rPr>
        <w:fldChar w:fldCharType="end"/>
      </w:r>
    </w:p>
    <w:p w14:paraId="07FB0724" w14:textId="608B6107"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3.2.2 - Serveur de Base de données Stock</w:t>
      </w:r>
      <w:r>
        <w:rPr>
          <w:noProof/>
        </w:rPr>
        <w:tab/>
      </w:r>
      <w:r>
        <w:rPr>
          <w:noProof/>
        </w:rPr>
        <w:fldChar w:fldCharType="begin"/>
      </w:r>
      <w:r>
        <w:rPr>
          <w:noProof/>
        </w:rPr>
        <w:instrText xml:space="preserve"> PAGEREF _Toc40192127 \h </w:instrText>
      </w:r>
      <w:r>
        <w:rPr>
          <w:noProof/>
        </w:rPr>
      </w:r>
      <w:r>
        <w:rPr>
          <w:noProof/>
        </w:rPr>
        <w:fldChar w:fldCharType="separate"/>
      </w:r>
      <w:r w:rsidR="000D6309">
        <w:rPr>
          <w:noProof/>
        </w:rPr>
        <w:t>11</w:t>
      </w:r>
      <w:r>
        <w:rPr>
          <w:noProof/>
        </w:rPr>
        <w:fldChar w:fldCharType="end"/>
      </w:r>
    </w:p>
    <w:p w14:paraId="444D9937" w14:textId="14ED5A88" w:rsidR="00C8516D" w:rsidRDefault="00C8516D">
      <w:pPr>
        <w:pStyle w:val="TM4"/>
        <w:rPr>
          <w:rFonts w:asciiTheme="minorHAnsi" w:eastAsiaTheme="minorEastAsia" w:hAnsiTheme="minorHAnsi" w:cstheme="minorBidi"/>
          <w:noProof/>
          <w:kern w:val="0"/>
          <w:sz w:val="22"/>
          <w:szCs w:val="22"/>
          <w:lang w:eastAsia="ko-KR" w:bidi="ar-SA"/>
        </w:rPr>
      </w:pPr>
      <w:r>
        <w:rPr>
          <w:noProof/>
        </w:rPr>
        <w:t>3.2.2.1 - Description</w:t>
      </w:r>
      <w:r>
        <w:rPr>
          <w:noProof/>
        </w:rPr>
        <w:tab/>
      </w:r>
      <w:r>
        <w:rPr>
          <w:noProof/>
        </w:rPr>
        <w:fldChar w:fldCharType="begin"/>
      </w:r>
      <w:r>
        <w:rPr>
          <w:noProof/>
        </w:rPr>
        <w:instrText xml:space="preserve"> PAGEREF _Toc40192128 \h </w:instrText>
      </w:r>
      <w:r>
        <w:rPr>
          <w:noProof/>
        </w:rPr>
      </w:r>
      <w:r>
        <w:rPr>
          <w:noProof/>
        </w:rPr>
        <w:fldChar w:fldCharType="separate"/>
      </w:r>
      <w:r w:rsidR="000D6309">
        <w:rPr>
          <w:noProof/>
        </w:rPr>
        <w:t>11</w:t>
      </w:r>
      <w:r>
        <w:rPr>
          <w:noProof/>
        </w:rPr>
        <w:fldChar w:fldCharType="end"/>
      </w:r>
    </w:p>
    <w:p w14:paraId="6FFBA21A" w14:textId="30968B27" w:rsidR="00C8516D" w:rsidRDefault="00C8516D">
      <w:pPr>
        <w:pStyle w:val="TM4"/>
        <w:rPr>
          <w:rFonts w:asciiTheme="minorHAnsi" w:eastAsiaTheme="minorEastAsia" w:hAnsiTheme="minorHAnsi" w:cstheme="minorBidi"/>
          <w:noProof/>
          <w:kern w:val="0"/>
          <w:sz w:val="22"/>
          <w:szCs w:val="22"/>
          <w:lang w:eastAsia="ko-KR" w:bidi="ar-SA"/>
        </w:rPr>
      </w:pPr>
      <w:r>
        <w:rPr>
          <w:noProof/>
        </w:rPr>
        <w:t>3.2.2.2 - Caractéristiques techniques</w:t>
      </w:r>
      <w:r>
        <w:rPr>
          <w:noProof/>
        </w:rPr>
        <w:tab/>
      </w:r>
      <w:r>
        <w:rPr>
          <w:noProof/>
        </w:rPr>
        <w:fldChar w:fldCharType="begin"/>
      </w:r>
      <w:r>
        <w:rPr>
          <w:noProof/>
        </w:rPr>
        <w:instrText xml:space="preserve"> PAGEREF _Toc40192129 \h </w:instrText>
      </w:r>
      <w:r>
        <w:rPr>
          <w:noProof/>
        </w:rPr>
      </w:r>
      <w:r>
        <w:rPr>
          <w:noProof/>
        </w:rPr>
        <w:fldChar w:fldCharType="separate"/>
      </w:r>
      <w:r w:rsidR="000D6309">
        <w:rPr>
          <w:noProof/>
        </w:rPr>
        <w:t>12</w:t>
      </w:r>
      <w:r>
        <w:rPr>
          <w:noProof/>
        </w:rPr>
        <w:fldChar w:fldCharType="end"/>
      </w:r>
    </w:p>
    <w:p w14:paraId="2386B875" w14:textId="34588AF4"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3.2.3 - Serveur de Base de données Gestion</w:t>
      </w:r>
      <w:r>
        <w:rPr>
          <w:noProof/>
        </w:rPr>
        <w:tab/>
      </w:r>
      <w:r>
        <w:rPr>
          <w:noProof/>
        </w:rPr>
        <w:fldChar w:fldCharType="begin"/>
      </w:r>
      <w:r>
        <w:rPr>
          <w:noProof/>
        </w:rPr>
        <w:instrText xml:space="preserve"> PAGEREF _Toc40192130 \h </w:instrText>
      </w:r>
      <w:r>
        <w:rPr>
          <w:noProof/>
        </w:rPr>
      </w:r>
      <w:r>
        <w:rPr>
          <w:noProof/>
        </w:rPr>
        <w:fldChar w:fldCharType="separate"/>
      </w:r>
      <w:r w:rsidR="000D6309">
        <w:rPr>
          <w:noProof/>
        </w:rPr>
        <w:t>13</w:t>
      </w:r>
      <w:r>
        <w:rPr>
          <w:noProof/>
        </w:rPr>
        <w:fldChar w:fldCharType="end"/>
      </w:r>
    </w:p>
    <w:p w14:paraId="025F2179" w14:textId="405A4F2A" w:rsidR="00C8516D" w:rsidRDefault="00C8516D">
      <w:pPr>
        <w:pStyle w:val="TM4"/>
        <w:rPr>
          <w:rFonts w:asciiTheme="minorHAnsi" w:eastAsiaTheme="minorEastAsia" w:hAnsiTheme="minorHAnsi" w:cstheme="minorBidi"/>
          <w:noProof/>
          <w:kern w:val="0"/>
          <w:sz w:val="22"/>
          <w:szCs w:val="22"/>
          <w:lang w:eastAsia="ko-KR" w:bidi="ar-SA"/>
        </w:rPr>
      </w:pPr>
      <w:r>
        <w:rPr>
          <w:noProof/>
        </w:rPr>
        <w:t>3.2.3.1 - Description</w:t>
      </w:r>
      <w:r>
        <w:rPr>
          <w:noProof/>
        </w:rPr>
        <w:tab/>
      </w:r>
      <w:r>
        <w:rPr>
          <w:noProof/>
        </w:rPr>
        <w:fldChar w:fldCharType="begin"/>
      </w:r>
      <w:r>
        <w:rPr>
          <w:noProof/>
        </w:rPr>
        <w:instrText xml:space="preserve"> PAGEREF _Toc40192131 \h </w:instrText>
      </w:r>
      <w:r>
        <w:rPr>
          <w:noProof/>
        </w:rPr>
      </w:r>
      <w:r>
        <w:rPr>
          <w:noProof/>
        </w:rPr>
        <w:fldChar w:fldCharType="separate"/>
      </w:r>
      <w:r w:rsidR="000D6309">
        <w:rPr>
          <w:noProof/>
        </w:rPr>
        <w:t>13</w:t>
      </w:r>
      <w:r>
        <w:rPr>
          <w:noProof/>
        </w:rPr>
        <w:fldChar w:fldCharType="end"/>
      </w:r>
    </w:p>
    <w:p w14:paraId="1693BE94" w14:textId="6CEC06AF" w:rsidR="00C8516D" w:rsidRDefault="00C8516D">
      <w:pPr>
        <w:pStyle w:val="TM4"/>
        <w:rPr>
          <w:rFonts w:asciiTheme="minorHAnsi" w:eastAsiaTheme="minorEastAsia" w:hAnsiTheme="minorHAnsi" w:cstheme="minorBidi"/>
          <w:noProof/>
          <w:kern w:val="0"/>
          <w:sz w:val="22"/>
          <w:szCs w:val="22"/>
          <w:lang w:eastAsia="ko-KR" w:bidi="ar-SA"/>
        </w:rPr>
      </w:pPr>
      <w:r>
        <w:rPr>
          <w:noProof/>
        </w:rPr>
        <w:t>3.2.3.2 - Caractéristiques techniques</w:t>
      </w:r>
      <w:r>
        <w:rPr>
          <w:noProof/>
        </w:rPr>
        <w:tab/>
      </w:r>
      <w:r>
        <w:rPr>
          <w:noProof/>
        </w:rPr>
        <w:fldChar w:fldCharType="begin"/>
      </w:r>
      <w:r>
        <w:rPr>
          <w:noProof/>
        </w:rPr>
        <w:instrText xml:space="preserve"> PAGEREF _Toc40192132 \h </w:instrText>
      </w:r>
      <w:r>
        <w:rPr>
          <w:noProof/>
        </w:rPr>
      </w:r>
      <w:r>
        <w:rPr>
          <w:noProof/>
        </w:rPr>
        <w:fldChar w:fldCharType="separate"/>
      </w:r>
      <w:r w:rsidR="000D6309">
        <w:rPr>
          <w:noProof/>
        </w:rPr>
        <w:t>13</w:t>
      </w:r>
      <w:r>
        <w:rPr>
          <w:noProof/>
        </w:rPr>
        <w:fldChar w:fldCharType="end"/>
      </w:r>
    </w:p>
    <w:p w14:paraId="3D030045" w14:textId="066BFF69"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3.2.4 - Serveur de configuration</w:t>
      </w:r>
      <w:r>
        <w:rPr>
          <w:noProof/>
        </w:rPr>
        <w:tab/>
      </w:r>
      <w:r>
        <w:rPr>
          <w:noProof/>
        </w:rPr>
        <w:fldChar w:fldCharType="begin"/>
      </w:r>
      <w:r>
        <w:rPr>
          <w:noProof/>
        </w:rPr>
        <w:instrText xml:space="preserve"> PAGEREF _Toc40192133 \h </w:instrText>
      </w:r>
      <w:r>
        <w:rPr>
          <w:noProof/>
        </w:rPr>
      </w:r>
      <w:r>
        <w:rPr>
          <w:noProof/>
        </w:rPr>
        <w:fldChar w:fldCharType="separate"/>
      </w:r>
      <w:r w:rsidR="000D6309">
        <w:rPr>
          <w:noProof/>
        </w:rPr>
        <w:t>14</w:t>
      </w:r>
      <w:r>
        <w:rPr>
          <w:noProof/>
        </w:rPr>
        <w:fldChar w:fldCharType="end"/>
      </w:r>
    </w:p>
    <w:p w14:paraId="372E3301" w14:textId="35FDF88B" w:rsidR="00C8516D" w:rsidRDefault="00C8516D">
      <w:pPr>
        <w:pStyle w:val="TM4"/>
        <w:rPr>
          <w:rFonts w:asciiTheme="minorHAnsi" w:eastAsiaTheme="minorEastAsia" w:hAnsiTheme="minorHAnsi" w:cstheme="minorBidi"/>
          <w:noProof/>
          <w:kern w:val="0"/>
          <w:sz w:val="22"/>
          <w:szCs w:val="22"/>
          <w:lang w:eastAsia="ko-KR" w:bidi="ar-SA"/>
        </w:rPr>
      </w:pPr>
      <w:r>
        <w:rPr>
          <w:noProof/>
        </w:rPr>
        <w:t>3.2.4.1 - Description</w:t>
      </w:r>
      <w:r>
        <w:rPr>
          <w:noProof/>
        </w:rPr>
        <w:tab/>
      </w:r>
      <w:r>
        <w:rPr>
          <w:noProof/>
        </w:rPr>
        <w:fldChar w:fldCharType="begin"/>
      </w:r>
      <w:r>
        <w:rPr>
          <w:noProof/>
        </w:rPr>
        <w:instrText xml:space="preserve"> PAGEREF _Toc40192134 \h </w:instrText>
      </w:r>
      <w:r>
        <w:rPr>
          <w:noProof/>
        </w:rPr>
      </w:r>
      <w:r>
        <w:rPr>
          <w:noProof/>
        </w:rPr>
        <w:fldChar w:fldCharType="separate"/>
      </w:r>
      <w:r w:rsidR="000D6309">
        <w:rPr>
          <w:noProof/>
        </w:rPr>
        <w:t>14</w:t>
      </w:r>
      <w:r>
        <w:rPr>
          <w:noProof/>
        </w:rPr>
        <w:fldChar w:fldCharType="end"/>
      </w:r>
    </w:p>
    <w:p w14:paraId="02678256" w14:textId="62872477" w:rsidR="00C8516D" w:rsidRDefault="00C8516D">
      <w:pPr>
        <w:pStyle w:val="TM4"/>
        <w:rPr>
          <w:rFonts w:asciiTheme="minorHAnsi" w:eastAsiaTheme="minorEastAsia" w:hAnsiTheme="minorHAnsi" w:cstheme="minorBidi"/>
          <w:noProof/>
          <w:kern w:val="0"/>
          <w:sz w:val="22"/>
          <w:szCs w:val="22"/>
          <w:lang w:eastAsia="ko-KR" w:bidi="ar-SA"/>
        </w:rPr>
      </w:pPr>
      <w:r>
        <w:rPr>
          <w:noProof/>
        </w:rPr>
        <w:t>3.2.4.2 - Caractéristiques techniques</w:t>
      </w:r>
      <w:r>
        <w:rPr>
          <w:noProof/>
        </w:rPr>
        <w:tab/>
      </w:r>
      <w:r>
        <w:rPr>
          <w:noProof/>
        </w:rPr>
        <w:fldChar w:fldCharType="begin"/>
      </w:r>
      <w:r>
        <w:rPr>
          <w:noProof/>
        </w:rPr>
        <w:instrText xml:space="preserve"> PAGEREF _Toc40192135 \h </w:instrText>
      </w:r>
      <w:r>
        <w:rPr>
          <w:noProof/>
        </w:rPr>
      </w:r>
      <w:r>
        <w:rPr>
          <w:noProof/>
        </w:rPr>
        <w:fldChar w:fldCharType="separate"/>
      </w:r>
      <w:r w:rsidR="000D6309">
        <w:rPr>
          <w:noProof/>
        </w:rPr>
        <w:t>15</w:t>
      </w:r>
      <w:r>
        <w:rPr>
          <w:noProof/>
        </w:rPr>
        <w:fldChar w:fldCharType="end"/>
      </w:r>
    </w:p>
    <w:p w14:paraId="57FFCFF8" w14:textId="027C489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3.2.5 - user-api</w:t>
      </w:r>
      <w:r>
        <w:rPr>
          <w:noProof/>
        </w:rPr>
        <w:tab/>
      </w:r>
      <w:r>
        <w:rPr>
          <w:noProof/>
        </w:rPr>
        <w:fldChar w:fldCharType="begin"/>
      </w:r>
      <w:r>
        <w:rPr>
          <w:noProof/>
        </w:rPr>
        <w:instrText xml:space="preserve"> PAGEREF _Toc40192136 \h </w:instrText>
      </w:r>
      <w:r>
        <w:rPr>
          <w:noProof/>
        </w:rPr>
      </w:r>
      <w:r>
        <w:rPr>
          <w:noProof/>
        </w:rPr>
        <w:fldChar w:fldCharType="separate"/>
      </w:r>
      <w:r w:rsidR="000D6309">
        <w:rPr>
          <w:noProof/>
        </w:rPr>
        <w:t>16</w:t>
      </w:r>
      <w:r>
        <w:rPr>
          <w:noProof/>
        </w:rPr>
        <w:fldChar w:fldCharType="end"/>
      </w:r>
    </w:p>
    <w:p w14:paraId="0BDA35D1" w14:textId="2525F7E5" w:rsidR="00C8516D" w:rsidRDefault="00C8516D">
      <w:pPr>
        <w:pStyle w:val="TM4"/>
        <w:rPr>
          <w:rFonts w:asciiTheme="minorHAnsi" w:eastAsiaTheme="minorEastAsia" w:hAnsiTheme="minorHAnsi" w:cstheme="minorBidi"/>
          <w:noProof/>
          <w:kern w:val="0"/>
          <w:sz w:val="22"/>
          <w:szCs w:val="22"/>
          <w:lang w:eastAsia="ko-KR" w:bidi="ar-SA"/>
        </w:rPr>
      </w:pPr>
      <w:r>
        <w:rPr>
          <w:noProof/>
        </w:rPr>
        <w:t>3.2.5.1 - Description</w:t>
      </w:r>
      <w:r>
        <w:rPr>
          <w:noProof/>
        </w:rPr>
        <w:tab/>
      </w:r>
      <w:r>
        <w:rPr>
          <w:noProof/>
        </w:rPr>
        <w:fldChar w:fldCharType="begin"/>
      </w:r>
      <w:r>
        <w:rPr>
          <w:noProof/>
        </w:rPr>
        <w:instrText xml:space="preserve"> PAGEREF _Toc40192137 \h </w:instrText>
      </w:r>
      <w:r>
        <w:rPr>
          <w:noProof/>
        </w:rPr>
      </w:r>
      <w:r>
        <w:rPr>
          <w:noProof/>
        </w:rPr>
        <w:fldChar w:fldCharType="separate"/>
      </w:r>
      <w:r w:rsidR="000D6309">
        <w:rPr>
          <w:noProof/>
        </w:rPr>
        <w:t>16</w:t>
      </w:r>
      <w:r>
        <w:rPr>
          <w:noProof/>
        </w:rPr>
        <w:fldChar w:fldCharType="end"/>
      </w:r>
    </w:p>
    <w:p w14:paraId="4D4F3970" w14:textId="75975FC4" w:rsidR="00C8516D" w:rsidRDefault="00C8516D">
      <w:pPr>
        <w:pStyle w:val="TM4"/>
        <w:rPr>
          <w:rFonts w:asciiTheme="minorHAnsi" w:eastAsiaTheme="minorEastAsia" w:hAnsiTheme="minorHAnsi" w:cstheme="minorBidi"/>
          <w:noProof/>
          <w:kern w:val="0"/>
          <w:sz w:val="22"/>
          <w:szCs w:val="22"/>
          <w:lang w:eastAsia="ko-KR" w:bidi="ar-SA"/>
        </w:rPr>
      </w:pPr>
      <w:r>
        <w:rPr>
          <w:noProof/>
        </w:rPr>
        <w:t>3.2.5.2 - Caractéristiques techniques</w:t>
      </w:r>
      <w:r>
        <w:rPr>
          <w:noProof/>
        </w:rPr>
        <w:tab/>
      </w:r>
      <w:r>
        <w:rPr>
          <w:noProof/>
        </w:rPr>
        <w:fldChar w:fldCharType="begin"/>
      </w:r>
      <w:r>
        <w:rPr>
          <w:noProof/>
        </w:rPr>
        <w:instrText xml:space="preserve"> PAGEREF _Toc40192138 \h </w:instrText>
      </w:r>
      <w:r>
        <w:rPr>
          <w:noProof/>
        </w:rPr>
      </w:r>
      <w:r>
        <w:rPr>
          <w:noProof/>
        </w:rPr>
        <w:fldChar w:fldCharType="separate"/>
      </w:r>
      <w:r w:rsidR="000D6309">
        <w:rPr>
          <w:noProof/>
        </w:rPr>
        <w:t>16</w:t>
      </w:r>
      <w:r>
        <w:rPr>
          <w:noProof/>
        </w:rPr>
        <w:fldChar w:fldCharType="end"/>
      </w:r>
    </w:p>
    <w:p w14:paraId="735B6576" w14:textId="39470526"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3.2.6 - stock-api</w:t>
      </w:r>
      <w:r>
        <w:rPr>
          <w:noProof/>
        </w:rPr>
        <w:tab/>
      </w:r>
      <w:r>
        <w:rPr>
          <w:noProof/>
        </w:rPr>
        <w:fldChar w:fldCharType="begin"/>
      </w:r>
      <w:r>
        <w:rPr>
          <w:noProof/>
        </w:rPr>
        <w:instrText xml:space="preserve"> PAGEREF _Toc40192139 \h </w:instrText>
      </w:r>
      <w:r>
        <w:rPr>
          <w:noProof/>
        </w:rPr>
      </w:r>
      <w:r>
        <w:rPr>
          <w:noProof/>
        </w:rPr>
        <w:fldChar w:fldCharType="separate"/>
      </w:r>
      <w:r w:rsidR="000D6309">
        <w:rPr>
          <w:noProof/>
        </w:rPr>
        <w:t>17</w:t>
      </w:r>
      <w:r>
        <w:rPr>
          <w:noProof/>
        </w:rPr>
        <w:fldChar w:fldCharType="end"/>
      </w:r>
    </w:p>
    <w:p w14:paraId="14504FAA" w14:textId="54FD8BD8" w:rsidR="00C8516D" w:rsidRDefault="00C8516D">
      <w:pPr>
        <w:pStyle w:val="TM4"/>
        <w:rPr>
          <w:rFonts w:asciiTheme="minorHAnsi" w:eastAsiaTheme="minorEastAsia" w:hAnsiTheme="minorHAnsi" w:cstheme="minorBidi"/>
          <w:noProof/>
          <w:kern w:val="0"/>
          <w:sz w:val="22"/>
          <w:szCs w:val="22"/>
          <w:lang w:eastAsia="ko-KR" w:bidi="ar-SA"/>
        </w:rPr>
      </w:pPr>
      <w:r>
        <w:rPr>
          <w:noProof/>
        </w:rPr>
        <w:t>3.2.6.1 - Description</w:t>
      </w:r>
      <w:r>
        <w:rPr>
          <w:noProof/>
        </w:rPr>
        <w:tab/>
      </w:r>
      <w:r>
        <w:rPr>
          <w:noProof/>
        </w:rPr>
        <w:fldChar w:fldCharType="begin"/>
      </w:r>
      <w:r>
        <w:rPr>
          <w:noProof/>
        </w:rPr>
        <w:instrText xml:space="preserve"> PAGEREF _Toc40192140 \h </w:instrText>
      </w:r>
      <w:r>
        <w:rPr>
          <w:noProof/>
        </w:rPr>
      </w:r>
      <w:r>
        <w:rPr>
          <w:noProof/>
        </w:rPr>
        <w:fldChar w:fldCharType="separate"/>
      </w:r>
      <w:r w:rsidR="000D6309">
        <w:rPr>
          <w:noProof/>
        </w:rPr>
        <w:t>17</w:t>
      </w:r>
      <w:r>
        <w:rPr>
          <w:noProof/>
        </w:rPr>
        <w:fldChar w:fldCharType="end"/>
      </w:r>
    </w:p>
    <w:p w14:paraId="680CE088" w14:textId="51C35525" w:rsidR="00C8516D" w:rsidRDefault="00C8516D">
      <w:pPr>
        <w:pStyle w:val="TM4"/>
        <w:rPr>
          <w:rFonts w:asciiTheme="minorHAnsi" w:eastAsiaTheme="minorEastAsia" w:hAnsiTheme="minorHAnsi" w:cstheme="minorBidi"/>
          <w:noProof/>
          <w:kern w:val="0"/>
          <w:sz w:val="22"/>
          <w:szCs w:val="22"/>
          <w:lang w:eastAsia="ko-KR" w:bidi="ar-SA"/>
        </w:rPr>
      </w:pPr>
      <w:r>
        <w:rPr>
          <w:noProof/>
        </w:rPr>
        <w:t>3.2.6.2 - Caractéristiques techniques</w:t>
      </w:r>
      <w:r>
        <w:rPr>
          <w:noProof/>
        </w:rPr>
        <w:tab/>
      </w:r>
      <w:r>
        <w:rPr>
          <w:noProof/>
        </w:rPr>
        <w:fldChar w:fldCharType="begin"/>
      </w:r>
      <w:r>
        <w:rPr>
          <w:noProof/>
        </w:rPr>
        <w:instrText xml:space="preserve"> PAGEREF _Toc40192141 \h </w:instrText>
      </w:r>
      <w:r>
        <w:rPr>
          <w:noProof/>
        </w:rPr>
      </w:r>
      <w:r>
        <w:rPr>
          <w:noProof/>
        </w:rPr>
        <w:fldChar w:fldCharType="separate"/>
      </w:r>
      <w:r w:rsidR="000D6309">
        <w:rPr>
          <w:noProof/>
        </w:rPr>
        <w:t>18</w:t>
      </w:r>
      <w:r>
        <w:rPr>
          <w:noProof/>
        </w:rPr>
        <w:fldChar w:fldCharType="end"/>
      </w:r>
    </w:p>
    <w:p w14:paraId="510EAEF3" w14:textId="7FDFFE72"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3.2.7 - web-api</w:t>
      </w:r>
      <w:r>
        <w:rPr>
          <w:noProof/>
        </w:rPr>
        <w:tab/>
      </w:r>
      <w:r>
        <w:rPr>
          <w:noProof/>
        </w:rPr>
        <w:fldChar w:fldCharType="begin"/>
      </w:r>
      <w:r>
        <w:rPr>
          <w:noProof/>
        </w:rPr>
        <w:instrText xml:space="preserve"> PAGEREF _Toc40192142 \h </w:instrText>
      </w:r>
      <w:r>
        <w:rPr>
          <w:noProof/>
        </w:rPr>
      </w:r>
      <w:r>
        <w:rPr>
          <w:noProof/>
        </w:rPr>
        <w:fldChar w:fldCharType="separate"/>
      </w:r>
      <w:r w:rsidR="000D6309">
        <w:rPr>
          <w:noProof/>
        </w:rPr>
        <w:t>19</w:t>
      </w:r>
      <w:r>
        <w:rPr>
          <w:noProof/>
        </w:rPr>
        <w:fldChar w:fldCharType="end"/>
      </w:r>
    </w:p>
    <w:p w14:paraId="3B5A8F8C" w14:textId="30E86CED" w:rsidR="00C8516D" w:rsidRDefault="00C8516D">
      <w:pPr>
        <w:pStyle w:val="TM4"/>
        <w:rPr>
          <w:rFonts w:asciiTheme="minorHAnsi" w:eastAsiaTheme="minorEastAsia" w:hAnsiTheme="minorHAnsi" w:cstheme="minorBidi"/>
          <w:noProof/>
          <w:kern w:val="0"/>
          <w:sz w:val="22"/>
          <w:szCs w:val="22"/>
          <w:lang w:eastAsia="ko-KR" w:bidi="ar-SA"/>
        </w:rPr>
      </w:pPr>
      <w:r>
        <w:rPr>
          <w:noProof/>
        </w:rPr>
        <w:t>3.2.7.1 - Description</w:t>
      </w:r>
      <w:r>
        <w:rPr>
          <w:noProof/>
        </w:rPr>
        <w:tab/>
      </w:r>
      <w:r>
        <w:rPr>
          <w:noProof/>
        </w:rPr>
        <w:fldChar w:fldCharType="begin"/>
      </w:r>
      <w:r>
        <w:rPr>
          <w:noProof/>
        </w:rPr>
        <w:instrText xml:space="preserve"> PAGEREF _Toc40192143 \h </w:instrText>
      </w:r>
      <w:r>
        <w:rPr>
          <w:noProof/>
        </w:rPr>
      </w:r>
      <w:r>
        <w:rPr>
          <w:noProof/>
        </w:rPr>
        <w:fldChar w:fldCharType="separate"/>
      </w:r>
      <w:r w:rsidR="000D6309">
        <w:rPr>
          <w:noProof/>
        </w:rPr>
        <w:t>19</w:t>
      </w:r>
      <w:r>
        <w:rPr>
          <w:noProof/>
        </w:rPr>
        <w:fldChar w:fldCharType="end"/>
      </w:r>
    </w:p>
    <w:p w14:paraId="1C41BD96" w14:textId="3A454F52" w:rsidR="00C8516D" w:rsidRDefault="00C8516D">
      <w:pPr>
        <w:pStyle w:val="TM4"/>
        <w:rPr>
          <w:rFonts w:asciiTheme="minorHAnsi" w:eastAsiaTheme="minorEastAsia" w:hAnsiTheme="minorHAnsi" w:cstheme="minorBidi"/>
          <w:noProof/>
          <w:kern w:val="0"/>
          <w:sz w:val="22"/>
          <w:szCs w:val="22"/>
          <w:lang w:eastAsia="ko-KR" w:bidi="ar-SA"/>
        </w:rPr>
      </w:pPr>
      <w:r>
        <w:rPr>
          <w:noProof/>
        </w:rPr>
        <w:t>3.2.7.2 - Caractéristiques techniques</w:t>
      </w:r>
      <w:r>
        <w:rPr>
          <w:noProof/>
        </w:rPr>
        <w:tab/>
      </w:r>
      <w:r>
        <w:rPr>
          <w:noProof/>
        </w:rPr>
        <w:fldChar w:fldCharType="begin"/>
      </w:r>
      <w:r>
        <w:rPr>
          <w:noProof/>
        </w:rPr>
        <w:instrText xml:space="preserve"> PAGEREF _Toc40192144 \h </w:instrText>
      </w:r>
      <w:r>
        <w:rPr>
          <w:noProof/>
        </w:rPr>
      </w:r>
      <w:r>
        <w:rPr>
          <w:noProof/>
        </w:rPr>
        <w:fldChar w:fldCharType="separate"/>
      </w:r>
      <w:r w:rsidR="000D6309">
        <w:rPr>
          <w:noProof/>
        </w:rPr>
        <w:t>19</w:t>
      </w:r>
      <w:r>
        <w:rPr>
          <w:noProof/>
        </w:rPr>
        <w:fldChar w:fldCharType="end"/>
      </w:r>
    </w:p>
    <w:p w14:paraId="2112E129" w14:textId="084871EB"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3.2.8 - production-api</w:t>
      </w:r>
      <w:r>
        <w:rPr>
          <w:noProof/>
        </w:rPr>
        <w:tab/>
      </w:r>
      <w:r>
        <w:rPr>
          <w:noProof/>
        </w:rPr>
        <w:fldChar w:fldCharType="begin"/>
      </w:r>
      <w:r>
        <w:rPr>
          <w:noProof/>
        </w:rPr>
        <w:instrText xml:space="preserve"> PAGEREF _Toc40192145 \h </w:instrText>
      </w:r>
      <w:r>
        <w:rPr>
          <w:noProof/>
        </w:rPr>
      </w:r>
      <w:r>
        <w:rPr>
          <w:noProof/>
        </w:rPr>
        <w:fldChar w:fldCharType="separate"/>
      </w:r>
      <w:r w:rsidR="000D6309">
        <w:rPr>
          <w:noProof/>
        </w:rPr>
        <w:t>20</w:t>
      </w:r>
      <w:r>
        <w:rPr>
          <w:noProof/>
        </w:rPr>
        <w:fldChar w:fldCharType="end"/>
      </w:r>
    </w:p>
    <w:p w14:paraId="6C54A82D" w14:textId="63C46FD2" w:rsidR="00C8516D" w:rsidRDefault="00C8516D">
      <w:pPr>
        <w:pStyle w:val="TM4"/>
        <w:rPr>
          <w:rFonts w:asciiTheme="minorHAnsi" w:eastAsiaTheme="minorEastAsia" w:hAnsiTheme="minorHAnsi" w:cstheme="minorBidi"/>
          <w:noProof/>
          <w:kern w:val="0"/>
          <w:sz w:val="22"/>
          <w:szCs w:val="22"/>
          <w:lang w:eastAsia="ko-KR" w:bidi="ar-SA"/>
        </w:rPr>
      </w:pPr>
      <w:r>
        <w:rPr>
          <w:noProof/>
        </w:rPr>
        <w:t>3.2.8.1 - Description</w:t>
      </w:r>
      <w:r>
        <w:rPr>
          <w:noProof/>
        </w:rPr>
        <w:tab/>
      </w:r>
      <w:r>
        <w:rPr>
          <w:noProof/>
        </w:rPr>
        <w:fldChar w:fldCharType="begin"/>
      </w:r>
      <w:r>
        <w:rPr>
          <w:noProof/>
        </w:rPr>
        <w:instrText xml:space="preserve"> PAGEREF _Toc40192146 \h </w:instrText>
      </w:r>
      <w:r>
        <w:rPr>
          <w:noProof/>
        </w:rPr>
      </w:r>
      <w:r>
        <w:rPr>
          <w:noProof/>
        </w:rPr>
        <w:fldChar w:fldCharType="separate"/>
      </w:r>
      <w:r w:rsidR="000D6309">
        <w:rPr>
          <w:noProof/>
        </w:rPr>
        <w:t>20</w:t>
      </w:r>
      <w:r>
        <w:rPr>
          <w:noProof/>
        </w:rPr>
        <w:fldChar w:fldCharType="end"/>
      </w:r>
    </w:p>
    <w:p w14:paraId="06C4AEBA" w14:textId="3DECAD7A" w:rsidR="00C8516D" w:rsidRDefault="00C8516D">
      <w:pPr>
        <w:pStyle w:val="TM4"/>
        <w:rPr>
          <w:rFonts w:asciiTheme="minorHAnsi" w:eastAsiaTheme="minorEastAsia" w:hAnsiTheme="minorHAnsi" w:cstheme="minorBidi"/>
          <w:noProof/>
          <w:kern w:val="0"/>
          <w:sz w:val="22"/>
          <w:szCs w:val="22"/>
          <w:lang w:eastAsia="ko-KR" w:bidi="ar-SA"/>
        </w:rPr>
      </w:pPr>
      <w:r>
        <w:rPr>
          <w:noProof/>
        </w:rPr>
        <w:t>3.2.8.2 - Caractéristiques techniques</w:t>
      </w:r>
      <w:r>
        <w:rPr>
          <w:noProof/>
        </w:rPr>
        <w:tab/>
      </w:r>
      <w:r>
        <w:rPr>
          <w:noProof/>
        </w:rPr>
        <w:fldChar w:fldCharType="begin"/>
      </w:r>
      <w:r>
        <w:rPr>
          <w:noProof/>
        </w:rPr>
        <w:instrText xml:space="preserve"> PAGEREF _Toc40192147 \h </w:instrText>
      </w:r>
      <w:r>
        <w:rPr>
          <w:noProof/>
        </w:rPr>
      </w:r>
      <w:r>
        <w:rPr>
          <w:noProof/>
        </w:rPr>
        <w:fldChar w:fldCharType="separate"/>
      </w:r>
      <w:r w:rsidR="000D6309">
        <w:rPr>
          <w:noProof/>
        </w:rPr>
        <w:t>21</w:t>
      </w:r>
      <w:r>
        <w:rPr>
          <w:noProof/>
        </w:rPr>
        <w:fldChar w:fldCharType="end"/>
      </w:r>
    </w:p>
    <w:p w14:paraId="426FCA18" w14:textId="7EC241AF"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3.2.9 - gestion-api</w:t>
      </w:r>
      <w:r>
        <w:rPr>
          <w:noProof/>
        </w:rPr>
        <w:tab/>
      </w:r>
      <w:r>
        <w:rPr>
          <w:noProof/>
        </w:rPr>
        <w:fldChar w:fldCharType="begin"/>
      </w:r>
      <w:r>
        <w:rPr>
          <w:noProof/>
        </w:rPr>
        <w:instrText xml:space="preserve"> PAGEREF _Toc40192148 \h </w:instrText>
      </w:r>
      <w:r>
        <w:rPr>
          <w:noProof/>
        </w:rPr>
      </w:r>
      <w:r>
        <w:rPr>
          <w:noProof/>
        </w:rPr>
        <w:fldChar w:fldCharType="separate"/>
      </w:r>
      <w:r w:rsidR="000D6309">
        <w:rPr>
          <w:noProof/>
        </w:rPr>
        <w:t>22</w:t>
      </w:r>
      <w:r>
        <w:rPr>
          <w:noProof/>
        </w:rPr>
        <w:fldChar w:fldCharType="end"/>
      </w:r>
    </w:p>
    <w:p w14:paraId="55A8E138" w14:textId="37FB3DB7" w:rsidR="00C8516D" w:rsidRDefault="00C8516D">
      <w:pPr>
        <w:pStyle w:val="TM4"/>
        <w:rPr>
          <w:rFonts w:asciiTheme="minorHAnsi" w:eastAsiaTheme="minorEastAsia" w:hAnsiTheme="minorHAnsi" w:cstheme="minorBidi"/>
          <w:noProof/>
          <w:kern w:val="0"/>
          <w:sz w:val="22"/>
          <w:szCs w:val="22"/>
          <w:lang w:eastAsia="ko-KR" w:bidi="ar-SA"/>
        </w:rPr>
      </w:pPr>
      <w:r>
        <w:rPr>
          <w:noProof/>
        </w:rPr>
        <w:t>3.2.9.1 - Description</w:t>
      </w:r>
      <w:r>
        <w:rPr>
          <w:noProof/>
        </w:rPr>
        <w:tab/>
      </w:r>
      <w:r>
        <w:rPr>
          <w:noProof/>
        </w:rPr>
        <w:fldChar w:fldCharType="begin"/>
      </w:r>
      <w:r>
        <w:rPr>
          <w:noProof/>
        </w:rPr>
        <w:instrText xml:space="preserve"> PAGEREF _Toc40192149 \h </w:instrText>
      </w:r>
      <w:r>
        <w:rPr>
          <w:noProof/>
        </w:rPr>
      </w:r>
      <w:r>
        <w:rPr>
          <w:noProof/>
        </w:rPr>
        <w:fldChar w:fldCharType="separate"/>
      </w:r>
      <w:r w:rsidR="000D6309">
        <w:rPr>
          <w:noProof/>
        </w:rPr>
        <w:t>22</w:t>
      </w:r>
      <w:r>
        <w:rPr>
          <w:noProof/>
        </w:rPr>
        <w:fldChar w:fldCharType="end"/>
      </w:r>
    </w:p>
    <w:p w14:paraId="4AD50DC4" w14:textId="675623DB" w:rsidR="00C8516D" w:rsidRDefault="00C8516D">
      <w:pPr>
        <w:pStyle w:val="TM4"/>
        <w:rPr>
          <w:rFonts w:asciiTheme="minorHAnsi" w:eastAsiaTheme="minorEastAsia" w:hAnsiTheme="minorHAnsi" w:cstheme="minorBidi"/>
          <w:noProof/>
          <w:kern w:val="0"/>
          <w:sz w:val="22"/>
          <w:szCs w:val="22"/>
          <w:lang w:eastAsia="ko-KR" w:bidi="ar-SA"/>
        </w:rPr>
      </w:pPr>
      <w:r>
        <w:rPr>
          <w:noProof/>
        </w:rPr>
        <w:t>3.2.9.2 - Caractéristiques techniques</w:t>
      </w:r>
      <w:r>
        <w:rPr>
          <w:noProof/>
        </w:rPr>
        <w:tab/>
      </w:r>
      <w:r>
        <w:rPr>
          <w:noProof/>
        </w:rPr>
        <w:fldChar w:fldCharType="begin"/>
      </w:r>
      <w:r>
        <w:rPr>
          <w:noProof/>
        </w:rPr>
        <w:instrText xml:space="preserve"> PAGEREF _Toc40192150 \h </w:instrText>
      </w:r>
      <w:r>
        <w:rPr>
          <w:noProof/>
        </w:rPr>
      </w:r>
      <w:r>
        <w:rPr>
          <w:noProof/>
        </w:rPr>
        <w:fldChar w:fldCharType="separate"/>
      </w:r>
      <w:r w:rsidR="000D6309">
        <w:rPr>
          <w:noProof/>
        </w:rPr>
        <w:t>22</w:t>
      </w:r>
      <w:r>
        <w:rPr>
          <w:noProof/>
        </w:rPr>
        <w:fldChar w:fldCharType="end"/>
      </w:r>
    </w:p>
    <w:p w14:paraId="6A7DEBAC" w14:textId="1A9628D5"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3.2.10 - Serveur de Fichiers</w:t>
      </w:r>
      <w:r>
        <w:rPr>
          <w:noProof/>
        </w:rPr>
        <w:tab/>
      </w:r>
      <w:r>
        <w:rPr>
          <w:noProof/>
        </w:rPr>
        <w:fldChar w:fldCharType="begin"/>
      </w:r>
      <w:r>
        <w:rPr>
          <w:noProof/>
        </w:rPr>
        <w:instrText xml:space="preserve"> PAGEREF _Toc40192151 \h </w:instrText>
      </w:r>
      <w:r>
        <w:rPr>
          <w:noProof/>
        </w:rPr>
      </w:r>
      <w:r>
        <w:rPr>
          <w:noProof/>
        </w:rPr>
        <w:fldChar w:fldCharType="separate"/>
      </w:r>
      <w:r w:rsidR="000D6309">
        <w:rPr>
          <w:noProof/>
        </w:rPr>
        <w:t>22</w:t>
      </w:r>
      <w:r>
        <w:rPr>
          <w:noProof/>
        </w:rPr>
        <w:fldChar w:fldCharType="end"/>
      </w:r>
    </w:p>
    <w:p w14:paraId="7BC70CA8" w14:textId="2DE569FD" w:rsidR="00C8516D" w:rsidRDefault="00C8516D">
      <w:pPr>
        <w:pStyle w:val="TM4"/>
        <w:rPr>
          <w:rFonts w:asciiTheme="minorHAnsi" w:eastAsiaTheme="minorEastAsia" w:hAnsiTheme="minorHAnsi" w:cstheme="minorBidi"/>
          <w:noProof/>
          <w:kern w:val="0"/>
          <w:sz w:val="22"/>
          <w:szCs w:val="22"/>
          <w:lang w:eastAsia="ko-KR" w:bidi="ar-SA"/>
        </w:rPr>
      </w:pPr>
      <w:r>
        <w:rPr>
          <w:noProof/>
        </w:rPr>
        <w:t>3.2.10.1 - Description</w:t>
      </w:r>
      <w:r>
        <w:rPr>
          <w:noProof/>
        </w:rPr>
        <w:tab/>
      </w:r>
      <w:r>
        <w:rPr>
          <w:noProof/>
        </w:rPr>
        <w:fldChar w:fldCharType="begin"/>
      </w:r>
      <w:r>
        <w:rPr>
          <w:noProof/>
        </w:rPr>
        <w:instrText xml:space="preserve"> PAGEREF _Toc40192152 \h </w:instrText>
      </w:r>
      <w:r>
        <w:rPr>
          <w:noProof/>
        </w:rPr>
      </w:r>
      <w:r>
        <w:rPr>
          <w:noProof/>
        </w:rPr>
        <w:fldChar w:fldCharType="separate"/>
      </w:r>
      <w:r w:rsidR="000D6309">
        <w:rPr>
          <w:noProof/>
        </w:rPr>
        <w:t>22</w:t>
      </w:r>
      <w:r>
        <w:rPr>
          <w:noProof/>
        </w:rPr>
        <w:fldChar w:fldCharType="end"/>
      </w:r>
    </w:p>
    <w:p w14:paraId="1E3D8DCE" w14:textId="4408A13C" w:rsidR="00C8516D" w:rsidRDefault="00C8516D">
      <w:pPr>
        <w:pStyle w:val="TM2"/>
        <w:rPr>
          <w:rFonts w:asciiTheme="minorHAnsi" w:eastAsiaTheme="minorEastAsia" w:hAnsiTheme="minorHAnsi" w:cstheme="minorBidi"/>
          <w:noProof/>
          <w:kern w:val="0"/>
          <w:szCs w:val="22"/>
          <w:lang w:eastAsia="ko-KR" w:bidi="ar-SA"/>
        </w:rPr>
      </w:pPr>
      <w:r>
        <w:rPr>
          <w:noProof/>
        </w:rPr>
        <w:t>3.3 - Bases de données</w:t>
      </w:r>
      <w:r>
        <w:rPr>
          <w:noProof/>
        </w:rPr>
        <w:tab/>
      </w:r>
      <w:r>
        <w:rPr>
          <w:noProof/>
        </w:rPr>
        <w:fldChar w:fldCharType="begin"/>
      </w:r>
      <w:r>
        <w:rPr>
          <w:noProof/>
        </w:rPr>
        <w:instrText xml:space="preserve"> PAGEREF _Toc40192153 \h </w:instrText>
      </w:r>
      <w:r>
        <w:rPr>
          <w:noProof/>
        </w:rPr>
      </w:r>
      <w:r>
        <w:rPr>
          <w:noProof/>
        </w:rPr>
        <w:fldChar w:fldCharType="separate"/>
      </w:r>
      <w:r w:rsidR="000D6309">
        <w:rPr>
          <w:noProof/>
        </w:rPr>
        <w:t>23</w:t>
      </w:r>
      <w:r>
        <w:rPr>
          <w:noProof/>
        </w:rPr>
        <w:fldChar w:fldCharType="end"/>
      </w:r>
    </w:p>
    <w:p w14:paraId="3A75EC95" w14:textId="15B66484" w:rsidR="00C8516D" w:rsidRDefault="00C8516D">
      <w:pPr>
        <w:pStyle w:val="TM2"/>
        <w:rPr>
          <w:rFonts w:asciiTheme="minorHAnsi" w:eastAsiaTheme="minorEastAsia" w:hAnsiTheme="minorHAnsi" w:cstheme="minorBidi"/>
          <w:noProof/>
          <w:kern w:val="0"/>
          <w:szCs w:val="22"/>
          <w:lang w:eastAsia="ko-KR" w:bidi="ar-SA"/>
        </w:rPr>
      </w:pPr>
      <w:r>
        <w:rPr>
          <w:noProof/>
        </w:rPr>
        <w:t>3.4 - Les contrôleurs</w:t>
      </w:r>
      <w:r>
        <w:rPr>
          <w:noProof/>
        </w:rPr>
        <w:tab/>
      </w:r>
      <w:r>
        <w:rPr>
          <w:noProof/>
        </w:rPr>
        <w:fldChar w:fldCharType="begin"/>
      </w:r>
      <w:r>
        <w:rPr>
          <w:noProof/>
        </w:rPr>
        <w:instrText xml:space="preserve"> PAGEREF _Toc40192154 \h </w:instrText>
      </w:r>
      <w:r>
        <w:rPr>
          <w:noProof/>
        </w:rPr>
      </w:r>
      <w:r>
        <w:rPr>
          <w:noProof/>
        </w:rPr>
        <w:fldChar w:fldCharType="separate"/>
      </w:r>
      <w:r w:rsidR="000D6309">
        <w:rPr>
          <w:noProof/>
        </w:rPr>
        <w:t>23</w:t>
      </w:r>
      <w:r>
        <w:rPr>
          <w:noProof/>
        </w:rPr>
        <w:fldChar w:fldCharType="end"/>
      </w:r>
    </w:p>
    <w:p w14:paraId="5901D450" w14:textId="17BBC611" w:rsidR="00C8516D" w:rsidRDefault="00C8516D">
      <w:pPr>
        <w:pStyle w:val="TM2"/>
        <w:rPr>
          <w:rFonts w:asciiTheme="minorHAnsi" w:eastAsiaTheme="minorEastAsia" w:hAnsiTheme="minorHAnsi" w:cstheme="minorBidi"/>
          <w:noProof/>
          <w:kern w:val="0"/>
          <w:szCs w:val="22"/>
          <w:lang w:eastAsia="ko-KR" w:bidi="ar-SA"/>
        </w:rPr>
      </w:pPr>
      <w:r>
        <w:rPr>
          <w:noProof/>
        </w:rPr>
        <w:t>3.5 - Web-services</w:t>
      </w:r>
      <w:r>
        <w:rPr>
          <w:noProof/>
        </w:rPr>
        <w:tab/>
      </w:r>
      <w:r>
        <w:rPr>
          <w:noProof/>
        </w:rPr>
        <w:fldChar w:fldCharType="begin"/>
      </w:r>
      <w:r>
        <w:rPr>
          <w:noProof/>
        </w:rPr>
        <w:instrText xml:space="preserve"> PAGEREF _Toc40192155 \h </w:instrText>
      </w:r>
      <w:r>
        <w:rPr>
          <w:noProof/>
        </w:rPr>
      </w:r>
      <w:r>
        <w:rPr>
          <w:noProof/>
        </w:rPr>
        <w:fldChar w:fldCharType="separate"/>
      </w:r>
      <w:r w:rsidR="000D6309">
        <w:rPr>
          <w:noProof/>
        </w:rPr>
        <w:t>24</w:t>
      </w:r>
      <w:r>
        <w:rPr>
          <w:noProof/>
        </w:rPr>
        <w:fldChar w:fldCharType="end"/>
      </w:r>
    </w:p>
    <w:p w14:paraId="363AE624" w14:textId="3386103C" w:rsidR="00C8516D" w:rsidRDefault="00C8516D">
      <w:pPr>
        <w:pStyle w:val="TM2"/>
        <w:rPr>
          <w:rFonts w:asciiTheme="minorHAnsi" w:eastAsiaTheme="minorEastAsia" w:hAnsiTheme="minorHAnsi" w:cstheme="minorBidi"/>
          <w:noProof/>
          <w:kern w:val="0"/>
          <w:szCs w:val="22"/>
          <w:lang w:eastAsia="ko-KR" w:bidi="ar-SA"/>
        </w:rPr>
      </w:pPr>
      <w:r>
        <w:rPr>
          <w:noProof/>
        </w:rPr>
        <w:t>3.6 - Serveur de configuration</w:t>
      </w:r>
      <w:r>
        <w:rPr>
          <w:noProof/>
        </w:rPr>
        <w:tab/>
      </w:r>
      <w:r>
        <w:rPr>
          <w:noProof/>
        </w:rPr>
        <w:fldChar w:fldCharType="begin"/>
      </w:r>
      <w:r>
        <w:rPr>
          <w:noProof/>
        </w:rPr>
        <w:instrText xml:space="preserve"> PAGEREF _Toc40192156 \h </w:instrText>
      </w:r>
      <w:r>
        <w:rPr>
          <w:noProof/>
        </w:rPr>
      </w:r>
      <w:r>
        <w:rPr>
          <w:noProof/>
        </w:rPr>
        <w:fldChar w:fldCharType="separate"/>
      </w:r>
      <w:r w:rsidR="000D6309">
        <w:rPr>
          <w:noProof/>
        </w:rPr>
        <w:t>24</w:t>
      </w:r>
      <w:r>
        <w:rPr>
          <w:noProof/>
        </w:rPr>
        <w:fldChar w:fldCharType="end"/>
      </w:r>
    </w:p>
    <w:p w14:paraId="0C9BCE32" w14:textId="0B1FCBC6" w:rsidR="00C8516D" w:rsidRDefault="00C8516D">
      <w:pPr>
        <w:pStyle w:val="TM2"/>
        <w:rPr>
          <w:rFonts w:asciiTheme="minorHAnsi" w:eastAsiaTheme="minorEastAsia" w:hAnsiTheme="minorHAnsi" w:cstheme="minorBidi"/>
          <w:noProof/>
          <w:kern w:val="0"/>
          <w:szCs w:val="22"/>
          <w:lang w:eastAsia="ko-KR" w:bidi="ar-SA"/>
        </w:rPr>
      </w:pPr>
      <w:r>
        <w:rPr>
          <w:noProof/>
        </w:rPr>
        <w:t>3.7 - Les fichiers statiques</w:t>
      </w:r>
      <w:r>
        <w:rPr>
          <w:noProof/>
        </w:rPr>
        <w:tab/>
      </w:r>
      <w:r>
        <w:rPr>
          <w:noProof/>
        </w:rPr>
        <w:fldChar w:fldCharType="begin"/>
      </w:r>
      <w:r>
        <w:rPr>
          <w:noProof/>
        </w:rPr>
        <w:instrText xml:space="preserve"> PAGEREF _Toc40192157 \h </w:instrText>
      </w:r>
      <w:r>
        <w:rPr>
          <w:noProof/>
        </w:rPr>
      </w:r>
      <w:r>
        <w:rPr>
          <w:noProof/>
        </w:rPr>
        <w:fldChar w:fldCharType="separate"/>
      </w:r>
      <w:r w:rsidR="000D6309">
        <w:rPr>
          <w:noProof/>
        </w:rPr>
        <w:t>25</w:t>
      </w:r>
      <w:r>
        <w:rPr>
          <w:noProof/>
        </w:rPr>
        <w:fldChar w:fldCharType="end"/>
      </w:r>
    </w:p>
    <w:p w14:paraId="504202D8" w14:textId="6E33C4A8" w:rsidR="00C8516D" w:rsidRDefault="00C8516D">
      <w:pPr>
        <w:pStyle w:val="TM1"/>
        <w:rPr>
          <w:rFonts w:asciiTheme="minorHAnsi" w:eastAsiaTheme="minorEastAsia" w:hAnsiTheme="minorHAnsi" w:cstheme="minorBidi"/>
          <w:b w:val="0"/>
          <w:noProof/>
          <w:kern w:val="0"/>
          <w:szCs w:val="22"/>
          <w:lang w:eastAsia="ko-KR" w:bidi="ar-SA"/>
        </w:rPr>
      </w:pPr>
      <w:r>
        <w:rPr>
          <w:noProof/>
        </w:rPr>
        <w:t>4 - Procédure de déploiement</w:t>
      </w:r>
      <w:r>
        <w:rPr>
          <w:noProof/>
        </w:rPr>
        <w:tab/>
      </w:r>
      <w:r>
        <w:rPr>
          <w:noProof/>
        </w:rPr>
        <w:fldChar w:fldCharType="begin"/>
      </w:r>
      <w:r>
        <w:rPr>
          <w:noProof/>
        </w:rPr>
        <w:instrText xml:space="preserve"> PAGEREF _Toc40192158 \h </w:instrText>
      </w:r>
      <w:r>
        <w:rPr>
          <w:noProof/>
        </w:rPr>
      </w:r>
      <w:r>
        <w:rPr>
          <w:noProof/>
        </w:rPr>
        <w:fldChar w:fldCharType="separate"/>
      </w:r>
      <w:r w:rsidR="000D6309">
        <w:rPr>
          <w:noProof/>
        </w:rPr>
        <w:t>26</w:t>
      </w:r>
      <w:r>
        <w:rPr>
          <w:noProof/>
        </w:rPr>
        <w:fldChar w:fldCharType="end"/>
      </w:r>
    </w:p>
    <w:p w14:paraId="0F73F888" w14:textId="1B29617F" w:rsidR="00C8516D" w:rsidRDefault="00C8516D">
      <w:pPr>
        <w:pStyle w:val="TM2"/>
        <w:rPr>
          <w:rFonts w:asciiTheme="minorHAnsi" w:eastAsiaTheme="minorEastAsia" w:hAnsiTheme="minorHAnsi" w:cstheme="minorBidi"/>
          <w:noProof/>
          <w:kern w:val="0"/>
          <w:szCs w:val="22"/>
          <w:lang w:eastAsia="ko-KR" w:bidi="ar-SA"/>
        </w:rPr>
      </w:pPr>
      <w:r>
        <w:rPr>
          <w:noProof/>
        </w:rPr>
        <w:t>4.1 - Configuration de pgAdmin</w:t>
      </w:r>
      <w:r>
        <w:rPr>
          <w:noProof/>
        </w:rPr>
        <w:tab/>
      </w:r>
      <w:r>
        <w:rPr>
          <w:noProof/>
        </w:rPr>
        <w:fldChar w:fldCharType="begin"/>
      </w:r>
      <w:r>
        <w:rPr>
          <w:noProof/>
        </w:rPr>
        <w:instrText xml:space="preserve"> PAGEREF _Toc40192159 \h </w:instrText>
      </w:r>
      <w:r>
        <w:rPr>
          <w:noProof/>
        </w:rPr>
      </w:r>
      <w:r>
        <w:rPr>
          <w:noProof/>
        </w:rPr>
        <w:fldChar w:fldCharType="separate"/>
      </w:r>
      <w:r w:rsidR="000D6309">
        <w:rPr>
          <w:noProof/>
        </w:rPr>
        <w:t>26</w:t>
      </w:r>
      <w:r>
        <w:rPr>
          <w:noProof/>
        </w:rPr>
        <w:fldChar w:fldCharType="end"/>
      </w:r>
    </w:p>
    <w:p w14:paraId="6F1227A2" w14:textId="6DD1AAD0" w:rsidR="00C8516D" w:rsidRDefault="00C8516D">
      <w:pPr>
        <w:pStyle w:val="TM2"/>
        <w:rPr>
          <w:rFonts w:asciiTheme="minorHAnsi" w:eastAsiaTheme="minorEastAsia" w:hAnsiTheme="minorHAnsi" w:cstheme="minorBidi"/>
          <w:noProof/>
          <w:kern w:val="0"/>
          <w:szCs w:val="22"/>
          <w:lang w:eastAsia="ko-KR" w:bidi="ar-SA"/>
        </w:rPr>
      </w:pPr>
      <w:r>
        <w:rPr>
          <w:noProof/>
        </w:rPr>
        <w:t>4.2 - Création du schéma de la base User</w:t>
      </w:r>
      <w:r>
        <w:rPr>
          <w:noProof/>
        </w:rPr>
        <w:tab/>
      </w:r>
      <w:r>
        <w:rPr>
          <w:noProof/>
        </w:rPr>
        <w:fldChar w:fldCharType="begin"/>
      </w:r>
      <w:r>
        <w:rPr>
          <w:noProof/>
        </w:rPr>
        <w:instrText xml:space="preserve"> PAGEREF _Toc40192160 \h </w:instrText>
      </w:r>
      <w:r>
        <w:rPr>
          <w:noProof/>
        </w:rPr>
      </w:r>
      <w:r>
        <w:rPr>
          <w:noProof/>
        </w:rPr>
        <w:fldChar w:fldCharType="separate"/>
      </w:r>
      <w:r w:rsidR="000D6309">
        <w:rPr>
          <w:noProof/>
        </w:rPr>
        <w:t>28</w:t>
      </w:r>
      <w:r>
        <w:rPr>
          <w:noProof/>
        </w:rPr>
        <w:fldChar w:fldCharType="end"/>
      </w:r>
    </w:p>
    <w:p w14:paraId="268774D4" w14:textId="5FEC8A3A" w:rsidR="00C8516D" w:rsidRDefault="00C8516D">
      <w:pPr>
        <w:pStyle w:val="TM2"/>
        <w:rPr>
          <w:rFonts w:asciiTheme="minorHAnsi" w:eastAsiaTheme="minorEastAsia" w:hAnsiTheme="minorHAnsi" w:cstheme="minorBidi"/>
          <w:noProof/>
          <w:kern w:val="0"/>
          <w:szCs w:val="22"/>
          <w:lang w:eastAsia="ko-KR" w:bidi="ar-SA"/>
        </w:rPr>
      </w:pPr>
      <w:r>
        <w:rPr>
          <w:noProof/>
        </w:rPr>
        <w:t>4.3 - Insérer les données initiales de la base User</w:t>
      </w:r>
      <w:r>
        <w:rPr>
          <w:noProof/>
        </w:rPr>
        <w:tab/>
      </w:r>
      <w:r>
        <w:rPr>
          <w:noProof/>
        </w:rPr>
        <w:fldChar w:fldCharType="begin"/>
      </w:r>
      <w:r>
        <w:rPr>
          <w:noProof/>
        </w:rPr>
        <w:instrText xml:space="preserve"> PAGEREF _Toc40192161 \h </w:instrText>
      </w:r>
      <w:r>
        <w:rPr>
          <w:noProof/>
        </w:rPr>
      </w:r>
      <w:r>
        <w:rPr>
          <w:noProof/>
        </w:rPr>
        <w:fldChar w:fldCharType="separate"/>
      </w:r>
      <w:r w:rsidR="000D6309">
        <w:rPr>
          <w:noProof/>
        </w:rPr>
        <w:t>30</w:t>
      </w:r>
      <w:r>
        <w:rPr>
          <w:noProof/>
        </w:rPr>
        <w:fldChar w:fldCharType="end"/>
      </w:r>
    </w:p>
    <w:p w14:paraId="3599AFF9" w14:textId="0DABD1B9" w:rsidR="00C8516D" w:rsidRDefault="00C8516D">
      <w:pPr>
        <w:pStyle w:val="TM2"/>
        <w:rPr>
          <w:rFonts w:asciiTheme="minorHAnsi" w:eastAsiaTheme="minorEastAsia" w:hAnsiTheme="minorHAnsi" w:cstheme="minorBidi"/>
          <w:noProof/>
          <w:kern w:val="0"/>
          <w:szCs w:val="22"/>
          <w:lang w:eastAsia="ko-KR" w:bidi="ar-SA"/>
        </w:rPr>
      </w:pPr>
      <w:r>
        <w:rPr>
          <w:noProof/>
        </w:rPr>
        <w:t>4.4 - Création du schéma de la base Stock</w:t>
      </w:r>
      <w:r>
        <w:rPr>
          <w:noProof/>
        </w:rPr>
        <w:tab/>
      </w:r>
      <w:r>
        <w:rPr>
          <w:noProof/>
        </w:rPr>
        <w:fldChar w:fldCharType="begin"/>
      </w:r>
      <w:r>
        <w:rPr>
          <w:noProof/>
        </w:rPr>
        <w:instrText xml:space="preserve"> PAGEREF _Toc40192162 \h </w:instrText>
      </w:r>
      <w:r>
        <w:rPr>
          <w:noProof/>
        </w:rPr>
      </w:r>
      <w:r>
        <w:rPr>
          <w:noProof/>
        </w:rPr>
        <w:fldChar w:fldCharType="separate"/>
      </w:r>
      <w:r w:rsidR="000D6309">
        <w:rPr>
          <w:noProof/>
        </w:rPr>
        <w:t>31</w:t>
      </w:r>
      <w:r>
        <w:rPr>
          <w:noProof/>
        </w:rPr>
        <w:fldChar w:fldCharType="end"/>
      </w:r>
    </w:p>
    <w:p w14:paraId="6400BDD2" w14:textId="00009E7F" w:rsidR="00C8516D" w:rsidRDefault="00C8516D">
      <w:pPr>
        <w:pStyle w:val="TM2"/>
        <w:rPr>
          <w:rFonts w:asciiTheme="minorHAnsi" w:eastAsiaTheme="minorEastAsia" w:hAnsiTheme="minorHAnsi" w:cstheme="minorBidi"/>
          <w:noProof/>
          <w:kern w:val="0"/>
          <w:szCs w:val="22"/>
          <w:lang w:eastAsia="ko-KR" w:bidi="ar-SA"/>
        </w:rPr>
      </w:pPr>
      <w:r>
        <w:rPr>
          <w:noProof/>
        </w:rPr>
        <w:t>4.5 - Insérer les données initiales de la base Stock</w:t>
      </w:r>
      <w:r>
        <w:rPr>
          <w:noProof/>
        </w:rPr>
        <w:tab/>
      </w:r>
      <w:r>
        <w:rPr>
          <w:noProof/>
        </w:rPr>
        <w:fldChar w:fldCharType="begin"/>
      </w:r>
      <w:r>
        <w:rPr>
          <w:noProof/>
        </w:rPr>
        <w:instrText xml:space="preserve"> PAGEREF _Toc40192163 \h </w:instrText>
      </w:r>
      <w:r>
        <w:rPr>
          <w:noProof/>
        </w:rPr>
      </w:r>
      <w:r>
        <w:rPr>
          <w:noProof/>
        </w:rPr>
        <w:fldChar w:fldCharType="separate"/>
      </w:r>
      <w:r w:rsidR="000D6309">
        <w:rPr>
          <w:noProof/>
        </w:rPr>
        <w:t>31</w:t>
      </w:r>
      <w:r>
        <w:rPr>
          <w:noProof/>
        </w:rPr>
        <w:fldChar w:fldCharType="end"/>
      </w:r>
    </w:p>
    <w:p w14:paraId="0B7EFD61" w14:textId="024778F2" w:rsidR="00C8516D" w:rsidRDefault="00C8516D">
      <w:pPr>
        <w:pStyle w:val="TM2"/>
        <w:rPr>
          <w:rFonts w:asciiTheme="minorHAnsi" w:eastAsiaTheme="minorEastAsia" w:hAnsiTheme="minorHAnsi" w:cstheme="minorBidi"/>
          <w:noProof/>
          <w:kern w:val="0"/>
          <w:szCs w:val="22"/>
          <w:lang w:eastAsia="ko-KR" w:bidi="ar-SA"/>
        </w:rPr>
      </w:pPr>
      <w:r>
        <w:rPr>
          <w:noProof/>
        </w:rPr>
        <w:t>4.6 - Création du schéma de la base Gestion</w:t>
      </w:r>
      <w:r>
        <w:rPr>
          <w:noProof/>
        </w:rPr>
        <w:tab/>
      </w:r>
      <w:r>
        <w:rPr>
          <w:noProof/>
        </w:rPr>
        <w:fldChar w:fldCharType="begin"/>
      </w:r>
      <w:r>
        <w:rPr>
          <w:noProof/>
        </w:rPr>
        <w:instrText xml:space="preserve"> PAGEREF _Toc40192164 \h </w:instrText>
      </w:r>
      <w:r>
        <w:rPr>
          <w:noProof/>
        </w:rPr>
      </w:r>
      <w:r>
        <w:rPr>
          <w:noProof/>
        </w:rPr>
        <w:fldChar w:fldCharType="separate"/>
      </w:r>
      <w:r w:rsidR="000D6309">
        <w:rPr>
          <w:noProof/>
        </w:rPr>
        <w:t>31</w:t>
      </w:r>
      <w:r>
        <w:rPr>
          <w:noProof/>
        </w:rPr>
        <w:fldChar w:fldCharType="end"/>
      </w:r>
    </w:p>
    <w:p w14:paraId="21CB2EC8" w14:textId="56759ECD" w:rsidR="00C8516D" w:rsidRDefault="00C8516D">
      <w:pPr>
        <w:pStyle w:val="TM2"/>
        <w:rPr>
          <w:rFonts w:asciiTheme="minorHAnsi" w:eastAsiaTheme="minorEastAsia" w:hAnsiTheme="minorHAnsi" w:cstheme="minorBidi"/>
          <w:noProof/>
          <w:kern w:val="0"/>
          <w:szCs w:val="22"/>
          <w:lang w:eastAsia="ko-KR" w:bidi="ar-SA"/>
        </w:rPr>
      </w:pPr>
      <w:r>
        <w:rPr>
          <w:noProof/>
        </w:rPr>
        <w:t>4.7 - Insérer les données initiales de la base Gestion</w:t>
      </w:r>
      <w:r>
        <w:rPr>
          <w:noProof/>
        </w:rPr>
        <w:tab/>
      </w:r>
      <w:r>
        <w:rPr>
          <w:noProof/>
        </w:rPr>
        <w:fldChar w:fldCharType="begin"/>
      </w:r>
      <w:r>
        <w:rPr>
          <w:noProof/>
        </w:rPr>
        <w:instrText xml:space="preserve"> PAGEREF _Toc40192165 \h </w:instrText>
      </w:r>
      <w:r>
        <w:rPr>
          <w:noProof/>
        </w:rPr>
      </w:r>
      <w:r>
        <w:rPr>
          <w:noProof/>
        </w:rPr>
        <w:fldChar w:fldCharType="separate"/>
      </w:r>
      <w:r w:rsidR="000D6309">
        <w:rPr>
          <w:noProof/>
        </w:rPr>
        <w:t>31</w:t>
      </w:r>
      <w:r>
        <w:rPr>
          <w:noProof/>
        </w:rPr>
        <w:fldChar w:fldCharType="end"/>
      </w:r>
    </w:p>
    <w:p w14:paraId="0ACE7F82" w14:textId="0FF8984A" w:rsidR="00C8516D" w:rsidRDefault="00C8516D">
      <w:pPr>
        <w:pStyle w:val="TM2"/>
        <w:rPr>
          <w:rFonts w:asciiTheme="minorHAnsi" w:eastAsiaTheme="minorEastAsia" w:hAnsiTheme="minorHAnsi" w:cstheme="minorBidi"/>
          <w:noProof/>
          <w:kern w:val="0"/>
          <w:szCs w:val="22"/>
          <w:lang w:eastAsia="ko-KR" w:bidi="ar-SA"/>
        </w:rPr>
      </w:pPr>
      <w:r>
        <w:rPr>
          <w:noProof/>
        </w:rPr>
        <w:t>4.8 - Configuration de PuTTY</w:t>
      </w:r>
      <w:r>
        <w:rPr>
          <w:noProof/>
        </w:rPr>
        <w:tab/>
      </w:r>
      <w:r>
        <w:rPr>
          <w:noProof/>
        </w:rPr>
        <w:fldChar w:fldCharType="begin"/>
      </w:r>
      <w:r>
        <w:rPr>
          <w:noProof/>
        </w:rPr>
        <w:instrText xml:space="preserve"> PAGEREF _Toc40192166 \h </w:instrText>
      </w:r>
      <w:r>
        <w:rPr>
          <w:noProof/>
        </w:rPr>
      </w:r>
      <w:r>
        <w:rPr>
          <w:noProof/>
        </w:rPr>
        <w:fldChar w:fldCharType="separate"/>
      </w:r>
      <w:r w:rsidR="000D6309">
        <w:rPr>
          <w:noProof/>
        </w:rPr>
        <w:t>31</w:t>
      </w:r>
      <w:r>
        <w:rPr>
          <w:noProof/>
        </w:rPr>
        <w:fldChar w:fldCharType="end"/>
      </w:r>
    </w:p>
    <w:p w14:paraId="2EFE5154" w14:textId="755BD281" w:rsidR="00C8516D" w:rsidRDefault="00C8516D">
      <w:pPr>
        <w:pStyle w:val="TM2"/>
        <w:rPr>
          <w:rFonts w:asciiTheme="minorHAnsi" w:eastAsiaTheme="minorEastAsia" w:hAnsiTheme="minorHAnsi" w:cstheme="minorBidi"/>
          <w:noProof/>
          <w:kern w:val="0"/>
          <w:szCs w:val="22"/>
          <w:lang w:eastAsia="ko-KR" w:bidi="ar-SA"/>
        </w:rPr>
      </w:pPr>
      <w:r>
        <w:rPr>
          <w:noProof/>
        </w:rPr>
        <w:t>4.9 - Déploiement de config-server</w:t>
      </w:r>
      <w:r>
        <w:rPr>
          <w:noProof/>
        </w:rPr>
        <w:tab/>
      </w:r>
      <w:r>
        <w:rPr>
          <w:noProof/>
        </w:rPr>
        <w:fldChar w:fldCharType="begin"/>
      </w:r>
      <w:r>
        <w:rPr>
          <w:noProof/>
        </w:rPr>
        <w:instrText xml:space="preserve"> PAGEREF _Toc40192167 \h </w:instrText>
      </w:r>
      <w:r>
        <w:rPr>
          <w:noProof/>
        </w:rPr>
      </w:r>
      <w:r>
        <w:rPr>
          <w:noProof/>
        </w:rPr>
        <w:fldChar w:fldCharType="separate"/>
      </w:r>
      <w:r w:rsidR="000D6309">
        <w:rPr>
          <w:noProof/>
        </w:rPr>
        <w:t>35</w:t>
      </w:r>
      <w:r>
        <w:rPr>
          <w:noProof/>
        </w:rPr>
        <w:fldChar w:fldCharType="end"/>
      </w:r>
    </w:p>
    <w:p w14:paraId="6D82D8B5" w14:textId="5EA26B87"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4.9.1 - Installation de Git</w:t>
      </w:r>
      <w:r>
        <w:rPr>
          <w:noProof/>
        </w:rPr>
        <w:tab/>
      </w:r>
      <w:r>
        <w:rPr>
          <w:noProof/>
        </w:rPr>
        <w:fldChar w:fldCharType="begin"/>
      </w:r>
      <w:r>
        <w:rPr>
          <w:noProof/>
        </w:rPr>
        <w:instrText xml:space="preserve"> PAGEREF _Toc40192168 \h </w:instrText>
      </w:r>
      <w:r>
        <w:rPr>
          <w:noProof/>
        </w:rPr>
      </w:r>
      <w:r>
        <w:rPr>
          <w:noProof/>
        </w:rPr>
        <w:fldChar w:fldCharType="separate"/>
      </w:r>
      <w:r w:rsidR="000D6309">
        <w:rPr>
          <w:noProof/>
        </w:rPr>
        <w:t>35</w:t>
      </w:r>
      <w:r>
        <w:rPr>
          <w:noProof/>
        </w:rPr>
        <w:fldChar w:fldCharType="end"/>
      </w:r>
    </w:p>
    <w:p w14:paraId="4FC085BF" w14:textId="6A905832"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4.9.2 - Récupéreration de l'exécutable</w:t>
      </w:r>
      <w:r>
        <w:rPr>
          <w:noProof/>
        </w:rPr>
        <w:tab/>
      </w:r>
      <w:r>
        <w:rPr>
          <w:noProof/>
        </w:rPr>
        <w:fldChar w:fldCharType="begin"/>
      </w:r>
      <w:r>
        <w:rPr>
          <w:noProof/>
        </w:rPr>
        <w:instrText xml:space="preserve"> PAGEREF _Toc40192169 \h </w:instrText>
      </w:r>
      <w:r>
        <w:rPr>
          <w:noProof/>
        </w:rPr>
      </w:r>
      <w:r>
        <w:rPr>
          <w:noProof/>
        </w:rPr>
        <w:fldChar w:fldCharType="separate"/>
      </w:r>
      <w:r w:rsidR="000D6309">
        <w:rPr>
          <w:noProof/>
        </w:rPr>
        <w:t>36</w:t>
      </w:r>
      <w:r>
        <w:rPr>
          <w:noProof/>
        </w:rPr>
        <w:fldChar w:fldCharType="end"/>
      </w:r>
    </w:p>
    <w:p w14:paraId="27D7E31B" w14:textId="5BC81CC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4.9.3 - Variables d'environnement</w:t>
      </w:r>
      <w:r>
        <w:rPr>
          <w:noProof/>
        </w:rPr>
        <w:tab/>
      </w:r>
      <w:r>
        <w:rPr>
          <w:noProof/>
        </w:rPr>
        <w:fldChar w:fldCharType="begin"/>
      </w:r>
      <w:r>
        <w:rPr>
          <w:noProof/>
        </w:rPr>
        <w:instrText xml:space="preserve"> PAGEREF _Toc40192170 \h </w:instrText>
      </w:r>
      <w:r>
        <w:rPr>
          <w:noProof/>
        </w:rPr>
      </w:r>
      <w:r>
        <w:rPr>
          <w:noProof/>
        </w:rPr>
        <w:fldChar w:fldCharType="separate"/>
      </w:r>
      <w:r w:rsidR="000D6309">
        <w:rPr>
          <w:noProof/>
        </w:rPr>
        <w:t>36</w:t>
      </w:r>
      <w:r>
        <w:rPr>
          <w:noProof/>
        </w:rPr>
        <w:fldChar w:fldCharType="end"/>
      </w:r>
    </w:p>
    <w:p w14:paraId="203039CF" w14:textId="0955D544"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4.9.4 - Lancer le microservice</w:t>
      </w:r>
      <w:r>
        <w:rPr>
          <w:noProof/>
        </w:rPr>
        <w:tab/>
      </w:r>
      <w:r>
        <w:rPr>
          <w:noProof/>
        </w:rPr>
        <w:fldChar w:fldCharType="begin"/>
      </w:r>
      <w:r>
        <w:rPr>
          <w:noProof/>
        </w:rPr>
        <w:instrText xml:space="preserve"> PAGEREF _Toc40192171 \h </w:instrText>
      </w:r>
      <w:r>
        <w:rPr>
          <w:noProof/>
        </w:rPr>
      </w:r>
      <w:r>
        <w:rPr>
          <w:noProof/>
        </w:rPr>
        <w:fldChar w:fldCharType="separate"/>
      </w:r>
      <w:r w:rsidR="000D6309">
        <w:rPr>
          <w:noProof/>
        </w:rPr>
        <w:t>36</w:t>
      </w:r>
      <w:r>
        <w:rPr>
          <w:noProof/>
        </w:rPr>
        <w:fldChar w:fldCharType="end"/>
      </w:r>
    </w:p>
    <w:p w14:paraId="75267A1C" w14:textId="73D97ECA"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4.9.5 - Vérifications</w:t>
      </w:r>
      <w:r>
        <w:rPr>
          <w:noProof/>
        </w:rPr>
        <w:tab/>
      </w:r>
      <w:r>
        <w:rPr>
          <w:noProof/>
        </w:rPr>
        <w:fldChar w:fldCharType="begin"/>
      </w:r>
      <w:r>
        <w:rPr>
          <w:noProof/>
        </w:rPr>
        <w:instrText xml:space="preserve"> PAGEREF _Toc40192172 \h </w:instrText>
      </w:r>
      <w:r>
        <w:rPr>
          <w:noProof/>
        </w:rPr>
      </w:r>
      <w:r>
        <w:rPr>
          <w:noProof/>
        </w:rPr>
        <w:fldChar w:fldCharType="separate"/>
      </w:r>
      <w:r w:rsidR="000D6309">
        <w:rPr>
          <w:noProof/>
        </w:rPr>
        <w:t>36</w:t>
      </w:r>
      <w:r>
        <w:rPr>
          <w:noProof/>
        </w:rPr>
        <w:fldChar w:fldCharType="end"/>
      </w:r>
    </w:p>
    <w:p w14:paraId="6027820D" w14:textId="6C9ED0CC" w:rsidR="00C8516D" w:rsidRDefault="00C8516D">
      <w:pPr>
        <w:pStyle w:val="TM2"/>
        <w:rPr>
          <w:rFonts w:asciiTheme="minorHAnsi" w:eastAsiaTheme="minorEastAsia" w:hAnsiTheme="minorHAnsi" w:cstheme="minorBidi"/>
          <w:noProof/>
          <w:kern w:val="0"/>
          <w:szCs w:val="22"/>
          <w:lang w:eastAsia="ko-KR" w:bidi="ar-SA"/>
        </w:rPr>
      </w:pPr>
      <w:r>
        <w:rPr>
          <w:noProof/>
        </w:rPr>
        <w:t>4.10 - Déploiement de user-api</w:t>
      </w:r>
      <w:r>
        <w:rPr>
          <w:noProof/>
        </w:rPr>
        <w:tab/>
      </w:r>
      <w:r>
        <w:rPr>
          <w:noProof/>
        </w:rPr>
        <w:fldChar w:fldCharType="begin"/>
      </w:r>
      <w:r>
        <w:rPr>
          <w:noProof/>
        </w:rPr>
        <w:instrText xml:space="preserve"> PAGEREF _Toc40192173 \h </w:instrText>
      </w:r>
      <w:r>
        <w:rPr>
          <w:noProof/>
        </w:rPr>
      </w:r>
      <w:r>
        <w:rPr>
          <w:noProof/>
        </w:rPr>
        <w:fldChar w:fldCharType="separate"/>
      </w:r>
      <w:r w:rsidR="000D6309">
        <w:rPr>
          <w:noProof/>
        </w:rPr>
        <w:t>37</w:t>
      </w:r>
      <w:r>
        <w:rPr>
          <w:noProof/>
        </w:rPr>
        <w:fldChar w:fldCharType="end"/>
      </w:r>
    </w:p>
    <w:p w14:paraId="66B50C8E" w14:textId="258A5A79"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4.10.1 - Installation de Git</w:t>
      </w:r>
      <w:r>
        <w:rPr>
          <w:noProof/>
        </w:rPr>
        <w:tab/>
      </w:r>
      <w:r>
        <w:rPr>
          <w:noProof/>
        </w:rPr>
        <w:fldChar w:fldCharType="begin"/>
      </w:r>
      <w:r>
        <w:rPr>
          <w:noProof/>
        </w:rPr>
        <w:instrText xml:space="preserve"> PAGEREF _Toc40192174 \h </w:instrText>
      </w:r>
      <w:r>
        <w:rPr>
          <w:noProof/>
        </w:rPr>
      </w:r>
      <w:r>
        <w:rPr>
          <w:noProof/>
        </w:rPr>
        <w:fldChar w:fldCharType="separate"/>
      </w:r>
      <w:r w:rsidR="000D6309">
        <w:rPr>
          <w:noProof/>
        </w:rPr>
        <w:t>37</w:t>
      </w:r>
      <w:r>
        <w:rPr>
          <w:noProof/>
        </w:rPr>
        <w:fldChar w:fldCharType="end"/>
      </w:r>
    </w:p>
    <w:p w14:paraId="4AAF89A3" w14:textId="4F6B8331"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4.10.2 - Récupéreration de l'exécutable</w:t>
      </w:r>
      <w:r>
        <w:rPr>
          <w:noProof/>
        </w:rPr>
        <w:tab/>
      </w:r>
      <w:r>
        <w:rPr>
          <w:noProof/>
        </w:rPr>
        <w:fldChar w:fldCharType="begin"/>
      </w:r>
      <w:r>
        <w:rPr>
          <w:noProof/>
        </w:rPr>
        <w:instrText xml:space="preserve"> PAGEREF _Toc40192175 \h </w:instrText>
      </w:r>
      <w:r>
        <w:rPr>
          <w:noProof/>
        </w:rPr>
      </w:r>
      <w:r>
        <w:rPr>
          <w:noProof/>
        </w:rPr>
        <w:fldChar w:fldCharType="separate"/>
      </w:r>
      <w:r w:rsidR="000D6309">
        <w:rPr>
          <w:noProof/>
        </w:rPr>
        <w:t>37</w:t>
      </w:r>
      <w:r>
        <w:rPr>
          <w:noProof/>
        </w:rPr>
        <w:fldChar w:fldCharType="end"/>
      </w:r>
    </w:p>
    <w:p w14:paraId="4B401B30" w14:textId="6843F45C"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4.10.3 - Variables d'environnement</w:t>
      </w:r>
      <w:r>
        <w:rPr>
          <w:noProof/>
        </w:rPr>
        <w:tab/>
      </w:r>
      <w:r>
        <w:rPr>
          <w:noProof/>
        </w:rPr>
        <w:fldChar w:fldCharType="begin"/>
      </w:r>
      <w:r>
        <w:rPr>
          <w:noProof/>
        </w:rPr>
        <w:instrText xml:space="preserve"> PAGEREF _Toc40192176 \h </w:instrText>
      </w:r>
      <w:r>
        <w:rPr>
          <w:noProof/>
        </w:rPr>
      </w:r>
      <w:r>
        <w:rPr>
          <w:noProof/>
        </w:rPr>
        <w:fldChar w:fldCharType="separate"/>
      </w:r>
      <w:r w:rsidR="000D6309">
        <w:rPr>
          <w:noProof/>
        </w:rPr>
        <w:t>37</w:t>
      </w:r>
      <w:r>
        <w:rPr>
          <w:noProof/>
        </w:rPr>
        <w:fldChar w:fldCharType="end"/>
      </w:r>
    </w:p>
    <w:p w14:paraId="755FECA2" w14:textId="019C0BA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4.10.4 - Configuration</w:t>
      </w:r>
      <w:r>
        <w:rPr>
          <w:noProof/>
        </w:rPr>
        <w:tab/>
      </w:r>
      <w:r>
        <w:rPr>
          <w:noProof/>
        </w:rPr>
        <w:fldChar w:fldCharType="begin"/>
      </w:r>
      <w:r>
        <w:rPr>
          <w:noProof/>
        </w:rPr>
        <w:instrText xml:space="preserve"> PAGEREF _Toc40192177 \h </w:instrText>
      </w:r>
      <w:r>
        <w:rPr>
          <w:noProof/>
        </w:rPr>
      </w:r>
      <w:r>
        <w:rPr>
          <w:noProof/>
        </w:rPr>
        <w:fldChar w:fldCharType="separate"/>
      </w:r>
      <w:r w:rsidR="000D6309">
        <w:rPr>
          <w:noProof/>
        </w:rPr>
        <w:t>38</w:t>
      </w:r>
      <w:r>
        <w:rPr>
          <w:noProof/>
        </w:rPr>
        <w:fldChar w:fldCharType="end"/>
      </w:r>
    </w:p>
    <w:p w14:paraId="7C05E7C7" w14:textId="41F1C4FB"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4.10.5 - Lancer le microservice</w:t>
      </w:r>
      <w:r>
        <w:rPr>
          <w:noProof/>
        </w:rPr>
        <w:tab/>
      </w:r>
      <w:r>
        <w:rPr>
          <w:noProof/>
        </w:rPr>
        <w:fldChar w:fldCharType="begin"/>
      </w:r>
      <w:r>
        <w:rPr>
          <w:noProof/>
        </w:rPr>
        <w:instrText xml:space="preserve"> PAGEREF _Toc40192178 \h </w:instrText>
      </w:r>
      <w:r>
        <w:rPr>
          <w:noProof/>
        </w:rPr>
      </w:r>
      <w:r>
        <w:rPr>
          <w:noProof/>
        </w:rPr>
        <w:fldChar w:fldCharType="separate"/>
      </w:r>
      <w:r w:rsidR="000D6309">
        <w:rPr>
          <w:noProof/>
        </w:rPr>
        <w:t>39</w:t>
      </w:r>
      <w:r>
        <w:rPr>
          <w:noProof/>
        </w:rPr>
        <w:fldChar w:fldCharType="end"/>
      </w:r>
    </w:p>
    <w:p w14:paraId="0999B0E9" w14:textId="7968E44C"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4.10.6 - Vérifications</w:t>
      </w:r>
      <w:r>
        <w:rPr>
          <w:noProof/>
        </w:rPr>
        <w:tab/>
      </w:r>
      <w:r>
        <w:rPr>
          <w:noProof/>
        </w:rPr>
        <w:fldChar w:fldCharType="begin"/>
      </w:r>
      <w:r>
        <w:rPr>
          <w:noProof/>
        </w:rPr>
        <w:instrText xml:space="preserve"> PAGEREF _Toc40192179 \h </w:instrText>
      </w:r>
      <w:r>
        <w:rPr>
          <w:noProof/>
        </w:rPr>
      </w:r>
      <w:r>
        <w:rPr>
          <w:noProof/>
        </w:rPr>
        <w:fldChar w:fldCharType="separate"/>
      </w:r>
      <w:r w:rsidR="000D6309">
        <w:rPr>
          <w:noProof/>
        </w:rPr>
        <w:t>39</w:t>
      </w:r>
      <w:r>
        <w:rPr>
          <w:noProof/>
        </w:rPr>
        <w:fldChar w:fldCharType="end"/>
      </w:r>
    </w:p>
    <w:p w14:paraId="6824989C" w14:textId="725A6D71" w:rsidR="00C8516D" w:rsidRDefault="00C8516D">
      <w:pPr>
        <w:pStyle w:val="TM2"/>
        <w:rPr>
          <w:rFonts w:asciiTheme="minorHAnsi" w:eastAsiaTheme="minorEastAsia" w:hAnsiTheme="minorHAnsi" w:cstheme="minorBidi"/>
          <w:noProof/>
          <w:kern w:val="0"/>
          <w:szCs w:val="22"/>
          <w:lang w:eastAsia="ko-KR" w:bidi="ar-SA"/>
        </w:rPr>
      </w:pPr>
      <w:r>
        <w:rPr>
          <w:noProof/>
        </w:rPr>
        <w:t>4.11 - Déploiement de stock-api</w:t>
      </w:r>
      <w:r>
        <w:rPr>
          <w:noProof/>
        </w:rPr>
        <w:tab/>
      </w:r>
      <w:r>
        <w:rPr>
          <w:noProof/>
        </w:rPr>
        <w:fldChar w:fldCharType="begin"/>
      </w:r>
      <w:r>
        <w:rPr>
          <w:noProof/>
        </w:rPr>
        <w:instrText xml:space="preserve"> PAGEREF _Toc40192180 \h </w:instrText>
      </w:r>
      <w:r>
        <w:rPr>
          <w:noProof/>
        </w:rPr>
      </w:r>
      <w:r>
        <w:rPr>
          <w:noProof/>
        </w:rPr>
        <w:fldChar w:fldCharType="separate"/>
      </w:r>
      <w:r w:rsidR="000D6309">
        <w:rPr>
          <w:noProof/>
        </w:rPr>
        <w:t>40</w:t>
      </w:r>
      <w:r>
        <w:rPr>
          <w:noProof/>
        </w:rPr>
        <w:fldChar w:fldCharType="end"/>
      </w:r>
    </w:p>
    <w:p w14:paraId="5EFF7AD4" w14:textId="45C08DBC"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4.11.1 - Installation de Git</w:t>
      </w:r>
      <w:r>
        <w:rPr>
          <w:noProof/>
        </w:rPr>
        <w:tab/>
      </w:r>
      <w:r>
        <w:rPr>
          <w:noProof/>
        </w:rPr>
        <w:fldChar w:fldCharType="begin"/>
      </w:r>
      <w:r>
        <w:rPr>
          <w:noProof/>
        </w:rPr>
        <w:instrText xml:space="preserve"> PAGEREF _Toc40192181 \h </w:instrText>
      </w:r>
      <w:r>
        <w:rPr>
          <w:noProof/>
        </w:rPr>
      </w:r>
      <w:r>
        <w:rPr>
          <w:noProof/>
        </w:rPr>
        <w:fldChar w:fldCharType="separate"/>
      </w:r>
      <w:r w:rsidR="000D6309">
        <w:rPr>
          <w:noProof/>
        </w:rPr>
        <w:t>40</w:t>
      </w:r>
      <w:r>
        <w:rPr>
          <w:noProof/>
        </w:rPr>
        <w:fldChar w:fldCharType="end"/>
      </w:r>
    </w:p>
    <w:p w14:paraId="0A17EEE9" w14:textId="30D6FFDC"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4.11.2 - Récupéreration de l'exécutable</w:t>
      </w:r>
      <w:r>
        <w:rPr>
          <w:noProof/>
        </w:rPr>
        <w:tab/>
      </w:r>
      <w:r>
        <w:rPr>
          <w:noProof/>
        </w:rPr>
        <w:fldChar w:fldCharType="begin"/>
      </w:r>
      <w:r>
        <w:rPr>
          <w:noProof/>
        </w:rPr>
        <w:instrText xml:space="preserve"> PAGEREF _Toc40192182 \h </w:instrText>
      </w:r>
      <w:r>
        <w:rPr>
          <w:noProof/>
        </w:rPr>
      </w:r>
      <w:r>
        <w:rPr>
          <w:noProof/>
        </w:rPr>
        <w:fldChar w:fldCharType="separate"/>
      </w:r>
      <w:r w:rsidR="000D6309">
        <w:rPr>
          <w:noProof/>
        </w:rPr>
        <w:t>40</w:t>
      </w:r>
      <w:r>
        <w:rPr>
          <w:noProof/>
        </w:rPr>
        <w:fldChar w:fldCharType="end"/>
      </w:r>
    </w:p>
    <w:p w14:paraId="53351698" w14:textId="1A901DE7"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4.11.3 - Variables d'environnement</w:t>
      </w:r>
      <w:r>
        <w:rPr>
          <w:noProof/>
        </w:rPr>
        <w:tab/>
      </w:r>
      <w:r>
        <w:rPr>
          <w:noProof/>
        </w:rPr>
        <w:fldChar w:fldCharType="begin"/>
      </w:r>
      <w:r>
        <w:rPr>
          <w:noProof/>
        </w:rPr>
        <w:instrText xml:space="preserve"> PAGEREF _Toc40192183 \h </w:instrText>
      </w:r>
      <w:r>
        <w:rPr>
          <w:noProof/>
        </w:rPr>
      </w:r>
      <w:r>
        <w:rPr>
          <w:noProof/>
        </w:rPr>
        <w:fldChar w:fldCharType="separate"/>
      </w:r>
      <w:r w:rsidR="000D6309">
        <w:rPr>
          <w:noProof/>
        </w:rPr>
        <w:t>40</w:t>
      </w:r>
      <w:r>
        <w:rPr>
          <w:noProof/>
        </w:rPr>
        <w:fldChar w:fldCharType="end"/>
      </w:r>
    </w:p>
    <w:p w14:paraId="36B096AB" w14:textId="69519347"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4.11.4 - Configuration</w:t>
      </w:r>
      <w:r>
        <w:rPr>
          <w:noProof/>
        </w:rPr>
        <w:tab/>
      </w:r>
      <w:r>
        <w:rPr>
          <w:noProof/>
        </w:rPr>
        <w:fldChar w:fldCharType="begin"/>
      </w:r>
      <w:r>
        <w:rPr>
          <w:noProof/>
        </w:rPr>
        <w:instrText xml:space="preserve"> PAGEREF _Toc40192184 \h </w:instrText>
      </w:r>
      <w:r>
        <w:rPr>
          <w:noProof/>
        </w:rPr>
      </w:r>
      <w:r>
        <w:rPr>
          <w:noProof/>
        </w:rPr>
        <w:fldChar w:fldCharType="separate"/>
      </w:r>
      <w:r w:rsidR="000D6309">
        <w:rPr>
          <w:noProof/>
        </w:rPr>
        <w:t>41</w:t>
      </w:r>
      <w:r>
        <w:rPr>
          <w:noProof/>
        </w:rPr>
        <w:fldChar w:fldCharType="end"/>
      </w:r>
    </w:p>
    <w:p w14:paraId="2F90E29B" w14:textId="0A0227AB"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4.11.5 - Lancer le microservice</w:t>
      </w:r>
      <w:r>
        <w:rPr>
          <w:noProof/>
        </w:rPr>
        <w:tab/>
      </w:r>
      <w:r>
        <w:rPr>
          <w:noProof/>
        </w:rPr>
        <w:fldChar w:fldCharType="begin"/>
      </w:r>
      <w:r>
        <w:rPr>
          <w:noProof/>
        </w:rPr>
        <w:instrText xml:space="preserve"> PAGEREF _Toc40192185 \h </w:instrText>
      </w:r>
      <w:r>
        <w:rPr>
          <w:noProof/>
        </w:rPr>
      </w:r>
      <w:r>
        <w:rPr>
          <w:noProof/>
        </w:rPr>
        <w:fldChar w:fldCharType="separate"/>
      </w:r>
      <w:r w:rsidR="000D6309">
        <w:rPr>
          <w:noProof/>
        </w:rPr>
        <w:t>42</w:t>
      </w:r>
      <w:r>
        <w:rPr>
          <w:noProof/>
        </w:rPr>
        <w:fldChar w:fldCharType="end"/>
      </w:r>
    </w:p>
    <w:p w14:paraId="64522EE5" w14:textId="36056C6D"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4.11.6 - Vérifications</w:t>
      </w:r>
      <w:r>
        <w:rPr>
          <w:noProof/>
        </w:rPr>
        <w:tab/>
      </w:r>
      <w:r>
        <w:rPr>
          <w:noProof/>
        </w:rPr>
        <w:fldChar w:fldCharType="begin"/>
      </w:r>
      <w:r>
        <w:rPr>
          <w:noProof/>
        </w:rPr>
        <w:instrText xml:space="preserve"> PAGEREF _Toc40192186 \h </w:instrText>
      </w:r>
      <w:r>
        <w:rPr>
          <w:noProof/>
        </w:rPr>
      </w:r>
      <w:r>
        <w:rPr>
          <w:noProof/>
        </w:rPr>
        <w:fldChar w:fldCharType="separate"/>
      </w:r>
      <w:r w:rsidR="000D6309">
        <w:rPr>
          <w:noProof/>
        </w:rPr>
        <w:t>42</w:t>
      </w:r>
      <w:r>
        <w:rPr>
          <w:noProof/>
        </w:rPr>
        <w:fldChar w:fldCharType="end"/>
      </w:r>
    </w:p>
    <w:p w14:paraId="3FDDF82F" w14:textId="45066385" w:rsidR="00C8516D" w:rsidRDefault="00C8516D">
      <w:pPr>
        <w:pStyle w:val="TM2"/>
        <w:rPr>
          <w:rFonts w:asciiTheme="minorHAnsi" w:eastAsiaTheme="minorEastAsia" w:hAnsiTheme="minorHAnsi" w:cstheme="minorBidi"/>
          <w:noProof/>
          <w:kern w:val="0"/>
          <w:szCs w:val="22"/>
          <w:lang w:eastAsia="ko-KR" w:bidi="ar-SA"/>
        </w:rPr>
      </w:pPr>
      <w:r>
        <w:rPr>
          <w:noProof/>
        </w:rPr>
        <w:t>4.12 - Déploiement des fichiers statiques</w:t>
      </w:r>
      <w:r>
        <w:rPr>
          <w:noProof/>
        </w:rPr>
        <w:tab/>
      </w:r>
      <w:r>
        <w:rPr>
          <w:noProof/>
        </w:rPr>
        <w:fldChar w:fldCharType="begin"/>
      </w:r>
      <w:r>
        <w:rPr>
          <w:noProof/>
        </w:rPr>
        <w:instrText xml:space="preserve"> PAGEREF _Toc40192187 \h </w:instrText>
      </w:r>
      <w:r>
        <w:rPr>
          <w:noProof/>
        </w:rPr>
      </w:r>
      <w:r>
        <w:rPr>
          <w:noProof/>
        </w:rPr>
        <w:fldChar w:fldCharType="separate"/>
      </w:r>
      <w:r w:rsidR="000D6309">
        <w:rPr>
          <w:noProof/>
        </w:rPr>
        <w:t>42</w:t>
      </w:r>
      <w:r>
        <w:rPr>
          <w:noProof/>
        </w:rPr>
        <w:fldChar w:fldCharType="end"/>
      </w:r>
    </w:p>
    <w:p w14:paraId="4186F99E" w14:textId="19D1B2B0"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4.12.1 - Installation de Git</w:t>
      </w:r>
      <w:r>
        <w:rPr>
          <w:noProof/>
        </w:rPr>
        <w:tab/>
      </w:r>
      <w:r>
        <w:rPr>
          <w:noProof/>
        </w:rPr>
        <w:fldChar w:fldCharType="begin"/>
      </w:r>
      <w:r>
        <w:rPr>
          <w:noProof/>
        </w:rPr>
        <w:instrText xml:space="preserve"> PAGEREF _Toc40192188 \h </w:instrText>
      </w:r>
      <w:r>
        <w:rPr>
          <w:noProof/>
        </w:rPr>
      </w:r>
      <w:r>
        <w:rPr>
          <w:noProof/>
        </w:rPr>
        <w:fldChar w:fldCharType="separate"/>
      </w:r>
      <w:r w:rsidR="000D6309">
        <w:rPr>
          <w:noProof/>
        </w:rPr>
        <w:t>43</w:t>
      </w:r>
      <w:r>
        <w:rPr>
          <w:noProof/>
        </w:rPr>
        <w:fldChar w:fldCharType="end"/>
      </w:r>
    </w:p>
    <w:p w14:paraId="7222F45E" w14:textId="2C657832"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4.12.2 - Récupération des fichiers</w:t>
      </w:r>
      <w:r>
        <w:rPr>
          <w:noProof/>
        </w:rPr>
        <w:tab/>
      </w:r>
      <w:r>
        <w:rPr>
          <w:noProof/>
        </w:rPr>
        <w:fldChar w:fldCharType="begin"/>
      </w:r>
      <w:r>
        <w:rPr>
          <w:noProof/>
        </w:rPr>
        <w:instrText xml:space="preserve"> PAGEREF _Toc40192189 \h </w:instrText>
      </w:r>
      <w:r>
        <w:rPr>
          <w:noProof/>
        </w:rPr>
      </w:r>
      <w:r>
        <w:rPr>
          <w:noProof/>
        </w:rPr>
        <w:fldChar w:fldCharType="separate"/>
      </w:r>
      <w:r w:rsidR="000D6309">
        <w:rPr>
          <w:noProof/>
        </w:rPr>
        <w:t>43</w:t>
      </w:r>
      <w:r>
        <w:rPr>
          <w:noProof/>
        </w:rPr>
        <w:fldChar w:fldCharType="end"/>
      </w:r>
    </w:p>
    <w:p w14:paraId="4205AF69" w14:textId="3F8B58A9" w:rsidR="00C8516D" w:rsidRDefault="00C8516D">
      <w:pPr>
        <w:pStyle w:val="TM2"/>
        <w:rPr>
          <w:rFonts w:asciiTheme="minorHAnsi" w:eastAsiaTheme="minorEastAsia" w:hAnsiTheme="minorHAnsi" w:cstheme="minorBidi"/>
          <w:noProof/>
          <w:kern w:val="0"/>
          <w:szCs w:val="22"/>
          <w:lang w:eastAsia="ko-KR" w:bidi="ar-SA"/>
        </w:rPr>
      </w:pPr>
      <w:r>
        <w:rPr>
          <w:noProof/>
        </w:rPr>
        <w:t>4.13 - Déploiement de web-api</w:t>
      </w:r>
      <w:r>
        <w:rPr>
          <w:noProof/>
        </w:rPr>
        <w:tab/>
      </w:r>
      <w:r>
        <w:rPr>
          <w:noProof/>
        </w:rPr>
        <w:fldChar w:fldCharType="begin"/>
      </w:r>
      <w:r>
        <w:rPr>
          <w:noProof/>
        </w:rPr>
        <w:instrText xml:space="preserve"> PAGEREF _Toc40192190 \h </w:instrText>
      </w:r>
      <w:r>
        <w:rPr>
          <w:noProof/>
        </w:rPr>
      </w:r>
      <w:r>
        <w:rPr>
          <w:noProof/>
        </w:rPr>
        <w:fldChar w:fldCharType="separate"/>
      </w:r>
      <w:r w:rsidR="000D6309">
        <w:rPr>
          <w:noProof/>
        </w:rPr>
        <w:t>43</w:t>
      </w:r>
      <w:r>
        <w:rPr>
          <w:noProof/>
        </w:rPr>
        <w:fldChar w:fldCharType="end"/>
      </w:r>
    </w:p>
    <w:p w14:paraId="6F273352" w14:textId="112FE762"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4.13.1 - Installation de Git</w:t>
      </w:r>
      <w:r>
        <w:rPr>
          <w:noProof/>
        </w:rPr>
        <w:tab/>
      </w:r>
      <w:r>
        <w:rPr>
          <w:noProof/>
        </w:rPr>
        <w:fldChar w:fldCharType="begin"/>
      </w:r>
      <w:r>
        <w:rPr>
          <w:noProof/>
        </w:rPr>
        <w:instrText xml:space="preserve"> PAGEREF _Toc40192191 \h </w:instrText>
      </w:r>
      <w:r>
        <w:rPr>
          <w:noProof/>
        </w:rPr>
      </w:r>
      <w:r>
        <w:rPr>
          <w:noProof/>
        </w:rPr>
        <w:fldChar w:fldCharType="separate"/>
      </w:r>
      <w:r w:rsidR="000D6309">
        <w:rPr>
          <w:noProof/>
        </w:rPr>
        <w:t>43</w:t>
      </w:r>
      <w:r>
        <w:rPr>
          <w:noProof/>
        </w:rPr>
        <w:fldChar w:fldCharType="end"/>
      </w:r>
    </w:p>
    <w:p w14:paraId="4DE8CB5F" w14:textId="3AB69D1C"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4.13.2 - Récupéreration de l'exécutable</w:t>
      </w:r>
      <w:r>
        <w:rPr>
          <w:noProof/>
        </w:rPr>
        <w:tab/>
      </w:r>
      <w:r>
        <w:rPr>
          <w:noProof/>
        </w:rPr>
        <w:fldChar w:fldCharType="begin"/>
      </w:r>
      <w:r>
        <w:rPr>
          <w:noProof/>
        </w:rPr>
        <w:instrText xml:space="preserve"> PAGEREF _Toc40192192 \h </w:instrText>
      </w:r>
      <w:r>
        <w:rPr>
          <w:noProof/>
        </w:rPr>
      </w:r>
      <w:r>
        <w:rPr>
          <w:noProof/>
        </w:rPr>
        <w:fldChar w:fldCharType="separate"/>
      </w:r>
      <w:r w:rsidR="000D6309">
        <w:rPr>
          <w:noProof/>
        </w:rPr>
        <w:t>43</w:t>
      </w:r>
      <w:r>
        <w:rPr>
          <w:noProof/>
        </w:rPr>
        <w:fldChar w:fldCharType="end"/>
      </w:r>
    </w:p>
    <w:p w14:paraId="76CEDBA4" w14:textId="0553F125"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4.13.3 - Variables d'environnement</w:t>
      </w:r>
      <w:r>
        <w:rPr>
          <w:noProof/>
        </w:rPr>
        <w:tab/>
      </w:r>
      <w:r>
        <w:rPr>
          <w:noProof/>
        </w:rPr>
        <w:fldChar w:fldCharType="begin"/>
      </w:r>
      <w:r>
        <w:rPr>
          <w:noProof/>
        </w:rPr>
        <w:instrText xml:space="preserve"> PAGEREF _Toc40192193 \h </w:instrText>
      </w:r>
      <w:r>
        <w:rPr>
          <w:noProof/>
        </w:rPr>
      </w:r>
      <w:r>
        <w:rPr>
          <w:noProof/>
        </w:rPr>
        <w:fldChar w:fldCharType="separate"/>
      </w:r>
      <w:r w:rsidR="000D6309">
        <w:rPr>
          <w:noProof/>
        </w:rPr>
        <w:t>44</w:t>
      </w:r>
      <w:r>
        <w:rPr>
          <w:noProof/>
        </w:rPr>
        <w:fldChar w:fldCharType="end"/>
      </w:r>
    </w:p>
    <w:p w14:paraId="78CD2480" w14:textId="1F636AD1"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4.13.4 - Configuration</w:t>
      </w:r>
      <w:r>
        <w:rPr>
          <w:noProof/>
        </w:rPr>
        <w:tab/>
      </w:r>
      <w:r>
        <w:rPr>
          <w:noProof/>
        </w:rPr>
        <w:fldChar w:fldCharType="begin"/>
      </w:r>
      <w:r>
        <w:rPr>
          <w:noProof/>
        </w:rPr>
        <w:instrText xml:space="preserve"> PAGEREF _Toc40192194 \h </w:instrText>
      </w:r>
      <w:r>
        <w:rPr>
          <w:noProof/>
        </w:rPr>
      </w:r>
      <w:r>
        <w:rPr>
          <w:noProof/>
        </w:rPr>
        <w:fldChar w:fldCharType="separate"/>
      </w:r>
      <w:r w:rsidR="000D6309">
        <w:rPr>
          <w:noProof/>
        </w:rPr>
        <w:t>44</w:t>
      </w:r>
      <w:r>
        <w:rPr>
          <w:noProof/>
        </w:rPr>
        <w:fldChar w:fldCharType="end"/>
      </w:r>
    </w:p>
    <w:p w14:paraId="70FE4180" w14:textId="273EAB67"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4.13.5 - Lancer le microservice</w:t>
      </w:r>
      <w:r>
        <w:rPr>
          <w:noProof/>
        </w:rPr>
        <w:tab/>
      </w:r>
      <w:r>
        <w:rPr>
          <w:noProof/>
        </w:rPr>
        <w:fldChar w:fldCharType="begin"/>
      </w:r>
      <w:r>
        <w:rPr>
          <w:noProof/>
        </w:rPr>
        <w:instrText xml:space="preserve"> PAGEREF _Toc40192195 \h </w:instrText>
      </w:r>
      <w:r>
        <w:rPr>
          <w:noProof/>
        </w:rPr>
      </w:r>
      <w:r>
        <w:rPr>
          <w:noProof/>
        </w:rPr>
        <w:fldChar w:fldCharType="separate"/>
      </w:r>
      <w:r w:rsidR="000D6309">
        <w:rPr>
          <w:noProof/>
        </w:rPr>
        <w:t>45</w:t>
      </w:r>
      <w:r>
        <w:rPr>
          <w:noProof/>
        </w:rPr>
        <w:fldChar w:fldCharType="end"/>
      </w:r>
    </w:p>
    <w:p w14:paraId="6523C734" w14:textId="4F47CD6D"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4.13.6 - Vérifications</w:t>
      </w:r>
      <w:r>
        <w:rPr>
          <w:noProof/>
        </w:rPr>
        <w:tab/>
      </w:r>
      <w:r>
        <w:rPr>
          <w:noProof/>
        </w:rPr>
        <w:fldChar w:fldCharType="begin"/>
      </w:r>
      <w:r>
        <w:rPr>
          <w:noProof/>
        </w:rPr>
        <w:instrText xml:space="preserve"> PAGEREF _Toc40192196 \h </w:instrText>
      </w:r>
      <w:r>
        <w:rPr>
          <w:noProof/>
        </w:rPr>
      </w:r>
      <w:r>
        <w:rPr>
          <w:noProof/>
        </w:rPr>
        <w:fldChar w:fldCharType="separate"/>
      </w:r>
      <w:r w:rsidR="000D6309">
        <w:rPr>
          <w:noProof/>
        </w:rPr>
        <w:t>45</w:t>
      </w:r>
      <w:r>
        <w:rPr>
          <w:noProof/>
        </w:rPr>
        <w:fldChar w:fldCharType="end"/>
      </w:r>
    </w:p>
    <w:p w14:paraId="289E11E6" w14:textId="7EF49C26" w:rsidR="00C8516D" w:rsidRDefault="00C8516D">
      <w:pPr>
        <w:pStyle w:val="TM2"/>
        <w:rPr>
          <w:rFonts w:asciiTheme="minorHAnsi" w:eastAsiaTheme="minorEastAsia" w:hAnsiTheme="minorHAnsi" w:cstheme="minorBidi"/>
          <w:noProof/>
          <w:kern w:val="0"/>
          <w:szCs w:val="22"/>
          <w:lang w:eastAsia="ko-KR" w:bidi="ar-SA"/>
        </w:rPr>
      </w:pPr>
      <w:r>
        <w:rPr>
          <w:noProof/>
        </w:rPr>
        <w:t>4.14 - Déploiement de production-api</w:t>
      </w:r>
      <w:r>
        <w:rPr>
          <w:noProof/>
        </w:rPr>
        <w:tab/>
      </w:r>
      <w:r>
        <w:rPr>
          <w:noProof/>
        </w:rPr>
        <w:fldChar w:fldCharType="begin"/>
      </w:r>
      <w:r>
        <w:rPr>
          <w:noProof/>
        </w:rPr>
        <w:instrText xml:space="preserve"> PAGEREF _Toc40192197 \h </w:instrText>
      </w:r>
      <w:r>
        <w:rPr>
          <w:noProof/>
        </w:rPr>
      </w:r>
      <w:r>
        <w:rPr>
          <w:noProof/>
        </w:rPr>
        <w:fldChar w:fldCharType="separate"/>
      </w:r>
      <w:r w:rsidR="000D6309">
        <w:rPr>
          <w:noProof/>
        </w:rPr>
        <w:t>45</w:t>
      </w:r>
      <w:r>
        <w:rPr>
          <w:noProof/>
        </w:rPr>
        <w:fldChar w:fldCharType="end"/>
      </w:r>
    </w:p>
    <w:p w14:paraId="53216FA2" w14:textId="5F870F9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4.14.1 - Installation de Git</w:t>
      </w:r>
      <w:r>
        <w:rPr>
          <w:noProof/>
        </w:rPr>
        <w:tab/>
      </w:r>
      <w:r>
        <w:rPr>
          <w:noProof/>
        </w:rPr>
        <w:fldChar w:fldCharType="begin"/>
      </w:r>
      <w:r>
        <w:rPr>
          <w:noProof/>
        </w:rPr>
        <w:instrText xml:space="preserve"> PAGEREF _Toc40192198 \h </w:instrText>
      </w:r>
      <w:r>
        <w:rPr>
          <w:noProof/>
        </w:rPr>
      </w:r>
      <w:r>
        <w:rPr>
          <w:noProof/>
        </w:rPr>
        <w:fldChar w:fldCharType="separate"/>
      </w:r>
      <w:r w:rsidR="000D6309">
        <w:rPr>
          <w:noProof/>
        </w:rPr>
        <w:t>46</w:t>
      </w:r>
      <w:r>
        <w:rPr>
          <w:noProof/>
        </w:rPr>
        <w:fldChar w:fldCharType="end"/>
      </w:r>
    </w:p>
    <w:p w14:paraId="44C473D7" w14:textId="2B5D1A1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4.14.2 - Récupéreration de l'exécutable</w:t>
      </w:r>
      <w:r>
        <w:rPr>
          <w:noProof/>
        </w:rPr>
        <w:tab/>
      </w:r>
      <w:r>
        <w:rPr>
          <w:noProof/>
        </w:rPr>
        <w:fldChar w:fldCharType="begin"/>
      </w:r>
      <w:r>
        <w:rPr>
          <w:noProof/>
        </w:rPr>
        <w:instrText xml:space="preserve"> PAGEREF _Toc40192199 \h </w:instrText>
      </w:r>
      <w:r>
        <w:rPr>
          <w:noProof/>
        </w:rPr>
      </w:r>
      <w:r>
        <w:rPr>
          <w:noProof/>
        </w:rPr>
        <w:fldChar w:fldCharType="separate"/>
      </w:r>
      <w:r w:rsidR="000D6309">
        <w:rPr>
          <w:noProof/>
        </w:rPr>
        <w:t>46</w:t>
      </w:r>
      <w:r>
        <w:rPr>
          <w:noProof/>
        </w:rPr>
        <w:fldChar w:fldCharType="end"/>
      </w:r>
    </w:p>
    <w:p w14:paraId="3F9CDEB7" w14:textId="0CA9D246"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4.14.3 - Variables d'environnement</w:t>
      </w:r>
      <w:r>
        <w:rPr>
          <w:noProof/>
        </w:rPr>
        <w:tab/>
      </w:r>
      <w:r>
        <w:rPr>
          <w:noProof/>
        </w:rPr>
        <w:fldChar w:fldCharType="begin"/>
      </w:r>
      <w:r>
        <w:rPr>
          <w:noProof/>
        </w:rPr>
        <w:instrText xml:space="preserve"> PAGEREF _Toc40192200 \h </w:instrText>
      </w:r>
      <w:r>
        <w:rPr>
          <w:noProof/>
        </w:rPr>
      </w:r>
      <w:r>
        <w:rPr>
          <w:noProof/>
        </w:rPr>
        <w:fldChar w:fldCharType="separate"/>
      </w:r>
      <w:r w:rsidR="000D6309">
        <w:rPr>
          <w:noProof/>
        </w:rPr>
        <w:t>46</w:t>
      </w:r>
      <w:r>
        <w:rPr>
          <w:noProof/>
        </w:rPr>
        <w:fldChar w:fldCharType="end"/>
      </w:r>
    </w:p>
    <w:p w14:paraId="0018E3A2" w14:textId="65AE2A56"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4.14.4 - Configuration</w:t>
      </w:r>
      <w:r>
        <w:rPr>
          <w:noProof/>
        </w:rPr>
        <w:tab/>
      </w:r>
      <w:r>
        <w:rPr>
          <w:noProof/>
        </w:rPr>
        <w:fldChar w:fldCharType="begin"/>
      </w:r>
      <w:r>
        <w:rPr>
          <w:noProof/>
        </w:rPr>
        <w:instrText xml:space="preserve"> PAGEREF _Toc40192201 \h </w:instrText>
      </w:r>
      <w:r>
        <w:rPr>
          <w:noProof/>
        </w:rPr>
      </w:r>
      <w:r>
        <w:rPr>
          <w:noProof/>
        </w:rPr>
        <w:fldChar w:fldCharType="separate"/>
      </w:r>
      <w:r w:rsidR="000D6309">
        <w:rPr>
          <w:noProof/>
        </w:rPr>
        <w:t>46</w:t>
      </w:r>
      <w:r>
        <w:rPr>
          <w:noProof/>
        </w:rPr>
        <w:fldChar w:fldCharType="end"/>
      </w:r>
    </w:p>
    <w:p w14:paraId="55E16676" w14:textId="0874A092"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4.14.5 - Lancer le microservice</w:t>
      </w:r>
      <w:r>
        <w:rPr>
          <w:noProof/>
        </w:rPr>
        <w:tab/>
      </w:r>
      <w:r>
        <w:rPr>
          <w:noProof/>
        </w:rPr>
        <w:fldChar w:fldCharType="begin"/>
      </w:r>
      <w:r>
        <w:rPr>
          <w:noProof/>
        </w:rPr>
        <w:instrText xml:space="preserve"> PAGEREF _Toc40192202 \h </w:instrText>
      </w:r>
      <w:r>
        <w:rPr>
          <w:noProof/>
        </w:rPr>
      </w:r>
      <w:r>
        <w:rPr>
          <w:noProof/>
        </w:rPr>
        <w:fldChar w:fldCharType="separate"/>
      </w:r>
      <w:r w:rsidR="000D6309">
        <w:rPr>
          <w:noProof/>
        </w:rPr>
        <w:t>47</w:t>
      </w:r>
      <w:r>
        <w:rPr>
          <w:noProof/>
        </w:rPr>
        <w:fldChar w:fldCharType="end"/>
      </w:r>
    </w:p>
    <w:p w14:paraId="4324A7F1" w14:textId="341DF75D"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4.14.6 - Vérifications</w:t>
      </w:r>
      <w:r>
        <w:rPr>
          <w:noProof/>
        </w:rPr>
        <w:tab/>
      </w:r>
      <w:r>
        <w:rPr>
          <w:noProof/>
        </w:rPr>
        <w:fldChar w:fldCharType="begin"/>
      </w:r>
      <w:r>
        <w:rPr>
          <w:noProof/>
        </w:rPr>
        <w:instrText xml:space="preserve"> PAGEREF _Toc40192203 \h </w:instrText>
      </w:r>
      <w:r>
        <w:rPr>
          <w:noProof/>
        </w:rPr>
      </w:r>
      <w:r>
        <w:rPr>
          <w:noProof/>
        </w:rPr>
        <w:fldChar w:fldCharType="separate"/>
      </w:r>
      <w:r w:rsidR="000D6309">
        <w:rPr>
          <w:noProof/>
        </w:rPr>
        <w:t>48</w:t>
      </w:r>
      <w:r>
        <w:rPr>
          <w:noProof/>
        </w:rPr>
        <w:fldChar w:fldCharType="end"/>
      </w:r>
    </w:p>
    <w:p w14:paraId="704B9F51" w14:textId="3DF469B3" w:rsidR="00C8516D" w:rsidRDefault="00C8516D">
      <w:pPr>
        <w:pStyle w:val="TM2"/>
        <w:rPr>
          <w:rFonts w:asciiTheme="minorHAnsi" w:eastAsiaTheme="minorEastAsia" w:hAnsiTheme="minorHAnsi" w:cstheme="minorBidi"/>
          <w:noProof/>
          <w:kern w:val="0"/>
          <w:szCs w:val="22"/>
          <w:lang w:eastAsia="ko-KR" w:bidi="ar-SA"/>
        </w:rPr>
      </w:pPr>
      <w:r>
        <w:rPr>
          <w:noProof/>
        </w:rPr>
        <w:t>4.15 - Déploiement de gestion-api</w:t>
      </w:r>
      <w:r>
        <w:rPr>
          <w:noProof/>
        </w:rPr>
        <w:tab/>
      </w:r>
      <w:r>
        <w:rPr>
          <w:noProof/>
        </w:rPr>
        <w:fldChar w:fldCharType="begin"/>
      </w:r>
      <w:r>
        <w:rPr>
          <w:noProof/>
        </w:rPr>
        <w:instrText xml:space="preserve"> PAGEREF _Toc40192204 \h </w:instrText>
      </w:r>
      <w:r>
        <w:rPr>
          <w:noProof/>
        </w:rPr>
      </w:r>
      <w:r>
        <w:rPr>
          <w:noProof/>
        </w:rPr>
        <w:fldChar w:fldCharType="separate"/>
      </w:r>
      <w:r w:rsidR="000D6309">
        <w:rPr>
          <w:noProof/>
        </w:rPr>
        <w:t>48</w:t>
      </w:r>
      <w:r>
        <w:rPr>
          <w:noProof/>
        </w:rPr>
        <w:fldChar w:fldCharType="end"/>
      </w:r>
    </w:p>
    <w:p w14:paraId="202BCD4E" w14:textId="486010C5"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4.15.1 - Installation de Git</w:t>
      </w:r>
      <w:r>
        <w:rPr>
          <w:noProof/>
        </w:rPr>
        <w:tab/>
      </w:r>
      <w:r>
        <w:rPr>
          <w:noProof/>
        </w:rPr>
        <w:fldChar w:fldCharType="begin"/>
      </w:r>
      <w:r>
        <w:rPr>
          <w:noProof/>
        </w:rPr>
        <w:instrText xml:space="preserve"> PAGEREF _Toc40192205 \h </w:instrText>
      </w:r>
      <w:r>
        <w:rPr>
          <w:noProof/>
        </w:rPr>
      </w:r>
      <w:r>
        <w:rPr>
          <w:noProof/>
        </w:rPr>
        <w:fldChar w:fldCharType="separate"/>
      </w:r>
      <w:r w:rsidR="000D6309">
        <w:rPr>
          <w:noProof/>
        </w:rPr>
        <w:t>48</w:t>
      </w:r>
      <w:r>
        <w:rPr>
          <w:noProof/>
        </w:rPr>
        <w:fldChar w:fldCharType="end"/>
      </w:r>
    </w:p>
    <w:p w14:paraId="4B6FEBF2" w14:textId="73C32FD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4.15.2 - Récupéreration de l'exécutable</w:t>
      </w:r>
      <w:r>
        <w:rPr>
          <w:noProof/>
        </w:rPr>
        <w:tab/>
      </w:r>
      <w:r>
        <w:rPr>
          <w:noProof/>
        </w:rPr>
        <w:fldChar w:fldCharType="begin"/>
      </w:r>
      <w:r>
        <w:rPr>
          <w:noProof/>
        </w:rPr>
        <w:instrText xml:space="preserve"> PAGEREF _Toc40192206 \h </w:instrText>
      </w:r>
      <w:r>
        <w:rPr>
          <w:noProof/>
        </w:rPr>
      </w:r>
      <w:r>
        <w:rPr>
          <w:noProof/>
        </w:rPr>
        <w:fldChar w:fldCharType="separate"/>
      </w:r>
      <w:r w:rsidR="000D6309">
        <w:rPr>
          <w:noProof/>
        </w:rPr>
        <w:t>48</w:t>
      </w:r>
      <w:r>
        <w:rPr>
          <w:noProof/>
        </w:rPr>
        <w:fldChar w:fldCharType="end"/>
      </w:r>
    </w:p>
    <w:p w14:paraId="1FBB8F1D" w14:textId="46911955"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4.15.3 - Variables d'environnement</w:t>
      </w:r>
      <w:r>
        <w:rPr>
          <w:noProof/>
        </w:rPr>
        <w:tab/>
      </w:r>
      <w:r>
        <w:rPr>
          <w:noProof/>
        </w:rPr>
        <w:fldChar w:fldCharType="begin"/>
      </w:r>
      <w:r>
        <w:rPr>
          <w:noProof/>
        </w:rPr>
        <w:instrText xml:space="preserve"> PAGEREF _Toc40192207 \h </w:instrText>
      </w:r>
      <w:r>
        <w:rPr>
          <w:noProof/>
        </w:rPr>
      </w:r>
      <w:r>
        <w:rPr>
          <w:noProof/>
        </w:rPr>
        <w:fldChar w:fldCharType="separate"/>
      </w:r>
      <w:r w:rsidR="000D6309">
        <w:rPr>
          <w:noProof/>
        </w:rPr>
        <w:t>48</w:t>
      </w:r>
      <w:r>
        <w:rPr>
          <w:noProof/>
        </w:rPr>
        <w:fldChar w:fldCharType="end"/>
      </w:r>
    </w:p>
    <w:p w14:paraId="796E0A19" w14:textId="6FC01081"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4.15.4 - Configuration</w:t>
      </w:r>
      <w:r>
        <w:rPr>
          <w:noProof/>
        </w:rPr>
        <w:tab/>
      </w:r>
      <w:r>
        <w:rPr>
          <w:noProof/>
        </w:rPr>
        <w:fldChar w:fldCharType="begin"/>
      </w:r>
      <w:r>
        <w:rPr>
          <w:noProof/>
        </w:rPr>
        <w:instrText xml:space="preserve"> PAGEREF _Toc40192208 \h </w:instrText>
      </w:r>
      <w:r>
        <w:rPr>
          <w:noProof/>
        </w:rPr>
      </w:r>
      <w:r>
        <w:rPr>
          <w:noProof/>
        </w:rPr>
        <w:fldChar w:fldCharType="separate"/>
      </w:r>
      <w:r w:rsidR="000D6309">
        <w:rPr>
          <w:noProof/>
        </w:rPr>
        <w:t>49</w:t>
      </w:r>
      <w:r>
        <w:rPr>
          <w:noProof/>
        </w:rPr>
        <w:fldChar w:fldCharType="end"/>
      </w:r>
    </w:p>
    <w:p w14:paraId="0D8654A0" w14:textId="376B6400"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4.15.5 - Lancer le microservice</w:t>
      </w:r>
      <w:r>
        <w:rPr>
          <w:noProof/>
        </w:rPr>
        <w:tab/>
      </w:r>
      <w:r>
        <w:rPr>
          <w:noProof/>
        </w:rPr>
        <w:fldChar w:fldCharType="begin"/>
      </w:r>
      <w:r>
        <w:rPr>
          <w:noProof/>
        </w:rPr>
        <w:instrText xml:space="preserve"> PAGEREF _Toc40192209 \h </w:instrText>
      </w:r>
      <w:r>
        <w:rPr>
          <w:noProof/>
        </w:rPr>
      </w:r>
      <w:r>
        <w:rPr>
          <w:noProof/>
        </w:rPr>
        <w:fldChar w:fldCharType="separate"/>
      </w:r>
      <w:r w:rsidR="000D6309">
        <w:rPr>
          <w:noProof/>
        </w:rPr>
        <w:t>50</w:t>
      </w:r>
      <w:r>
        <w:rPr>
          <w:noProof/>
        </w:rPr>
        <w:fldChar w:fldCharType="end"/>
      </w:r>
    </w:p>
    <w:p w14:paraId="75693532" w14:textId="3FFF799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4.15.6 - Vérifications</w:t>
      </w:r>
      <w:r>
        <w:rPr>
          <w:noProof/>
        </w:rPr>
        <w:tab/>
      </w:r>
      <w:r>
        <w:rPr>
          <w:noProof/>
        </w:rPr>
        <w:fldChar w:fldCharType="begin"/>
      </w:r>
      <w:r>
        <w:rPr>
          <w:noProof/>
        </w:rPr>
        <w:instrText xml:space="preserve"> PAGEREF _Toc40192210 \h </w:instrText>
      </w:r>
      <w:r>
        <w:rPr>
          <w:noProof/>
        </w:rPr>
      </w:r>
      <w:r>
        <w:rPr>
          <w:noProof/>
        </w:rPr>
        <w:fldChar w:fldCharType="separate"/>
      </w:r>
      <w:r w:rsidR="000D6309">
        <w:rPr>
          <w:noProof/>
        </w:rPr>
        <w:t>51</w:t>
      </w:r>
      <w:r>
        <w:rPr>
          <w:noProof/>
        </w:rPr>
        <w:fldChar w:fldCharType="end"/>
      </w:r>
    </w:p>
    <w:p w14:paraId="602AAC68" w14:textId="65E55732" w:rsidR="00C8516D" w:rsidRDefault="00C8516D">
      <w:pPr>
        <w:pStyle w:val="TM1"/>
        <w:rPr>
          <w:rFonts w:asciiTheme="minorHAnsi" w:eastAsiaTheme="minorEastAsia" w:hAnsiTheme="minorHAnsi" w:cstheme="minorBidi"/>
          <w:b w:val="0"/>
          <w:noProof/>
          <w:kern w:val="0"/>
          <w:szCs w:val="22"/>
          <w:lang w:eastAsia="ko-KR" w:bidi="ar-SA"/>
        </w:rPr>
      </w:pPr>
      <w:r>
        <w:rPr>
          <w:noProof/>
        </w:rPr>
        <w:t>5 - Procédure de démarrage / arrêt</w:t>
      </w:r>
      <w:r>
        <w:rPr>
          <w:noProof/>
        </w:rPr>
        <w:tab/>
      </w:r>
      <w:r>
        <w:rPr>
          <w:noProof/>
        </w:rPr>
        <w:fldChar w:fldCharType="begin"/>
      </w:r>
      <w:r>
        <w:rPr>
          <w:noProof/>
        </w:rPr>
        <w:instrText xml:space="preserve"> PAGEREF _Toc40192211 \h </w:instrText>
      </w:r>
      <w:r>
        <w:rPr>
          <w:noProof/>
        </w:rPr>
      </w:r>
      <w:r>
        <w:rPr>
          <w:noProof/>
        </w:rPr>
        <w:fldChar w:fldCharType="separate"/>
      </w:r>
      <w:r w:rsidR="000D6309">
        <w:rPr>
          <w:noProof/>
        </w:rPr>
        <w:t>52</w:t>
      </w:r>
      <w:r>
        <w:rPr>
          <w:noProof/>
        </w:rPr>
        <w:fldChar w:fldCharType="end"/>
      </w:r>
    </w:p>
    <w:p w14:paraId="60250BB0" w14:textId="3276D768" w:rsidR="00C8516D" w:rsidRDefault="00C8516D">
      <w:pPr>
        <w:pStyle w:val="TM2"/>
        <w:rPr>
          <w:rFonts w:asciiTheme="minorHAnsi" w:eastAsiaTheme="minorEastAsia" w:hAnsiTheme="minorHAnsi" w:cstheme="minorBidi"/>
          <w:noProof/>
          <w:kern w:val="0"/>
          <w:szCs w:val="22"/>
          <w:lang w:eastAsia="ko-KR" w:bidi="ar-SA"/>
        </w:rPr>
      </w:pPr>
      <w:r>
        <w:rPr>
          <w:noProof/>
        </w:rPr>
        <w:t>5.1 - Base de données User</w:t>
      </w:r>
      <w:r>
        <w:rPr>
          <w:noProof/>
        </w:rPr>
        <w:tab/>
      </w:r>
      <w:r>
        <w:rPr>
          <w:noProof/>
        </w:rPr>
        <w:fldChar w:fldCharType="begin"/>
      </w:r>
      <w:r>
        <w:rPr>
          <w:noProof/>
        </w:rPr>
        <w:instrText xml:space="preserve"> PAGEREF _Toc40192212 \h </w:instrText>
      </w:r>
      <w:r>
        <w:rPr>
          <w:noProof/>
        </w:rPr>
      </w:r>
      <w:r>
        <w:rPr>
          <w:noProof/>
        </w:rPr>
        <w:fldChar w:fldCharType="separate"/>
      </w:r>
      <w:r w:rsidR="000D6309">
        <w:rPr>
          <w:noProof/>
        </w:rPr>
        <w:t>52</w:t>
      </w:r>
      <w:r>
        <w:rPr>
          <w:noProof/>
        </w:rPr>
        <w:fldChar w:fldCharType="end"/>
      </w:r>
    </w:p>
    <w:p w14:paraId="083E4D16" w14:textId="6FFA3E95"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5.1.1 - Préalable</w:t>
      </w:r>
      <w:r>
        <w:rPr>
          <w:noProof/>
        </w:rPr>
        <w:tab/>
      </w:r>
      <w:r>
        <w:rPr>
          <w:noProof/>
        </w:rPr>
        <w:fldChar w:fldCharType="begin"/>
      </w:r>
      <w:r>
        <w:rPr>
          <w:noProof/>
        </w:rPr>
        <w:instrText xml:space="preserve"> PAGEREF _Toc40192213 \h </w:instrText>
      </w:r>
      <w:r>
        <w:rPr>
          <w:noProof/>
        </w:rPr>
      </w:r>
      <w:r>
        <w:rPr>
          <w:noProof/>
        </w:rPr>
        <w:fldChar w:fldCharType="separate"/>
      </w:r>
      <w:r w:rsidR="000D6309">
        <w:rPr>
          <w:noProof/>
        </w:rPr>
        <w:t>52</w:t>
      </w:r>
      <w:r>
        <w:rPr>
          <w:noProof/>
        </w:rPr>
        <w:fldChar w:fldCharType="end"/>
      </w:r>
    </w:p>
    <w:p w14:paraId="591FF8EB" w14:textId="1E271490"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5.1.2 - Démarrage</w:t>
      </w:r>
      <w:r>
        <w:rPr>
          <w:noProof/>
        </w:rPr>
        <w:tab/>
      </w:r>
      <w:r>
        <w:rPr>
          <w:noProof/>
        </w:rPr>
        <w:fldChar w:fldCharType="begin"/>
      </w:r>
      <w:r>
        <w:rPr>
          <w:noProof/>
        </w:rPr>
        <w:instrText xml:space="preserve"> PAGEREF _Toc40192214 \h </w:instrText>
      </w:r>
      <w:r>
        <w:rPr>
          <w:noProof/>
        </w:rPr>
      </w:r>
      <w:r>
        <w:rPr>
          <w:noProof/>
        </w:rPr>
        <w:fldChar w:fldCharType="separate"/>
      </w:r>
      <w:r w:rsidR="000D6309">
        <w:rPr>
          <w:noProof/>
        </w:rPr>
        <w:t>53</w:t>
      </w:r>
      <w:r>
        <w:rPr>
          <w:noProof/>
        </w:rPr>
        <w:fldChar w:fldCharType="end"/>
      </w:r>
    </w:p>
    <w:p w14:paraId="3A9D247E" w14:textId="0213F99B"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5.1.3 - Arrêt</w:t>
      </w:r>
      <w:r>
        <w:rPr>
          <w:noProof/>
        </w:rPr>
        <w:tab/>
      </w:r>
      <w:r>
        <w:rPr>
          <w:noProof/>
        </w:rPr>
        <w:fldChar w:fldCharType="begin"/>
      </w:r>
      <w:r>
        <w:rPr>
          <w:noProof/>
        </w:rPr>
        <w:instrText xml:space="preserve"> PAGEREF _Toc40192215 \h </w:instrText>
      </w:r>
      <w:r>
        <w:rPr>
          <w:noProof/>
        </w:rPr>
      </w:r>
      <w:r>
        <w:rPr>
          <w:noProof/>
        </w:rPr>
        <w:fldChar w:fldCharType="separate"/>
      </w:r>
      <w:r w:rsidR="000D6309">
        <w:rPr>
          <w:noProof/>
        </w:rPr>
        <w:t>54</w:t>
      </w:r>
      <w:r>
        <w:rPr>
          <w:noProof/>
        </w:rPr>
        <w:fldChar w:fldCharType="end"/>
      </w:r>
    </w:p>
    <w:p w14:paraId="398DB670" w14:textId="75F4B327" w:rsidR="00C8516D" w:rsidRDefault="00C8516D">
      <w:pPr>
        <w:pStyle w:val="TM2"/>
        <w:rPr>
          <w:rFonts w:asciiTheme="minorHAnsi" w:eastAsiaTheme="minorEastAsia" w:hAnsiTheme="minorHAnsi" w:cstheme="minorBidi"/>
          <w:noProof/>
          <w:kern w:val="0"/>
          <w:szCs w:val="22"/>
          <w:lang w:eastAsia="ko-KR" w:bidi="ar-SA"/>
        </w:rPr>
      </w:pPr>
      <w:r>
        <w:rPr>
          <w:noProof/>
        </w:rPr>
        <w:t>5.2 - Base de données Stock</w:t>
      </w:r>
      <w:r>
        <w:rPr>
          <w:noProof/>
        </w:rPr>
        <w:tab/>
      </w:r>
      <w:r>
        <w:rPr>
          <w:noProof/>
        </w:rPr>
        <w:fldChar w:fldCharType="begin"/>
      </w:r>
      <w:r>
        <w:rPr>
          <w:noProof/>
        </w:rPr>
        <w:instrText xml:space="preserve"> PAGEREF _Toc40192216 \h </w:instrText>
      </w:r>
      <w:r>
        <w:rPr>
          <w:noProof/>
        </w:rPr>
      </w:r>
      <w:r>
        <w:rPr>
          <w:noProof/>
        </w:rPr>
        <w:fldChar w:fldCharType="separate"/>
      </w:r>
      <w:r w:rsidR="000D6309">
        <w:rPr>
          <w:noProof/>
        </w:rPr>
        <w:t>54</w:t>
      </w:r>
      <w:r>
        <w:rPr>
          <w:noProof/>
        </w:rPr>
        <w:fldChar w:fldCharType="end"/>
      </w:r>
    </w:p>
    <w:p w14:paraId="0C9CB72A" w14:textId="0F81AEE1" w:rsidR="00C8516D" w:rsidRDefault="00C8516D">
      <w:pPr>
        <w:pStyle w:val="TM2"/>
        <w:rPr>
          <w:rFonts w:asciiTheme="minorHAnsi" w:eastAsiaTheme="minorEastAsia" w:hAnsiTheme="minorHAnsi" w:cstheme="minorBidi"/>
          <w:noProof/>
          <w:kern w:val="0"/>
          <w:szCs w:val="22"/>
          <w:lang w:eastAsia="ko-KR" w:bidi="ar-SA"/>
        </w:rPr>
      </w:pPr>
      <w:r>
        <w:rPr>
          <w:noProof/>
        </w:rPr>
        <w:t>5.3 - Base de données Gestion</w:t>
      </w:r>
      <w:r>
        <w:rPr>
          <w:noProof/>
        </w:rPr>
        <w:tab/>
      </w:r>
      <w:r>
        <w:rPr>
          <w:noProof/>
        </w:rPr>
        <w:fldChar w:fldCharType="begin"/>
      </w:r>
      <w:r>
        <w:rPr>
          <w:noProof/>
        </w:rPr>
        <w:instrText xml:space="preserve"> PAGEREF _Toc40192217 \h </w:instrText>
      </w:r>
      <w:r>
        <w:rPr>
          <w:noProof/>
        </w:rPr>
      </w:r>
      <w:r>
        <w:rPr>
          <w:noProof/>
        </w:rPr>
        <w:fldChar w:fldCharType="separate"/>
      </w:r>
      <w:r w:rsidR="000D6309">
        <w:rPr>
          <w:noProof/>
        </w:rPr>
        <w:t>54</w:t>
      </w:r>
      <w:r>
        <w:rPr>
          <w:noProof/>
        </w:rPr>
        <w:fldChar w:fldCharType="end"/>
      </w:r>
    </w:p>
    <w:p w14:paraId="732B7CE1" w14:textId="1CE49818" w:rsidR="00C8516D" w:rsidRDefault="00C8516D">
      <w:pPr>
        <w:pStyle w:val="TM2"/>
        <w:rPr>
          <w:rFonts w:asciiTheme="minorHAnsi" w:eastAsiaTheme="minorEastAsia" w:hAnsiTheme="minorHAnsi" w:cstheme="minorBidi"/>
          <w:noProof/>
          <w:kern w:val="0"/>
          <w:szCs w:val="22"/>
          <w:lang w:eastAsia="ko-KR" w:bidi="ar-SA"/>
        </w:rPr>
      </w:pPr>
      <w:r>
        <w:rPr>
          <w:noProof/>
        </w:rPr>
        <w:t>5.4 - Config-server</w:t>
      </w:r>
      <w:r>
        <w:rPr>
          <w:noProof/>
        </w:rPr>
        <w:tab/>
      </w:r>
      <w:r>
        <w:rPr>
          <w:noProof/>
        </w:rPr>
        <w:fldChar w:fldCharType="begin"/>
      </w:r>
      <w:r>
        <w:rPr>
          <w:noProof/>
        </w:rPr>
        <w:instrText xml:space="preserve"> PAGEREF _Toc40192218 \h </w:instrText>
      </w:r>
      <w:r>
        <w:rPr>
          <w:noProof/>
        </w:rPr>
      </w:r>
      <w:r>
        <w:rPr>
          <w:noProof/>
        </w:rPr>
        <w:fldChar w:fldCharType="separate"/>
      </w:r>
      <w:r w:rsidR="000D6309">
        <w:rPr>
          <w:noProof/>
        </w:rPr>
        <w:t>54</w:t>
      </w:r>
      <w:r>
        <w:rPr>
          <w:noProof/>
        </w:rPr>
        <w:fldChar w:fldCharType="end"/>
      </w:r>
    </w:p>
    <w:p w14:paraId="6662AD89" w14:textId="367709C9"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5.4.1 - Préalable</w:t>
      </w:r>
      <w:r>
        <w:rPr>
          <w:noProof/>
        </w:rPr>
        <w:tab/>
      </w:r>
      <w:r>
        <w:rPr>
          <w:noProof/>
        </w:rPr>
        <w:fldChar w:fldCharType="begin"/>
      </w:r>
      <w:r>
        <w:rPr>
          <w:noProof/>
        </w:rPr>
        <w:instrText xml:space="preserve"> PAGEREF _Toc40192219 \h </w:instrText>
      </w:r>
      <w:r>
        <w:rPr>
          <w:noProof/>
        </w:rPr>
      </w:r>
      <w:r>
        <w:rPr>
          <w:noProof/>
        </w:rPr>
        <w:fldChar w:fldCharType="separate"/>
      </w:r>
      <w:r w:rsidR="000D6309">
        <w:rPr>
          <w:noProof/>
        </w:rPr>
        <w:t>54</w:t>
      </w:r>
      <w:r>
        <w:rPr>
          <w:noProof/>
        </w:rPr>
        <w:fldChar w:fldCharType="end"/>
      </w:r>
    </w:p>
    <w:p w14:paraId="72A84CE3" w14:textId="364D7740"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5.4.2 - Démarrage</w:t>
      </w:r>
      <w:r>
        <w:rPr>
          <w:noProof/>
        </w:rPr>
        <w:tab/>
      </w:r>
      <w:r>
        <w:rPr>
          <w:noProof/>
        </w:rPr>
        <w:fldChar w:fldCharType="begin"/>
      </w:r>
      <w:r>
        <w:rPr>
          <w:noProof/>
        </w:rPr>
        <w:instrText xml:space="preserve"> PAGEREF _Toc40192220 \h </w:instrText>
      </w:r>
      <w:r>
        <w:rPr>
          <w:noProof/>
        </w:rPr>
      </w:r>
      <w:r>
        <w:rPr>
          <w:noProof/>
        </w:rPr>
        <w:fldChar w:fldCharType="separate"/>
      </w:r>
      <w:r w:rsidR="000D6309">
        <w:rPr>
          <w:noProof/>
        </w:rPr>
        <w:t>54</w:t>
      </w:r>
      <w:r>
        <w:rPr>
          <w:noProof/>
        </w:rPr>
        <w:fldChar w:fldCharType="end"/>
      </w:r>
    </w:p>
    <w:p w14:paraId="3D9AA4CA" w14:textId="62D6099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5.4.3 - Arrêt</w:t>
      </w:r>
      <w:r>
        <w:rPr>
          <w:noProof/>
        </w:rPr>
        <w:tab/>
      </w:r>
      <w:r>
        <w:rPr>
          <w:noProof/>
        </w:rPr>
        <w:fldChar w:fldCharType="begin"/>
      </w:r>
      <w:r>
        <w:rPr>
          <w:noProof/>
        </w:rPr>
        <w:instrText xml:space="preserve"> PAGEREF _Toc40192221 \h </w:instrText>
      </w:r>
      <w:r>
        <w:rPr>
          <w:noProof/>
        </w:rPr>
      </w:r>
      <w:r>
        <w:rPr>
          <w:noProof/>
        </w:rPr>
        <w:fldChar w:fldCharType="separate"/>
      </w:r>
      <w:r w:rsidR="000D6309">
        <w:rPr>
          <w:noProof/>
        </w:rPr>
        <w:t>55</w:t>
      </w:r>
      <w:r>
        <w:rPr>
          <w:noProof/>
        </w:rPr>
        <w:fldChar w:fldCharType="end"/>
      </w:r>
    </w:p>
    <w:p w14:paraId="70B0AAD4" w14:textId="1BFC610C" w:rsidR="00C8516D" w:rsidRDefault="00C8516D">
      <w:pPr>
        <w:pStyle w:val="TM2"/>
        <w:rPr>
          <w:rFonts w:asciiTheme="minorHAnsi" w:eastAsiaTheme="minorEastAsia" w:hAnsiTheme="minorHAnsi" w:cstheme="minorBidi"/>
          <w:noProof/>
          <w:kern w:val="0"/>
          <w:szCs w:val="22"/>
          <w:lang w:eastAsia="ko-KR" w:bidi="ar-SA"/>
        </w:rPr>
      </w:pPr>
      <w:r>
        <w:rPr>
          <w:noProof/>
        </w:rPr>
        <w:t>5.5 - user-api</w:t>
      </w:r>
      <w:r>
        <w:rPr>
          <w:noProof/>
        </w:rPr>
        <w:tab/>
      </w:r>
      <w:r>
        <w:rPr>
          <w:noProof/>
        </w:rPr>
        <w:fldChar w:fldCharType="begin"/>
      </w:r>
      <w:r>
        <w:rPr>
          <w:noProof/>
        </w:rPr>
        <w:instrText xml:space="preserve"> PAGEREF _Toc40192222 \h </w:instrText>
      </w:r>
      <w:r>
        <w:rPr>
          <w:noProof/>
        </w:rPr>
      </w:r>
      <w:r>
        <w:rPr>
          <w:noProof/>
        </w:rPr>
        <w:fldChar w:fldCharType="separate"/>
      </w:r>
      <w:r w:rsidR="000D6309">
        <w:rPr>
          <w:noProof/>
        </w:rPr>
        <w:t>55</w:t>
      </w:r>
      <w:r>
        <w:rPr>
          <w:noProof/>
        </w:rPr>
        <w:fldChar w:fldCharType="end"/>
      </w:r>
    </w:p>
    <w:p w14:paraId="449671DD" w14:textId="4482D339"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5.5.1 - Préalable</w:t>
      </w:r>
      <w:r>
        <w:rPr>
          <w:noProof/>
        </w:rPr>
        <w:tab/>
      </w:r>
      <w:r>
        <w:rPr>
          <w:noProof/>
        </w:rPr>
        <w:fldChar w:fldCharType="begin"/>
      </w:r>
      <w:r>
        <w:rPr>
          <w:noProof/>
        </w:rPr>
        <w:instrText xml:space="preserve"> PAGEREF _Toc40192223 \h </w:instrText>
      </w:r>
      <w:r>
        <w:rPr>
          <w:noProof/>
        </w:rPr>
      </w:r>
      <w:r>
        <w:rPr>
          <w:noProof/>
        </w:rPr>
        <w:fldChar w:fldCharType="separate"/>
      </w:r>
      <w:r w:rsidR="000D6309">
        <w:rPr>
          <w:noProof/>
        </w:rPr>
        <w:t>55</w:t>
      </w:r>
      <w:r>
        <w:rPr>
          <w:noProof/>
        </w:rPr>
        <w:fldChar w:fldCharType="end"/>
      </w:r>
    </w:p>
    <w:p w14:paraId="5A9B0606" w14:textId="69C567FB"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5.5.2 - Démarrage</w:t>
      </w:r>
      <w:r>
        <w:rPr>
          <w:noProof/>
        </w:rPr>
        <w:tab/>
      </w:r>
      <w:r>
        <w:rPr>
          <w:noProof/>
        </w:rPr>
        <w:fldChar w:fldCharType="begin"/>
      </w:r>
      <w:r>
        <w:rPr>
          <w:noProof/>
        </w:rPr>
        <w:instrText xml:space="preserve"> PAGEREF _Toc40192224 \h </w:instrText>
      </w:r>
      <w:r>
        <w:rPr>
          <w:noProof/>
        </w:rPr>
      </w:r>
      <w:r>
        <w:rPr>
          <w:noProof/>
        </w:rPr>
        <w:fldChar w:fldCharType="separate"/>
      </w:r>
      <w:r w:rsidR="000D6309">
        <w:rPr>
          <w:noProof/>
        </w:rPr>
        <w:t>55</w:t>
      </w:r>
      <w:r>
        <w:rPr>
          <w:noProof/>
        </w:rPr>
        <w:fldChar w:fldCharType="end"/>
      </w:r>
    </w:p>
    <w:p w14:paraId="0842ECC0" w14:textId="1FA7E8BA"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5.5.3 - Arrêt</w:t>
      </w:r>
      <w:r>
        <w:rPr>
          <w:noProof/>
        </w:rPr>
        <w:tab/>
      </w:r>
      <w:r>
        <w:rPr>
          <w:noProof/>
        </w:rPr>
        <w:fldChar w:fldCharType="begin"/>
      </w:r>
      <w:r>
        <w:rPr>
          <w:noProof/>
        </w:rPr>
        <w:instrText xml:space="preserve"> PAGEREF _Toc40192225 \h </w:instrText>
      </w:r>
      <w:r>
        <w:rPr>
          <w:noProof/>
        </w:rPr>
      </w:r>
      <w:r>
        <w:rPr>
          <w:noProof/>
        </w:rPr>
        <w:fldChar w:fldCharType="separate"/>
      </w:r>
      <w:r w:rsidR="000D6309">
        <w:rPr>
          <w:noProof/>
        </w:rPr>
        <w:t>55</w:t>
      </w:r>
      <w:r>
        <w:rPr>
          <w:noProof/>
        </w:rPr>
        <w:fldChar w:fldCharType="end"/>
      </w:r>
    </w:p>
    <w:p w14:paraId="0A8129B1" w14:textId="6C7DF632" w:rsidR="00C8516D" w:rsidRDefault="00C8516D">
      <w:pPr>
        <w:pStyle w:val="TM2"/>
        <w:rPr>
          <w:rFonts w:asciiTheme="minorHAnsi" w:eastAsiaTheme="minorEastAsia" w:hAnsiTheme="minorHAnsi" w:cstheme="minorBidi"/>
          <w:noProof/>
          <w:kern w:val="0"/>
          <w:szCs w:val="22"/>
          <w:lang w:eastAsia="ko-KR" w:bidi="ar-SA"/>
        </w:rPr>
      </w:pPr>
      <w:r>
        <w:rPr>
          <w:noProof/>
        </w:rPr>
        <w:t>5.6 - stock-api</w:t>
      </w:r>
      <w:r>
        <w:rPr>
          <w:noProof/>
        </w:rPr>
        <w:tab/>
      </w:r>
      <w:r>
        <w:rPr>
          <w:noProof/>
        </w:rPr>
        <w:fldChar w:fldCharType="begin"/>
      </w:r>
      <w:r>
        <w:rPr>
          <w:noProof/>
        </w:rPr>
        <w:instrText xml:space="preserve"> PAGEREF _Toc40192226 \h </w:instrText>
      </w:r>
      <w:r>
        <w:rPr>
          <w:noProof/>
        </w:rPr>
      </w:r>
      <w:r>
        <w:rPr>
          <w:noProof/>
        </w:rPr>
        <w:fldChar w:fldCharType="separate"/>
      </w:r>
      <w:r w:rsidR="000D6309">
        <w:rPr>
          <w:noProof/>
        </w:rPr>
        <w:t>55</w:t>
      </w:r>
      <w:r>
        <w:rPr>
          <w:noProof/>
        </w:rPr>
        <w:fldChar w:fldCharType="end"/>
      </w:r>
    </w:p>
    <w:p w14:paraId="182917A9" w14:textId="308EB8E2"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5.6.1 - Préalable</w:t>
      </w:r>
      <w:r>
        <w:rPr>
          <w:noProof/>
        </w:rPr>
        <w:tab/>
      </w:r>
      <w:r>
        <w:rPr>
          <w:noProof/>
        </w:rPr>
        <w:fldChar w:fldCharType="begin"/>
      </w:r>
      <w:r>
        <w:rPr>
          <w:noProof/>
        </w:rPr>
        <w:instrText xml:space="preserve"> PAGEREF _Toc40192227 \h </w:instrText>
      </w:r>
      <w:r>
        <w:rPr>
          <w:noProof/>
        </w:rPr>
      </w:r>
      <w:r>
        <w:rPr>
          <w:noProof/>
        </w:rPr>
        <w:fldChar w:fldCharType="separate"/>
      </w:r>
      <w:r w:rsidR="000D6309">
        <w:rPr>
          <w:noProof/>
        </w:rPr>
        <w:t>55</w:t>
      </w:r>
      <w:r>
        <w:rPr>
          <w:noProof/>
        </w:rPr>
        <w:fldChar w:fldCharType="end"/>
      </w:r>
    </w:p>
    <w:p w14:paraId="7B7D763F" w14:textId="2F9BC956"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5.6.2 - Démarrage</w:t>
      </w:r>
      <w:r>
        <w:rPr>
          <w:noProof/>
        </w:rPr>
        <w:tab/>
      </w:r>
      <w:r>
        <w:rPr>
          <w:noProof/>
        </w:rPr>
        <w:fldChar w:fldCharType="begin"/>
      </w:r>
      <w:r>
        <w:rPr>
          <w:noProof/>
        </w:rPr>
        <w:instrText xml:space="preserve"> PAGEREF _Toc40192228 \h </w:instrText>
      </w:r>
      <w:r>
        <w:rPr>
          <w:noProof/>
        </w:rPr>
      </w:r>
      <w:r>
        <w:rPr>
          <w:noProof/>
        </w:rPr>
        <w:fldChar w:fldCharType="separate"/>
      </w:r>
      <w:r w:rsidR="000D6309">
        <w:rPr>
          <w:noProof/>
        </w:rPr>
        <w:t>56</w:t>
      </w:r>
      <w:r>
        <w:rPr>
          <w:noProof/>
        </w:rPr>
        <w:fldChar w:fldCharType="end"/>
      </w:r>
    </w:p>
    <w:p w14:paraId="172E5682" w14:textId="2097F807"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5.6.3 - Arrêt</w:t>
      </w:r>
      <w:r>
        <w:rPr>
          <w:noProof/>
        </w:rPr>
        <w:tab/>
      </w:r>
      <w:r>
        <w:rPr>
          <w:noProof/>
        </w:rPr>
        <w:fldChar w:fldCharType="begin"/>
      </w:r>
      <w:r>
        <w:rPr>
          <w:noProof/>
        </w:rPr>
        <w:instrText xml:space="preserve"> PAGEREF _Toc40192229 \h </w:instrText>
      </w:r>
      <w:r>
        <w:rPr>
          <w:noProof/>
        </w:rPr>
      </w:r>
      <w:r>
        <w:rPr>
          <w:noProof/>
        </w:rPr>
        <w:fldChar w:fldCharType="separate"/>
      </w:r>
      <w:r w:rsidR="000D6309">
        <w:rPr>
          <w:noProof/>
        </w:rPr>
        <w:t>56</w:t>
      </w:r>
      <w:r>
        <w:rPr>
          <w:noProof/>
        </w:rPr>
        <w:fldChar w:fldCharType="end"/>
      </w:r>
    </w:p>
    <w:p w14:paraId="67B98A5F" w14:textId="4E432377" w:rsidR="00C8516D" w:rsidRDefault="00C8516D">
      <w:pPr>
        <w:pStyle w:val="TM2"/>
        <w:rPr>
          <w:rFonts w:asciiTheme="minorHAnsi" w:eastAsiaTheme="minorEastAsia" w:hAnsiTheme="minorHAnsi" w:cstheme="minorBidi"/>
          <w:noProof/>
          <w:kern w:val="0"/>
          <w:szCs w:val="22"/>
          <w:lang w:eastAsia="ko-KR" w:bidi="ar-SA"/>
        </w:rPr>
      </w:pPr>
      <w:r>
        <w:rPr>
          <w:noProof/>
        </w:rPr>
        <w:t>5.7 - web-api</w:t>
      </w:r>
      <w:r>
        <w:rPr>
          <w:noProof/>
        </w:rPr>
        <w:tab/>
      </w:r>
      <w:r>
        <w:rPr>
          <w:noProof/>
        </w:rPr>
        <w:fldChar w:fldCharType="begin"/>
      </w:r>
      <w:r>
        <w:rPr>
          <w:noProof/>
        </w:rPr>
        <w:instrText xml:space="preserve"> PAGEREF _Toc40192230 \h </w:instrText>
      </w:r>
      <w:r>
        <w:rPr>
          <w:noProof/>
        </w:rPr>
      </w:r>
      <w:r>
        <w:rPr>
          <w:noProof/>
        </w:rPr>
        <w:fldChar w:fldCharType="separate"/>
      </w:r>
      <w:r w:rsidR="000D6309">
        <w:rPr>
          <w:noProof/>
        </w:rPr>
        <w:t>56</w:t>
      </w:r>
      <w:r>
        <w:rPr>
          <w:noProof/>
        </w:rPr>
        <w:fldChar w:fldCharType="end"/>
      </w:r>
    </w:p>
    <w:p w14:paraId="53FE53D9" w14:textId="261282C7"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5.7.1 - Préalable</w:t>
      </w:r>
      <w:r>
        <w:rPr>
          <w:noProof/>
        </w:rPr>
        <w:tab/>
      </w:r>
      <w:r>
        <w:rPr>
          <w:noProof/>
        </w:rPr>
        <w:fldChar w:fldCharType="begin"/>
      </w:r>
      <w:r>
        <w:rPr>
          <w:noProof/>
        </w:rPr>
        <w:instrText xml:space="preserve"> PAGEREF _Toc40192231 \h </w:instrText>
      </w:r>
      <w:r>
        <w:rPr>
          <w:noProof/>
        </w:rPr>
      </w:r>
      <w:r>
        <w:rPr>
          <w:noProof/>
        </w:rPr>
        <w:fldChar w:fldCharType="separate"/>
      </w:r>
      <w:r w:rsidR="000D6309">
        <w:rPr>
          <w:noProof/>
        </w:rPr>
        <w:t>56</w:t>
      </w:r>
      <w:r>
        <w:rPr>
          <w:noProof/>
        </w:rPr>
        <w:fldChar w:fldCharType="end"/>
      </w:r>
    </w:p>
    <w:p w14:paraId="5EE396E7" w14:textId="585DC8E6"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5.7.2 - Démarrage</w:t>
      </w:r>
      <w:r>
        <w:rPr>
          <w:noProof/>
        </w:rPr>
        <w:tab/>
      </w:r>
      <w:r>
        <w:rPr>
          <w:noProof/>
        </w:rPr>
        <w:fldChar w:fldCharType="begin"/>
      </w:r>
      <w:r>
        <w:rPr>
          <w:noProof/>
        </w:rPr>
        <w:instrText xml:space="preserve"> PAGEREF _Toc40192232 \h </w:instrText>
      </w:r>
      <w:r>
        <w:rPr>
          <w:noProof/>
        </w:rPr>
      </w:r>
      <w:r>
        <w:rPr>
          <w:noProof/>
        </w:rPr>
        <w:fldChar w:fldCharType="separate"/>
      </w:r>
      <w:r w:rsidR="000D6309">
        <w:rPr>
          <w:noProof/>
        </w:rPr>
        <w:t>56</w:t>
      </w:r>
      <w:r>
        <w:rPr>
          <w:noProof/>
        </w:rPr>
        <w:fldChar w:fldCharType="end"/>
      </w:r>
    </w:p>
    <w:p w14:paraId="5C210B69" w14:textId="59FF3DD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5.7.3 - Arrêt</w:t>
      </w:r>
      <w:r>
        <w:rPr>
          <w:noProof/>
        </w:rPr>
        <w:tab/>
      </w:r>
      <w:r>
        <w:rPr>
          <w:noProof/>
        </w:rPr>
        <w:fldChar w:fldCharType="begin"/>
      </w:r>
      <w:r>
        <w:rPr>
          <w:noProof/>
        </w:rPr>
        <w:instrText xml:space="preserve"> PAGEREF _Toc40192233 \h </w:instrText>
      </w:r>
      <w:r>
        <w:rPr>
          <w:noProof/>
        </w:rPr>
      </w:r>
      <w:r>
        <w:rPr>
          <w:noProof/>
        </w:rPr>
        <w:fldChar w:fldCharType="separate"/>
      </w:r>
      <w:r w:rsidR="000D6309">
        <w:rPr>
          <w:noProof/>
        </w:rPr>
        <w:t>56</w:t>
      </w:r>
      <w:r>
        <w:rPr>
          <w:noProof/>
        </w:rPr>
        <w:fldChar w:fldCharType="end"/>
      </w:r>
    </w:p>
    <w:p w14:paraId="7ABF9FC5" w14:textId="4DAD60B7" w:rsidR="00C8516D" w:rsidRDefault="00C8516D">
      <w:pPr>
        <w:pStyle w:val="TM2"/>
        <w:rPr>
          <w:rFonts w:asciiTheme="minorHAnsi" w:eastAsiaTheme="minorEastAsia" w:hAnsiTheme="minorHAnsi" w:cstheme="minorBidi"/>
          <w:noProof/>
          <w:kern w:val="0"/>
          <w:szCs w:val="22"/>
          <w:lang w:eastAsia="ko-KR" w:bidi="ar-SA"/>
        </w:rPr>
      </w:pPr>
      <w:r>
        <w:rPr>
          <w:noProof/>
        </w:rPr>
        <w:t>5.8 - production-api</w:t>
      </w:r>
      <w:r>
        <w:rPr>
          <w:noProof/>
        </w:rPr>
        <w:tab/>
      </w:r>
      <w:r>
        <w:rPr>
          <w:noProof/>
        </w:rPr>
        <w:fldChar w:fldCharType="begin"/>
      </w:r>
      <w:r>
        <w:rPr>
          <w:noProof/>
        </w:rPr>
        <w:instrText xml:space="preserve"> PAGEREF _Toc40192234 \h </w:instrText>
      </w:r>
      <w:r>
        <w:rPr>
          <w:noProof/>
        </w:rPr>
      </w:r>
      <w:r>
        <w:rPr>
          <w:noProof/>
        </w:rPr>
        <w:fldChar w:fldCharType="separate"/>
      </w:r>
      <w:r w:rsidR="000D6309">
        <w:rPr>
          <w:noProof/>
        </w:rPr>
        <w:t>56</w:t>
      </w:r>
      <w:r>
        <w:rPr>
          <w:noProof/>
        </w:rPr>
        <w:fldChar w:fldCharType="end"/>
      </w:r>
    </w:p>
    <w:p w14:paraId="24614699" w14:textId="10D12172"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5.8.1 - Préalable</w:t>
      </w:r>
      <w:r>
        <w:rPr>
          <w:noProof/>
        </w:rPr>
        <w:tab/>
      </w:r>
      <w:r>
        <w:rPr>
          <w:noProof/>
        </w:rPr>
        <w:fldChar w:fldCharType="begin"/>
      </w:r>
      <w:r>
        <w:rPr>
          <w:noProof/>
        </w:rPr>
        <w:instrText xml:space="preserve"> PAGEREF _Toc40192235 \h </w:instrText>
      </w:r>
      <w:r>
        <w:rPr>
          <w:noProof/>
        </w:rPr>
      </w:r>
      <w:r>
        <w:rPr>
          <w:noProof/>
        </w:rPr>
        <w:fldChar w:fldCharType="separate"/>
      </w:r>
      <w:r w:rsidR="000D6309">
        <w:rPr>
          <w:noProof/>
        </w:rPr>
        <w:t>56</w:t>
      </w:r>
      <w:r>
        <w:rPr>
          <w:noProof/>
        </w:rPr>
        <w:fldChar w:fldCharType="end"/>
      </w:r>
    </w:p>
    <w:p w14:paraId="42DE2324" w14:textId="1B2377C7"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5.8.2 - Démarrage</w:t>
      </w:r>
      <w:r>
        <w:rPr>
          <w:noProof/>
        </w:rPr>
        <w:tab/>
      </w:r>
      <w:r>
        <w:rPr>
          <w:noProof/>
        </w:rPr>
        <w:fldChar w:fldCharType="begin"/>
      </w:r>
      <w:r>
        <w:rPr>
          <w:noProof/>
        </w:rPr>
        <w:instrText xml:space="preserve"> PAGEREF _Toc40192236 \h </w:instrText>
      </w:r>
      <w:r>
        <w:rPr>
          <w:noProof/>
        </w:rPr>
      </w:r>
      <w:r>
        <w:rPr>
          <w:noProof/>
        </w:rPr>
        <w:fldChar w:fldCharType="separate"/>
      </w:r>
      <w:r w:rsidR="000D6309">
        <w:rPr>
          <w:noProof/>
        </w:rPr>
        <w:t>57</w:t>
      </w:r>
      <w:r>
        <w:rPr>
          <w:noProof/>
        </w:rPr>
        <w:fldChar w:fldCharType="end"/>
      </w:r>
    </w:p>
    <w:p w14:paraId="5EF6E176" w14:textId="0FB7DB1F"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5.8.3 - Arrêt</w:t>
      </w:r>
      <w:r>
        <w:rPr>
          <w:noProof/>
        </w:rPr>
        <w:tab/>
      </w:r>
      <w:r>
        <w:rPr>
          <w:noProof/>
        </w:rPr>
        <w:fldChar w:fldCharType="begin"/>
      </w:r>
      <w:r>
        <w:rPr>
          <w:noProof/>
        </w:rPr>
        <w:instrText xml:space="preserve"> PAGEREF _Toc40192237 \h </w:instrText>
      </w:r>
      <w:r>
        <w:rPr>
          <w:noProof/>
        </w:rPr>
      </w:r>
      <w:r>
        <w:rPr>
          <w:noProof/>
        </w:rPr>
        <w:fldChar w:fldCharType="separate"/>
      </w:r>
      <w:r w:rsidR="000D6309">
        <w:rPr>
          <w:noProof/>
        </w:rPr>
        <w:t>57</w:t>
      </w:r>
      <w:r>
        <w:rPr>
          <w:noProof/>
        </w:rPr>
        <w:fldChar w:fldCharType="end"/>
      </w:r>
    </w:p>
    <w:p w14:paraId="40344D59" w14:textId="7DC6815D" w:rsidR="00C8516D" w:rsidRDefault="00C8516D">
      <w:pPr>
        <w:pStyle w:val="TM2"/>
        <w:rPr>
          <w:rFonts w:asciiTheme="minorHAnsi" w:eastAsiaTheme="minorEastAsia" w:hAnsiTheme="minorHAnsi" w:cstheme="minorBidi"/>
          <w:noProof/>
          <w:kern w:val="0"/>
          <w:szCs w:val="22"/>
          <w:lang w:eastAsia="ko-KR" w:bidi="ar-SA"/>
        </w:rPr>
      </w:pPr>
      <w:r>
        <w:rPr>
          <w:noProof/>
        </w:rPr>
        <w:t>5.9 - gestion-api</w:t>
      </w:r>
      <w:r>
        <w:rPr>
          <w:noProof/>
        </w:rPr>
        <w:tab/>
      </w:r>
      <w:r>
        <w:rPr>
          <w:noProof/>
        </w:rPr>
        <w:fldChar w:fldCharType="begin"/>
      </w:r>
      <w:r>
        <w:rPr>
          <w:noProof/>
        </w:rPr>
        <w:instrText xml:space="preserve"> PAGEREF _Toc40192238 \h </w:instrText>
      </w:r>
      <w:r>
        <w:rPr>
          <w:noProof/>
        </w:rPr>
      </w:r>
      <w:r>
        <w:rPr>
          <w:noProof/>
        </w:rPr>
        <w:fldChar w:fldCharType="separate"/>
      </w:r>
      <w:r w:rsidR="000D6309">
        <w:rPr>
          <w:noProof/>
        </w:rPr>
        <w:t>57</w:t>
      </w:r>
      <w:r>
        <w:rPr>
          <w:noProof/>
        </w:rPr>
        <w:fldChar w:fldCharType="end"/>
      </w:r>
    </w:p>
    <w:p w14:paraId="3188353C" w14:textId="7D074043"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5.9.1 - Préalable</w:t>
      </w:r>
      <w:r>
        <w:rPr>
          <w:noProof/>
        </w:rPr>
        <w:tab/>
      </w:r>
      <w:r>
        <w:rPr>
          <w:noProof/>
        </w:rPr>
        <w:fldChar w:fldCharType="begin"/>
      </w:r>
      <w:r>
        <w:rPr>
          <w:noProof/>
        </w:rPr>
        <w:instrText xml:space="preserve"> PAGEREF _Toc40192239 \h </w:instrText>
      </w:r>
      <w:r>
        <w:rPr>
          <w:noProof/>
        </w:rPr>
      </w:r>
      <w:r>
        <w:rPr>
          <w:noProof/>
        </w:rPr>
        <w:fldChar w:fldCharType="separate"/>
      </w:r>
      <w:r w:rsidR="000D6309">
        <w:rPr>
          <w:noProof/>
        </w:rPr>
        <w:t>57</w:t>
      </w:r>
      <w:r>
        <w:rPr>
          <w:noProof/>
        </w:rPr>
        <w:fldChar w:fldCharType="end"/>
      </w:r>
    </w:p>
    <w:p w14:paraId="516F19D6" w14:textId="225AEEC4"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5.9.2 - Démarrage</w:t>
      </w:r>
      <w:r>
        <w:rPr>
          <w:noProof/>
        </w:rPr>
        <w:tab/>
      </w:r>
      <w:r>
        <w:rPr>
          <w:noProof/>
        </w:rPr>
        <w:fldChar w:fldCharType="begin"/>
      </w:r>
      <w:r>
        <w:rPr>
          <w:noProof/>
        </w:rPr>
        <w:instrText xml:space="preserve"> PAGEREF _Toc40192240 \h </w:instrText>
      </w:r>
      <w:r>
        <w:rPr>
          <w:noProof/>
        </w:rPr>
      </w:r>
      <w:r>
        <w:rPr>
          <w:noProof/>
        </w:rPr>
        <w:fldChar w:fldCharType="separate"/>
      </w:r>
      <w:r w:rsidR="000D6309">
        <w:rPr>
          <w:noProof/>
        </w:rPr>
        <w:t>57</w:t>
      </w:r>
      <w:r>
        <w:rPr>
          <w:noProof/>
        </w:rPr>
        <w:fldChar w:fldCharType="end"/>
      </w:r>
    </w:p>
    <w:p w14:paraId="2E3EF4D2" w14:textId="67E54DF9"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5.9.3 - Arrêt</w:t>
      </w:r>
      <w:r>
        <w:rPr>
          <w:noProof/>
        </w:rPr>
        <w:tab/>
      </w:r>
      <w:r>
        <w:rPr>
          <w:noProof/>
        </w:rPr>
        <w:fldChar w:fldCharType="begin"/>
      </w:r>
      <w:r>
        <w:rPr>
          <w:noProof/>
        </w:rPr>
        <w:instrText xml:space="preserve"> PAGEREF _Toc40192241 \h </w:instrText>
      </w:r>
      <w:r>
        <w:rPr>
          <w:noProof/>
        </w:rPr>
      </w:r>
      <w:r>
        <w:rPr>
          <w:noProof/>
        </w:rPr>
        <w:fldChar w:fldCharType="separate"/>
      </w:r>
      <w:r w:rsidR="000D6309">
        <w:rPr>
          <w:noProof/>
        </w:rPr>
        <w:t>57</w:t>
      </w:r>
      <w:r>
        <w:rPr>
          <w:noProof/>
        </w:rPr>
        <w:fldChar w:fldCharType="end"/>
      </w:r>
    </w:p>
    <w:p w14:paraId="4042DA1B" w14:textId="403EB776" w:rsidR="00C8516D" w:rsidRDefault="00C8516D">
      <w:pPr>
        <w:pStyle w:val="TM1"/>
        <w:rPr>
          <w:rFonts w:asciiTheme="minorHAnsi" w:eastAsiaTheme="minorEastAsia" w:hAnsiTheme="minorHAnsi" w:cstheme="minorBidi"/>
          <w:b w:val="0"/>
          <w:noProof/>
          <w:kern w:val="0"/>
          <w:szCs w:val="22"/>
          <w:lang w:eastAsia="ko-KR" w:bidi="ar-SA"/>
        </w:rPr>
      </w:pPr>
      <w:r>
        <w:rPr>
          <w:noProof/>
        </w:rPr>
        <w:t>6 - Procédure de mise à jour</w:t>
      </w:r>
      <w:r>
        <w:rPr>
          <w:noProof/>
        </w:rPr>
        <w:tab/>
      </w:r>
      <w:r>
        <w:rPr>
          <w:noProof/>
        </w:rPr>
        <w:fldChar w:fldCharType="begin"/>
      </w:r>
      <w:r>
        <w:rPr>
          <w:noProof/>
        </w:rPr>
        <w:instrText xml:space="preserve"> PAGEREF _Toc40192242 \h </w:instrText>
      </w:r>
      <w:r>
        <w:rPr>
          <w:noProof/>
        </w:rPr>
      </w:r>
      <w:r>
        <w:rPr>
          <w:noProof/>
        </w:rPr>
        <w:fldChar w:fldCharType="separate"/>
      </w:r>
      <w:r w:rsidR="000D6309">
        <w:rPr>
          <w:noProof/>
        </w:rPr>
        <w:t>58</w:t>
      </w:r>
      <w:r>
        <w:rPr>
          <w:noProof/>
        </w:rPr>
        <w:fldChar w:fldCharType="end"/>
      </w:r>
    </w:p>
    <w:p w14:paraId="5FB61207" w14:textId="4304BCBB" w:rsidR="00C8516D" w:rsidRDefault="00C8516D">
      <w:pPr>
        <w:pStyle w:val="TM2"/>
        <w:rPr>
          <w:rFonts w:asciiTheme="minorHAnsi" w:eastAsiaTheme="minorEastAsia" w:hAnsiTheme="minorHAnsi" w:cstheme="minorBidi"/>
          <w:noProof/>
          <w:kern w:val="0"/>
          <w:szCs w:val="22"/>
          <w:lang w:eastAsia="ko-KR" w:bidi="ar-SA"/>
        </w:rPr>
      </w:pPr>
      <w:r>
        <w:rPr>
          <w:noProof/>
        </w:rPr>
        <w:t>6.1 - Base de données User</w:t>
      </w:r>
      <w:r>
        <w:rPr>
          <w:noProof/>
        </w:rPr>
        <w:tab/>
      </w:r>
      <w:r>
        <w:rPr>
          <w:noProof/>
        </w:rPr>
        <w:fldChar w:fldCharType="begin"/>
      </w:r>
      <w:r>
        <w:rPr>
          <w:noProof/>
        </w:rPr>
        <w:instrText xml:space="preserve"> PAGEREF _Toc40192243 \h </w:instrText>
      </w:r>
      <w:r>
        <w:rPr>
          <w:noProof/>
        </w:rPr>
      </w:r>
      <w:r>
        <w:rPr>
          <w:noProof/>
        </w:rPr>
        <w:fldChar w:fldCharType="separate"/>
      </w:r>
      <w:r w:rsidR="000D6309">
        <w:rPr>
          <w:noProof/>
        </w:rPr>
        <w:t>58</w:t>
      </w:r>
      <w:r>
        <w:rPr>
          <w:noProof/>
        </w:rPr>
        <w:fldChar w:fldCharType="end"/>
      </w:r>
    </w:p>
    <w:p w14:paraId="66DE76AD" w14:textId="6AC9864C"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6.1.1 - Préalable</w:t>
      </w:r>
      <w:r>
        <w:rPr>
          <w:noProof/>
        </w:rPr>
        <w:tab/>
      </w:r>
      <w:r>
        <w:rPr>
          <w:noProof/>
        </w:rPr>
        <w:fldChar w:fldCharType="begin"/>
      </w:r>
      <w:r>
        <w:rPr>
          <w:noProof/>
        </w:rPr>
        <w:instrText xml:space="preserve"> PAGEREF _Toc40192244 \h </w:instrText>
      </w:r>
      <w:r>
        <w:rPr>
          <w:noProof/>
        </w:rPr>
      </w:r>
      <w:r>
        <w:rPr>
          <w:noProof/>
        </w:rPr>
        <w:fldChar w:fldCharType="separate"/>
      </w:r>
      <w:r w:rsidR="000D6309">
        <w:rPr>
          <w:noProof/>
        </w:rPr>
        <w:t>58</w:t>
      </w:r>
      <w:r>
        <w:rPr>
          <w:noProof/>
        </w:rPr>
        <w:fldChar w:fldCharType="end"/>
      </w:r>
    </w:p>
    <w:p w14:paraId="7F7BA668" w14:textId="2C244769"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6.1.2 - Mise à jour</w:t>
      </w:r>
      <w:r>
        <w:rPr>
          <w:noProof/>
        </w:rPr>
        <w:tab/>
      </w:r>
      <w:r>
        <w:rPr>
          <w:noProof/>
        </w:rPr>
        <w:fldChar w:fldCharType="begin"/>
      </w:r>
      <w:r>
        <w:rPr>
          <w:noProof/>
        </w:rPr>
        <w:instrText xml:space="preserve"> PAGEREF _Toc40192245 \h </w:instrText>
      </w:r>
      <w:r>
        <w:rPr>
          <w:noProof/>
        </w:rPr>
      </w:r>
      <w:r>
        <w:rPr>
          <w:noProof/>
        </w:rPr>
        <w:fldChar w:fldCharType="separate"/>
      </w:r>
      <w:r w:rsidR="000D6309">
        <w:rPr>
          <w:noProof/>
        </w:rPr>
        <w:t>58</w:t>
      </w:r>
      <w:r>
        <w:rPr>
          <w:noProof/>
        </w:rPr>
        <w:fldChar w:fldCharType="end"/>
      </w:r>
    </w:p>
    <w:p w14:paraId="45ABE2A3" w14:textId="1BEA1D1C"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6.1.3 - Finalisation</w:t>
      </w:r>
      <w:r>
        <w:rPr>
          <w:noProof/>
        </w:rPr>
        <w:tab/>
      </w:r>
      <w:r>
        <w:rPr>
          <w:noProof/>
        </w:rPr>
        <w:fldChar w:fldCharType="begin"/>
      </w:r>
      <w:r>
        <w:rPr>
          <w:noProof/>
        </w:rPr>
        <w:instrText xml:space="preserve"> PAGEREF _Toc40192246 \h </w:instrText>
      </w:r>
      <w:r>
        <w:rPr>
          <w:noProof/>
        </w:rPr>
      </w:r>
      <w:r>
        <w:rPr>
          <w:noProof/>
        </w:rPr>
        <w:fldChar w:fldCharType="separate"/>
      </w:r>
      <w:r w:rsidR="000D6309">
        <w:rPr>
          <w:noProof/>
        </w:rPr>
        <w:t>58</w:t>
      </w:r>
      <w:r>
        <w:rPr>
          <w:noProof/>
        </w:rPr>
        <w:fldChar w:fldCharType="end"/>
      </w:r>
    </w:p>
    <w:p w14:paraId="6E224E9E" w14:textId="5A9CE427" w:rsidR="00C8516D" w:rsidRDefault="00C8516D">
      <w:pPr>
        <w:pStyle w:val="TM2"/>
        <w:rPr>
          <w:rFonts w:asciiTheme="minorHAnsi" w:eastAsiaTheme="minorEastAsia" w:hAnsiTheme="minorHAnsi" w:cstheme="minorBidi"/>
          <w:noProof/>
          <w:kern w:val="0"/>
          <w:szCs w:val="22"/>
          <w:lang w:eastAsia="ko-KR" w:bidi="ar-SA"/>
        </w:rPr>
      </w:pPr>
      <w:r>
        <w:rPr>
          <w:noProof/>
        </w:rPr>
        <w:t>6.2 - Base de données Stock</w:t>
      </w:r>
      <w:r>
        <w:rPr>
          <w:noProof/>
        </w:rPr>
        <w:tab/>
      </w:r>
      <w:r>
        <w:rPr>
          <w:noProof/>
        </w:rPr>
        <w:fldChar w:fldCharType="begin"/>
      </w:r>
      <w:r>
        <w:rPr>
          <w:noProof/>
        </w:rPr>
        <w:instrText xml:space="preserve"> PAGEREF _Toc40192247 \h </w:instrText>
      </w:r>
      <w:r>
        <w:rPr>
          <w:noProof/>
        </w:rPr>
      </w:r>
      <w:r>
        <w:rPr>
          <w:noProof/>
        </w:rPr>
        <w:fldChar w:fldCharType="separate"/>
      </w:r>
      <w:r w:rsidR="000D6309">
        <w:rPr>
          <w:noProof/>
        </w:rPr>
        <w:t>58</w:t>
      </w:r>
      <w:r>
        <w:rPr>
          <w:noProof/>
        </w:rPr>
        <w:fldChar w:fldCharType="end"/>
      </w:r>
    </w:p>
    <w:p w14:paraId="352F0793" w14:textId="4E1FBCE1"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6.2.1 - Préalable</w:t>
      </w:r>
      <w:r>
        <w:rPr>
          <w:noProof/>
        </w:rPr>
        <w:tab/>
      </w:r>
      <w:r>
        <w:rPr>
          <w:noProof/>
        </w:rPr>
        <w:fldChar w:fldCharType="begin"/>
      </w:r>
      <w:r>
        <w:rPr>
          <w:noProof/>
        </w:rPr>
        <w:instrText xml:space="preserve"> PAGEREF _Toc40192248 \h </w:instrText>
      </w:r>
      <w:r>
        <w:rPr>
          <w:noProof/>
        </w:rPr>
      </w:r>
      <w:r>
        <w:rPr>
          <w:noProof/>
        </w:rPr>
        <w:fldChar w:fldCharType="separate"/>
      </w:r>
      <w:r w:rsidR="000D6309">
        <w:rPr>
          <w:noProof/>
        </w:rPr>
        <w:t>58</w:t>
      </w:r>
      <w:r>
        <w:rPr>
          <w:noProof/>
        </w:rPr>
        <w:fldChar w:fldCharType="end"/>
      </w:r>
    </w:p>
    <w:p w14:paraId="684255C3" w14:textId="6DDA01F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6.2.2 - Mise à jour</w:t>
      </w:r>
      <w:r>
        <w:rPr>
          <w:noProof/>
        </w:rPr>
        <w:tab/>
      </w:r>
      <w:r>
        <w:rPr>
          <w:noProof/>
        </w:rPr>
        <w:fldChar w:fldCharType="begin"/>
      </w:r>
      <w:r>
        <w:rPr>
          <w:noProof/>
        </w:rPr>
        <w:instrText xml:space="preserve"> PAGEREF _Toc40192249 \h </w:instrText>
      </w:r>
      <w:r>
        <w:rPr>
          <w:noProof/>
        </w:rPr>
      </w:r>
      <w:r>
        <w:rPr>
          <w:noProof/>
        </w:rPr>
        <w:fldChar w:fldCharType="separate"/>
      </w:r>
      <w:r w:rsidR="000D6309">
        <w:rPr>
          <w:noProof/>
        </w:rPr>
        <w:t>59</w:t>
      </w:r>
      <w:r>
        <w:rPr>
          <w:noProof/>
        </w:rPr>
        <w:fldChar w:fldCharType="end"/>
      </w:r>
    </w:p>
    <w:p w14:paraId="53E0FEFE" w14:textId="5E41D9B4"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6.2.3 - Finalisation</w:t>
      </w:r>
      <w:r>
        <w:rPr>
          <w:noProof/>
        </w:rPr>
        <w:tab/>
      </w:r>
      <w:r>
        <w:rPr>
          <w:noProof/>
        </w:rPr>
        <w:fldChar w:fldCharType="begin"/>
      </w:r>
      <w:r>
        <w:rPr>
          <w:noProof/>
        </w:rPr>
        <w:instrText xml:space="preserve"> PAGEREF _Toc40192250 \h </w:instrText>
      </w:r>
      <w:r>
        <w:rPr>
          <w:noProof/>
        </w:rPr>
      </w:r>
      <w:r>
        <w:rPr>
          <w:noProof/>
        </w:rPr>
        <w:fldChar w:fldCharType="separate"/>
      </w:r>
      <w:r w:rsidR="000D6309">
        <w:rPr>
          <w:noProof/>
        </w:rPr>
        <w:t>59</w:t>
      </w:r>
      <w:r>
        <w:rPr>
          <w:noProof/>
        </w:rPr>
        <w:fldChar w:fldCharType="end"/>
      </w:r>
    </w:p>
    <w:p w14:paraId="79A3385A" w14:textId="6912423B" w:rsidR="00C8516D" w:rsidRDefault="00C8516D">
      <w:pPr>
        <w:pStyle w:val="TM2"/>
        <w:rPr>
          <w:rFonts w:asciiTheme="minorHAnsi" w:eastAsiaTheme="minorEastAsia" w:hAnsiTheme="minorHAnsi" w:cstheme="minorBidi"/>
          <w:noProof/>
          <w:kern w:val="0"/>
          <w:szCs w:val="22"/>
          <w:lang w:eastAsia="ko-KR" w:bidi="ar-SA"/>
        </w:rPr>
      </w:pPr>
      <w:r>
        <w:rPr>
          <w:noProof/>
        </w:rPr>
        <w:t>6.3 - Base de données Gestion</w:t>
      </w:r>
      <w:r>
        <w:rPr>
          <w:noProof/>
        </w:rPr>
        <w:tab/>
      </w:r>
      <w:r>
        <w:rPr>
          <w:noProof/>
        </w:rPr>
        <w:fldChar w:fldCharType="begin"/>
      </w:r>
      <w:r>
        <w:rPr>
          <w:noProof/>
        </w:rPr>
        <w:instrText xml:space="preserve"> PAGEREF _Toc40192251 \h </w:instrText>
      </w:r>
      <w:r>
        <w:rPr>
          <w:noProof/>
        </w:rPr>
      </w:r>
      <w:r>
        <w:rPr>
          <w:noProof/>
        </w:rPr>
        <w:fldChar w:fldCharType="separate"/>
      </w:r>
      <w:r w:rsidR="000D6309">
        <w:rPr>
          <w:noProof/>
        </w:rPr>
        <w:t>59</w:t>
      </w:r>
      <w:r>
        <w:rPr>
          <w:noProof/>
        </w:rPr>
        <w:fldChar w:fldCharType="end"/>
      </w:r>
    </w:p>
    <w:p w14:paraId="05B5CBFC" w14:textId="65F4A412"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6.3.1 - Préalable</w:t>
      </w:r>
      <w:r>
        <w:rPr>
          <w:noProof/>
        </w:rPr>
        <w:tab/>
      </w:r>
      <w:r>
        <w:rPr>
          <w:noProof/>
        </w:rPr>
        <w:fldChar w:fldCharType="begin"/>
      </w:r>
      <w:r>
        <w:rPr>
          <w:noProof/>
        </w:rPr>
        <w:instrText xml:space="preserve"> PAGEREF _Toc40192252 \h </w:instrText>
      </w:r>
      <w:r>
        <w:rPr>
          <w:noProof/>
        </w:rPr>
      </w:r>
      <w:r>
        <w:rPr>
          <w:noProof/>
        </w:rPr>
        <w:fldChar w:fldCharType="separate"/>
      </w:r>
      <w:r w:rsidR="000D6309">
        <w:rPr>
          <w:noProof/>
        </w:rPr>
        <w:t>59</w:t>
      </w:r>
      <w:r>
        <w:rPr>
          <w:noProof/>
        </w:rPr>
        <w:fldChar w:fldCharType="end"/>
      </w:r>
    </w:p>
    <w:p w14:paraId="2A5F3C9E" w14:textId="4524F5BD"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6.3.2 - Mise à jour</w:t>
      </w:r>
      <w:r>
        <w:rPr>
          <w:noProof/>
        </w:rPr>
        <w:tab/>
      </w:r>
      <w:r>
        <w:rPr>
          <w:noProof/>
        </w:rPr>
        <w:fldChar w:fldCharType="begin"/>
      </w:r>
      <w:r>
        <w:rPr>
          <w:noProof/>
        </w:rPr>
        <w:instrText xml:space="preserve"> PAGEREF _Toc40192253 \h </w:instrText>
      </w:r>
      <w:r>
        <w:rPr>
          <w:noProof/>
        </w:rPr>
      </w:r>
      <w:r>
        <w:rPr>
          <w:noProof/>
        </w:rPr>
        <w:fldChar w:fldCharType="separate"/>
      </w:r>
      <w:r w:rsidR="000D6309">
        <w:rPr>
          <w:noProof/>
        </w:rPr>
        <w:t>59</w:t>
      </w:r>
      <w:r>
        <w:rPr>
          <w:noProof/>
        </w:rPr>
        <w:fldChar w:fldCharType="end"/>
      </w:r>
    </w:p>
    <w:p w14:paraId="22A54A79" w14:textId="71C1ED5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6.3.3 - Finalisation</w:t>
      </w:r>
      <w:r>
        <w:rPr>
          <w:noProof/>
        </w:rPr>
        <w:tab/>
      </w:r>
      <w:r>
        <w:rPr>
          <w:noProof/>
        </w:rPr>
        <w:fldChar w:fldCharType="begin"/>
      </w:r>
      <w:r>
        <w:rPr>
          <w:noProof/>
        </w:rPr>
        <w:instrText xml:space="preserve"> PAGEREF _Toc40192254 \h </w:instrText>
      </w:r>
      <w:r>
        <w:rPr>
          <w:noProof/>
        </w:rPr>
      </w:r>
      <w:r>
        <w:rPr>
          <w:noProof/>
        </w:rPr>
        <w:fldChar w:fldCharType="separate"/>
      </w:r>
      <w:r w:rsidR="000D6309">
        <w:rPr>
          <w:noProof/>
        </w:rPr>
        <w:t>60</w:t>
      </w:r>
      <w:r>
        <w:rPr>
          <w:noProof/>
        </w:rPr>
        <w:fldChar w:fldCharType="end"/>
      </w:r>
    </w:p>
    <w:p w14:paraId="3A26CBF7" w14:textId="257D3F8C" w:rsidR="00C8516D" w:rsidRDefault="00C8516D">
      <w:pPr>
        <w:pStyle w:val="TM2"/>
        <w:rPr>
          <w:rFonts w:asciiTheme="minorHAnsi" w:eastAsiaTheme="minorEastAsia" w:hAnsiTheme="minorHAnsi" w:cstheme="minorBidi"/>
          <w:noProof/>
          <w:kern w:val="0"/>
          <w:szCs w:val="22"/>
          <w:lang w:eastAsia="ko-KR" w:bidi="ar-SA"/>
        </w:rPr>
      </w:pPr>
      <w:r>
        <w:rPr>
          <w:noProof/>
        </w:rPr>
        <w:t>6.4 - Microservice web-api</w:t>
      </w:r>
      <w:r>
        <w:rPr>
          <w:noProof/>
        </w:rPr>
        <w:tab/>
      </w:r>
      <w:r>
        <w:rPr>
          <w:noProof/>
        </w:rPr>
        <w:fldChar w:fldCharType="begin"/>
      </w:r>
      <w:r>
        <w:rPr>
          <w:noProof/>
        </w:rPr>
        <w:instrText xml:space="preserve"> PAGEREF _Toc40192255 \h </w:instrText>
      </w:r>
      <w:r>
        <w:rPr>
          <w:noProof/>
        </w:rPr>
      </w:r>
      <w:r>
        <w:rPr>
          <w:noProof/>
        </w:rPr>
        <w:fldChar w:fldCharType="separate"/>
      </w:r>
      <w:r w:rsidR="000D6309">
        <w:rPr>
          <w:noProof/>
        </w:rPr>
        <w:t>60</w:t>
      </w:r>
      <w:r>
        <w:rPr>
          <w:noProof/>
        </w:rPr>
        <w:fldChar w:fldCharType="end"/>
      </w:r>
    </w:p>
    <w:p w14:paraId="7D6B8B8F" w14:textId="5EC9B8FD"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6.4.1 - Préalable</w:t>
      </w:r>
      <w:r>
        <w:rPr>
          <w:noProof/>
        </w:rPr>
        <w:tab/>
      </w:r>
      <w:r>
        <w:rPr>
          <w:noProof/>
        </w:rPr>
        <w:fldChar w:fldCharType="begin"/>
      </w:r>
      <w:r>
        <w:rPr>
          <w:noProof/>
        </w:rPr>
        <w:instrText xml:space="preserve"> PAGEREF _Toc40192256 \h </w:instrText>
      </w:r>
      <w:r>
        <w:rPr>
          <w:noProof/>
        </w:rPr>
      </w:r>
      <w:r>
        <w:rPr>
          <w:noProof/>
        </w:rPr>
        <w:fldChar w:fldCharType="separate"/>
      </w:r>
      <w:r w:rsidR="000D6309">
        <w:rPr>
          <w:noProof/>
        </w:rPr>
        <w:t>60</w:t>
      </w:r>
      <w:r>
        <w:rPr>
          <w:noProof/>
        </w:rPr>
        <w:fldChar w:fldCharType="end"/>
      </w:r>
    </w:p>
    <w:p w14:paraId="21D5DC12" w14:textId="2A15E046"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6.4.2 - Mise à jour</w:t>
      </w:r>
      <w:r>
        <w:rPr>
          <w:noProof/>
        </w:rPr>
        <w:tab/>
      </w:r>
      <w:r>
        <w:rPr>
          <w:noProof/>
        </w:rPr>
        <w:fldChar w:fldCharType="begin"/>
      </w:r>
      <w:r>
        <w:rPr>
          <w:noProof/>
        </w:rPr>
        <w:instrText xml:space="preserve"> PAGEREF _Toc40192257 \h </w:instrText>
      </w:r>
      <w:r>
        <w:rPr>
          <w:noProof/>
        </w:rPr>
      </w:r>
      <w:r>
        <w:rPr>
          <w:noProof/>
        </w:rPr>
        <w:fldChar w:fldCharType="separate"/>
      </w:r>
      <w:r w:rsidR="000D6309">
        <w:rPr>
          <w:noProof/>
        </w:rPr>
        <w:t>60</w:t>
      </w:r>
      <w:r>
        <w:rPr>
          <w:noProof/>
        </w:rPr>
        <w:fldChar w:fldCharType="end"/>
      </w:r>
    </w:p>
    <w:p w14:paraId="24686067" w14:textId="3703920A"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6.4.3 - Finalisation</w:t>
      </w:r>
      <w:r>
        <w:rPr>
          <w:noProof/>
        </w:rPr>
        <w:tab/>
      </w:r>
      <w:r>
        <w:rPr>
          <w:noProof/>
        </w:rPr>
        <w:fldChar w:fldCharType="begin"/>
      </w:r>
      <w:r>
        <w:rPr>
          <w:noProof/>
        </w:rPr>
        <w:instrText xml:space="preserve"> PAGEREF _Toc40192258 \h </w:instrText>
      </w:r>
      <w:r>
        <w:rPr>
          <w:noProof/>
        </w:rPr>
      </w:r>
      <w:r>
        <w:rPr>
          <w:noProof/>
        </w:rPr>
        <w:fldChar w:fldCharType="separate"/>
      </w:r>
      <w:r w:rsidR="000D6309">
        <w:rPr>
          <w:noProof/>
        </w:rPr>
        <w:t>60</w:t>
      </w:r>
      <w:r>
        <w:rPr>
          <w:noProof/>
        </w:rPr>
        <w:fldChar w:fldCharType="end"/>
      </w:r>
    </w:p>
    <w:p w14:paraId="53471C4B" w14:textId="4FF28F5B" w:rsidR="00C8516D" w:rsidRDefault="00C8516D">
      <w:pPr>
        <w:pStyle w:val="TM2"/>
        <w:rPr>
          <w:rFonts w:asciiTheme="minorHAnsi" w:eastAsiaTheme="minorEastAsia" w:hAnsiTheme="minorHAnsi" w:cstheme="minorBidi"/>
          <w:noProof/>
          <w:kern w:val="0"/>
          <w:szCs w:val="22"/>
          <w:lang w:eastAsia="ko-KR" w:bidi="ar-SA"/>
        </w:rPr>
      </w:pPr>
      <w:r>
        <w:rPr>
          <w:noProof/>
        </w:rPr>
        <w:t>6.5 - Microservice production-api</w:t>
      </w:r>
      <w:r>
        <w:rPr>
          <w:noProof/>
        </w:rPr>
        <w:tab/>
      </w:r>
      <w:r>
        <w:rPr>
          <w:noProof/>
        </w:rPr>
        <w:fldChar w:fldCharType="begin"/>
      </w:r>
      <w:r>
        <w:rPr>
          <w:noProof/>
        </w:rPr>
        <w:instrText xml:space="preserve"> PAGEREF _Toc40192259 \h </w:instrText>
      </w:r>
      <w:r>
        <w:rPr>
          <w:noProof/>
        </w:rPr>
      </w:r>
      <w:r>
        <w:rPr>
          <w:noProof/>
        </w:rPr>
        <w:fldChar w:fldCharType="separate"/>
      </w:r>
      <w:r w:rsidR="000D6309">
        <w:rPr>
          <w:noProof/>
        </w:rPr>
        <w:t>60</w:t>
      </w:r>
      <w:r>
        <w:rPr>
          <w:noProof/>
        </w:rPr>
        <w:fldChar w:fldCharType="end"/>
      </w:r>
    </w:p>
    <w:p w14:paraId="6A155105" w14:textId="6F15BB60"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6.5.1 - Préalable</w:t>
      </w:r>
      <w:r>
        <w:rPr>
          <w:noProof/>
        </w:rPr>
        <w:tab/>
      </w:r>
      <w:r>
        <w:rPr>
          <w:noProof/>
        </w:rPr>
        <w:fldChar w:fldCharType="begin"/>
      </w:r>
      <w:r>
        <w:rPr>
          <w:noProof/>
        </w:rPr>
        <w:instrText xml:space="preserve"> PAGEREF _Toc40192260 \h </w:instrText>
      </w:r>
      <w:r>
        <w:rPr>
          <w:noProof/>
        </w:rPr>
      </w:r>
      <w:r>
        <w:rPr>
          <w:noProof/>
        </w:rPr>
        <w:fldChar w:fldCharType="separate"/>
      </w:r>
      <w:r w:rsidR="000D6309">
        <w:rPr>
          <w:noProof/>
        </w:rPr>
        <w:t>60</w:t>
      </w:r>
      <w:r>
        <w:rPr>
          <w:noProof/>
        </w:rPr>
        <w:fldChar w:fldCharType="end"/>
      </w:r>
    </w:p>
    <w:p w14:paraId="4ED21C9C" w14:textId="4B1EAEAB"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6.5.2 - Mise à jour</w:t>
      </w:r>
      <w:r>
        <w:rPr>
          <w:noProof/>
        </w:rPr>
        <w:tab/>
      </w:r>
      <w:r>
        <w:rPr>
          <w:noProof/>
        </w:rPr>
        <w:fldChar w:fldCharType="begin"/>
      </w:r>
      <w:r>
        <w:rPr>
          <w:noProof/>
        </w:rPr>
        <w:instrText xml:space="preserve"> PAGEREF _Toc40192261 \h </w:instrText>
      </w:r>
      <w:r>
        <w:rPr>
          <w:noProof/>
        </w:rPr>
      </w:r>
      <w:r>
        <w:rPr>
          <w:noProof/>
        </w:rPr>
        <w:fldChar w:fldCharType="separate"/>
      </w:r>
      <w:r w:rsidR="000D6309">
        <w:rPr>
          <w:noProof/>
        </w:rPr>
        <w:t>61</w:t>
      </w:r>
      <w:r>
        <w:rPr>
          <w:noProof/>
        </w:rPr>
        <w:fldChar w:fldCharType="end"/>
      </w:r>
    </w:p>
    <w:p w14:paraId="6DA066CF" w14:textId="248B4110"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6.5.3 - Finalisation</w:t>
      </w:r>
      <w:r>
        <w:rPr>
          <w:noProof/>
        </w:rPr>
        <w:tab/>
      </w:r>
      <w:r>
        <w:rPr>
          <w:noProof/>
        </w:rPr>
        <w:fldChar w:fldCharType="begin"/>
      </w:r>
      <w:r>
        <w:rPr>
          <w:noProof/>
        </w:rPr>
        <w:instrText xml:space="preserve"> PAGEREF _Toc40192262 \h </w:instrText>
      </w:r>
      <w:r>
        <w:rPr>
          <w:noProof/>
        </w:rPr>
      </w:r>
      <w:r>
        <w:rPr>
          <w:noProof/>
        </w:rPr>
        <w:fldChar w:fldCharType="separate"/>
      </w:r>
      <w:r w:rsidR="000D6309">
        <w:rPr>
          <w:noProof/>
        </w:rPr>
        <w:t>61</w:t>
      </w:r>
      <w:r>
        <w:rPr>
          <w:noProof/>
        </w:rPr>
        <w:fldChar w:fldCharType="end"/>
      </w:r>
    </w:p>
    <w:p w14:paraId="3D9500BF" w14:textId="300C9EFB" w:rsidR="00C8516D" w:rsidRDefault="00C8516D">
      <w:pPr>
        <w:pStyle w:val="TM2"/>
        <w:rPr>
          <w:rFonts w:asciiTheme="minorHAnsi" w:eastAsiaTheme="minorEastAsia" w:hAnsiTheme="minorHAnsi" w:cstheme="minorBidi"/>
          <w:noProof/>
          <w:kern w:val="0"/>
          <w:szCs w:val="22"/>
          <w:lang w:eastAsia="ko-KR" w:bidi="ar-SA"/>
        </w:rPr>
      </w:pPr>
      <w:r>
        <w:rPr>
          <w:noProof/>
        </w:rPr>
        <w:t>6.6 - Microservicegestion-api</w:t>
      </w:r>
      <w:r>
        <w:rPr>
          <w:noProof/>
        </w:rPr>
        <w:tab/>
      </w:r>
      <w:r>
        <w:rPr>
          <w:noProof/>
        </w:rPr>
        <w:fldChar w:fldCharType="begin"/>
      </w:r>
      <w:r>
        <w:rPr>
          <w:noProof/>
        </w:rPr>
        <w:instrText xml:space="preserve"> PAGEREF _Toc40192263 \h </w:instrText>
      </w:r>
      <w:r>
        <w:rPr>
          <w:noProof/>
        </w:rPr>
      </w:r>
      <w:r>
        <w:rPr>
          <w:noProof/>
        </w:rPr>
        <w:fldChar w:fldCharType="separate"/>
      </w:r>
      <w:r w:rsidR="000D6309">
        <w:rPr>
          <w:noProof/>
        </w:rPr>
        <w:t>61</w:t>
      </w:r>
      <w:r>
        <w:rPr>
          <w:noProof/>
        </w:rPr>
        <w:fldChar w:fldCharType="end"/>
      </w:r>
    </w:p>
    <w:p w14:paraId="184A6872" w14:textId="67477917"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6.6.1 - Préalable</w:t>
      </w:r>
      <w:r>
        <w:rPr>
          <w:noProof/>
        </w:rPr>
        <w:tab/>
      </w:r>
      <w:r>
        <w:rPr>
          <w:noProof/>
        </w:rPr>
        <w:fldChar w:fldCharType="begin"/>
      </w:r>
      <w:r>
        <w:rPr>
          <w:noProof/>
        </w:rPr>
        <w:instrText xml:space="preserve"> PAGEREF _Toc40192264 \h </w:instrText>
      </w:r>
      <w:r>
        <w:rPr>
          <w:noProof/>
        </w:rPr>
      </w:r>
      <w:r>
        <w:rPr>
          <w:noProof/>
        </w:rPr>
        <w:fldChar w:fldCharType="separate"/>
      </w:r>
      <w:r w:rsidR="000D6309">
        <w:rPr>
          <w:noProof/>
        </w:rPr>
        <w:t>61</w:t>
      </w:r>
      <w:r>
        <w:rPr>
          <w:noProof/>
        </w:rPr>
        <w:fldChar w:fldCharType="end"/>
      </w:r>
    </w:p>
    <w:p w14:paraId="799594B5" w14:textId="00DFC8A1"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6.6.2 - Mise à jour</w:t>
      </w:r>
      <w:r>
        <w:rPr>
          <w:noProof/>
        </w:rPr>
        <w:tab/>
      </w:r>
      <w:r>
        <w:rPr>
          <w:noProof/>
        </w:rPr>
        <w:fldChar w:fldCharType="begin"/>
      </w:r>
      <w:r>
        <w:rPr>
          <w:noProof/>
        </w:rPr>
        <w:instrText xml:space="preserve"> PAGEREF _Toc40192265 \h </w:instrText>
      </w:r>
      <w:r>
        <w:rPr>
          <w:noProof/>
        </w:rPr>
      </w:r>
      <w:r>
        <w:rPr>
          <w:noProof/>
        </w:rPr>
        <w:fldChar w:fldCharType="separate"/>
      </w:r>
      <w:r w:rsidR="000D6309">
        <w:rPr>
          <w:noProof/>
        </w:rPr>
        <w:t>61</w:t>
      </w:r>
      <w:r>
        <w:rPr>
          <w:noProof/>
        </w:rPr>
        <w:fldChar w:fldCharType="end"/>
      </w:r>
    </w:p>
    <w:p w14:paraId="7A76E5E7" w14:textId="0CBC4A5B"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6.6.3 - Finalisation</w:t>
      </w:r>
      <w:r>
        <w:rPr>
          <w:noProof/>
        </w:rPr>
        <w:tab/>
      </w:r>
      <w:r>
        <w:rPr>
          <w:noProof/>
        </w:rPr>
        <w:fldChar w:fldCharType="begin"/>
      </w:r>
      <w:r>
        <w:rPr>
          <w:noProof/>
        </w:rPr>
        <w:instrText xml:space="preserve"> PAGEREF _Toc40192266 \h </w:instrText>
      </w:r>
      <w:r>
        <w:rPr>
          <w:noProof/>
        </w:rPr>
      </w:r>
      <w:r>
        <w:rPr>
          <w:noProof/>
        </w:rPr>
        <w:fldChar w:fldCharType="separate"/>
      </w:r>
      <w:r w:rsidR="000D6309">
        <w:rPr>
          <w:noProof/>
        </w:rPr>
        <w:t>61</w:t>
      </w:r>
      <w:r>
        <w:rPr>
          <w:noProof/>
        </w:rPr>
        <w:fldChar w:fldCharType="end"/>
      </w:r>
    </w:p>
    <w:p w14:paraId="3E5EBC63" w14:textId="16407240" w:rsidR="00C8516D" w:rsidRDefault="00C8516D">
      <w:pPr>
        <w:pStyle w:val="TM2"/>
        <w:rPr>
          <w:rFonts w:asciiTheme="minorHAnsi" w:eastAsiaTheme="minorEastAsia" w:hAnsiTheme="minorHAnsi" w:cstheme="minorBidi"/>
          <w:noProof/>
          <w:kern w:val="0"/>
          <w:szCs w:val="22"/>
          <w:lang w:eastAsia="ko-KR" w:bidi="ar-SA"/>
        </w:rPr>
      </w:pPr>
      <w:r>
        <w:rPr>
          <w:noProof/>
        </w:rPr>
        <w:t>6.7 - Serveur de configuration</w:t>
      </w:r>
      <w:r>
        <w:rPr>
          <w:noProof/>
        </w:rPr>
        <w:tab/>
      </w:r>
      <w:r>
        <w:rPr>
          <w:noProof/>
        </w:rPr>
        <w:fldChar w:fldCharType="begin"/>
      </w:r>
      <w:r>
        <w:rPr>
          <w:noProof/>
        </w:rPr>
        <w:instrText xml:space="preserve"> PAGEREF _Toc40192267 \h </w:instrText>
      </w:r>
      <w:r>
        <w:rPr>
          <w:noProof/>
        </w:rPr>
      </w:r>
      <w:r>
        <w:rPr>
          <w:noProof/>
        </w:rPr>
        <w:fldChar w:fldCharType="separate"/>
      </w:r>
      <w:r w:rsidR="000D6309">
        <w:rPr>
          <w:noProof/>
        </w:rPr>
        <w:t>62</w:t>
      </w:r>
      <w:r>
        <w:rPr>
          <w:noProof/>
        </w:rPr>
        <w:fldChar w:fldCharType="end"/>
      </w:r>
    </w:p>
    <w:p w14:paraId="536E0A57" w14:textId="5B3C2E1A"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6.7.1 - Préalable</w:t>
      </w:r>
      <w:r>
        <w:rPr>
          <w:noProof/>
        </w:rPr>
        <w:tab/>
      </w:r>
      <w:r>
        <w:rPr>
          <w:noProof/>
        </w:rPr>
        <w:fldChar w:fldCharType="begin"/>
      </w:r>
      <w:r>
        <w:rPr>
          <w:noProof/>
        </w:rPr>
        <w:instrText xml:space="preserve"> PAGEREF _Toc40192268 \h </w:instrText>
      </w:r>
      <w:r>
        <w:rPr>
          <w:noProof/>
        </w:rPr>
      </w:r>
      <w:r>
        <w:rPr>
          <w:noProof/>
        </w:rPr>
        <w:fldChar w:fldCharType="separate"/>
      </w:r>
      <w:r w:rsidR="000D6309">
        <w:rPr>
          <w:noProof/>
        </w:rPr>
        <w:t>62</w:t>
      </w:r>
      <w:r>
        <w:rPr>
          <w:noProof/>
        </w:rPr>
        <w:fldChar w:fldCharType="end"/>
      </w:r>
    </w:p>
    <w:p w14:paraId="3F8F866B" w14:textId="4DDA2D68"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6.7.2 - Mise à jour</w:t>
      </w:r>
      <w:r>
        <w:rPr>
          <w:noProof/>
        </w:rPr>
        <w:tab/>
      </w:r>
      <w:r>
        <w:rPr>
          <w:noProof/>
        </w:rPr>
        <w:fldChar w:fldCharType="begin"/>
      </w:r>
      <w:r>
        <w:rPr>
          <w:noProof/>
        </w:rPr>
        <w:instrText xml:space="preserve"> PAGEREF _Toc40192269 \h </w:instrText>
      </w:r>
      <w:r>
        <w:rPr>
          <w:noProof/>
        </w:rPr>
      </w:r>
      <w:r>
        <w:rPr>
          <w:noProof/>
        </w:rPr>
        <w:fldChar w:fldCharType="separate"/>
      </w:r>
      <w:r w:rsidR="000D6309">
        <w:rPr>
          <w:noProof/>
        </w:rPr>
        <w:t>62</w:t>
      </w:r>
      <w:r>
        <w:rPr>
          <w:noProof/>
        </w:rPr>
        <w:fldChar w:fldCharType="end"/>
      </w:r>
    </w:p>
    <w:p w14:paraId="00249669" w14:textId="7633CE01"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6.7.3 - Finalisation</w:t>
      </w:r>
      <w:r>
        <w:rPr>
          <w:noProof/>
        </w:rPr>
        <w:tab/>
      </w:r>
      <w:r>
        <w:rPr>
          <w:noProof/>
        </w:rPr>
        <w:fldChar w:fldCharType="begin"/>
      </w:r>
      <w:r>
        <w:rPr>
          <w:noProof/>
        </w:rPr>
        <w:instrText xml:space="preserve"> PAGEREF _Toc40192270 \h </w:instrText>
      </w:r>
      <w:r>
        <w:rPr>
          <w:noProof/>
        </w:rPr>
      </w:r>
      <w:r>
        <w:rPr>
          <w:noProof/>
        </w:rPr>
        <w:fldChar w:fldCharType="separate"/>
      </w:r>
      <w:r w:rsidR="000D6309">
        <w:rPr>
          <w:noProof/>
        </w:rPr>
        <w:t>62</w:t>
      </w:r>
      <w:r>
        <w:rPr>
          <w:noProof/>
        </w:rPr>
        <w:fldChar w:fldCharType="end"/>
      </w:r>
    </w:p>
    <w:p w14:paraId="16AADDF7" w14:textId="21A67FFB" w:rsidR="00C8516D" w:rsidRDefault="00C8516D">
      <w:pPr>
        <w:pStyle w:val="TM1"/>
        <w:rPr>
          <w:rFonts w:asciiTheme="minorHAnsi" w:eastAsiaTheme="minorEastAsia" w:hAnsiTheme="minorHAnsi" w:cstheme="minorBidi"/>
          <w:b w:val="0"/>
          <w:noProof/>
          <w:kern w:val="0"/>
          <w:szCs w:val="22"/>
          <w:lang w:eastAsia="ko-KR" w:bidi="ar-SA"/>
        </w:rPr>
      </w:pPr>
      <w:r>
        <w:rPr>
          <w:noProof/>
        </w:rPr>
        <w:t>7 - Supervision/Monitoring</w:t>
      </w:r>
      <w:r>
        <w:rPr>
          <w:noProof/>
        </w:rPr>
        <w:tab/>
      </w:r>
      <w:r>
        <w:rPr>
          <w:noProof/>
        </w:rPr>
        <w:fldChar w:fldCharType="begin"/>
      </w:r>
      <w:r>
        <w:rPr>
          <w:noProof/>
        </w:rPr>
        <w:instrText xml:space="preserve"> PAGEREF _Toc40192271 \h </w:instrText>
      </w:r>
      <w:r>
        <w:rPr>
          <w:noProof/>
        </w:rPr>
      </w:r>
      <w:r>
        <w:rPr>
          <w:noProof/>
        </w:rPr>
        <w:fldChar w:fldCharType="separate"/>
      </w:r>
      <w:r w:rsidR="000D6309">
        <w:rPr>
          <w:noProof/>
        </w:rPr>
        <w:t>63</w:t>
      </w:r>
      <w:r>
        <w:rPr>
          <w:noProof/>
        </w:rPr>
        <w:fldChar w:fldCharType="end"/>
      </w:r>
    </w:p>
    <w:p w14:paraId="3411F977" w14:textId="0EA9F679" w:rsidR="00C8516D" w:rsidRDefault="00C8516D">
      <w:pPr>
        <w:pStyle w:val="TM2"/>
        <w:rPr>
          <w:rFonts w:asciiTheme="minorHAnsi" w:eastAsiaTheme="minorEastAsia" w:hAnsiTheme="minorHAnsi" w:cstheme="minorBidi"/>
          <w:noProof/>
          <w:kern w:val="0"/>
          <w:szCs w:val="22"/>
          <w:lang w:eastAsia="ko-KR" w:bidi="ar-SA"/>
        </w:rPr>
      </w:pPr>
      <w:r>
        <w:rPr>
          <w:noProof/>
        </w:rPr>
        <w:t>7.1 - Supervision de l’application web</w:t>
      </w:r>
      <w:r>
        <w:rPr>
          <w:noProof/>
        </w:rPr>
        <w:tab/>
      </w:r>
      <w:r>
        <w:rPr>
          <w:noProof/>
        </w:rPr>
        <w:fldChar w:fldCharType="begin"/>
      </w:r>
      <w:r>
        <w:rPr>
          <w:noProof/>
        </w:rPr>
        <w:instrText xml:space="preserve"> PAGEREF _Toc40192272 \h </w:instrText>
      </w:r>
      <w:r>
        <w:rPr>
          <w:noProof/>
        </w:rPr>
      </w:r>
      <w:r>
        <w:rPr>
          <w:noProof/>
        </w:rPr>
        <w:fldChar w:fldCharType="separate"/>
      </w:r>
      <w:r w:rsidR="000D6309">
        <w:rPr>
          <w:noProof/>
        </w:rPr>
        <w:t>63</w:t>
      </w:r>
      <w:r>
        <w:rPr>
          <w:noProof/>
        </w:rPr>
        <w:fldChar w:fldCharType="end"/>
      </w:r>
    </w:p>
    <w:p w14:paraId="309C1CEF" w14:textId="1146D7C4" w:rsidR="00C8516D" w:rsidRDefault="00C8516D">
      <w:pPr>
        <w:pStyle w:val="TM1"/>
        <w:rPr>
          <w:rFonts w:asciiTheme="minorHAnsi" w:eastAsiaTheme="minorEastAsia" w:hAnsiTheme="minorHAnsi" w:cstheme="minorBidi"/>
          <w:b w:val="0"/>
          <w:noProof/>
          <w:kern w:val="0"/>
          <w:szCs w:val="22"/>
          <w:lang w:eastAsia="ko-KR" w:bidi="ar-SA"/>
        </w:rPr>
      </w:pPr>
      <w:r>
        <w:rPr>
          <w:noProof/>
        </w:rPr>
        <w:t>8 - Procédure de sauvegarde et restauration</w:t>
      </w:r>
      <w:r>
        <w:rPr>
          <w:noProof/>
        </w:rPr>
        <w:tab/>
      </w:r>
      <w:r>
        <w:rPr>
          <w:noProof/>
        </w:rPr>
        <w:fldChar w:fldCharType="begin"/>
      </w:r>
      <w:r>
        <w:rPr>
          <w:noProof/>
        </w:rPr>
        <w:instrText xml:space="preserve"> PAGEREF _Toc40192273 \h </w:instrText>
      </w:r>
      <w:r>
        <w:rPr>
          <w:noProof/>
        </w:rPr>
      </w:r>
      <w:r>
        <w:rPr>
          <w:noProof/>
        </w:rPr>
        <w:fldChar w:fldCharType="separate"/>
      </w:r>
      <w:r w:rsidR="000D6309">
        <w:rPr>
          <w:noProof/>
        </w:rPr>
        <w:t>67</w:t>
      </w:r>
      <w:r>
        <w:rPr>
          <w:noProof/>
        </w:rPr>
        <w:fldChar w:fldCharType="end"/>
      </w:r>
    </w:p>
    <w:p w14:paraId="700ECC8C" w14:textId="0032C9D7" w:rsidR="00C8516D" w:rsidRDefault="00C8516D">
      <w:pPr>
        <w:pStyle w:val="TM2"/>
        <w:rPr>
          <w:rFonts w:asciiTheme="minorHAnsi" w:eastAsiaTheme="minorEastAsia" w:hAnsiTheme="minorHAnsi" w:cstheme="minorBidi"/>
          <w:noProof/>
          <w:kern w:val="0"/>
          <w:szCs w:val="22"/>
          <w:lang w:eastAsia="ko-KR" w:bidi="ar-SA"/>
        </w:rPr>
      </w:pPr>
      <w:r>
        <w:rPr>
          <w:noProof/>
        </w:rPr>
        <w:t>8.1 - Base de données</w:t>
      </w:r>
      <w:r>
        <w:rPr>
          <w:noProof/>
        </w:rPr>
        <w:tab/>
      </w:r>
      <w:r>
        <w:rPr>
          <w:noProof/>
        </w:rPr>
        <w:fldChar w:fldCharType="begin"/>
      </w:r>
      <w:r>
        <w:rPr>
          <w:noProof/>
        </w:rPr>
        <w:instrText xml:space="preserve"> PAGEREF _Toc40192274 \h </w:instrText>
      </w:r>
      <w:r>
        <w:rPr>
          <w:noProof/>
        </w:rPr>
      </w:r>
      <w:r>
        <w:rPr>
          <w:noProof/>
        </w:rPr>
        <w:fldChar w:fldCharType="separate"/>
      </w:r>
      <w:r w:rsidR="000D6309">
        <w:rPr>
          <w:noProof/>
        </w:rPr>
        <w:t>67</w:t>
      </w:r>
      <w:r>
        <w:rPr>
          <w:noProof/>
        </w:rPr>
        <w:fldChar w:fldCharType="end"/>
      </w:r>
    </w:p>
    <w:p w14:paraId="02C9FAE5" w14:textId="448C9F6E"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8.1.1 - Sauvegarde d'une base de données</w:t>
      </w:r>
      <w:r>
        <w:rPr>
          <w:noProof/>
        </w:rPr>
        <w:tab/>
      </w:r>
      <w:r>
        <w:rPr>
          <w:noProof/>
        </w:rPr>
        <w:fldChar w:fldCharType="begin"/>
      </w:r>
      <w:r>
        <w:rPr>
          <w:noProof/>
        </w:rPr>
        <w:instrText xml:space="preserve"> PAGEREF _Toc40192275 \h </w:instrText>
      </w:r>
      <w:r>
        <w:rPr>
          <w:noProof/>
        </w:rPr>
      </w:r>
      <w:r>
        <w:rPr>
          <w:noProof/>
        </w:rPr>
        <w:fldChar w:fldCharType="separate"/>
      </w:r>
      <w:r w:rsidR="000D6309">
        <w:rPr>
          <w:noProof/>
        </w:rPr>
        <w:t>67</w:t>
      </w:r>
      <w:r>
        <w:rPr>
          <w:noProof/>
        </w:rPr>
        <w:fldChar w:fldCharType="end"/>
      </w:r>
    </w:p>
    <w:p w14:paraId="19AAC330" w14:textId="12F870C3"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8.1.2 - Restauration d'une base de données</w:t>
      </w:r>
      <w:r>
        <w:rPr>
          <w:noProof/>
        </w:rPr>
        <w:tab/>
      </w:r>
      <w:r>
        <w:rPr>
          <w:noProof/>
        </w:rPr>
        <w:fldChar w:fldCharType="begin"/>
      </w:r>
      <w:r>
        <w:rPr>
          <w:noProof/>
        </w:rPr>
        <w:instrText xml:space="preserve"> PAGEREF _Toc40192276 \h </w:instrText>
      </w:r>
      <w:r>
        <w:rPr>
          <w:noProof/>
        </w:rPr>
      </w:r>
      <w:r>
        <w:rPr>
          <w:noProof/>
        </w:rPr>
        <w:fldChar w:fldCharType="separate"/>
      </w:r>
      <w:r w:rsidR="000D6309">
        <w:rPr>
          <w:noProof/>
        </w:rPr>
        <w:t>69</w:t>
      </w:r>
      <w:r>
        <w:rPr>
          <w:noProof/>
        </w:rPr>
        <w:fldChar w:fldCharType="end"/>
      </w:r>
    </w:p>
    <w:p w14:paraId="470ED16B" w14:textId="12D678B2" w:rsidR="00C8516D" w:rsidRDefault="00C8516D">
      <w:pPr>
        <w:pStyle w:val="TM2"/>
        <w:rPr>
          <w:rFonts w:asciiTheme="minorHAnsi" w:eastAsiaTheme="minorEastAsia" w:hAnsiTheme="minorHAnsi" w:cstheme="minorBidi"/>
          <w:noProof/>
          <w:kern w:val="0"/>
          <w:szCs w:val="22"/>
          <w:lang w:eastAsia="ko-KR" w:bidi="ar-SA"/>
        </w:rPr>
      </w:pPr>
      <w:r>
        <w:rPr>
          <w:noProof/>
        </w:rPr>
        <w:t>8.2 - Microservices</w:t>
      </w:r>
      <w:r>
        <w:rPr>
          <w:noProof/>
        </w:rPr>
        <w:tab/>
      </w:r>
      <w:r>
        <w:rPr>
          <w:noProof/>
        </w:rPr>
        <w:fldChar w:fldCharType="begin"/>
      </w:r>
      <w:r>
        <w:rPr>
          <w:noProof/>
        </w:rPr>
        <w:instrText xml:space="preserve"> PAGEREF _Toc40192277 \h </w:instrText>
      </w:r>
      <w:r>
        <w:rPr>
          <w:noProof/>
        </w:rPr>
      </w:r>
      <w:r>
        <w:rPr>
          <w:noProof/>
        </w:rPr>
        <w:fldChar w:fldCharType="separate"/>
      </w:r>
      <w:r w:rsidR="000D6309">
        <w:rPr>
          <w:noProof/>
        </w:rPr>
        <w:t>70</w:t>
      </w:r>
      <w:r>
        <w:rPr>
          <w:noProof/>
        </w:rPr>
        <w:fldChar w:fldCharType="end"/>
      </w:r>
    </w:p>
    <w:p w14:paraId="1E84E392" w14:textId="79A4EE5C"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8.2.1 - Sauvegarde ancienne configuration</w:t>
      </w:r>
      <w:r>
        <w:rPr>
          <w:noProof/>
        </w:rPr>
        <w:tab/>
      </w:r>
      <w:r>
        <w:rPr>
          <w:noProof/>
        </w:rPr>
        <w:fldChar w:fldCharType="begin"/>
      </w:r>
      <w:r>
        <w:rPr>
          <w:noProof/>
        </w:rPr>
        <w:instrText xml:space="preserve"> PAGEREF _Toc40192278 \h </w:instrText>
      </w:r>
      <w:r>
        <w:rPr>
          <w:noProof/>
        </w:rPr>
      </w:r>
      <w:r>
        <w:rPr>
          <w:noProof/>
        </w:rPr>
        <w:fldChar w:fldCharType="separate"/>
      </w:r>
      <w:r w:rsidR="000D6309">
        <w:rPr>
          <w:noProof/>
        </w:rPr>
        <w:t>70</w:t>
      </w:r>
      <w:r>
        <w:rPr>
          <w:noProof/>
        </w:rPr>
        <w:fldChar w:fldCharType="end"/>
      </w:r>
    </w:p>
    <w:p w14:paraId="6B1B0884" w14:textId="43FF24E9" w:rsidR="00C8516D" w:rsidRDefault="00C8516D">
      <w:pPr>
        <w:pStyle w:val="TM3"/>
        <w:rPr>
          <w:rFonts w:asciiTheme="minorHAnsi" w:eastAsiaTheme="minorEastAsia" w:hAnsiTheme="minorHAnsi" w:cstheme="minorBidi"/>
          <w:i w:val="0"/>
          <w:noProof/>
          <w:kern w:val="0"/>
          <w:sz w:val="22"/>
          <w:szCs w:val="22"/>
          <w:lang w:eastAsia="ko-KR" w:bidi="ar-SA"/>
        </w:rPr>
      </w:pPr>
      <w:r>
        <w:rPr>
          <w:noProof/>
        </w:rPr>
        <w:t>8.2.2 - Restauration ancienne configuration</w:t>
      </w:r>
      <w:r>
        <w:rPr>
          <w:noProof/>
        </w:rPr>
        <w:tab/>
      </w:r>
      <w:r>
        <w:rPr>
          <w:noProof/>
        </w:rPr>
        <w:fldChar w:fldCharType="begin"/>
      </w:r>
      <w:r>
        <w:rPr>
          <w:noProof/>
        </w:rPr>
        <w:instrText xml:space="preserve"> PAGEREF _Toc40192279 \h </w:instrText>
      </w:r>
      <w:r>
        <w:rPr>
          <w:noProof/>
        </w:rPr>
      </w:r>
      <w:r>
        <w:rPr>
          <w:noProof/>
        </w:rPr>
        <w:fldChar w:fldCharType="separate"/>
      </w:r>
      <w:r w:rsidR="000D6309">
        <w:rPr>
          <w:noProof/>
        </w:rPr>
        <w:t>70</w:t>
      </w:r>
      <w:r>
        <w:rPr>
          <w:noProof/>
        </w:rPr>
        <w:fldChar w:fldCharType="end"/>
      </w:r>
    </w:p>
    <w:p w14:paraId="07229DCD" w14:textId="3186E70E" w:rsidR="00C8516D" w:rsidRDefault="00C8516D">
      <w:pPr>
        <w:pStyle w:val="TM1"/>
        <w:rPr>
          <w:rFonts w:asciiTheme="minorHAnsi" w:eastAsiaTheme="minorEastAsia" w:hAnsiTheme="minorHAnsi" w:cstheme="minorBidi"/>
          <w:b w:val="0"/>
          <w:noProof/>
          <w:kern w:val="0"/>
          <w:szCs w:val="22"/>
          <w:lang w:eastAsia="ko-KR" w:bidi="ar-SA"/>
        </w:rPr>
      </w:pPr>
      <w:r>
        <w:rPr>
          <w:noProof/>
        </w:rPr>
        <w:t>9 - Glossaire</w:t>
      </w:r>
      <w:r>
        <w:rPr>
          <w:noProof/>
        </w:rPr>
        <w:tab/>
      </w:r>
      <w:r>
        <w:rPr>
          <w:noProof/>
        </w:rPr>
        <w:fldChar w:fldCharType="begin"/>
      </w:r>
      <w:r>
        <w:rPr>
          <w:noProof/>
        </w:rPr>
        <w:instrText xml:space="preserve"> PAGEREF _Toc40192280 \h </w:instrText>
      </w:r>
      <w:r>
        <w:rPr>
          <w:noProof/>
        </w:rPr>
      </w:r>
      <w:r>
        <w:rPr>
          <w:noProof/>
        </w:rPr>
        <w:fldChar w:fldCharType="separate"/>
      </w:r>
      <w:r w:rsidR="000D6309">
        <w:rPr>
          <w:noProof/>
        </w:rPr>
        <w:t>71</w:t>
      </w:r>
      <w:r>
        <w:rPr>
          <w:noProof/>
        </w:rPr>
        <w:fldChar w:fldCharType="end"/>
      </w:r>
    </w:p>
    <w:p w14:paraId="560C8009" w14:textId="77777777" w:rsidR="00EF6465" w:rsidRDefault="0028176A">
      <w:pPr>
        <w:pStyle w:val="TM1"/>
        <w:tabs>
          <w:tab w:val="clear" w:pos="9638"/>
          <w:tab w:val="right" w:leader="dot" w:pos="9866"/>
        </w:tabs>
      </w:pPr>
      <w:r>
        <w:fldChar w:fldCharType="end"/>
      </w:r>
    </w:p>
    <w:p w14:paraId="3898CCCF" w14:textId="77777777" w:rsidR="00EF6465" w:rsidRDefault="00EF6465">
      <w:pPr>
        <w:pStyle w:val="Balise"/>
        <w:rPr>
          <w:color w:val="auto"/>
        </w:rPr>
      </w:pPr>
    </w:p>
    <w:p w14:paraId="58F5FE7C" w14:textId="77777777" w:rsidR="00EF6465" w:rsidRDefault="00EF6465">
      <w:pPr>
        <w:pStyle w:val="Balise"/>
        <w:rPr>
          <w:color w:val="auto"/>
        </w:rPr>
      </w:pPr>
    </w:p>
    <w:p w14:paraId="7030BA5A" w14:textId="77777777" w:rsidR="00EF6465" w:rsidRDefault="0028176A">
      <w:pPr>
        <w:pStyle w:val="Titre1"/>
      </w:pPr>
      <w:bookmarkStart w:id="0" w:name="_Toc40192117"/>
      <w:r>
        <w:t>Versions</w:t>
      </w:r>
      <w:bookmarkEnd w:id="0"/>
    </w:p>
    <w:p w14:paraId="186A10B3" w14:textId="77777777" w:rsidR="00EF6465" w:rsidRDefault="00EF6465">
      <w:pPr>
        <w:pStyle w:val="Corpsdetexte"/>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517"/>
        <w:gridCol w:w="1414"/>
        <w:gridCol w:w="5389"/>
        <w:gridCol w:w="1553"/>
      </w:tblGrid>
      <w:tr w:rsidR="00EF6465" w14:paraId="3107C50F" w14:textId="77777777">
        <w:tc>
          <w:tcPr>
            <w:tcW w:w="1517" w:type="dxa"/>
            <w:tcBorders>
              <w:top w:val="none" w:sz="1" w:space="0" w:color="000000"/>
              <w:left w:val="none" w:sz="1" w:space="0" w:color="000000"/>
              <w:bottom w:val="none" w:sz="1" w:space="0" w:color="000000"/>
              <w:right w:val="none" w:sz="1" w:space="0" w:color="000000"/>
            </w:tcBorders>
            <w:shd w:val="clear" w:color="auto" w:fill="555555"/>
          </w:tcPr>
          <w:p w14:paraId="380F5C33" w14:textId="77777777" w:rsidR="00EF6465" w:rsidRDefault="0028176A">
            <w:pPr>
              <w:pStyle w:val="Tableauentte"/>
              <w:jc w:val="center"/>
            </w:pPr>
            <w:r>
              <w:t>Auteur</w:t>
            </w:r>
          </w:p>
        </w:tc>
        <w:tc>
          <w:tcPr>
            <w:tcW w:w="1414" w:type="dxa"/>
            <w:tcBorders>
              <w:top w:val="none" w:sz="1" w:space="0" w:color="000000"/>
              <w:left w:val="none" w:sz="1" w:space="0" w:color="000000"/>
              <w:bottom w:val="none" w:sz="1" w:space="0" w:color="000000"/>
              <w:right w:val="none" w:sz="1" w:space="0" w:color="000000"/>
            </w:tcBorders>
            <w:shd w:val="clear" w:color="auto" w:fill="555555"/>
          </w:tcPr>
          <w:p w14:paraId="4050DAB5" w14:textId="77777777" w:rsidR="00EF6465" w:rsidRDefault="0028176A">
            <w:pPr>
              <w:pStyle w:val="Tableauentte"/>
              <w:jc w:val="center"/>
            </w:pPr>
            <w:r>
              <w:t>Date</w:t>
            </w:r>
          </w:p>
        </w:tc>
        <w:tc>
          <w:tcPr>
            <w:tcW w:w="5389" w:type="dxa"/>
            <w:tcBorders>
              <w:top w:val="none" w:sz="1" w:space="0" w:color="000000"/>
              <w:left w:val="none" w:sz="1" w:space="0" w:color="000000"/>
              <w:bottom w:val="none" w:sz="1" w:space="0" w:color="000000"/>
              <w:right w:val="none" w:sz="1" w:space="0" w:color="000000"/>
            </w:tcBorders>
            <w:shd w:val="clear" w:color="auto" w:fill="555555"/>
          </w:tcPr>
          <w:p w14:paraId="78E324D9" w14:textId="77777777" w:rsidR="00EF6465" w:rsidRDefault="0028176A">
            <w:pPr>
              <w:pStyle w:val="Tableauentte"/>
            </w:pPr>
            <w:r>
              <w:t>Description</w:t>
            </w:r>
          </w:p>
        </w:tc>
        <w:tc>
          <w:tcPr>
            <w:tcW w:w="1553" w:type="dxa"/>
            <w:tcBorders>
              <w:top w:val="none" w:sz="1" w:space="0" w:color="000000"/>
              <w:left w:val="none" w:sz="1" w:space="0" w:color="000000"/>
              <w:bottom w:val="none" w:sz="1" w:space="0" w:color="000000"/>
              <w:right w:val="none" w:sz="1" w:space="0" w:color="000000"/>
            </w:tcBorders>
            <w:shd w:val="clear" w:color="auto" w:fill="555555"/>
          </w:tcPr>
          <w:p w14:paraId="3D098388" w14:textId="77777777" w:rsidR="00EF6465" w:rsidRDefault="0028176A">
            <w:pPr>
              <w:pStyle w:val="Tableauentte"/>
              <w:jc w:val="center"/>
            </w:pPr>
            <w:r>
              <w:t>Version</w:t>
            </w:r>
          </w:p>
        </w:tc>
      </w:tr>
      <w:tr w:rsidR="00EF6465" w:rsidRPr="00601E67" w14:paraId="1F83DDCC" w14:textId="77777777">
        <w:trPr>
          <w:trHeight w:val="377"/>
        </w:trPr>
        <w:tc>
          <w:tcPr>
            <w:tcW w:w="1517" w:type="dxa"/>
            <w:tcBorders>
              <w:top w:val="none" w:sz="1" w:space="0" w:color="000000"/>
              <w:left w:val="none" w:sz="1" w:space="0" w:color="000000"/>
              <w:bottom w:val="none" w:sz="1" w:space="0" w:color="000000"/>
            </w:tcBorders>
            <w:shd w:val="clear" w:color="auto" w:fill="auto"/>
          </w:tcPr>
          <w:p w14:paraId="121FA353" w14:textId="77777777" w:rsidR="00EF6465" w:rsidRPr="00601E67" w:rsidRDefault="00EB13AB">
            <w:pPr>
              <w:pStyle w:val="Contenudetableau"/>
              <w:jc w:val="center"/>
            </w:pPr>
            <w:r w:rsidRPr="00601E67">
              <w:t>PEDSF</w:t>
            </w:r>
          </w:p>
        </w:tc>
        <w:tc>
          <w:tcPr>
            <w:tcW w:w="1414" w:type="dxa"/>
            <w:tcBorders>
              <w:top w:val="none" w:sz="1" w:space="0" w:color="000000"/>
              <w:left w:val="none" w:sz="1" w:space="0" w:color="000000"/>
              <w:bottom w:val="none" w:sz="1" w:space="0" w:color="000000"/>
            </w:tcBorders>
            <w:shd w:val="clear" w:color="auto" w:fill="auto"/>
          </w:tcPr>
          <w:p w14:paraId="62C95695" w14:textId="77777777" w:rsidR="00EF6465" w:rsidRPr="00601E67" w:rsidRDefault="00EA49F0">
            <w:pPr>
              <w:pStyle w:val="Contenudetableau"/>
              <w:jc w:val="center"/>
            </w:pPr>
            <w:r w:rsidRPr="00601E67">
              <w:t>0</w:t>
            </w:r>
            <w:r w:rsidR="00A71739" w:rsidRPr="00601E67">
              <w:t>9</w:t>
            </w:r>
            <w:r w:rsidR="0028176A" w:rsidRPr="00601E67">
              <w:t>/</w:t>
            </w:r>
            <w:r w:rsidRPr="00601E67">
              <w:t>05</w:t>
            </w:r>
            <w:r w:rsidR="0028176A" w:rsidRPr="00601E67">
              <w:t>/</w:t>
            </w:r>
            <w:r w:rsidRPr="00601E67">
              <w:t>2020</w:t>
            </w:r>
          </w:p>
        </w:tc>
        <w:tc>
          <w:tcPr>
            <w:tcW w:w="5389" w:type="dxa"/>
            <w:tcBorders>
              <w:top w:val="none" w:sz="1" w:space="0" w:color="000000"/>
              <w:left w:val="none" w:sz="1" w:space="0" w:color="000000"/>
              <w:bottom w:val="none" w:sz="1" w:space="0" w:color="000000"/>
            </w:tcBorders>
            <w:shd w:val="clear" w:color="auto" w:fill="auto"/>
          </w:tcPr>
          <w:p w14:paraId="610B6B24" w14:textId="77777777" w:rsidR="00EF6465" w:rsidRPr="00601E67" w:rsidRDefault="0028176A">
            <w:pPr>
              <w:pStyle w:val="Contenudetableau"/>
            </w:pPr>
            <w:r w:rsidRPr="00601E67">
              <w:t>Création du document</w:t>
            </w:r>
          </w:p>
        </w:tc>
        <w:tc>
          <w:tcPr>
            <w:tcW w:w="1553" w:type="dxa"/>
            <w:tcBorders>
              <w:top w:val="none" w:sz="1" w:space="0" w:color="000000"/>
              <w:left w:val="none" w:sz="1" w:space="0" w:color="000000"/>
              <w:bottom w:val="none" w:sz="1" w:space="0" w:color="000000"/>
              <w:right w:val="none" w:sz="1" w:space="0" w:color="000000"/>
            </w:tcBorders>
            <w:shd w:val="clear" w:color="auto" w:fill="auto"/>
          </w:tcPr>
          <w:p w14:paraId="0E1A3C31" w14:textId="77777777" w:rsidR="00EF6465" w:rsidRPr="00601E67" w:rsidRDefault="00EB13AB">
            <w:pPr>
              <w:pStyle w:val="Contenudetableau"/>
              <w:jc w:val="center"/>
            </w:pPr>
            <w:r w:rsidRPr="00601E67">
              <w:t>1.0</w:t>
            </w:r>
          </w:p>
        </w:tc>
      </w:tr>
      <w:tr w:rsidR="00EF6465" w:rsidRPr="00601E67" w14:paraId="50852298" w14:textId="77777777">
        <w:trPr>
          <w:trHeight w:val="377"/>
        </w:trPr>
        <w:tc>
          <w:tcPr>
            <w:tcW w:w="1517" w:type="dxa"/>
            <w:tcBorders>
              <w:left w:val="none" w:sz="1" w:space="0" w:color="000000"/>
              <w:bottom w:val="none" w:sz="1" w:space="0" w:color="000000"/>
            </w:tcBorders>
            <w:shd w:val="clear" w:color="auto" w:fill="auto"/>
          </w:tcPr>
          <w:p w14:paraId="20E0A537" w14:textId="77777777" w:rsidR="00EF6465" w:rsidRPr="00601E67" w:rsidRDefault="00EF6465">
            <w:pPr>
              <w:pStyle w:val="Contenudetableau"/>
              <w:jc w:val="center"/>
            </w:pPr>
          </w:p>
        </w:tc>
        <w:tc>
          <w:tcPr>
            <w:tcW w:w="1414" w:type="dxa"/>
            <w:tcBorders>
              <w:left w:val="none" w:sz="1" w:space="0" w:color="000000"/>
              <w:bottom w:val="none" w:sz="1" w:space="0" w:color="000000"/>
            </w:tcBorders>
            <w:shd w:val="clear" w:color="auto" w:fill="auto"/>
          </w:tcPr>
          <w:p w14:paraId="652EFB1B" w14:textId="77777777" w:rsidR="00EF6465" w:rsidRPr="00601E67" w:rsidRDefault="00EF6465">
            <w:pPr>
              <w:pStyle w:val="Contenudetableau"/>
              <w:jc w:val="center"/>
            </w:pPr>
          </w:p>
        </w:tc>
        <w:tc>
          <w:tcPr>
            <w:tcW w:w="5389" w:type="dxa"/>
            <w:tcBorders>
              <w:left w:val="none" w:sz="1" w:space="0" w:color="000000"/>
              <w:bottom w:val="none" w:sz="1" w:space="0" w:color="000000"/>
            </w:tcBorders>
            <w:shd w:val="clear" w:color="auto" w:fill="auto"/>
          </w:tcPr>
          <w:p w14:paraId="566429A0" w14:textId="77777777" w:rsidR="00EF6465" w:rsidRPr="00601E67" w:rsidRDefault="00EF6465">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5B9DD1C4" w14:textId="77777777" w:rsidR="00EF6465" w:rsidRPr="00601E67" w:rsidRDefault="00EF6465">
            <w:pPr>
              <w:pStyle w:val="Contenudetableau"/>
              <w:jc w:val="center"/>
            </w:pPr>
          </w:p>
        </w:tc>
      </w:tr>
      <w:tr w:rsidR="00EF6465" w:rsidRPr="00601E67" w14:paraId="54AA3B7E" w14:textId="77777777">
        <w:trPr>
          <w:trHeight w:val="377"/>
        </w:trPr>
        <w:tc>
          <w:tcPr>
            <w:tcW w:w="1517" w:type="dxa"/>
            <w:tcBorders>
              <w:left w:val="none" w:sz="1" w:space="0" w:color="000000"/>
              <w:bottom w:val="none" w:sz="1" w:space="0" w:color="000000"/>
            </w:tcBorders>
            <w:shd w:val="clear" w:color="auto" w:fill="auto"/>
          </w:tcPr>
          <w:p w14:paraId="1E8D0B9F" w14:textId="77777777" w:rsidR="00EF6465" w:rsidRPr="00601E67" w:rsidRDefault="00EF6465">
            <w:pPr>
              <w:pStyle w:val="Contenudetableau"/>
              <w:jc w:val="center"/>
            </w:pPr>
          </w:p>
        </w:tc>
        <w:tc>
          <w:tcPr>
            <w:tcW w:w="1414" w:type="dxa"/>
            <w:tcBorders>
              <w:left w:val="none" w:sz="1" w:space="0" w:color="000000"/>
              <w:bottom w:val="none" w:sz="1" w:space="0" w:color="000000"/>
            </w:tcBorders>
            <w:shd w:val="clear" w:color="auto" w:fill="auto"/>
          </w:tcPr>
          <w:p w14:paraId="2403838B" w14:textId="77777777" w:rsidR="00EF6465" w:rsidRPr="00601E67" w:rsidRDefault="00EF6465">
            <w:pPr>
              <w:pStyle w:val="Contenudetableau"/>
              <w:jc w:val="center"/>
            </w:pPr>
          </w:p>
        </w:tc>
        <w:tc>
          <w:tcPr>
            <w:tcW w:w="5389" w:type="dxa"/>
            <w:tcBorders>
              <w:left w:val="none" w:sz="1" w:space="0" w:color="000000"/>
              <w:bottom w:val="none" w:sz="1" w:space="0" w:color="000000"/>
            </w:tcBorders>
            <w:shd w:val="clear" w:color="auto" w:fill="auto"/>
          </w:tcPr>
          <w:p w14:paraId="35DA287D" w14:textId="77777777" w:rsidR="00EF6465" w:rsidRPr="00601E67" w:rsidRDefault="00EF6465">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0D5017B5" w14:textId="77777777" w:rsidR="00EF6465" w:rsidRPr="00601E67" w:rsidRDefault="00EF6465">
            <w:pPr>
              <w:pStyle w:val="Contenudetableau"/>
              <w:jc w:val="center"/>
            </w:pPr>
          </w:p>
        </w:tc>
      </w:tr>
      <w:tr w:rsidR="00EF6465" w:rsidRPr="00601E67" w14:paraId="2EAA5811" w14:textId="77777777">
        <w:trPr>
          <w:trHeight w:val="377"/>
        </w:trPr>
        <w:tc>
          <w:tcPr>
            <w:tcW w:w="1517" w:type="dxa"/>
            <w:tcBorders>
              <w:left w:val="none" w:sz="1" w:space="0" w:color="000000"/>
              <w:bottom w:val="none" w:sz="1" w:space="0" w:color="000000"/>
            </w:tcBorders>
            <w:shd w:val="clear" w:color="auto" w:fill="auto"/>
          </w:tcPr>
          <w:p w14:paraId="21B92838" w14:textId="77777777" w:rsidR="00EF6465" w:rsidRPr="00601E67" w:rsidRDefault="00EF6465">
            <w:pPr>
              <w:pStyle w:val="Contenudetableau"/>
              <w:jc w:val="center"/>
            </w:pPr>
          </w:p>
        </w:tc>
        <w:tc>
          <w:tcPr>
            <w:tcW w:w="1414" w:type="dxa"/>
            <w:tcBorders>
              <w:left w:val="none" w:sz="1" w:space="0" w:color="000000"/>
              <w:bottom w:val="none" w:sz="1" w:space="0" w:color="000000"/>
            </w:tcBorders>
            <w:shd w:val="clear" w:color="auto" w:fill="auto"/>
          </w:tcPr>
          <w:p w14:paraId="57489ED8" w14:textId="77777777" w:rsidR="00EF6465" w:rsidRPr="00601E67" w:rsidRDefault="00EF6465">
            <w:pPr>
              <w:pStyle w:val="Contenudetableau"/>
              <w:jc w:val="center"/>
            </w:pPr>
          </w:p>
        </w:tc>
        <w:tc>
          <w:tcPr>
            <w:tcW w:w="5389" w:type="dxa"/>
            <w:tcBorders>
              <w:left w:val="none" w:sz="1" w:space="0" w:color="000000"/>
              <w:bottom w:val="none" w:sz="1" w:space="0" w:color="000000"/>
            </w:tcBorders>
            <w:shd w:val="clear" w:color="auto" w:fill="auto"/>
          </w:tcPr>
          <w:p w14:paraId="1802AEA5" w14:textId="77777777" w:rsidR="00EF6465" w:rsidRPr="00601E67" w:rsidRDefault="00EF6465">
            <w:pPr>
              <w:pStyle w:val="Contenudetableau"/>
            </w:pPr>
          </w:p>
        </w:tc>
        <w:tc>
          <w:tcPr>
            <w:tcW w:w="1553" w:type="dxa"/>
            <w:tcBorders>
              <w:left w:val="none" w:sz="1" w:space="0" w:color="000000"/>
              <w:bottom w:val="none" w:sz="1" w:space="0" w:color="000000"/>
              <w:right w:val="none" w:sz="1" w:space="0" w:color="000000"/>
            </w:tcBorders>
            <w:shd w:val="clear" w:color="auto" w:fill="auto"/>
          </w:tcPr>
          <w:p w14:paraId="39F2B22E" w14:textId="77777777" w:rsidR="00EF6465" w:rsidRPr="00601E67" w:rsidRDefault="00EF6465">
            <w:pPr>
              <w:pStyle w:val="Contenudetableau"/>
              <w:jc w:val="center"/>
            </w:pPr>
          </w:p>
        </w:tc>
      </w:tr>
    </w:tbl>
    <w:p w14:paraId="58015758" w14:textId="77777777" w:rsidR="00EF6465" w:rsidRPr="00601E67" w:rsidRDefault="00EF6465">
      <w:pPr>
        <w:pStyle w:val="Code"/>
        <w:rPr>
          <w:rFonts w:ascii="DejaVu Sans" w:hAnsi="DejaVu Sans"/>
          <w:sz w:val="20"/>
          <w:szCs w:val="20"/>
        </w:rPr>
      </w:pPr>
    </w:p>
    <w:p w14:paraId="4680BCA3" w14:textId="77777777" w:rsidR="00EF6465" w:rsidRPr="00601E67" w:rsidRDefault="00EF6465">
      <w:pPr>
        <w:pStyle w:val="Corpsdetexte"/>
        <w:jc w:val="center"/>
        <w:rPr>
          <w:rFonts w:ascii="DejaVu Sans" w:hAnsi="DejaVu Sans"/>
          <w:sz w:val="20"/>
          <w:szCs w:val="20"/>
        </w:rPr>
      </w:pPr>
    </w:p>
    <w:p w14:paraId="53D181BF" w14:textId="77777777" w:rsidR="00EF6465" w:rsidRPr="00601E67" w:rsidRDefault="0028176A">
      <w:pPr>
        <w:pStyle w:val="Titre1"/>
      </w:pPr>
      <w:bookmarkStart w:id="1" w:name="_Toc40192118"/>
      <w:r w:rsidRPr="00601E67">
        <w:t>Introduction</w:t>
      </w:r>
      <w:bookmarkEnd w:id="1"/>
    </w:p>
    <w:p w14:paraId="276B4FA2" w14:textId="77777777" w:rsidR="00EF6465" w:rsidRPr="00601E67" w:rsidRDefault="0028176A">
      <w:pPr>
        <w:pStyle w:val="Titre2"/>
      </w:pPr>
      <w:bookmarkStart w:id="2" w:name="_Toc40192119"/>
      <w:r w:rsidRPr="00601E67">
        <w:t>Objet du document</w:t>
      </w:r>
      <w:bookmarkEnd w:id="2"/>
    </w:p>
    <w:p w14:paraId="5ADACC1F" w14:textId="77777777" w:rsidR="003321DC" w:rsidRPr="00601E67" w:rsidRDefault="0028176A" w:rsidP="003321DC">
      <w:pPr>
        <w:pStyle w:val="Corpsdetexte"/>
      </w:pPr>
      <w:r w:rsidRPr="00601E67">
        <w:t>Le présent document constitue le dossier d’exploitation de l'application</w:t>
      </w:r>
      <w:r w:rsidR="003321DC" w:rsidRPr="00601E67">
        <w:rPr>
          <w:b/>
          <w:bCs/>
        </w:rPr>
        <w:t xml:space="preserve"> PizzaFlow </w:t>
      </w:r>
      <w:r w:rsidR="003321DC" w:rsidRPr="00601E67">
        <w:t>à l’attention des mainteneurs et de l’équipe technique du client.</w:t>
      </w:r>
    </w:p>
    <w:p w14:paraId="16D5AC0A" w14:textId="77777777" w:rsidR="003321DC" w:rsidRPr="00601E67" w:rsidRDefault="003321DC" w:rsidP="003321DC">
      <w:pPr>
        <w:pStyle w:val="Corpsdetexte"/>
      </w:pPr>
      <w:r w:rsidRPr="00601E67">
        <w:t>Les éléments du présent dossier découlent :</w:t>
      </w:r>
    </w:p>
    <w:p w14:paraId="1E35A8E4" w14:textId="77777777" w:rsidR="003321DC" w:rsidRPr="00601E67" w:rsidRDefault="003321DC" w:rsidP="003321DC">
      <w:pPr>
        <w:pStyle w:val="Corpsdetexte"/>
        <w:numPr>
          <w:ilvl w:val="0"/>
          <w:numId w:val="3"/>
        </w:numPr>
      </w:pPr>
      <w:r w:rsidRPr="00601E67">
        <w:t xml:space="preserve">Des besoins exprimés par le client </w:t>
      </w:r>
      <w:r w:rsidRPr="00601E67">
        <w:rPr>
          <w:b/>
          <w:bCs/>
        </w:rPr>
        <w:t>OC Pizza</w:t>
      </w:r>
      <w:r w:rsidRPr="00601E67">
        <w:t xml:space="preserve"> lors du premier contact,</w:t>
      </w:r>
    </w:p>
    <w:p w14:paraId="0B9D0195" w14:textId="77777777" w:rsidR="003321DC" w:rsidRPr="00601E67" w:rsidRDefault="003321DC" w:rsidP="003321DC">
      <w:pPr>
        <w:pStyle w:val="Corpsdetexte"/>
        <w:numPr>
          <w:ilvl w:val="0"/>
          <w:numId w:val="3"/>
        </w:numPr>
      </w:pPr>
      <w:r w:rsidRPr="00601E67">
        <w:t xml:space="preserve">De l'analyse des besoins de </w:t>
      </w:r>
      <w:r w:rsidRPr="00601E67">
        <w:rPr>
          <w:b/>
          <w:bCs/>
        </w:rPr>
        <w:t>OC</w:t>
      </w:r>
      <w:r w:rsidRPr="00601E67">
        <w:t xml:space="preserve"> </w:t>
      </w:r>
      <w:r w:rsidRPr="00601E67">
        <w:rPr>
          <w:b/>
          <w:bCs/>
        </w:rPr>
        <w:t>Pizza</w:t>
      </w:r>
      <w:r w:rsidRPr="00601E67">
        <w:t>,</w:t>
      </w:r>
    </w:p>
    <w:p w14:paraId="215260EF" w14:textId="77777777" w:rsidR="003321DC" w:rsidRPr="00601E67" w:rsidRDefault="003321DC" w:rsidP="003321DC">
      <w:pPr>
        <w:pStyle w:val="Corpsdetexte"/>
        <w:numPr>
          <w:ilvl w:val="0"/>
          <w:numId w:val="3"/>
        </w:numPr>
      </w:pPr>
      <w:r w:rsidRPr="00601E67">
        <w:t>De la rédaction du dossier de conception fonctionnelle.</w:t>
      </w:r>
    </w:p>
    <w:p w14:paraId="705D8651" w14:textId="77777777" w:rsidR="003321DC" w:rsidRPr="00601E67" w:rsidRDefault="003321DC" w:rsidP="003321DC">
      <w:pPr>
        <w:pStyle w:val="Corpsdetexte"/>
        <w:numPr>
          <w:ilvl w:val="0"/>
          <w:numId w:val="3"/>
        </w:numPr>
      </w:pPr>
      <w:r w:rsidRPr="00601E67">
        <w:t>De la rédaction du dossier de conception technique.</w:t>
      </w:r>
    </w:p>
    <w:p w14:paraId="4EF6B4EE" w14:textId="77777777" w:rsidR="00EF6465" w:rsidRPr="00601E67" w:rsidRDefault="00EF6465">
      <w:pPr>
        <w:pStyle w:val="Corpsdetexte"/>
      </w:pPr>
    </w:p>
    <w:p w14:paraId="6987F0B1" w14:textId="77777777" w:rsidR="00EF6465" w:rsidRPr="00601E67" w:rsidRDefault="0028176A">
      <w:pPr>
        <w:pStyle w:val="Titre2"/>
      </w:pPr>
      <w:bookmarkStart w:id="3" w:name="_Toc40192120"/>
      <w:r w:rsidRPr="00601E67">
        <w:t>Références</w:t>
      </w:r>
      <w:bookmarkEnd w:id="3"/>
    </w:p>
    <w:p w14:paraId="1F29952A" w14:textId="77777777" w:rsidR="003321DC" w:rsidRPr="00601E67" w:rsidRDefault="003321DC" w:rsidP="003321DC">
      <w:pPr>
        <w:pStyle w:val="Corpsdetexte"/>
      </w:pPr>
      <w:r w:rsidRPr="00601E67">
        <w:t>Pour de plus amples informations, se référer également aux éléments suivants :</w:t>
      </w:r>
    </w:p>
    <w:p w14:paraId="194C1E16" w14:textId="77777777" w:rsidR="003321DC" w:rsidRPr="00601E67" w:rsidRDefault="003321DC" w:rsidP="003321DC">
      <w:pPr>
        <w:pStyle w:val="Corpsdetexte"/>
        <w:numPr>
          <w:ilvl w:val="0"/>
          <w:numId w:val="4"/>
        </w:numPr>
      </w:pPr>
      <w:r w:rsidRPr="00601E67">
        <w:rPr>
          <w:b/>
          <w:bCs/>
        </w:rPr>
        <w:t xml:space="preserve">DCT - PDOCPizza_01_fonctionnelle </w:t>
      </w:r>
      <w:r w:rsidRPr="00601E67">
        <w:t>: Dossier de conception fonctionnelle de l'application.</w:t>
      </w:r>
    </w:p>
    <w:p w14:paraId="182B03D1" w14:textId="77777777" w:rsidR="003321DC" w:rsidRPr="00601E67" w:rsidRDefault="003321DC" w:rsidP="003321DC">
      <w:pPr>
        <w:pStyle w:val="Corpsdetexte"/>
        <w:numPr>
          <w:ilvl w:val="0"/>
          <w:numId w:val="4"/>
        </w:numPr>
      </w:pPr>
      <w:r w:rsidRPr="00601E67">
        <w:rPr>
          <w:b/>
          <w:bCs/>
        </w:rPr>
        <w:t xml:space="preserve">DCT - PDOCPizza_02_technique </w:t>
      </w:r>
      <w:r w:rsidRPr="00601E67">
        <w:t>: Dossier de conception technique de l'application.</w:t>
      </w:r>
    </w:p>
    <w:p w14:paraId="453E29E3" w14:textId="77777777" w:rsidR="00EF6465" w:rsidRDefault="0028176A">
      <w:pPr>
        <w:pStyle w:val="Titre1"/>
      </w:pPr>
      <w:bookmarkStart w:id="4" w:name="_Toc40192121"/>
      <w:r w:rsidRPr="00601E67">
        <w:t>Pré-requis</w:t>
      </w:r>
      <w:bookmarkEnd w:id="4"/>
    </w:p>
    <w:p w14:paraId="7CD9D5CF" w14:textId="77777777" w:rsidR="00EE5DA6" w:rsidRPr="00601E67" w:rsidRDefault="00EE5DA6" w:rsidP="00EE5DA6">
      <w:pPr>
        <w:pStyle w:val="Titre2"/>
      </w:pPr>
      <w:bookmarkStart w:id="5" w:name="_Toc40192122"/>
      <w:r>
        <w:t>Création d'une paire de clé</w:t>
      </w:r>
      <w:bookmarkEnd w:id="5"/>
    </w:p>
    <w:p w14:paraId="4BEC5910" w14:textId="77777777" w:rsidR="00EE5DA6" w:rsidRDefault="00EE5DA6" w:rsidP="00EE5DA6">
      <w:pPr>
        <w:pStyle w:val="Corpsdetexte"/>
      </w:pPr>
      <w:r>
        <w:t xml:space="preserve">Après création d'un compte sur AWS, on doit générer une paire de clés qui servira d'authentification pour accéder aux </w:t>
      </w:r>
      <w:r w:rsidRPr="00EE5DA6">
        <w:rPr>
          <w:b/>
          <w:bCs/>
        </w:rPr>
        <w:t>VM</w:t>
      </w:r>
      <w:r>
        <w:t xml:space="preserve">. Lors de la création des instances RDS et EC2, on spécifiera l'utilisation de cette clé. Dans la console de gestion des instances sur </w:t>
      </w:r>
      <w:r w:rsidRPr="00307928">
        <w:rPr>
          <w:b/>
          <w:bCs/>
        </w:rPr>
        <w:t>AWS</w:t>
      </w:r>
      <w:r>
        <w:t xml:space="preserve"> et on sélectionne dans le menu de gauche "RESEAU ET SECURITE" le sous-menu "Paires de Clés" et on sélectionne créer une paire de clés. Le menu de création de paire de clé apparait.</w:t>
      </w:r>
    </w:p>
    <w:p w14:paraId="4521A62F" w14:textId="77777777" w:rsidR="00EE5DA6" w:rsidRDefault="00EE5DA6" w:rsidP="00EE5DA6">
      <w:pPr>
        <w:pStyle w:val="Corpsdetexte"/>
      </w:pPr>
    </w:p>
    <w:p w14:paraId="36F13E14" w14:textId="77777777" w:rsidR="00EE5DA6" w:rsidRDefault="00EE5DA6" w:rsidP="00EE5DA6">
      <w:pPr>
        <w:pStyle w:val="Corpsdetexte"/>
      </w:pPr>
      <w:r>
        <w:rPr>
          <w:noProof/>
        </w:rPr>
        <w:drawing>
          <wp:inline distT="0" distB="0" distL="0" distR="0" wp14:anchorId="08EAEB9B" wp14:editId="375D4A76">
            <wp:extent cx="6120130" cy="39592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59225"/>
                    </a:xfrm>
                    <a:prstGeom prst="rect">
                      <a:avLst/>
                    </a:prstGeom>
                  </pic:spPr>
                </pic:pic>
              </a:graphicData>
            </a:graphic>
          </wp:inline>
        </w:drawing>
      </w:r>
    </w:p>
    <w:p w14:paraId="5FE75969" w14:textId="77777777" w:rsidR="00EE5DA6" w:rsidRDefault="00EE5DA6" w:rsidP="00EE5DA6">
      <w:pPr>
        <w:pStyle w:val="Corpsdetexte"/>
      </w:pPr>
    </w:p>
    <w:p w14:paraId="495DEA4F" w14:textId="77777777" w:rsidR="00EE5DA6" w:rsidRDefault="00EE5DA6" w:rsidP="00EE5DA6">
      <w:pPr>
        <w:pStyle w:val="Corpsdetexte"/>
      </w:pPr>
      <w:r>
        <w:t xml:space="preserve">Rentrer le nom de la paire de clé et sélectionnez un format de fichier "ppk" pour l'utiliser avec </w:t>
      </w:r>
      <w:r w:rsidRPr="00307928">
        <w:rPr>
          <w:b/>
          <w:bCs/>
        </w:rPr>
        <w:t>PuTTY</w:t>
      </w:r>
      <w:r>
        <w:t>. Après validation sur la touche "Créer une paire de clés", la paire de clés générée apparait dans l'écran des paires de clés.</w:t>
      </w:r>
    </w:p>
    <w:p w14:paraId="32F2B862" w14:textId="77777777" w:rsidR="00EE5DA6" w:rsidRDefault="00EE5DA6" w:rsidP="00EE5DA6">
      <w:pPr>
        <w:pStyle w:val="Corpsdetexte"/>
      </w:pPr>
    </w:p>
    <w:p w14:paraId="24985FB8" w14:textId="77777777" w:rsidR="00EE5DA6" w:rsidRDefault="00EE5DA6" w:rsidP="00EE5DA6">
      <w:pPr>
        <w:pStyle w:val="Corpsdetexte"/>
      </w:pPr>
      <w:r>
        <w:rPr>
          <w:noProof/>
        </w:rPr>
        <w:drawing>
          <wp:inline distT="0" distB="0" distL="0" distR="0" wp14:anchorId="10FE70B4" wp14:editId="0C366915">
            <wp:extent cx="6120130" cy="59112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5911215"/>
                    </a:xfrm>
                    <a:prstGeom prst="rect">
                      <a:avLst/>
                    </a:prstGeom>
                  </pic:spPr>
                </pic:pic>
              </a:graphicData>
            </a:graphic>
          </wp:inline>
        </w:drawing>
      </w:r>
    </w:p>
    <w:p w14:paraId="049CE0B3" w14:textId="77777777" w:rsidR="00EE5DA6" w:rsidRDefault="00EE5DA6" w:rsidP="00EE5DA6">
      <w:pPr>
        <w:pStyle w:val="Corpsdetexte"/>
      </w:pPr>
    </w:p>
    <w:p w14:paraId="1164F81D" w14:textId="77777777" w:rsidR="00EE5DA6" w:rsidRDefault="00EE5DA6" w:rsidP="00EE5DA6">
      <w:pPr>
        <w:pStyle w:val="Corpsdetexte"/>
      </w:pPr>
      <w:r>
        <w:t>Le fichier PPK contenant la paire de clé générée est téléchargé via le navigateur. Copier le fichier sur votre ordinateur dans un endroit sécurisé.</w:t>
      </w:r>
    </w:p>
    <w:p w14:paraId="698F3624" w14:textId="77777777" w:rsidR="00EE5DA6" w:rsidRDefault="00EE5DA6" w:rsidP="00EE5DA6">
      <w:pPr>
        <w:pStyle w:val="Corpsdetexte"/>
      </w:pPr>
      <w:r>
        <w:rPr>
          <w:noProof/>
        </w:rPr>
        <w:drawing>
          <wp:inline distT="0" distB="0" distL="0" distR="0" wp14:anchorId="1E6A0D3E" wp14:editId="658AC95B">
            <wp:extent cx="2247900" cy="6477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7900" cy="647700"/>
                    </a:xfrm>
                    <a:prstGeom prst="rect">
                      <a:avLst/>
                    </a:prstGeom>
                  </pic:spPr>
                </pic:pic>
              </a:graphicData>
            </a:graphic>
          </wp:inline>
        </w:drawing>
      </w:r>
    </w:p>
    <w:p w14:paraId="361CF977" w14:textId="77777777" w:rsidR="00EE5DA6" w:rsidRPr="00EE5DA6" w:rsidRDefault="00EE5DA6" w:rsidP="00EE5DA6">
      <w:pPr>
        <w:pStyle w:val="Corpsdetexte"/>
      </w:pPr>
    </w:p>
    <w:p w14:paraId="109B23C6" w14:textId="77777777" w:rsidR="00EF6465" w:rsidRPr="00601E67" w:rsidRDefault="0028176A">
      <w:pPr>
        <w:pStyle w:val="Titre2"/>
      </w:pPr>
      <w:bookmarkStart w:id="6" w:name="_Toc40192123"/>
      <w:r w:rsidRPr="00601E67">
        <w:t>Système</w:t>
      </w:r>
      <w:bookmarkEnd w:id="6"/>
    </w:p>
    <w:p w14:paraId="2AB818BB" w14:textId="77777777" w:rsidR="00EF6465" w:rsidRDefault="0028176A">
      <w:pPr>
        <w:pStyle w:val="Titre3"/>
      </w:pPr>
      <w:bookmarkStart w:id="7" w:name="_Toc40192124"/>
      <w:r w:rsidRPr="00601E67">
        <w:t>Serveur de Base de données</w:t>
      </w:r>
      <w:r w:rsidR="00601E67">
        <w:t xml:space="preserve"> </w:t>
      </w:r>
      <w:r w:rsidR="000D3CBA">
        <w:t>User</w:t>
      </w:r>
      <w:bookmarkEnd w:id="7"/>
    </w:p>
    <w:p w14:paraId="73998171" w14:textId="77777777" w:rsidR="00BA186A" w:rsidRPr="00BA186A" w:rsidRDefault="00BA186A" w:rsidP="00BA186A">
      <w:pPr>
        <w:pStyle w:val="Titre4"/>
      </w:pPr>
      <w:bookmarkStart w:id="8" w:name="_Toc40192125"/>
      <w:r>
        <w:t>Description</w:t>
      </w:r>
      <w:bookmarkEnd w:id="8"/>
    </w:p>
    <w:p w14:paraId="6307BF24" w14:textId="77777777" w:rsidR="00EF6465" w:rsidRDefault="000D7F81">
      <w:pPr>
        <w:pStyle w:val="Corpsdetexte"/>
      </w:pPr>
      <w:r>
        <w:t xml:space="preserve">On utilise une instance </w:t>
      </w:r>
      <w:r w:rsidRPr="00A46B46">
        <w:rPr>
          <w:b/>
          <w:bCs/>
        </w:rPr>
        <w:t>Amazon</w:t>
      </w:r>
      <w:r>
        <w:t xml:space="preserve"> </w:t>
      </w:r>
      <w:r w:rsidRPr="00A46B46">
        <w:rPr>
          <w:b/>
          <w:bCs/>
        </w:rPr>
        <w:t>RDS</w:t>
      </w:r>
      <w:r>
        <w:t xml:space="preserve"> </w:t>
      </w:r>
      <w:r w:rsidR="00A46B46">
        <w:t>(</w:t>
      </w:r>
      <w:r w:rsidR="00A46B46" w:rsidRPr="00A46B46">
        <w:rPr>
          <w:b/>
          <w:bCs/>
        </w:rPr>
        <w:t>Relational Database Service</w:t>
      </w:r>
      <w:r w:rsidR="00A46B46">
        <w:t xml:space="preserve">) </w:t>
      </w:r>
      <w:r>
        <w:t xml:space="preserve">for </w:t>
      </w:r>
      <w:r w:rsidRPr="00A46B46">
        <w:rPr>
          <w:b/>
          <w:bCs/>
        </w:rPr>
        <w:t>PostgreSQL</w:t>
      </w:r>
      <w:r>
        <w:t xml:space="preserve"> avec une réservation d'une année pour réduire le coût et permettre de modifier en fonction de l'utilisation du site web le type de l'instance. On sélectionne l'option </w:t>
      </w:r>
      <w:r w:rsidRPr="00A46B46">
        <w:rPr>
          <w:b/>
          <w:bCs/>
        </w:rPr>
        <w:t>Multi-AZ</w:t>
      </w:r>
      <w:r>
        <w:t xml:space="preserve"> pour avoir une seconde instance en standby synchronisée avec la première par sécurité au cas o</w:t>
      </w:r>
      <w:r w:rsidR="00692FE7">
        <w:t>ù</w:t>
      </w:r>
      <w:r>
        <w:t xml:space="preserve"> un problème advienne sur la base de données master.</w:t>
      </w:r>
    </w:p>
    <w:p w14:paraId="3B3CA1EB" w14:textId="77777777" w:rsidR="000D3CBA" w:rsidRDefault="000D3CBA">
      <w:pPr>
        <w:pStyle w:val="Corpsdetexte"/>
      </w:pPr>
      <w:r>
        <w:t>La base de données stockant uniquement les données des utilisateurs, elle n'a pas besoin d'une grande quantité de stockage. En outre, elle reçoie la majorité des requêtes sont lors de la connexion et sont seulement en lecture donc on n'a pas besoin de puissance de calcul.</w:t>
      </w:r>
    </w:p>
    <w:p w14:paraId="201C860C" w14:textId="77777777" w:rsidR="000D7F81" w:rsidRPr="00601E67" w:rsidRDefault="000D7F81">
      <w:pPr>
        <w:pStyle w:val="Corpsdetexte"/>
      </w:pPr>
    </w:p>
    <w:p w14:paraId="014F2D64" w14:textId="77777777" w:rsidR="000D7F81" w:rsidRDefault="0028176A" w:rsidP="00601E67">
      <w:pPr>
        <w:pStyle w:val="Titre4"/>
      </w:pPr>
      <w:bookmarkStart w:id="9" w:name="_Toc40192126"/>
      <w:r w:rsidRPr="00601E67">
        <w:t>Caractéristiques techniques</w:t>
      </w:r>
      <w:bookmarkEnd w:id="9"/>
    </w:p>
    <w:p w14:paraId="558CFD30" w14:textId="77777777" w:rsidR="00ED299E" w:rsidRDefault="00ED299E" w:rsidP="00601E67">
      <w:pPr>
        <w:pStyle w:val="Corpsdetexte"/>
      </w:pPr>
      <w:r>
        <w:rPr>
          <w:noProof/>
        </w:rPr>
        <w:drawing>
          <wp:inline distT="0" distB="0" distL="0" distR="0" wp14:anchorId="185B8CFD" wp14:editId="0B3C9317">
            <wp:extent cx="6115050" cy="36861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14:paraId="1CDA0C8F" w14:textId="77777777" w:rsidR="00EF6465" w:rsidRDefault="00ED299E">
      <w:pPr>
        <w:pStyle w:val="Corpsdetexte"/>
      </w:pPr>
      <w:r>
        <w:rPr>
          <w:noProof/>
        </w:rPr>
        <w:drawing>
          <wp:inline distT="0" distB="0" distL="0" distR="0" wp14:anchorId="2DE39048" wp14:editId="0E22D31B">
            <wp:extent cx="6115050" cy="32956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14:paraId="74207B06" w14:textId="77777777" w:rsidR="00ED299E" w:rsidRDefault="00ED299E">
      <w:pPr>
        <w:pStyle w:val="Corpsdetexte"/>
      </w:pPr>
    </w:p>
    <w:p w14:paraId="1D1C9469" w14:textId="77777777" w:rsidR="00BA186A" w:rsidRDefault="00692FE7" w:rsidP="00BA186A">
      <w:pPr>
        <w:pStyle w:val="Titre3"/>
      </w:pPr>
      <w:bookmarkStart w:id="10" w:name="_Toc40192127"/>
      <w:r w:rsidRPr="00601E67">
        <w:t>Serveur de Base de données</w:t>
      </w:r>
      <w:r>
        <w:t xml:space="preserve"> Stock</w:t>
      </w:r>
      <w:bookmarkEnd w:id="10"/>
    </w:p>
    <w:p w14:paraId="6C76441A" w14:textId="77777777" w:rsidR="00692FE7" w:rsidRPr="00601E67" w:rsidRDefault="00BA186A" w:rsidP="00BA186A">
      <w:pPr>
        <w:pStyle w:val="Titre4"/>
      </w:pPr>
      <w:bookmarkStart w:id="11" w:name="_Toc40192128"/>
      <w:r>
        <w:t>Description</w:t>
      </w:r>
      <w:bookmarkEnd w:id="11"/>
    </w:p>
    <w:p w14:paraId="101F8FFC" w14:textId="77777777" w:rsidR="00692FE7" w:rsidRDefault="00692FE7" w:rsidP="00692FE7">
      <w:pPr>
        <w:pStyle w:val="Corpsdetexte"/>
      </w:pPr>
      <w:r>
        <w:t xml:space="preserve">On utilise une instance </w:t>
      </w:r>
      <w:r w:rsidRPr="00A46B46">
        <w:rPr>
          <w:b/>
          <w:bCs/>
        </w:rPr>
        <w:t>Amazon</w:t>
      </w:r>
      <w:r>
        <w:t xml:space="preserve"> </w:t>
      </w:r>
      <w:r w:rsidRPr="00A46B46">
        <w:rPr>
          <w:b/>
          <w:bCs/>
        </w:rPr>
        <w:t>RDS</w:t>
      </w:r>
      <w:r>
        <w:t xml:space="preserve"> for </w:t>
      </w:r>
      <w:r w:rsidRPr="00A46B46">
        <w:rPr>
          <w:b/>
          <w:bCs/>
        </w:rPr>
        <w:t>PostgreSQL</w:t>
      </w:r>
      <w:r>
        <w:t xml:space="preserve"> avec une réservation d'une année pour réduire le coût et permettre de modifier en fonction de l'utilisation du site web le type de l'instance. On sélectionne l'option </w:t>
      </w:r>
      <w:r w:rsidRPr="00A46B46">
        <w:rPr>
          <w:b/>
          <w:bCs/>
        </w:rPr>
        <w:t>Multi-AZ</w:t>
      </w:r>
      <w:r>
        <w:t xml:space="preserve"> pour avoir une seconde instance en standby synchronisée avec la première par sécurité au cas où un problème advienne sur la base de données master.</w:t>
      </w:r>
    </w:p>
    <w:p w14:paraId="25E377D0" w14:textId="77777777" w:rsidR="000D3CBA" w:rsidRDefault="000D3CBA" w:rsidP="000D3CBA">
      <w:pPr>
        <w:pStyle w:val="Corpsdetexte"/>
      </w:pPr>
      <w:r>
        <w:t>La base de données stocke les informations des stocks, des paniers et des commandes. Elle a besoin de puissance de calcul et d'une réserve de stockage.</w:t>
      </w:r>
    </w:p>
    <w:p w14:paraId="2278220F" w14:textId="77777777" w:rsidR="00692FE7" w:rsidRPr="00601E67" w:rsidRDefault="00692FE7" w:rsidP="00692FE7">
      <w:pPr>
        <w:pStyle w:val="Corpsdetexte"/>
      </w:pPr>
    </w:p>
    <w:p w14:paraId="75BF5577" w14:textId="77777777" w:rsidR="00692FE7" w:rsidRDefault="00692FE7" w:rsidP="00692FE7">
      <w:pPr>
        <w:pStyle w:val="Titre4"/>
      </w:pPr>
      <w:bookmarkStart w:id="12" w:name="_Toc40192129"/>
      <w:r w:rsidRPr="00601E67">
        <w:t>Caractéristiques techniques</w:t>
      </w:r>
      <w:bookmarkEnd w:id="12"/>
    </w:p>
    <w:p w14:paraId="483EA307" w14:textId="77777777" w:rsidR="00ED299E" w:rsidRDefault="00ED299E" w:rsidP="00692FE7">
      <w:pPr>
        <w:pStyle w:val="Corpsdetexte"/>
      </w:pPr>
      <w:r>
        <w:rPr>
          <w:noProof/>
        </w:rPr>
        <w:drawing>
          <wp:inline distT="0" distB="0" distL="0" distR="0" wp14:anchorId="69096815" wp14:editId="28EACD17">
            <wp:extent cx="6115050" cy="37052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705225"/>
                    </a:xfrm>
                    <a:prstGeom prst="rect">
                      <a:avLst/>
                    </a:prstGeom>
                    <a:noFill/>
                    <a:ln>
                      <a:noFill/>
                    </a:ln>
                  </pic:spPr>
                </pic:pic>
              </a:graphicData>
            </a:graphic>
          </wp:inline>
        </w:drawing>
      </w:r>
    </w:p>
    <w:p w14:paraId="2601137E" w14:textId="77777777" w:rsidR="00ED299E" w:rsidRPr="00601E67" w:rsidRDefault="00ED299E" w:rsidP="00692FE7">
      <w:pPr>
        <w:pStyle w:val="Corpsdetexte"/>
      </w:pPr>
      <w:r>
        <w:rPr>
          <w:noProof/>
        </w:rPr>
        <w:drawing>
          <wp:inline distT="0" distB="0" distL="0" distR="0" wp14:anchorId="52CAAE91" wp14:editId="4497C7E4">
            <wp:extent cx="6115050" cy="3352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352800"/>
                    </a:xfrm>
                    <a:prstGeom prst="rect">
                      <a:avLst/>
                    </a:prstGeom>
                    <a:noFill/>
                    <a:ln>
                      <a:noFill/>
                    </a:ln>
                  </pic:spPr>
                </pic:pic>
              </a:graphicData>
            </a:graphic>
          </wp:inline>
        </w:drawing>
      </w:r>
    </w:p>
    <w:p w14:paraId="12559B59" w14:textId="77777777" w:rsidR="000D3CBA" w:rsidRDefault="000D3CBA" w:rsidP="000D3CBA">
      <w:pPr>
        <w:pStyle w:val="Titre3"/>
      </w:pPr>
      <w:bookmarkStart w:id="13" w:name="_Toc40192130"/>
      <w:r w:rsidRPr="00601E67">
        <w:t>Serveur de Base de données</w:t>
      </w:r>
      <w:r>
        <w:t xml:space="preserve"> Gestion</w:t>
      </w:r>
      <w:bookmarkEnd w:id="13"/>
    </w:p>
    <w:p w14:paraId="79355F40" w14:textId="77777777" w:rsidR="00BA186A" w:rsidRPr="00BA186A" w:rsidRDefault="00BA186A" w:rsidP="00BA186A">
      <w:pPr>
        <w:pStyle w:val="Titre4"/>
      </w:pPr>
      <w:bookmarkStart w:id="14" w:name="_Hlk39939941"/>
      <w:bookmarkStart w:id="15" w:name="_Toc40192131"/>
      <w:r>
        <w:t>Description</w:t>
      </w:r>
      <w:bookmarkEnd w:id="15"/>
    </w:p>
    <w:bookmarkEnd w:id="14"/>
    <w:p w14:paraId="0F9403C1" w14:textId="77777777" w:rsidR="000D3CBA" w:rsidRDefault="000D3CBA" w:rsidP="000D3CBA">
      <w:pPr>
        <w:pStyle w:val="Corpsdetexte"/>
      </w:pPr>
      <w:r>
        <w:t xml:space="preserve">On utilise une instance </w:t>
      </w:r>
      <w:r w:rsidRPr="00A46B46">
        <w:rPr>
          <w:b/>
          <w:bCs/>
        </w:rPr>
        <w:t>Amazon</w:t>
      </w:r>
      <w:r>
        <w:t xml:space="preserve"> </w:t>
      </w:r>
      <w:r w:rsidRPr="00A46B46">
        <w:rPr>
          <w:b/>
          <w:bCs/>
        </w:rPr>
        <w:t>RDS</w:t>
      </w:r>
      <w:r>
        <w:t xml:space="preserve"> for </w:t>
      </w:r>
      <w:r w:rsidRPr="00A46B46">
        <w:rPr>
          <w:b/>
          <w:bCs/>
        </w:rPr>
        <w:t>PostgreSQL</w:t>
      </w:r>
      <w:r>
        <w:t xml:space="preserve"> avec une réservation d'une année pour réduire le coût et permettre de modifier en fonction de l'utilisation du site web le type de l'instance. On sélectionne l'option </w:t>
      </w:r>
      <w:r w:rsidRPr="00A46B46">
        <w:rPr>
          <w:b/>
          <w:bCs/>
        </w:rPr>
        <w:t>Multi-AZ</w:t>
      </w:r>
      <w:r>
        <w:t xml:space="preserve"> pour avoir une seconde instance en standby synchronisée avec la première par sécurité au cas où un problème advienne sur la base de données master.</w:t>
      </w:r>
    </w:p>
    <w:p w14:paraId="3C60AD00" w14:textId="77777777" w:rsidR="000D3CBA" w:rsidRDefault="000D3CBA" w:rsidP="000D3CBA">
      <w:pPr>
        <w:pStyle w:val="Corpsdetexte"/>
      </w:pPr>
      <w:r>
        <w:t>La base de données stocke les données des ventes pour la gestion. Elle est utilisée par les Managers et la Direction donc elle a simplement besoin d'un espace de stockage conséquent sans puissance de calcul.</w:t>
      </w:r>
    </w:p>
    <w:p w14:paraId="63D9A114" w14:textId="77777777" w:rsidR="000D3CBA" w:rsidRPr="00601E67" w:rsidRDefault="000D3CBA" w:rsidP="000D3CBA">
      <w:pPr>
        <w:pStyle w:val="Corpsdetexte"/>
      </w:pPr>
    </w:p>
    <w:p w14:paraId="2F05726E" w14:textId="77777777" w:rsidR="000D3CBA" w:rsidRDefault="000D3CBA" w:rsidP="000D3CBA">
      <w:pPr>
        <w:pStyle w:val="Titre4"/>
      </w:pPr>
      <w:bookmarkStart w:id="16" w:name="_Toc40192132"/>
      <w:r w:rsidRPr="00601E67">
        <w:t>Caractéristiques techniques</w:t>
      </w:r>
      <w:bookmarkEnd w:id="16"/>
    </w:p>
    <w:p w14:paraId="7F03AA97" w14:textId="77777777" w:rsidR="000D3CBA" w:rsidRDefault="000D3CBA" w:rsidP="000D3CBA">
      <w:pPr>
        <w:pStyle w:val="Corpsdetexte"/>
      </w:pPr>
    </w:p>
    <w:p w14:paraId="4AB471BE" w14:textId="77777777" w:rsidR="00A46B46" w:rsidRDefault="00A46B46" w:rsidP="000D3CBA">
      <w:pPr>
        <w:pStyle w:val="Corpsdetexte"/>
      </w:pPr>
      <w:r>
        <w:rPr>
          <w:noProof/>
        </w:rPr>
        <w:drawing>
          <wp:inline distT="0" distB="0" distL="0" distR="0" wp14:anchorId="0DDC6028" wp14:editId="5A618857">
            <wp:extent cx="6115050" cy="36861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686175"/>
                    </a:xfrm>
                    <a:prstGeom prst="rect">
                      <a:avLst/>
                    </a:prstGeom>
                    <a:noFill/>
                    <a:ln>
                      <a:noFill/>
                    </a:ln>
                  </pic:spPr>
                </pic:pic>
              </a:graphicData>
            </a:graphic>
          </wp:inline>
        </w:drawing>
      </w:r>
    </w:p>
    <w:p w14:paraId="077C6EDA" w14:textId="77777777" w:rsidR="00A46B46" w:rsidRPr="00601E67" w:rsidRDefault="00ED299E" w:rsidP="000D3CBA">
      <w:pPr>
        <w:pStyle w:val="Corpsdetexte"/>
      </w:pPr>
      <w:r>
        <w:rPr>
          <w:noProof/>
        </w:rPr>
        <w:drawing>
          <wp:inline distT="0" distB="0" distL="0" distR="0" wp14:anchorId="6AB85914" wp14:editId="3D3E4E8D">
            <wp:extent cx="6115050" cy="3352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352800"/>
                    </a:xfrm>
                    <a:prstGeom prst="rect">
                      <a:avLst/>
                    </a:prstGeom>
                    <a:noFill/>
                    <a:ln>
                      <a:noFill/>
                    </a:ln>
                  </pic:spPr>
                </pic:pic>
              </a:graphicData>
            </a:graphic>
          </wp:inline>
        </w:drawing>
      </w:r>
    </w:p>
    <w:p w14:paraId="4BB55917" w14:textId="77777777" w:rsidR="00692FE7" w:rsidRPr="00601E67" w:rsidRDefault="00692FE7">
      <w:pPr>
        <w:pStyle w:val="Corpsdetexte"/>
      </w:pPr>
    </w:p>
    <w:p w14:paraId="0727B488" w14:textId="77777777" w:rsidR="00EF6465" w:rsidRDefault="0028176A">
      <w:pPr>
        <w:pStyle w:val="Titre3"/>
      </w:pPr>
      <w:bookmarkStart w:id="17" w:name="_Toc40192133"/>
      <w:r w:rsidRPr="00601E67">
        <w:t>Serveur</w:t>
      </w:r>
      <w:r w:rsidR="00A46B46">
        <w:t xml:space="preserve"> de configuration</w:t>
      </w:r>
      <w:bookmarkEnd w:id="17"/>
    </w:p>
    <w:p w14:paraId="19456B79" w14:textId="77777777" w:rsidR="00BA186A" w:rsidRPr="00BA186A" w:rsidRDefault="00BA186A" w:rsidP="00BA186A">
      <w:pPr>
        <w:pStyle w:val="Titre4"/>
      </w:pPr>
      <w:bookmarkStart w:id="18" w:name="_Toc40192134"/>
      <w:r>
        <w:t>Description</w:t>
      </w:r>
      <w:bookmarkEnd w:id="18"/>
    </w:p>
    <w:p w14:paraId="1738BEED" w14:textId="77777777" w:rsidR="00EF6465" w:rsidRPr="00601E67" w:rsidRDefault="00A46B46">
      <w:pPr>
        <w:pStyle w:val="Corpsdetexte"/>
      </w:pPr>
      <w:r>
        <w:t xml:space="preserve">Il sert juste à distribuer les configurations et ne nécessite pas de puissance de calcul. On prendra la plus petite des instances </w:t>
      </w:r>
      <w:r w:rsidRPr="00A46B46">
        <w:rPr>
          <w:b/>
          <w:bCs/>
        </w:rPr>
        <w:t>Amazon</w:t>
      </w:r>
      <w:r>
        <w:t xml:space="preserve"> </w:t>
      </w:r>
      <w:r w:rsidRPr="00A46B46">
        <w:rPr>
          <w:b/>
          <w:bCs/>
        </w:rPr>
        <w:t>EC2</w:t>
      </w:r>
      <w:r>
        <w:t xml:space="preserve"> (</w:t>
      </w:r>
      <w:r w:rsidRPr="00A46B46">
        <w:rPr>
          <w:b/>
          <w:bCs/>
        </w:rPr>
        <w:t>Elastic Cloud Compute</w:t>
      </w:r>
      <w:r>
        <w:t>).</w:t>
      </w:r>
    </w:p>
    <w:p w14:paraId="770145E3" w14:textId="77777777" w:rsidR="00EF6465" w:rsidRPr="00601E67" w:rsidRDefault="0028176A">
      <w:pPr>
        <w:pStyle w:val="Titre4"/>
      </w:pPr>
      <w:bookmarkStart w:id="19" w:name="_Toc40192135"/>
      <w:r w:rsidRPr="00601E67">
        <w:t>Caractéristiques techniques</w:t>
      </w:r>
      <w:bookmarkEnd w:id="19"/>
    </w:p>
    <w:p w14:paraId="06E313B9" w14:textId="77777777" w:rsidR="00EF6465" w:rsidRDefault="000E0A3C">
      <w:pPr>
        <w:pStyle w:val="Corpsdetexte"/>
      </w:pPr>
      <w:r>
        <w:rPr>
          <w:noProof/>
        </w:rPr>
        <w:drawing>
          <wp:inline distT="0" distB="0" distL="0" distR="0" wp14:anchorId="1A583B7C" wp14:editId="45EEC9BB">
            <wp:extent cx="6115050" cy="5467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467350"/>
                    </a:xfrm>
                    <a:prstGeom prst="rect">
                      <a:avLst/>
                    </a:prstGeom>
                    <a:noFill/>
                    <a:ln>
                      <a:noFill/>
                    </a:ln>
                  </pic:spPr>
                </pic:pic>
              </a:graphicData>
            </a:graphic>
          </wp:inline>
        </w:drawing>
      </w:r>
    </w:p>
    <w:p w14:paraId="5078563B" w14:textId="77777777" w:rsidR="00741D0E" w:rsidRDefault="00741D0E">
      <w:pPr>
        <w:pStyle w:val="Corpsdetexte"/>
      </w:pPr>
    </w:p>
    <w:p w14:paraId="3390EDDA" w14:textId="77777777" w:rsidR="00741D0E" w:rsidRDefault="00741D0E">
      <w:pPr>
        <w:pStyle w:val="Corpsdetexte"/>
      </w:pPr>
      <w:r>
        <w:t>Le stockage sera partagé par toutes les instances Amazon EC2 pour mutualiser les ressources. On utilise 20Go de stockage avec 3 pics de 5Go modifié par jour vers les heures d'affluence et pour les transferts de données journaliers pour la maintenance en heure creuse.</w:t>
      </w:r>
    </w:p>
    <w:p w14:paraId="5A01848F" w14:textId="77777777" w:rsidR="000E0A3C" w:rsidRDefault="00741D0E">
      <w:pPr>
        <w:pStyle w:val="Corpsdetexte"/>
      </w:pPr>
      <w:r>
        <w:rPr>
          <w:noProof/>
        </w:rPr>
        <w:drawing>
          <wp:inline distT="0" distB="0" distL="0" distR="0" wp14:anchorId="74BDE1EC" wp14:editId="33911684">
            <wp:extent cx="6120130" cy="42157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215765"/>
                    </a:xfrm>
                    <a:prstGeom prst="rect">
                      <a:avLst/>
                    </a:prstGeom>
                  </pic:spPr>
                </pic:pic>
              </a:graphicData>
            </a:graphic>
          </wp:inline>
        </w:drawing>
      </w:r>
    </w:p>
    <w:p w14:paraId="07473CEA" w14:textId="77777777" w:rsidR="007968FE" w:rsidRDefault="007968FE" w:rsidP="007968FE">
      <w:pPr>
        <w:pStyle w:val="Titre3"/>
      </w:pPr>
      <w:bookmarkStart w:id="20" w:name="_Toc40192136"/>
      <w:r>
        <w:t>user-api</w:t>
      </w:r>
      <w:bookmarkEnd w:id="20"/>
    </w:p>
    <w:p w14:paraId="52F8A41D" w14:textId="77777777" w:rsidR="00BA186A" w:rsidRPr="00BA186A" w:rsidRDefault="00BA186A" w:rsidP="00BA186A">
      <w:pPr>
        <w:pStyle w:val="Titre4"/>
      </w:pPr>
      <w:bookmarkStart w:id="21" w:name="_Toc40192137"/>
      <w:r>
        <w:t>Description</w:t>
      </w:r>
      <w:bookmarkEnd w:id="21"/>
    </w:p>
    <w:p w14:paraId="27BCD4D6" w14:textId="77777777" w:rsidR="007968FE" w:rsidRDefault="007968FE" w:rsidP="007968FE">
      <w:pPr>
        <w:pStyle w:val="Corpsdetexte"/>
      </w:pPr>
      <w:r>
        <w:t>On prendra une petite instance</w:t>
      </w:r>
      <w:r w:rsidR="00645D69">
        <w:t xml:space="preserve"> avec 2 cœurs</w:t>
      </w:r>
      <w:r>
        <w:t xml:space="preserve"> </w:t>
      </w:r>
      <w:r w:rsidRPr="00A46B46">
        <w:rPr>
          <w:b/>
          <w:bCs/>
        </w:rPr>
        <w:t>Amazon</w:t>
      </w:r>
      <w:r>
        <w:t xml:space="preserve"> </w:t>
      </w:r>
      <w:r w:rsidRPr="00A46B46">
        <w:rPr>
          <w:b/>
          <w:bCs/>
        </w:rPr>
        <w:t>EC2</w:t>
      </w:r>
      <w:r>
        <w:rPr>
          <w:b/>
          <w:bCs/>
        </w:rPr>
        <w:t xml:space="preserve"> </w:t>
      </w:r>
      <w:r>
        <w:t>scalable à 2 pendant 5h tous les jours.</w:t>
      </w:r>
    </w:p>
    <w:p w14:paraId="123DE997" w14:textId="77777777" w:rsidR="007968FE" w:rsidRPr="00601E67" w:rsidRDefault="007968FE" w:rsidP="007968FE">
      <w:pPr>
        <w:pStyle w:val="Corpsdetexte"/>
      </w:pPr>
    </w:p>
    <w:p w14:paraId="6C370325" w14:textId="77777777" w:rsidR="007968FE" w:rsidRDefault="007968FE" w:rsidP="007968FE">
      <w:pPr>
        <w:pStyle w:val="Titre4"/>
      </w:pPr>
      <w:bookmarkStart w:id="22" w:name="_Toc40192138"/>
      <w:r w:rsidRPr="00601E67">
        <w:t>Caractéristiques techniques</w:t>
      </w:r>
      <w:bookmarkEnd w:id="22"/>
    </w:p>
    <w:p w14:paraId="1580929D" w14:textId="77777777" w:rsidR="00645D69" w:rsidRDefault="00645D69" w:rsidP="00645D69">
      <w:pPr>
        <w:pStyle w:val="Corpsdetexte"/>
      </w:pPr>
      <w:r>
        <w:rPr>
          <w:noProof/>
        </w:rPr>
        <w:drawing>
          <wp:inline distT="0" distB="0" distL="0" distR="0" wp14:anchorId="6019A27D" wp14:editId="527B7BC3">
            <wp:extent cx="6115050" cy="14001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400175"/>
                    </a:xfrm>
                    <a:prstGeom prst="rect">
                      <a:avLst/>
                    </a:prstGeom>
                    <a:noFill/>
                    <a:ln>
                      <a:noFill/>
                    </a:ln>
                  </pic:spPr>
                </pic:pic>
              </a:graphicData>
            </a:graphic>
          </wp:inline>
        </w:drawing>
      </w:r>
    </w:p>
    <w:p w14:paraId="0085415E" w14:textId="77777777" w:rsidR="00645D69" w:rsidRPr="00645D69" w:rsidRDefault="00645D69" w:rsidP="00645D69">
      <w:pPr>
        <w:pStyle w:val="Corpsdetexte"/>
      </w:pPr>
    </w:p>
    <w:p w14:paraId="13296CB2" w14:textId="77777777" w:rsidR="007968FE" w:rsidRDefault="00645D69">
      <w:pPr>
        <w:pStyle w:val="Corpsdetexte"/>
      </w:pPr>
      <w:r>
        <w:rPr>
          <w:noProof/>
          <w:lang w:val="pt-PT"/>
        </w:rPr>
        <w:drawing>
          <wp:inline distT="0" distB="0" distL="0" distR="0" wp14:anchorId="6647C653" wp14:editId="6A9039DD">
            <wp:extent cx="6115050" cy="5543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543550"/>
                    </a:xfrm>
                    <a:prstGeom prst="rect">
                      <a:avLst/>
                    </a:prstGeom>
                    <a:noFill/>
                    <a:ln>
                      <a:noFill/>
                    </a:ln>
                  </pic:spPr>
                </pic:pic>
              </a:graphicData>
            </a:graphic>
          </wp:inline>
        </w:drawing>
      </w:r>
    </w:p>
    <w:p w14:paraId="373BAF53" w14:textId="77777777" w:rsidR="00BA186A" w:rsidRDefault="00BA186A">
      <w:pPr>
        <w:pStyle w:val="Corpsdetexte"/>
      </w:pPr>
    </w:p>
    <w:p w14:paraId="07C1CD26" w14:textId="77777777" w:rsidR="007968FE" w:rsidRDefault="007968FE" w:rsidP="007968FE">
      <w:pPr>
        <w:pStyle w:val="Titre3"/>
      </w:pPr>
      <w:bookmarkStart w:id="23" w:name="_Toc40192139"/>
      <w:r>
        <w:t>stock-api</w:t>
      </w:r>
      <w:bookmarkEnd w:id="23"/>
    </w:p>
    <w:p w14:paraId="30E7D943" w14:textId="77777777" w:rsidR="00BA186A" w:rsidRPr="00BA186A" w:rsidRDefault="00BA186A" w:rsidP="00BA186A">
      <w:pPr>
        <w:pStyle w:val="Titre4"/>
      </w:pPr>
      <w:bookmarkStart w:id="24" w:name="_Toc40192140"/>
      <w:r>
        <w:t>Description</w:t>
      </w:r>
      <w:bookmarkEnd w:id="24"/>
    </w:p>
    <w:p w14:paraId="4986AA7E" w14:textId="77777777" w:rsidR="007968FE" w:rsidRDefault="007968FE" w:rsidP="007968FE">
      <w:pPr>
        <w:pStyle w:val="Corpsdetexte"/>
      </w:pPr>
      <w:r>
        <w:t>On prendra une instance</w:t>
      </w:r>
      <w:r w:rsidR="00645D69">
        <w:t xml:space="preserve"> avec 2 cœurs</w:t>
      </w:r>
      <w:r>
        <w:t xml:space="preserve"> </w:t>
      </w:r>
      <w:r w:rsidRPr="00A46B46">
        <w:rPr>
          <w:b/>
          <w:bCs/>
        </w:rPr>
        <w:t>Amazon</w:t>
      </w:r>
      <w:r>
        <w:t xml:space="preserve"> </w:t>
      </w:r>
      <w:r w:rsidRPr="00A46B46">
        <w:rPr>
          <w:b/>
          <w:bCs/>
        </w:rPr>
        <w:t>EC2</w:t>
      </w:r>
      <w:r>
        <w:rPr>
          <w:b/>
          <w:bCs/>
        </w:rPr>
        <w:t xml:space="preserve"> </w:t>
      </w:r>
      <w:r>
        <w:t>scalable à 3 pendant 5h tous les jours.</w:t>
      </w:r>
    </w:p>
    <w:p w14:paraId="4E4784BB" w14:textId="77777777" w:rsidR="007968FE" w:rsidRPr="00601E67" w:rsidRDefault="007968FE" w:rsidP="007968FE">
      <w:pPr>
        <w:pStyle w:val="Corpsdetexte"/>
      </w:pPr>
    </w:p>
    <w:p w14:paraId="28BBD56C" w14:textId="77777777" w:rsidR="007968FE" w:rsidRPr="00601E67" w:rsidRDefault="007968FE" w:rsidP="007968FE">
      <w:pPr>
        <w:pStyle w:val="Titre4"/>
      </w:pPr>
      <w:bookmarkStart w:id="25" w:name="_Toc40192141"/>
      <w:r w:rsidRPr="00601E67">
        <w:t>Caractéristiques techniques</w:t>
      </w:r>
      <w:bookmarkEnd w:id="25"/>
    </w:p>
    <w:p w14:paraId="48F761C2" w14:textId="77777777" w:rsidR="007968FE" w:rsidRDefault="00645D69" w:rsidP="007968FE">
      <w:pPr>
        <w:pStyle w:val="Corpsdetexte"/>
      </w:pPr>
      <w:r>
        <w:rPr>
          <w:noProof/>
        </w:rPr>
        <w:drawing>
          <wp:inline distT="0" distB="0" distL="0" distR="0" wp14:anchorId="3A08B9B6" wp14:editId="7BC96091">
            <wp:extent cx="6115050" cy="14001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400175"/>
                    </a:xfrm>
                    <a:prstGeom prst="rect">
                      <a:avLst/>
                    </a:prstGeom>
                    <a:noFill/>
                    <a:ln>
                      <a:noFill/>
                    </a:ln>
                  </pic:spPr>
                </pic:pic>
              </a:graphicData>
            </a:graphic>
          </wp:inline>
        </w:drawing>
      </w:r>
    </w:p>
    <w:p w14:paraId="556E1AEE" w14:textId="77777777" w:rsidR="00645D69" w:rsidRDefault="00645D69" w:rsidP="007968FE">
      <w:pPr>
        <w:pStyle w:val="Corpsdetexte"/>
      </w:pPr>
      <w:r>
        <w:rPr>
          <w:noProof/>
        </w:rPr>
        <w:drawing>
          <wp:inline distT="0" distB="0" distL="0" distR="0" wp14:anchorId="778A98A1" wp14:editId="1B0E3F5E">
            <wp:extent cx="6115050" cy="55721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572125"/>
                    </a:xfrm>
                    <a:prstGeom prst="rect">
                      <a:avLst/>
                    </a:prstGeom>
                    <a:noFill/>
                    <a:ln>
                      <a:noFill/>
                    </a:ln>
                  </pic:spPr>
                </pic:pic>
              </a:graphicData>
            </a:graphic>
          </wp:inline>
        </w:drawing>
      </w:r>
    </w:p>
    <w:p w14:paraId="7C0BF2ED" w14:textId="77777777" w:rsidR="00645D69" w:rsidRDefault="00645D69" w:rsidP="007968FE">
      <w:pPr>
        <w:pStyle w:val="Corpsdetexte"/>
      </w:pPr>
    </w:p>
    <w:p w14:paraId="71735F76" w14:textId="77777777" w:rsidR="002328D2" w:rsidRDefault="002328D2" w:rsidP="002328D2">
      <w:pPr>
        <w:pStyle w:val="Corpsdetexte"/>
      </w:pPr>
    </w:p>
    <w:p w14:paraId="72222B53" w14:textId="77777777" w:rsidR="002328D2" w:rsidRDefault="002328D2" w:rsidP="002328D2">
      <w:pPr>
        <w:pStyle w:val="Titre3"/>
      </w:pPr>
      <w:bookmarkStart w:id="26" w:name="_Toc40192142"/>
      <w:r>
        <w:t>web-api</w:t>
      </w:r>
      <w:bookmarkEnd w:id="26"/>
    </w:p>
    <w:p w14:paraId="23E4F9ED" w14:textId="77777777" w:rsidR="00BA186A" w:rsidRPr="00BA186A" w:rsidRDefault="00BA186A" w:rsidP="00BA186A">
      <w:pPr>
        <w:pStyle w:val="Titre4"/>
      </w:pPr>
      <w:bookmarkStart w:id="27" w:name="_Toc40192143"/>
      <w:r>
        <w:t>Description</w:t>
      </w:r>
      <w:bookmarkEnd w:id="27"/>
    </w:p>
    <w:p w14:paraId="2254CCCB" w14:textId="77777777" w:rsidR="002328D2" w:rsidRDefault="002328D2" w:rsidP="002328D2">
      <w:pPr>
        <w:pStyle w:val="Corpsdetexte"/>
      </w:pPr>
      <w:r>
        <w:t>On prendra une instance</w:t>
      </w:r>
      <w:r w:rsidR="00645D69">
        <w:t xml:space="preserve"> avec 4 cœurs</w:t>
      </w:r>
      <w:r>
        <w:t xml:space="preserve"> </w:t>
      </w:r>
      <w:r w:rsidRPr="00A46B46">
        <w:rPr>
          <w:b/>
          <w:bCs/>
        </w:rPr>
        <w:t>Amazon</w:t>
      </w:r>
      <w:r>
        <w:t xml:space="preserve"> </w:t>
      </w:r>
      <w:r w:rsidRPr="00A46B46">
        <w:rPr>
          <w:b/>
          <w:bCs/>
        </w:rPr>
        <w:t>EC2</w:t>
      </w:r>
      <w:r>
        <w:rPr>
          <w:b/>
          <w:bCs/>
        </w:rPr>
        <w:t xml:space="preserve"> </w:t>
      </w:r>
      <w:r>
        <w:t>scalable à 3 pendant 5h tous les jours.</w:t>
      </w:r>
      <w:r w:rsidR="00645D69">
        <w:t xml:space="preserve"> On prend plus de puissance de calcul pour les microservices frontend.</w:t>
      </w:r>
    </w:p>
    <w:p w14:paraId="2A415D77" w14:textId="77777777" w:rsidR="002328D2" w:rsidRPr="00601E67" w:rsidRDefault="002328D2" w:rsidP="002328D2">
      <w:pPr>
        <w:pStyle w:val="Corpsdetexte"/>
      </w:pPr>
    </w:p>
    <w:p w14:paraId="28AB7047" w14:textId="77777777" w:rsidR="002328D2" w:rsidRDefault="002328D2" w:rsidP="002328D2">
      <w:pPr>
        <w:pStyle w:val="Titre4"/>
      </w:pPr>
      <w:bookmarkStart w:id="28" w:name="_Toc40192144"/>
      <w:r w:rsidRPr="00601E67">
        <w:t>Caractéristiques techniques</w:t>
      </w:r>
      <w:bookmarkEnd w:id="28"/>
    </w:p>
    <w:p w14:paraId="53FF29A9" w14:textId="77777777" w:rsidR="00645D69" w:rsidRDefault="00645D69" w:rsidP="00645D69">
      <w:pPr>
        <w:pStyle w:val="Corpsdetexte"/>
      </w:pPr>
      <w:r>
        <w:rPr>
          <w:noProof/>
        </w:rPr>
        <w:drawing>
          <wp:inline distT="0" distB="0" distL="0" distR="0" wp14:anchorId="0CA1BBC3" wp14:editId="33ACEDAD">
            <wp:extent cx="6120130" cy="12985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298575"/>
                    </a:xfrm>
                    <a:prstGeom prst="rect">
                      <a:avLst/>
                    </a:prstGeom>
                  </pic:spPr>
                </pic:pic>
              </a:graphicData>
            </a:graphic>
          </wp:inline>
        </w:drawing>
      </w:r>
    </w:p>
    <w:p w14:paraId="7EEE1860" w14:textId="77777777" w:rsidR="002328D2" w:rsidRDefault="002328D2" w:rsidP="002328D2">
      <w:pPr>
        <w:pStyle w:val="Corpsdetexte"/>
      </w:pPr>
    </w:p>
    <w:p w14:paraId="0F2A0EDE" w14:textId="77777777" w:rsidR="002328D2" w:rsidRDefault="00645D69" w:rsidP="002328D2">
      <w:pPr>
        <w:pStyle w:val="Corpsdetexte"/>
      </w:pPr>
      <w:r>
        <w:rPr>
          <w:noProof/>
        </w:rPr>
        <w:drawing>
          <wp:inline distT="0" distB="0" distL="0" distR="0" wp14:anchorId="0C26C46B" wp14:editId="4649E3AF">
            <wp:extent cx="6115050" cy="55721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572125"/>
                    </a:xfrm>
                    <a:prstGeom prst="rect">
                      <a:avLst/>
                    </a:prstGeom>
                    <a:noFill/>
                    <a:ln>
                      <a:noFill/>
                    </a:ln>
                  </pic:spPr>
                </pic:pic>
              </a:graphicData>
            </a:graphic>
          </wp:inline>
        </w:drawing>
      </w:r>
    </w:p>
    <w:p w14:paraId="5B891504" w14:textId="77777777" w:rsidR="00C2625D" w:rsidRDefault="00C2625D" w:rsidP="00C2625D">
      <w:pPr>
        <w:pStyle w:val="Titre3"/>
      </w:pPr>
      <w:bookmarkStart w:id="29" w:name="_Toc40192145"/>
      <w:r>
        <w:t>production-api</w:t>
      </w:r>
      <w:bookmarkEnd w:id="29"/>
    </w:p>
    <w:p w14:paraId="34F82766" w14:textId="77777777" w:rsidR="00BA186A" w:rsidRPr="00BA186A" w:rsidRDefault="00BA186A" w:rsidP="00BA186A">
      <w:pPr>
        <w:pStyle w:val="Titre4"/>
      </w:pPr>
      <w:bookmarkStart w:id="30" w:name="_Toc40192146"/>
      <w:r>
        <w:t>Description</w:t>
      </w:r>
      <w:bookmarkEnd w:id="30"/>
    </w:p>
    <w:p w14:paraId="2F0C51F1" w14:textId="77777777" w:rsidR="00C2625D" w:rsidRDefault="00C2625D" w:rsidP="00C2625D">
      <w:pPr>
        <w:pStyle w:val="Corpsdetexte"/>
      </w:pPr>
      <w:r>
        <w:t xml:space="preserve">On prendra une instance avec 2 cœurs </w:t>
      </w:r>
      <w:r w:rsidRPr="00A46B46">
        <w:rPr>
          <w:b/>
          <w:bCs/>
        </w:rPr>
        <w:t>Amazon</w:t>
      </w:r>
      <w:r>
        <w:t xml:space="preserve"> </w:t>
      </w:r>
      <w:r w:rsidRPr="00A46B46">
        <w:rPr>
          <w:b/>
          <w:bCs/>
        </w:rPr>
        <w:t>EC2</w:t>
      </w:r>
      <w:r>
        <w:rPr>
          <w:b/>
          <w:bCs/>
        </w:rPr>
        <w:t xml:space="preserve"> </w:t>
      </w:r>
      <w:r>
        <w:t>scalable à 2 pendant 5h tous les jours. On prend plus de puissance de calcul pour les microservices frontend.</w:t>
      </w:r>
    </w:p>
    <w:p w14:paraId="06B054E2" w14:textId="77777777" w:rsidR="00C2625D" w:rsidRPr="00601E67" w:rsidRDefault="00C2625D" w:rsidP="00C2625D">
      <w:pPr>
        <w:pStyle w:val="Corpsdetexte"/>
      </w:pPr>
    </w:p>
    <w:p w14:paraId="35B51CC5" w14:textId="77777777" w:rsidR="00C2625D" w:rsidRDefault="00C2625D" w:rsidP="00C2625D">
      <w:pPr>
        <w:pStyle w:val="Titre4"/>
      </w:pPr>
      <w:bookmarkStart w:id="31" w:name="_Toc40192147"/>
      <w:r w:rsidRPr="00601E67">
        <w:t>Caractéristiques techniques</w:t>
      </w:r>
      <w:bookmarkEnd w:id="31"/>
    </w:p>
    <w:p w14:paraId="001D9407" w14:textId="77777777" w:rsidR="00C2625D" w:rsidRDefault="00C2625D" w:rsidP="00C2625D">
      <w:pPr>
        <w:pStyle w:val="Corpsdetexte"/>
      </w:pPr>
      <w:r>
        <w:rPr>
          <w:noProof/>
        </w:rPr>
        <w:drawing>
          <wp:inline distT="0" distB="0" distL="0" distR="0" wp14:anchorId="1BB08DDD" wp14:editId="5F3F103B">
            <wp:extent cx="6115050" cy="14001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1400175"/>
                    </a:xfrm>
                    <a:prstGeom prst="rect">
                      <a:avLst/>
                    </a:prstGeom>
                    <a:noFill/>
                    <a:ln>
                      <a:noFill/>
                    </a:ln>
                  </pic:spPr>
                </pic:pic>
              </a:graphicData>
            </a:graphic>
          </wp:inline>
        </w:drawing>
      </w:r>
    </w:p>
    <w:p w14:paraId="09C47796" w14:textId="77777777" w:rsidR="00C2625D" w:rsidRDefault="00C2625D" w:rsidP="00C2625D">
      <w:pPr>
        <w:pStyle w:val="Corpsdetexte"/>
      </w:pPr>
    </w:p>
    <w:p w14:paraId="512C5AF5" w14:textId="77777777" w:rsidR="00C2625D" w:rsidRDefault="00C2625D" w:rsidP="00C2625D">
      <w:pPr>
        <w:pStyle w:val="Corpsdetexte"/>
      </w:pPr>
      <w:r>
        <w:rPr>
          <w:noProof/>
        </w:rPr>
        <w:drawing>
          <wp:inline distT="0" distB="0" distL="0" distR="0" wp14:anchorId="115E8313" wp14:editId="71D728FF">
            <wp:extent cx="6115050" cy="55435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543550"/>
                    </a:xfrm>
                    <a:prstGeom prst="rect">
                      <a:avLst/>
                    </a:prstGeom>
                    <a:noFill/>
                    <a:ln>
                      <a:noFill/>
                    </a:ln>
                  </pic:spPr>
                </pic:pic>
              </a:graphicData>
            </a:graphic>
          </wp:inline>
        </w:drawing>
      </w:r>
    </w:p>
    <w:p w14:paraId="2DAA4A54" w14:textId="77777777" w:rsidR="00C2625D" w:rsidRDefault="00C2625D" w:rsidP="00C2625D">
      <w:pPr>
        <w:pStyle w:val="Corpsdetexte"/>
      </w:pPr>
    </w:p>
    <w:p w14:paraId="78F24131" w14:textId="77777777" w:rsidR="00661474" w:rsidRDefault="00661474" w:rsidP="00661474">
      <w:pPr>
        <w:pStyle w:val="Titre3"/>
      </w:pPr>
      <w:bookmarkStart w:id="32" w:name="_Toc40192148"/>
      <w:r>
        <w:t>gestion-api</w:t>
      </w:r>
      <w:bookmarkEnd w:id="32"/>
    </w:p>
    <w:p w14:paraId="00BBFC5A" w14:textId="77777777" w:rsidR="00BA186A" w:rsidRPr="00BA186A" w:rsidRDefault="00BA186A" w:rsidP="00BA186A">
      <w:pPr>
        <w:pStyle w:val="Titre4"/>
      </w:pPr>
      <w:bookmarkStart w:id="33" w:name="_Toc40192149"/>
      <w:r>
        <w:t>Description</w:t>
      </w:r>
      <w:bookmarkEnd w:id="33"/>
    </w:p>
    <w:p w14:paraId="46CCAC70" w14:textId="77777777" w:rsidR="00661474" w:rsidRDefault="00661474" w:rsidP="00661474">
      <w:pPr>
        <w:pStyle w:val="Corpsdetexte"/>
      </w:pPr>
      <w:r>
        <w:t xml:space="preserve">On prendra une instance avec 4 cœurs </w:t>
      </w:r>
      <w:r w:rsidRPr="00A46B46">
        <w:rPr>
          <w:b/>
          <w:bCs/>
        </w:rPr>
        <w:t>Amazon</w:t>
      </w:r>
      <w:r>
        <w:t xml:space="preserve"> </w:t>
      </w:r>
      <w:r w:rsidRPr="00A46B46">
        <w:rPr>
          <w:b/>
          <w:bCs/>
        </w:rPr>
        <w:t>EC2</w:t>
      </w:r>
      <w:r>
        <w:t xml:space="preserve"> </w:t>
      </w:r>
      <w:r w:rsidR="00027877">
        <w:t xml:space="preserve">sans load-balancing. </w:t>
      </w:r>
      <w:r>
        <w:t>On prend plus de puissance de calcul pour les microservices frontend de gestion.</w:t>
      </w:r>
    </w:p>
    <w:p w14:paraId="350010D1" w14:textId="77777777" w:rsidR="00661474" w:rsidRPr="00601E67" w:rsidRDefault="00661474" w:rsidP="00661474">
      <w:pPr>
        <w:pStyle w:val="Corpsdetexte"/>
      </w:pPr>
    </w:p>
    <w:p w14:paraId="5E91F5D8" w14:textId="77777777" w:rsidR="00661474" w:rsidRDefault="00661474" w:rsidP="00661474">
      <w:pPr>
        <w:pStyle w:val="Titre4"/>
      </w:pPr>
      <w:bookmarkStart w:id="34" w:name="_Toc40192150"/>
      <w:r w:rsidRPr="00601E67">
        <w:t>Caractéristiques techniques</w:t>
      </w:r>
      <w:bookmarkEnd w:id="34"/>
    </w:p>
    <w:p w14:paraId="20914A18" w14:textId="77777777" w:rsidR="00661474" w:rsidRDefault="00027877" w:rsidP="00661474">
      <w:pPr>
        <w:pStyle w:val="Corpsdetexte"/>
      </w:pPr>
      <w:r>
        <w:rPr>
          <w:noProof/>
        </w:rPr>
        <w:drawing>
          <wp:inline distT="0" distB="0" distL="0" distR="0" wp14:anchorId="664CA835" wp14:editId="25DDF6E9">
            <wp:extent cx="6115050" cy="12954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1295400"/>
                    </a:xfrm>
                    <a:prstGeom prst="rect">
                      <a:avLst/>
                    </a:prstGeom>
                    <a:noFill/>
                    <a:ln>
                      <a:noFill/>
                    </a:ln>
                  </pic:spPr>
                </pic:pic>
              </a:graphicData>
            </a:graphic>
          </wp:inline>
        </w:drawing>
      </w:r>
    </w:p>
    <w:p w14:paraId="00D44068" w14:textId="77777777" w:rsidR="00661474" w:rsidRDefault="00661474" w:rsidP="00661474">
      <w:pPr>
        <w:pStyle w:val="Corpsdetexte"/>
      </w:pPr>
    </w:p>
    <w:p w14:paraId="69B78668" w14:textId="77777777" w:rsidR="00661474" w:rsidRDefault="00661474" w:rsidP="00661474">
      <w:pPr>
        <w:pStyle w:val="Corpsdetexte"/>
      </w:pPr>
    </w:p>
    <w:p w14:paraId="40AC3F90" w14:textId="77777777" w:rsidR="00EF6465" w:rsidRDefault="0028176A">
      <w:pPr>
        <w:pStyle w:val="Titre3"/>
      </w:pPr>
      <w:bookmarkStart w:id="35" w:name="_Toc40192151"/>
      <w:r w:rsidRPr="00601E67">
        <w:t>Serveur de Fichiers</w:t>
      </w:r>
      <w:bookmarkEnd w:id="35"/>
    </w:p>
    <w:p w14:paraId="2B0F5F51" w14:textId="77777777" w:rsidR="00BA186A" w:rsidRPr="00BA186A" w:rsidRDefault="00BA186A" w:rsidP="00BA186A">
      <w:pPr>
        <w:pStyle w:val="Titre4"/>
      </w:pPr>
      <w:bookmarkStart w:id="36" w:name="_Toc40192152"/>
      <w:r>
        <w:t>Description</w:t>
      </w:r>
      <w:bookmarkEnd w:id="36"/>
    </w:p>
    <w:p w14:paraId="07C85E67" w14:textId="77777777" w:rsidR="00E15330" w:rsidRDefault="00E15330" w:rsidP="00E15330">
      <w:pPr>
        <w:pStyle w:val="Corpsdetexte"/>
      </w:pPr>
      <w:r>
        <w:t>On utilise une instance</w:t>
      </w:r>
      <w:r w:rsidRPr="00E15330">
        <w:rPr>
          <w:b/>
          <w:bCs/>
        </w:rPr>
        <w:t xml:space="preserve"> Amazon S3</w:t>
      </w:r>
      <w:r>
        <w:t xml:space="preserve"> (</w:t>
      </w:r>
      <w:r w:rsidRPr="00E15330">
        <w:rPr>
          <w:b/>
          <w:bCs/>
        </w:rPr>
        <w:t>Simple Storage Service</w:t>
      </w:r>
      <w:r>
        <w:t>) pour stocker les fichiers statics des microservices frontend. On table sur 2 millions de transactions par mois et 20Go de données transférées</w:t>
      </w:r>
      <w:r w:rsidR="00744322">
        <w:t>.</w:t>
      </w:r>
    </w:p>
    <w:p w14:paraId="2CDA3CD5" w14:textId="77777777" w:rsidR="00E15330" w:rsidRDefault="00E15330" w:rsidP="00E15330">
      <w:pPr>
        <w:pStyle w:val="Corpsdetexte"/>
      </w:pPr>
    </w:p>
    <w:p w14:paraId="4B5C7FAF" w14:textId="77777777" w:rsidR="00E15330" w:rsidRDefault="00E15330" w:rsidP="00E15330">
      <w:pPr>
        <w:pStyle w:val="Corpsdetexte"/>
      </w:pPr>
      <w:r>
        <w:rPr>
          <w:noProof/>
        </w:rPr>
        <w:drawing>
          <wp:inline distT="0" distB="0" distL="0" distR="0" wp14:anchorId="4F561392" wp14:editId="3439BA75">
            <wp:extent cx="6120130" cy="3332480"/>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332480"/>
                    </a:xfrm>
                    <a:prstGeom prst="rect">
                      <a:avLst/>
                    </a:prstGeom>
                  </pic:spPr>
                </pic:pic>
              </a:graphicData>
            </a:graphic>
          </wp:inline>
        </w:drawing>
      </w:r>
    </w:p>
    <w:p w14:paraId="369B4147" w14:textId="77777777" w:rsidR="00E15330" w:rsidRPr="00E15330" w:rsidRDefault="00E15330" w:rsidP="00E15330">
      <w:pPr>
        <w:pStyle w:val="Corpsdetexte"/>
      </w:pPr>
    </w:p>
    <w:p w14:paraId="7D241F6D" w14:textId="77777777" w:rsidR="00EF6465" w:rsidRPr="00601E67" w:rsidRDefault="0028176A">
      <w:pPr>
        <w:pStyle w:val="Corpsdetexte"/>
      </w:pPr>
      <w:r w:rsidRPr="00601E67">
        <w:t>...</w:t>
      </w:r>
    </w:p>
    <w:p w14:paraId="6DD6823E" w14:textId="77777777" w:rsidR="00EF6465" w:rsidRPr="00601E67" w:rsidRDefault="0028176A">
      <w:pPr>
        <w:pStyle w:val="Titre2"/>
      </w:pPr>
      <w:bookmarkStart w:id="37" w:name="_Toc40192153"/>
      <w:r w:rsidRPr="00601E67">
        <w:t>Bases de données</w:t>
      </w:r>
      <w:bookmarkEnd w:id="37"/>
    </w:p>
    <w:p w14:paraId="594F8938" w14:textId="77777777" w:rsidR="00EF6465" w:rsidRDefault="0028176A">
      <w:pPr>
        <w:pStyle w:val="Corpsdetexte"/>
      </w:pPr>
      <w:r w:rsidRPr="00601E67">
        <w:t xml:space="preserve">Les bases de données et schémas suivants doivent être accessibles et à jour </w:t>
      </w:r>
      <w:r w:rsidR="00B1665C">
        <w:t xml:space="preserve">dans le repository sur GitHub </w:t>
      </w:r>
      <w:r w:rsidRPr="00601E67">
        <w:t>:</w:t>
      </w:r>
    </w:p>
    <w:p w14:paraId="5B501D8E" w14:textId="77777777" w:rsidR="00B1665C" w:rsidRDefault="00357C7B" w:rsidP="00B1665C">
      <w:pPr>
        <w:pStyle w:val="Corpsdetexte"/>
        <w:jc w:val="center"/>
      </w:pPr>
      <w:hyperlink r:id="rId23" w:history="1">
        <w:r w:rsidR="00B1665C" w:rsidRPr="0060068D">
          <w:rPr>
            <w:rStyle w:val="Lienhypertexte"/>
          </w:rPr>
          <w:t>https://github.com/pizzaflow.git</w:t>
        </w:r>
      </w:hyperlink>
    </w:p>
    <w:p w14:paraId="2B8AC63A" w14:textId="77777777" w:rsidR="00355A07" w:rsidRDefault="00355A07" w:rsidP="00355A07">
      <w:pPr>
        <w:pStyle w:val="Corpsdetexte"/>
      </w:pPr>
    </w:p>
    <w:tbl>
      <w:tblPr>
        <w:tblW w:w="0" w:type="auto"/>
        <w:tblInd w:w="55" w:type="dxa"/>
        <w:tblCellMar>
          <w:top w:w="55" w:type="dxa"/>
          <w:left w:w="55" w:type="dxa"/>
          <w:bottom w:w="55" w:type="dxa"/>
          <w:right w:w="55" w:type="dxa"/>
        </w:tblCellMar>
        <w:tblLook w:val="0000" w:firstRow="0" w:lastRow="0" w:firstColumn="0" w:lastColumn="0" w:noHBand="0" w:noVBand="0"/>
      </w:tblPr>
      <w:tblGrid>
        <w:gridCol w:w="878"/>
        <w:gridCol w:w="3770"/>
        <w:gridCol w:w="3524"/>
        <w:gridCol w:w="878"/>
      </w:tblGrid>
      <w:tr w:rsidR="00355A07" w:rsidRPr="00601E67" w14:paraId="712F9E13" w14:textId="77777777" w:rsidTr="00355A07">
        <w:tc>
          <w:tcPr>
            <w:tcW w:w="0" w:type="auto"/>
            <w:tcBorders>
              <w:top w:val="none" w:sz="1" w:space="0" w:color="000000"/>
              <w:left w:val="none" w:sz="1" w:space="0" w:color="000000"/>
              <w:bottom w:val="none" w:sz="1" w:space="0" w:color="000000"/>
            </w:tcBorders>
            <w:shd w:val="clear" w:color="auto" w:fill="555555"/>
          </w:tcPr>
          <w:p w14:paraId="05E3594B" w14:textId="77777777" w:rsidR="00355A07" w:rsidRPr="00601E67" w:rsidRDefault="00355A07" w:rsidP="008D7ACF">
            <w:pPr>
              <w:pStyle w:val="Tableauentte"/>
              <w:jc w:val="center"/>
            </w:pPr>
            <w:r>
              <w:t>BD</w:t>
            </w:r>
          </w:p>
        </w:tc>
        <w:tc>
          <w:tcPr>
            <w:tcW w:w="0" w:type="auto"/>
            <w:tcBorders>
              <w:top w:val="none" w:sz="1" w:space="0" w:color="000000"/>
              <w:left w:val="none" w:sz="1" w:space="0" w:color="000000"/>
              <w:bottom w:val="none" w:sz="1" w:space="0" w:color="000000"/>
            </w:tcBorders>
            <w:shd w:val="clear" w:color="auto" w:fill="555555"/>
          </w:tcPr>
          <w:p w14:paraId="7DE54AE3" w14:textId="77777777" w:rsidR="00355A07" w:rsidRPr="00601E67" w:rsidRDefault="00355A07" w:rsidP="008D7ACF">
            <w:pPr>
              <w:pStyle w:val="Tableauentte"/>
              <w:jc w:val="center"/>
            </w:pPr>
            <w:r>
              <w:t>Schéma</w:t>
            </w:r>
          </w:p>
        </w:tc>
        <w:tc>
          <w:tcPr>
            <w:tcW w:w="0" w:type="auto"/>
            <w:tcBorders>
              <w:top w:val="none" w:sz="1" w:space="0" w:color="000000"/>
              <w:left w:val="none" w:sz="1" w:space="0" w:color="000000"/>
              <w:bottom w:val="none" w:sz="1" w:space="0" w:color="000000"/>
            </w:tcBorders>
            <w:shd w:val="clear" w:color="auto" w:fill="555555"/>
          </w:tcPr>
          <w:p w14:paraId="6076F2F4" w14:textId="77777777" w:rsidR="00355A07" w:rsidRPr="0077247B" w:rsidRDefault="00355A07" w:rsidP="008D7ACF">
            <w:pPr>
              <w:pStyle w:val="Tableauentte"/>
              <w:jc w:val="center"/>
            </w:pPr>
            <w:r>
              <w:t>Initial datas</w:t>
            </w:r>
          </w:p>
        </w:tc>
        <w:tc>
          <w:tcPr>
            <w:tcW w:w="0" w:type="auto"/>
            <w:tcBorders>
              <w:top w:val="none" w:sz="1" w:space="0" w:color="000000"/>
              <w:left w:val="none" w:sz="1" w:space="0" w:color="000000"/>
              <w:bottom w:val="none" w:sz="1" w:space="0" w:color="000000"/>
              <w:right w:val="none" w:sz="1" w:space="0" w:color="000000"/>
            </w:tcBorders>
            <w:shd w:val="clear" w:color="auto" w:fill="555555"/>
          </w:tcPr>
          <w:p w14:paraId="4E536AA8" w14:textId="77777777" w:rsidR="00355A07" w:rsidRPr="00601E67" w:rsidRDefault="00355A07" w:rsidP="00355A07">
            <w:pPr>
              <w:pStyle w:val="Tableauentte"/>
              <w:jc w:val="center"/>
            </w:pPr>
            <w:r w:rsidRPr="0077247B">
              <w:t>Version</w:t>
            </w:r>
          </w:p>
        </w:tc>
      </w:tr>
      <w:tr w:rsidR="00355A07" w14:paraId="41CBB62E" w14:textId="77777777" w:rsidTr="00355A07">
        <w:tc>
          <w:tcPr>
            <w:tcW w:w="0" w:type="auto"/>
          </w:tcPr>
          <w:p w14:paraId="4AD02016" w14:textId="77777777" w:rsidR="00355A07" w:rsidRPr="005C5820" w:rsidRDefault="00355A07" w:rsidP="00355A07">
            <w:pPr>
              <w:pStyle w:val="Corpsdetexte"/>
              <w:jc w:val="center"/>
              <w:rPr>
                <w:b/>
                <w:bCs/>
              </w:rPr>
            </w:pPr>
            <w:r w:rsidRPr="005C5820">
              <w:rPr>
                <w:b/>
                <w:bCs/>
              </w:rPr>
              <w:t>user</w:t>
            </w:r>
          </w:p>
        </w:tc>
        <w:tc>
          <w:tcPr>
            <w:tcW w:w="0" w:type="auto"/>
          </w:tcPr>
          <w:p w14:paraId="2D6BB619" w14:textId="77777777" w:rsidR="00355A07" w:rsidRDefault="00355A07" w:rsidP="00355A07">
            <w:pPr>
              <w:pStyle w:val="Corpsdetexte"/>
            </w:pPr>
            <w:r>
              <w:t>/db/schema/pizzaflow.user.init.sql</w:t>
            </w:r>
          </w:p>
        </w:tc>
        <w:tc>
          <w:tcPr>
            <w:tcW w:w="0" w:type="auto"/>
          </w:tcPr>
          <w:p w14:paraId="1835A936" w14:textId="77777777" w:rsidR="00355A07" w:rsidRDefault="00355A07" w:rsidP="00355A07">
            <w:pPr>
              <w:pStyle w:val="Corpsdetexte"/>
              <w:jc w:val="left"/>
            </w:pPr>
            <w:r>
              <w:t>/db/data/pizzaflow.user.data.sql</w:t>
            </w:r>
          </w:p>
        </w:tc>
        <w:tc>
          <w:tcPr>
            <w:tcW w:w="0" w:type="auto"/>
          </w:tcPr>
          <w:p w14:paraId="5DA94512" w14:textId="77777777" w:rsidR="00355A07" w:rsidRDefault="00355A07" w:rsidP="00355A07">
            <w:pPr>
              <w:pStyle w:val="Corpsdetexte"/>
              <w:jc w:val="center"/>
            </w:pPr>
            <w:r>
              <w:t>1.0</w:t>
            </w:r>
          </w:p>
        </w:tc>
      </w:tr>
      <w:tr w:rsidR="00355A07" w14:paraId="039665D7" w14:textId="77777777" w:rsidTr="00355A07">
        <w:tc>
          <w:tcPr>
            <w:tcW w:w="0" w:type="auto"/>
          </w:tcPr>
          <w:p w14:paraId="3F18D91B" w14:textId="77777777" w:rsidR="00355A07" w:rsidRPr="005C5820" w:rsidRDefault="00355A07" w:rsidP="00355A07">
            <w:pPr>
              <w:pStyle w:val="Corpsdetexte"/>
              <w:jc w:val="center"/>
              <w:rPr>
                <w:b/>
                <w:bCs/>
              </w:rPr>
            </w:pPr>
            <w:r w:rsidRPr="005C5820">
              <w:rPr>
                <w:b/>
                <w:bCs/>
              </w:rPr>
              <w:t>stock</w:t>
            </w:r>
          </w:p>
        </w:tc>
        <w:tc>
          <w:tcPr>
            <w:tcW w:w="0" w:type="auto"/>
          </w:tcPr>
          <w:p w14:paraId="374DA4D8" w14:textId="77777777" w:rsidR="00355A07" w:rsidRPr="00B1665C" w:rsidRDefault="00355A07" w:rsidP="00355A07">
            <w:pPr>
              <w:pStyle w:val="Corpsdetexte"/>
              <w:rPr>
                <w:lang w:val="en-GB"/>
              </w:rPr>
            </w:pPr>
            <w:r w:rsidRPr="00B1665C">
              <w:rPr>
                <w:lang w:val="en-GB"/>
              </w:rPr>
              <w:t>/db/schema/pizzaflow.stock. init.sql</w:t>
            </w:r>
          </w:p>
        </w:tc>
        <w:tc>
          <w:tcPr>
            <w:tcW w:w="0" w:type="auto"/>
          </w:tcPr>
          <w:p w14:paraId="38B9C99C" w14:textId="77777777" w:rsidR="00355A07" w:rsidRPr="00B1665C" w:rsidRDefault="00355A07" w:rsidP="00355A07">
            <w:pPr>
              <w:pStyle w:val="Corpsdetexte"/>
              <w:rPr>
                <w:lang w:val="en-GB"/>
              </w:rPr>
            </w:pPr>
            <w:r w:rsidRPr="00B1665C">
              <w:rPr>
                <w:lang w:val="en-GB"/>
              </w:rPr>
              <w:t>/db/data/pizzaflow.stock.data.sql</w:t>
            </w:r>
          </w:p>
        </w:tc>
        <w:tc>
          <w:tcPr>
            <w:tcW w:w="0" w:type="auto"/>
          </w:tcPr>
          <w:p w14:paraId="4A784907" w14:textId="77777777" w:rsidR="00355A07" w:rsidRDefault="00355A07" w:rsidP="00355A07">
            <w:pPr>
              <w:pStyle w:val="Corpsdetexte"/>
              <w:jc w:val="center"/>
            </w:pPr>
            <w:r>
              <w:t>1.0</w:t>
            </w:r>
          </w:p>
        </w:tc>
      </w:tr>
      <w:tr w:rsidR="00355A07" w14:paraId="1785FFA8" w14:textId="77777777" w:rsidTr="00355A07">
        <w:tc>
          <w:tcPr>
            <w:tcW w:w="0" w:type="auto"/>
          </w:tcPr>
          <w:p w14:paraId="3BCDA9D8" w14:textId="77777777" w:rsidR="00355A07" w:rsidRPr="005C5820" w:rsidRDefault="00355A07" w:rsidP="00355A07">
            <w:pPr>
              <w:pStyle w:val="Corpsdetexte"/>
              <w:jc w:val="center"/>
              <w:rPr>
                <w:b/>
                <w:bCs/>
              </w:rPr>
            </w:pPr>
            <w:r w:rsidRPr="005C5820">
              <w:rPr>
                <w:b/>
                <w:bCs/>
              </w:rPr>
              <w:t>gestion</w:t>
            </w:r>
          </w:p>
        </w:tc>
        <w:tc>
          <w:tcPr>
            <w:tcW w:w="0" w:type="auto"/>
          </w:tcPr>
          <w:p w14:paraId="5BF99AE9" w14:textId="77777777" w:rsidR="00355A07" w:rsidRPr="00B1665C" w:rsidRDefault="00355A07" w:rsidP="00355A07">
            <w:pPr>
              <w:pStyle w:val="Corpsdetexte"/>
              <w:rPr>
                <w:lang w:val="en-GB"/>
              </w:rPr>
            </w:pPr>
            <w:r w:rsidRPr="00B1665C">
              <w:rPr>
                <w:lang w:val="en-GB"/>
              </w:rPr>
              <w:t>/db/schema/pizzaflow.gestion. init.sql</w:t>
            </w:r>
          </w:p>
        </w:tc>
        <w:tc>
          <w:tcPr>
            <w:tcW w:w="0" w:type="auto"/>
          </w:tcPr>
          <w:p w14:paraId="11B8B583" w14:textId="77777777" w:rsidR="00355A07" w:rsidRDefault="00355A07" w:rsidP="00355A07">
            <w:pPr>
              <w:pStyle w:val="Corpsdetexte"/>
            </w:pPr>
            <w:r>
              <w:t>/db/data/pizzaflow.gestion.data.sql</w:t>
            </w:r>
          </w:p>
        </w:tc>
        <w:tc>
          <w:tcPr>
            <w:tcW w:w="0" w:type="auto"/>
          </w:tcPr>
          <w:p w14:paraId="76182666" w14:textId="77777777" w:rsidR="00355A07" w:rsidRDefault="00355A07" w:rsidP="00355A07">
            <w:pPr>
              <w:pStyle w:val="Corpsdetexte"/>
              <w:jc w:val="center"/>
            </w:pPr>
            <w:r>
              <w:t>1.0</w:t>
            </w:r>
          </w:p>
        </w:tc>
      </w:tr>
    </w:tbl>
    <w:p w14:paraId="0AAD9964" w14:textId="77777777" w:rsidR="00355A07" w:rsidRDefault="00355A07" w:rsidP="00984874">
      <w:pPr>
        <w:pStyle w:val="Corpsdetexte"/>
      </w:pPr>
    </w:p>
    <w:p w14:paraId="40E23E23" w14:textId="77777777" w:rsidR="00355A07" w:rsidRPr="00601E67" w:rsidRDefault="00355A07" w:rsidP="00984874">
      <w:pPr>
        <w:pStyle w:val="Corpsdetexte"/>
      </w:pPr>
    </w:p>
    <w:p w14:paraId="42769005" w14:textId="77777777" w:rsidR="00EF6465" w:rsidRPr="00601E67" w:rsidRDefault="00355A07">
      <w:pPr>
        <w:pStyle w:val="Titre2"/>
      </w:pPr>
      <w:bookmarkStart w:id="38" w:name="_Toc40192154"/>
      <w:r>
        <w:t>Les</w:t>
      </w:r>
      <w:r w:rsidR="006150CE">
        <w:t xml:space="preserve"> contrôleurs</w:t>
      </w:r>
      <w:bookmarkEnd w:id="38"/>
    </w:p>
    <w:p w14:paraId="597FD859" w14:textId="77777777" w:rsidR="009956C4" w:rsidRDefault="0028176A" w:rsidP="009956C4">
      <w:pPr>
        <w:pStyle w:val="Corpsdetexte"/>
      </w:pPr>
      <w:r w:rsidRPr="00601E67">
        <w:t xml:space="preserve">Les </w:t>
      </w:r>
      <w:r w:rsidR="006150CE">
        <w:t>contrôleurs</w:t>
      </w:r>
      <w:r w:rsidRPr="00601E67">
        <w:t xml:space="preserve"> suivants doivent être accessibles et </w:t>
      </w:r>
      <w:r w:rsidR="009956C4">
        <w:t xml:space="preserve">à </w:t>
      </w:r>
      <w:r w:rsidR="009956C4" w:rsidRPr="00601E67">
        <w:t xml:space="preserve">jour </w:t>
      </w:r>
      <w:r w:rsidR="009956C4">
        <w:t xml:space="preserve">dans le repository sur GitHub </w:t>
      </w:r>
      <w:r w:rsidR="009956C4" w:rsidRPr="00601E67">
        <w:t>:</w:t>
      </w:r>
    </w:p>
    <w:p w14:paraId="189BA195" w14:textId="77777777" w:rsidR="009956C4" w:rsidRDefault="00357C7B" w:rsidP="009956C4">
      <w:pPr>
        <w:pStyle w:val="Corpsdetexte"/>
        <w:jc w:val="center"/>
      </w:pPr>
      <w:hyperlink r:id="rId24" w:history="1">
        <w:r w:rsidR="009956C4" w:rsidRPr="0060068D">
          <w:rPr>
            <w:rStyle w:val="Lienhypertexte"/>
          </w:rPr>
          <w:t>https://github.com/pizzaflow.git</w:t>
        </w:r>
      </w:hyperlink>
    </w:p>
    <w:p w14:paraId="25927D0A" w14:textId="77777777" w:rsidR="00355A07" w:rsidRDefault="00355A07" w:rsidP="0077247B">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247"/>
        <w:gridCol w:w="5636"/>
        <w:gridCol w:w="1983"/>
      </w:tblGrid>
      <w:tr w:rsidR="0077247B" w:rsidRPr="00601E67" w14:paraId="0BB7F60D" w14:textId="77777777" w:rsidTr="008D7ACF">
        <w:tc>
          <w:tcPr>
            <w:tcW w:w="2247" w:type="dxa"/>
            <w:tcBorders>
              <w:top w:val="none" w:sz="1" w:space="0" w:color="000000"/>
              <w:left w:val="none" w:sz="1" w:space="0" w:color="000000"/>
              <w:bottom w:val="none" w:sz="1" w:space="0" w:color="000000"/>
            </w:tcBorders>
            <w:shd w:val="clear" w:color="auto" w:fill="555555"/>
          </w:tcPr>
          <w:p w14:paraId="7FD3AD0A" w14:textId="77777777" w:rsidR="0077247B" w:rsidRPr="00601E67" w:rsidRDefault="0077247B" w:rsidP="008D7ACF">
            <w:pPr>
              <w:pStyle w:val="Tableauentte"/>
              <w:jc w:val="center"/>
            </w:pPr>
            <w:r w:rsidRPr="0077247B">
              <w:t>Microservice</w:t>
            </w:r>
          </w:p>
        </w:tc>
        <w:tc>
          <w:tcPr>
            <w:tcW w:w="5636" w:type="dxa"/>
            <w:tcBorders>
              <w:top w:val="none" w:sz="1" w:space="0" w:color="000000"/>
              <w:left w:val="none" w:sz="1" w:space="0" w:color="000000"/>
              <w:bottom w:val="none" w:sz="1" w:space="0" w:color="000000"/>
            </w:tcBorders>
            <w:shd w:val="clear" w:color="auto" w:fill="555555"/>
          </w:tcPr>
          <w:p w14:paraId="76A2529D" w14:textId="77777777" w:rsidR="0077247B" w:rsidRPr="00601E67" w:rsidRDefault="0077247B" w:rsidP="008D7ACF">
            <w:pPr>
              <w:pStyle w:val="Tableauentte"/>
              <w:jc w:val="center"/>
            </w:pPr>
            <w:r w:rsidRPr="0077247B">
              <w:t>Fichier .jar</w:t>
            </w:r>
          </w:p>
        </w:tc>
        <w:tc>
          <w:tcPr>
            <w:tcW w:w="1983" w:type="dxa"/>
            <w:tcBorders>
              <w:top w:val="none" w:sz="1" w:space="0" w:color="000000"/>
              <w:left w:val="none" w:sz="1" w:space="0" w:color="000000"/>
              <w:bottom w:val="none" w:sz="1" w:space="0" w:color="000000"/>
              <w:right w:val="none" w:sz="1" w:space="0" w:color="000000"/>
            </w:tcBorders>
            <w:shd w:val="clear" w:color="auto" w:fill="555555"/>
          </w:tcPr>
          <w:p w14:paraId="4C484626" w14:textId="77777777" w:rsidR="0077247B" w:rsidRPr="00601E67" w:rsidRDefault="0077247B" w:rsidP="008D7ACF">
            <w:pPr>
              <w:pStyle w:val="Tableauentte"/>
              <w:jc w:val="center"/>
            </w:pPr>
            <w:r w:rsidRPr="0077247B">
              <w:t>Version</w:t>
            </w:r>
          </w:p>
        </w:tc>
      </w:tr>
      <w:tr w:rsidR="00355A07" w14:paraId="77F01FB1" w14:textId="77777777" w:rsidTr="008D7ACF">
        <w:tc>
          <w:tcPr>
            <w:tcW w:w="2247" w:type="dxa"/>
          </w:tcPr>
          <w:p w14:paraId="2B6706D3" w14:textId="77777777" w:rsidR="00355A07" w:rsidRPr="006150CE" w:rsidRDefault="00355A07" w:rsidP="00355A07">
            <w:pPr>
              <w:pStyle w:val="Corpsdetexte"/>
              <w:jc w:val="center"/>
              <w:rPr>
                <w:b/>
                <w:bCs/>
              </w:rPr>
            </w:pPr>
            <w:r w:rsidRPr="006150CE">
              <w:rPr>
                <w:b/>
                <w:bCs/>
              </w:rPr>
              <w:t>user-api</w:t>
            </w:r>
          </w:p>
        </w:tc>
        <w:tc>
          <w:tcPr>
            <w:tcW w:w="5636" w:type="dxa"/>
          </w:tcPr>
          <w:p w14:paraId="2A7D85AD" w14:textId="77777777" w:rsidR="00355A07" w:rsidRDefault="00355A07" w:rsidP="00355A07">
            <w:pPr>
              <w:pStyle w:val="Corpsdetexte"/>
            </w:pPr>
            <w:r>
              <w:t>/user-api/prod/1.0/user-api.jar</w:t>
            </w:r>
          </w:p>
        </w:tc>
        <w:tc>
          <w:tcPr>
            <w:tcW w:w="1983" w:type="dxa"/>
          </w:tcPr>
          <w:p w14:paraId="2C7DFA17" w14:textId="77777777" w:rsidR="00355A07" w:rsidRDefault="00355A07" w:rsidP="00355A07">
            <w:pPr>
              <w:pStyle w:val="Corpsdetexte"/>
            </w:pPr>
            <w:r>
              <w:t>1.0</w:t>
            </w:r>
          </w:p>
        </w:tc>
      </w:tr>
      <w:tr w:rsidR="00355A07" w14:paraId="17E0BAAF" w14:textId="77777777" w:rsidTr="008D7ACF">
        <w:tc>
          <w:tcPr>
            <w:tcW w:w="2247" w:type="dxa"/>
          </w:tcPr>
          <w:p w14:paraId="51FCB340" w14:textId="77777777" w:rsidR="00355A07" w:rsidRPr="006150CE" w:rsidRDefault="00355A07" w:rsidP="00355A07">
            <w:pPr>
              <w:pStyle w:val="Corpsdetexte"/>
              <w:jc w:val="center"/>
              <w:rPr>
                <w:b/>
                <w:bCs/>
              </w:rPr>
            </w:pPr>
            <w:r w:rsidRPr="006150CE">
              <w:rPr>
                <w:b/>
                <w:bCs/>
              </w:rPr>
              <w:t>stock-api</w:t>
            </w:r>
          </w:p>
        </w:tc>
        <w:tc>
          <w:tcPr>
            <w:tcW w:w="5636" w:type="dxa"/>
          </w:tcPr>
          <w:p w14:paraId="66757218" w14:textId="77777777" w:rsidR="00355A07" w:rsidRPr="009956C4" w:rsidRDefault="00355A07" w:rsidP="00355A07">
            <w:pPr>
              <w:pStyle w:val="Corpsdetexte"/>
              <w:rPr>
                <w:lang w:val="en-GB"/>
              </w:rPr>
            </w:pPr>
            <w:r w:rsidRPr="009956C4">
              <w:rPr>
                <w:lang w:val="en-GB"/>
              </w:rPr>
              <w:t>/stoc</w:t>
            </w:r>
            <w:r>
              <w:rPr>
                <w:lang w:val="en-GB"/>
              </w:rPr>
              <w:t>k</w:t>
            </w:r>
            <w:r w:rsidRPr="009956C4">
              <w:rPr>
                <w:lang w:val="en-GB"/>
              </w:rPr>
              <w:t>-api/prod/1.0/</w:t>
            </w:r>
            <w:r>
              <w:rPr>
                <w:lang w:val="en-GB"/>
              </w:rPr>
              <w:t>stock</w:t>
            </w:r>
            <w:r w:rsidRPr="009956C4">
              <w:rPr>
                <w:lang w:val="en-GB"/>
              </w:rPr>
              <w:t>-api.jar</w:t>
            </w:r>
          </w:p>
        </w:tc>
        <w:tc>
          <w:tcPr>
            <w:tcW w:w="1983" w:type="dxa"/>
          </w:tcPr>
          <w:p w14:paraId="42A6E660" w14:textId="77777777" w:rsidR="00355A07" w:rsidRDefault="00355A07" w:rsidP="00355A07">
            <w:pPr>
              <w:pStyle w:val="Corpsdetexte"/>
            </w:pPr>
            <w:r>
              <w:t>1.0</w:t>
            </w:r>
          </w:p>
        </w:tc>
      </w:tr>
      <w:tr w:rsidR="00355A07" w14:paraId="60556622" w14:textId="77777777" w:rsidTr="008D7ACF">
        <w:tc>
          <w:tcPr>
            <w:tcW w:w="2247" w:type="dxa"/>
          </w:tcPr>
          <w:p w14:paraId="23667BD5" w14:textId="77777777" w:rsidR="00355A07" w:rsidRPr="006150CE" w:rsidRDefault="00355A07" w:rsidP="00355A07">
            <w:pPr>
              <w:pStyle w:val="Corpsdetexte"/>
              <w:jc w:val="center"/>
              <w:rPr>
                <w:b/>
                <w:bCs/>
              </w:rPr>
            </w:pPr>
            <w:r w:rsidRPr="006150CE">
              <w:rPr>
                <w:b/>
                <w:bCs/>
              </w:rPr>
              <w:t>gestion-api</w:t>
            </w:r>
          </w:p>
        </w:tc>
        <w:tc>
          <w:tcPr>
            <w:tcW w:w="5636" w:type="dxa"/>
          </w:tcPr>
          <w:p w14:paraId="2DA94CF5" w14:textId="77777777" w:rsidR="00355A07" w:rsidRDefault="00355A07" w:rsidP="00355A07">
            <w:pPr>
              <w:pStyle w:val="Corpsdetexte"/>
            </w:pPr>
            <w:r>
              <w:t>/ gestion-api/prod/1.0/ gestion-api.jar</w:t>
            </w:r>
          </w:p>
        </w:tc>
        <w:tc>
          <w:tcPr>
            <w:tcW w:w="1983" w:type="dxa"/>
          </w:tcPr>
          <w:p w14:paraId="52FA1DC8" w14:textId="77777777" w:rsidR="00355A07" w:rsidRDefault="00355A07" w:rsidP="00355A07">
            <w:pPr>
              <w:pStyle w:val="Corpsdetexte"/>
            </w:pPr>
            <w:r>
              <w:t>1.0</w:t>
            </w:r>
          </w:p>
        </w:tc>
      </w:tr>
    </w:tbl>
    <w:p w14:paraId="473C1672" w14:textId="77777777" w:rsidR="006150CE" w:rsidRPr="00601E67" w:rsidRDefault="006150CE" w:rsidP="006150CE">
      <w:pPr>
        <w:pStyle w:val="Corpsdetexte"/>
      </w:pPr>
    </w:p>
    <w:p w14:paraId="6735E310" w14:textId="77777777" w:rsidR="006150CE" w:rsidRPr="00601E67" w:rsidRDefault="006150CE" w:rsidP="006150CE">
      <w:pPr>
        <w:pStyle w:val="Titre2"/>
      </w:pPr>
      <w:bookmarkStart w:id="39" w:name="_Toc40192155"/>
      <w:r w:rsidRPr="00601E67">
        <w:t>Web-services</w:t>
      </w:r>
      <w:bookmarkEnd w:id="39"/>
    </w:p>
    <w:p w14:paraId="1954B9E0" w14:textId="77777777" w:rsidR="006150CE" w:rsidRDefault="006150CE" w:rsidP="006150CE">
      <w:pPr>
        <w:pStyle w:val="Corpsdetexte"/>
      </w:pPr>
      <w:r w:rsidRPr="00601E67">
        <w:t xml:space="preserve">Les web services suivants doivent être accessibles et </w:t>
      </w:r>
      <w:r>
        <w:t xml:space="preserve">à </w:t>
      </w:r>
      <w:r w:rsidRPr="00601E67">
        <w:t xml:space="preserve">jour </w:t>
      </w:r>
      <w:r>
        <w:t xml:space="preserve">dans le repository sur GitHub </w:t>
      </w:r>
      <w:r w:rsidRPr="00601E67">
        <w:t>:</w:t>
      </w:r>
    </w:p>
    <w:p w14:paraId="626B90C7" w14:textId="77777777" w:rsidR="006150CE" w:rsidRDefault="00357C7B" w:rsidP="006150CE">
      <w:pPr>
        <w:pStyle w:val="Corpsdetexte"/>
        <w:jc w:val="center"/>
      </w:pPr>
      <w:hyperlink r:id="rId25" w:history="1">
        <w:r w:rsidR="006150CE" w:rsidRPr="0060068D">
          <w:rPr>
            <w:rStyle w:val="Lienhypertexte"/>
          </w:rPr>
          <w:t>https://github.com/pizzaflow.git</w:t>
        </w:r>
      </w:hyperlink>
    </w:p>
    <w:p w14:paraId="539E0A4B" w14:textId="77777777" w:rsidR="0077247B" w:rsidRDefault="0077247B" w:rsidP="0077247B">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247"/>
        <w:gridCol w:w="5636"/>
        <w:gridCol w:w="1983"/>
      </w:tblGrid>
      <w:tr w:rsidR="0077247B" w:rsidRPr="00601E67" w14:paraId="1EC594F1" w14:textId="77777777" w:rsidTr="008D7ACF">
        <w:tc>
          <w:tcPr>
            <w:tcW w:w="2247" w:type="dxa"/>
            <w:tcBorders>
              <w:top w:val="none" w:sz="1" w:space="0" w:color="000000"/>
              <w:left w:val="none" w:sz="1" w:space="0" w:color="000000"/>
              <w:bottom w:val="none" w:sz="1" w:space="0" w:color="000000"/>
            </w:tcBorders>
            <w:shd w:val="clear" w:color="auto" w:fill="555555"/>
          </w:tcPr>
          <w:p w14:paraId="70FDBD94" w14:textId="77777777" w:rsidR="0077247B" w:rsidRPr="00601E67" w:rsidRDefault="0077247B" w:rsidP="008D7ACF">
            <w:pPr>
              <w:pStyle w:val="Tableauentte"/>
              <w:jc w:val="center"/>
            </w:pPr>
            <w:r w:rsidRPr="0077247B">
              <w:t>Microservice</w:t>
            </w:r>
          </w:p>
        </w:tc>
        <w:tc>
          <w:tcPr>
            <w:tcW w:w="5636" w:type="dxa"/>
            <w:tcBorders>
              <w:top w:val="none" w:sz="1" w:space="0" w:color="000000"/>
              <w:left w:val="none" w:sz="1" w:space="0" w:color="000000"/>
              <w:bottom w:val="none" w:sz="1" w:space="0" w:color="000000"/>
            </w:tcBorders>
            <w:shd w:val="clear" w:color="auto" w:fill="555555"/>
          </w:tcPr>
          <w:p w14:paraId="515ECAE7" w14:textId="77777777" w:rsidR="0077247B" w:rsidRPr="00601E67" w:rsidRDefault="0077247B" w:rsidP="008D7ACF">
            <w:pPr>
              <w:pStyle w:val="Tableauentte"/>
              <w:jc w:val="center"/>
            </w:pPr>
            <w:r w:rsidRPr="0077247B">
              <w:t>Fichier .jar</w:t>
            </w:r>
          </w:p>
        </w:tc>
        <w:tc>
          <w:tcPr>
            <w:tcW w:w="1983" w:type="dxa"/>
            <w:tcBorders>
              <w:top w:val="none" w:sz="1" w:space="0" w:color="000000"/>
              <w:left w:val="none" w:sz="1" w:space="0" w:color="000000"/>
              <w:bottom w:val="none" w:sz="1" w:space="0" w:color="000000"/>
              <w:right w:val="none" w:sz="1" w:space="0" w:color="000000"/>
            </w:tcBorders>
            <w:shd w:val="clear" w:color="auto" w:fill="555555"/>
          </w:tcPr>
          <w:p w14:paraId="3C9AEEBD" w14:textId="77777777" w:rsidR="0077247B" w:rsidRPr="00601E67" w:rsidRDefault="0077247B" w:rsidP="008D7ACF">
            <w:pPr>
              <w:pStyle w:val="Tableauentte"/>
              <w:jc w:val="center"/>
            </w:pPr>
            <w:r w:rsidRPr="0077247B">
              <w:t>Version</w:t>
            </w:r>
          </w:p>
        </w:tc>
      </w:tr>
      <w:tr w:rsidR="0077247B" w14:paraId="24573369" w14:textId="77777777" w:rsidTr="008D7ACF">
        <w:tc>
          <w:tcPr>
            <w:tcW w:w="2247" w:type="dxa"/>
          </w:tcPr>
          <w:p w14:paraId="1CEF9195" w14:textId="77777777" w:rsidR="0077247B" w:rsidRPr="006150CE" w:rsidRDefault="0077247B" w:rsidP="0077247B">
            <w:pPr>
              <w:pStyle w:val="Corpsdetexte"/>
              <w:jc w:val="center"/>
              <w:rPr>
                <w:b/>
                <w:bCs/>
              </w:rPr>
            </w:pPr>
            <w:r w:rsidRPr="006150CE">
              <w:rPr>
                <w:b/>
                <w:bCs/>
              </w:rPr>
              <w:t>web-api</w:t>
            </w:r>
          </w:p>
        </w:tc>
        <w:tc>
          <w:tcPr>
            <w:tcW w:w="5636" w:type="dxa"/>
          </w:tcPr>
          <w:p w14:paraId="2DB0C52A" w14:textId="77777777" w:rsidR="0077247B" w:rsidRPr="009956C4" w:rsidRDefault="0077247B" w:rsidP="0077247B">
            <w:pPr>
              <w:pStyle w:val="Corpsdetexte"/>
              <w:rPr>
                <w:lang w:val="en-GB"/>
              </w:rPr>
            </w:pPr>
            <w:r w:rsidRPr="009956C4">
              <w:rPr>
                <w:lang w:val="en-GB"/>
              </w:rPr>
              <w:t>/ web -api/prod/1.0/ web-api.jar</w:t>
            </w:r>
          </w:p>
        </w:tc>
        <w:tc>
          <w:tcPr>
            <w:tcW w:w="1983" w:type="dxa"/>
          </w:tcPr>
          <w:p w14:paraId="7188B366" w14:textId="77777777" w:rsidR="0077247B" w:rsidRDefault="0077247B" w:rsidP="0077247B">
            <w:pPr>
              <w:pStyle w:val="Corpsdetexte"/>
            </w:pPr>
            <w:r>
              <w:t>1.0</w:t>
            </w:r>
          </w:p>
        </w:tc>
      </w:tr>
      <w:tr w:rsidR="0077247B" w14:paraId="54DC1DEC" w14:textId="77777777" w:rsidTr="008D7ACF">
        <w:tc>
          <w:tcPr>
            <w:tcW w:w="2247" w:type="dxa"/>
          </w:tcPr>
          <w:p w14:paraId="405C1797" w14:textId="77777777" w:rsidR="0077247B" w:rsidRPr="006150CE" w:rsidRDefault="0077247B" w:rsidP="0077247B">
            <w:pPr>
              <w:pStyle w:val="Corpsdetexte"/>
              <w:jc w:val="center"/>
              <w:rPr>
                <w:b/>
                <w:bCs/>
              </w:rPr>
            </w:pPr>
            <w:r w:rsidRPr="006150CE">
              <w:rPr>
                <w:b/>
                <w:bCs/>
              </w:rPr>
              <w:t>production-api</w:t>
            </w:r>
          </w:p>
        </w:tc>
        <w:tc>
          <w:tcPr>
            <w:tcW w:w="5636" w:type="dxa"/>
          </w:tcPr>
          <w:p w14:paraId="2801CA88" w14:textId="77777777" w:rsidR="0077247B" w:rsidRDefault="0077247B" w:rsidP="0077247B">
            <w:pPr>
              <w:pStyle w:val="Corpsdetexte"/>
            </w:pPr>
            <w:r>
              <w:t>/ production-api/prod/1.0/ production-api.jar</w:t>
            </w:r>
          </w:p>
        </w:tc>
        <w:tc>
          <w:tcPr>
            <w:tcW w:w="1983" w:type="dxa"/>
          </w:tcPr>
          <w:p w14:paraId="67C3929A" w14:textId="77777777" w:rsidR="0077247B" w:rsidRDefault="0077247B" w:rsidP="0077247B">
            <w:pPr>
              <w:pStyle w:val="Corpsdetexte"/>
            </w:pPr>
            <w:r>
              <w:t>1.0</w:t>
            </w:r>
          </w:p>
        </w:tc>
      </w:tr>
      <w:tr w:rsidR="0077247B" w14:paraId="4C07AF9D" w14:textId="77777777" w:rsidTr="008D7ACF">
        <w:tc>
          <w:tcPr>
            <w:tcW w:w="2247" w:type="dxa"/>
          </w:tcPr>
          <w:p w14:paraId="1B74C9DE" w14:textId="77777777" w:rsidR="0077247B" w:rsidRPr="006150CE" w:rsidRDefault="0077247B" w:rsidP="0077247B">
            <w:pPr>
              <w:pStyle w:val="Corpsdetexte"/>
              <w:jc w:val="center"/>
              <w:rPr>
                <w:b/>
                <w:bCs/>
              </w:rPr>
            </w:pPr>
            <w:r w:rsidRPr="006150CE">
              <w:rPr>
                <w:b/>
                <w:bCs/>
              </w:rPr>
              <w:t>gestion-api</w:t>
            </w:r>
          </w:p>
        </w:tc>
        <w:tc>
          <w:tcPr>
            <w:tcW w:w="5636" w:type="dxa"/>
          </w:tcPr>
          <w:p w14:paraId="6A710909" w14:textId="77777777" w:rsidR="0077247B" w:rsidRDefault="0077247B" w:rsidP="0077247B">
            <w:pPr>
              <w:pStyle w:val="Corpsdetexte"/>
            </w:pPr>
            <w:r>
              <w:t>/ gestion-api/prod/1.0/ gestion-api.jar</w:t>
            </w:r>
          </w:p>
        </w:tc>
        <w:tc>
          <w:tcPr>
            <w:tcW w:w="1983" w:type="dxa"/>
          </w:tcPr>
          <w:p w14:paraId="0D7491BD" w14:textId="77777777" w:rsidR="0077247B" w:rsidRDefault="0077247B" w:rsidP="0077247B">
            <w:pPr>
              <w:pStyle w:val="Corpsdetexte"/>
            </w:pPr>
            <w:r>
              <w:t>1.0</w:t>
            </w:r>
          </w:p>
        </w:tc>
      </w:tr>
    </w:tbl>
    <w:p w14:paraId="5DE8FD77" w14:textId="77777777" w:rsidR="00B1665C" w:rsidRPr="00601E67" w:rsidRDefault="00B1665C">
      <w:pPr>
        <w:pStyle w:val="Corpsdetexte"/>
      </w:pPr>
    </w:p>
    <w:p w14:paraId="4E50997E" w14:textId="77777777" w:rsidR="00EF6465" w:rsidRDefault="009956C4" w:rsidP="009956C4">
      <w:pPr>
        <w:pStyle w:val="Titre2"/>
      </w:pPr>
      <w:bookmarkStart w:id="40" w:name="_Toc40192156"/>
      <w:r>
        <w:t>Serveur de configuration</w:t>
      </w:r>
      <w:bookmarkEnd w:id="40"/>
    </w:p>
    <w:p w14:paraId="051D59C2" w14:textId="77777777" w:rsidR="009956C4" w:rsidRDefault="009956C4" w:rsidP="009956C4">
      <w:pPr>
        <w:pStyle w:val="Corpsdetexte"/>
      </w:pPr>
      <w:r w:rsidRPr="00601E67">
        <w:t xml:space="preserve">Le </w:t>
      </w:r>
      <w:r>
        <w:t xml:space="preserve">serveur config-server et les fichiers de configurations </w:t>
      </w:r>
      <w:r w:rsidRPr="00601E67">
        <w:t>doi</w:t>
      </w:r>
      <w:r>
        <w:t>vent</w:t>
      </w:r>
      <w:r w:rsidRPr="00601E67">
        <w:t xml:space="preserve"> être accessibles et </w:t>
      </w:r>
      <w:r>
        <w:t xml:space="preserve">à </w:t>
      </w:r>
      <w:r w:rsidRPr="00601E67">
        <w:t xml:space="preserve">jour </w:t>
      </w:r>
      <w:r>
        <w:t xml:space="preserve">dans le repository sur GitHub </w:t>
      </w:r>
      <w:r w:rsidRPr="00601E67">
        <w:t>:</w:t>
      </w:r>
    </w:p>
    <w:p w14:paraId="520918EE" w14:textId="77777777" w:rsidR="009956C4" w:rsidRDefault="00357C7B" w:rsidP="009956C4">
      <w:pPr>
        <w:pStyle w:val="Corpsdetexte"/>
        <w:jc w:val="center"/>
      </w:pPr>
      <w:hyperlink r:id="rId26" w:history="1">
        <w:r w:rsidR="009956C4" w:rsidRPr="0060068D">
          <w:rPr>
            <w:rStyle w:val="Lienhypertexte"/>
          </w:rPr>
          <w:t>https://github.com/pizzaflow.git</w:t>
        </w:r>
      </w:hyperlink>
    </w:p>
    <w:p w14:paraId="420E37CE" w14:textId="77777777" w:rsidR="0077247B" w:rsidRDefault="0077247B" w:rsidP="007206E8">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247"/>
        <w:gridCol w:w="5636"/>
        <w:gridCol w:w="1983"/>
      </w:tblGrid>
      <w:tr w:rsidR="0077247B" w:rsidRPr="00601E67" w14:paraId="22A40A6C" w14:textId="77777777" w:rsidTr="008D7ACF">
        <w:tc>
          <w:tcPr>
            <w:tcW w:w="2247" w:type="dxa"/>
            <w:tcBorders>
              <w:top w:val="none" w:sz="1" w:space="0" w:color="000000"/>
              <w:left w:val="none" w:sz="1" w:space="0" w:color="000000"/>
              <w:bottom w:val="none" w:sz="1" w:space="0" w:color="000000"/>
            </w:tcBorders>
            <w:shd w:val="clear" w:color="auto" w:fill="555555"/>
          </w:tcPr>
          <w:p w14:paraId="367FAF68" w14:textId="77777777" w:rsidR="0077247B" w:rsidRPr="00601E67" w:rsidRDefault="0077247B" w:rsidP="008D7ACF">
            <w:pPr>
              <w:pStyle w:val="Tableauentte"/>
              <w:jc w:val="center"/>
            </w:pPr>
            <w:r w:rsidRPr="0077247B">
              <w:t>Composant</w:t>
            </w:r>
          </w:p>
        </w:tc>
        <w:tc>
          <w:tcPr>
            <w:tcW w:w="5636" w:type="dxa"/>
            <w:tcBorders>
              <w:top w:val="none" w:sz="1" w:space="0" w:color="000000"/>
              <w:left w:val="none" w:sz="1" w:space="0" w:color="000000"/>
              <w:bottom w:val="none" w:sz="1" w:space="0" w:color="000000"/>
            </w:tcBorders>
            <w:shd w:val="clear" w:color="auto" w:fill="555555"/>
          </w:tcPr>
          <w:p w14:paraId="5B78ECE4" w14:textId="77777777" w:rsidR="0077247B" w:rsidRPr="00601E67" w:rsidRDefault="0077247B" w:rsidP="008D7ACF">
            <w:pPr>
              <w:pStyle w:val="Tableauentte"/>
              <w:jc w:val="center"/>
            </w:pPr>
            <w:r w:rsidRPr="0077247B">
              <w:t>Path</w:t>
            </w:r>
          </w:p>
        </w:tc>
        <w:tc>
          <w:tcPr>
            <w:tcW w:w="1983" w:type="dxa"/>
            <w:tcBorders>
              <w:top w:val="none" w:sz="1" w:space="0" w:color="000000"/>
              <w:left w:val="none" w:sz="1" w:space="0" w:color="000000"/>
              <w:bottom w:val="none" w:sz="1" w:space="0" w:color="000000"/>
              <w:right w:val="none" w:sz="1" w:space="0" w:color="000000"/>
            </w:tcBorders>
            <w:shd w:val="clear" w:color="auto" w:fill="555555"/>
          </w:tcPr>
          <w:p w14:paraId="4924C4F0" w14:textId="77777777" w:rsidR="0077247B" w:rsidRPr="00601E67" w:rsidRDefault="0077247B" w:rsidP="008D7ACF">
            <w:pPr>
              <w:pStyle w:val="Tableauentte"/>
              <w:jc w:val="center"/>
            </w:pPr>
            <w:r w:rsidRPr="0077247B">
              <w:t>Version</w:t>
            </w:r>
          </w:p>
        </w:tc>
      </w:tr>
      <w:tr w:rsidR="0077247B" w14:paraId="0FDECCFC" w14:textId="77777777" w:rsidTr="008D7ACF">
        <w:tc>
          <w:tcPr>
            <w:tcW w:w="2247" w:type="dxa"/>
          </w:tcPr>
          <w:p w14:paraId="0A30A5E8" w14:textId="77777777" w:rsidR="0077247B" w:rsidRPr="006150CE" w:rsidRDefault="0077247B" w:rsidP="0077247B">
            <w:pPr>
              <w:pStyle w:val="Corpsdetexte"/>
              <w:jc w:val="center"/>
              <w:rPr>
                <w:b/>
                <w:bCs/>
              </w:rPr>
            </w:pPr>
            <w:r w:rsidRPr="006150CE">
              <w:rPr>
                <w:b/>
                <w:bCs/>
              </w:rPr>
              <w:t>fichier JAR</w:t>
            </w:r>
          </w:p>
        </w:tc>
        <w:tc>
          <w:tcPr>
            <w:tcW w:w="5636" w:type="dxa"/>
          </w:tcPr>
          <w:p w14:paraId="07597280" w14:textId="77777777" w:rsidR="0077247B" w:rsidRPr="009956C4" w:rsidRDefault="0077247B" w:rsidP="0077247B">
            <w:pPr>
              <w:pStyle w:val="Corpsdetexte"/>
              <w:rPr>
                <w:lang w:val="en-GB"/>
              </w:rPr>
            </w:pPr>
            <w:r w:rsidRPr="009956C4">
              <w:rPr>
                <w:lang w:val="en-GB"/>
              </w:rPr>
              <w:t>/config-server/prod/1.0/config-server.jar</w:t>
            </w:r>
          </w:p>
        </w:tc>
        <w:tc>
          <w:tcPr>
            <w:tcW w:w="1983" w:type="dxa"/>
          </w:tcPr>
          <w:p w14:paraId="0D8A5B57" w14:textId="77777777" w:rsidR="0077247B" w:rsidRDefault="0077247B" w:rsidP="0077247B">
            <w:pPr>
              <w:pStyle w:val="Corpsdetexte"/>
              <w:jc w:val="center"/>
            </w:pPr>
            <w:r>
              <w:t>1.0</w:t>
            </w:r>
          </w:p>
        </w:tc>
      </w:tr>
      <w:tr w:rsidR="0077247B" w14:paraId="0E025725" w14:textId="77777777" w:rsidTr="008D7ACF">
        <w:tc>
          <w:tcPr>
            <w:tcW w:w="2247" w:type="dxa"/>
          </w:tcPr>
          <w:p w14:paraId="716A91BF" w14:textId="77777777" w:rsidR="0077247B" w:rsidRPr="006150CE" w:rsidRDefault="0077247B" w:rsidP="0077247B">
            <w:pPr>
              <w:pStyle w:val="Corpsdetexte"/>
              <w:jc w:val="center"/>
              <w:rPr>
                <w:b/>
                <w:bCs/>
              </w:rPr>
            </w:pPr>
            <w:r w:rsidRPr="006150CE">
              <w:rPr>
                <w:b/>
                <w:bCs/>
              </w:rPr>
              <w:t>fichiers properties</w:t>
            </w:r>
          </w:p>
        </w:tc>
        <w:tc>
          <w:tcPr>
            <w:tcW w:w="5636" w:type="dxa"/>
          </w:tcPr>
          <w:p w14:paraId="2066410D" w14:textId="77777777" w:rsidR="0077247B" w:rsidRPr="009956C4" w:rsidRDefault="0077247B" w:rsidP="0077247B">
            <w:pPr>
              <w:pStyle w:val="Corpsdetexte"/>
              <w:rPr>
                <w:lang w:val="en-GB"/>
              </w:rPr>
            </w:pPr>
            <w:r w:rsidRPr="009956C4">
              <w:rPr>
                <w:lang w:val="en-GB"/>
              </w:rPr>
              <w:t>/</w:t>
            </w:r>
            <w:r>
              <w:rPr>
                <w:lang w:val="en-GB"/>
              </w:rPr>
              <w:t>properties</w:t>
            </w:r>
            <w:r w:rsidRPr="009956C4">
              <w:rPr>
                <w:lang w:val="en-GB"/>
              </w:rPr>
              <w:t>/</w:t>
            </w:r>
            <w:r>
              <w:rPr>
                <w:lang w:val="en-GB"/>
              </w:rPr>
              <w:t>p</w:t>
            </w:r>
            <w:r w:rsidRPr="009956C4">
              <w:rPr>
                <w:lang w:val="en-GB"/>
              </w:rPr>
              <w:t>rod/1.0/</w:t>
            </w:r>
          </w:p>
        </w:tc>
        <w:tc>
          <w:tcPr>
            <w:tcW w:w="1983" w:type="dxa"/>
          </w:tcPr>
          <w:p w14:paraId="0DDA6286" w14:textId="77777777" w:rsidR="0077247B" w:rsidRDefault="0077247B" w:rsidP="0077247B">
            <w:pPr>
              <w:pStyle w:val="Corpsdetexte"/>
              <w:jc w:val="center"/>
            </w:pPr>
            <w:r>
              <w:t>1.0</w:t>
            </w:r>
          </w:p>
        </w:tc>
      </w:tr>
    </w:tbl>
    <w:p w14:paraId="0AD5DD38" w14:textId="77777777" w:rsidR="0077247B" w:rsidRDefault="0077247B" w:rsidP="007206E8">
      <w:pPr>
        <w:pStyle w:val="Corpsdetexte"/>
      </w:pPr>
    </w:p>
    <w:p w14:paraId="4994585A" w14:textId="77777777" w:rsidR="0077247B" w:rsidRPr="00601E67" w:rsidRDefault="0077247B" w:rsidP="007206E8">
      <w:pPr>
        <w:pStyle w:val="Corpsdetexte"/>
      </w:pPr>
    </w:p>
    <w:p w14:paraId="5B0E5893" w14:textId="77777777" w:rsidR="007206E8" w:rsidRDefault="007206E8" w:rsidP="007206E8">
      <w:pPr>
        <w:pStyle w:val="Titre2"/>
      </w:pPr>
      <w:bookmarkStart w:id="41" w:name="_Toc40192157"/>
      <w:r>
        <w:t>Les fichiers statiques</w:t>
      </w:r>
      <w:bookmarkEnd w:id="41"/>
    </w:p>
    <w:p w14:paraId="5068DE1C" w14:textId="77777777" w:rsidR="007206E8" w:rsidRDefault="007206E8" w:rsidP="007206E8">
      <w:pPr>
        <w:pStyle w:val="Corpsdetexte"/>
      </w:pPr>
      <w:r w:rsidRPr="00601E67">
        <w:t>Le</w:t>
      </w:r>
      <w:r>
        <w:t xml:space="preserve">s fichiers </w:t>
      </w:r>
      <w:r w:rsidR="002D61FB">
        <w:t xml:space="preserve">statiques </w:t>
      </w:r>
      <w:r>
        <w:t xml:space="preserve">pour les applications web </w:t>
      </w:r>
      <w:r w:rsidRPr="00601E67">
        <w:t>doi</w:t>
      </w:r>
      <w:r>
        <w:t>vent</w:t>
      </w:r>
      <w:r w:rsidRPr="00601E67">
        <w:t xml:space="preserve"> être accessibles et </w:t>
      </w:r>
      <w:r>
        <w:t xml:space="preserve">à </w:t>
      </w:r>
      <w:r w:rsidRPr="00601E67">
        <w:t xml:space="preserve">jour </w:t>
      </w:r>
      <w:r>
        <w:t xml:space="preserve">dans le repository sur GitHub </w:t>
      </w:r>
      <w:r w:rsidRPr="00601E67">
        <w:t>:</w:t>
      </w:r>
    </w:p>
    <w:p w14:paraId="621DC8CA" w14:textId="77777777" w:rsidR="007206E8" w:rsidRDefault="00357C7B" w:rsidP="007206E8">
      <w:pPr>
        <w:pStyle w:val="Corpsdetexte"/>
        <w:jc w:val="center"/>
      </w:pPr>
      <w:hyperlink r:id="rId27" w:history="1">
        <w:r w:rsidR="007206E8" w:rsidRPr="0060068D">
          <w:rPr>
            <w:rStyle w:val="Lienhypertexte"/>
          </w:rPr>
          <w:t>https://github.com/pizzaflow.git</w:t>
        </w:r>
      </w:hyperlink>
    </w:p>
    <w:p w14:paraId="2BACC773" w14:textId="77777777" w:rsidR="0077247B" w:rsidRDefault="0077247B" w:rsidP="006150CE"/>
    <w:p w14:paraId="1E6C46FE" w14:textId="77777777" w:rsidR="0077247B" w:rsidRDefault="0077247B" w:rsidP="006150CE"/>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247"/>
        <w:gridCol w:w="5636"/>
        <w:gridCol w:w="1983"/>
      </w:tblGrid>
      <w:tr w:rsidR="0077247B" w:rsidRPr="00601E67" w14:paraId="698F097E" w14:textId="77777777" w:rsidTr="0077247B">
        <w:tc>
          <w:tcPr>
            <w:tcW w:w="2247" w:type="dxa"/>
            <w:tcBorders>
              <w:top w:val="none" w:sz="1" w:space="0" w:color="000000"/>
              <w:left w:val="none" w:sz="1" w:space="0" w:color="000000"/>
              <w:bottom w:val="none" w:sz="1" w:space="0" w:color="000000"/>
            </w:tcBorders>
            <w:shd w:val="clear" w:color="auto" w:fill="555555"/>
          </w:tcPr>
          <w:p w14:paraId="3AEC4B4D" w14:textId="77777777" w:rsidR="0077247B" w:rsidRPr="00601E67" w:rsidRDefault="0077247B" w:rsidP="0077247B">
            <w:pPr>
              <w:pStyle w:val="Tableauentte"/>
              <w:jc w:val="center"/>
            </w:pPr>
            <w:r w:rsidRPr="0077247B">
              <w:t>Répertoire</w:t>
            </w:r>
          </w:p>
        </w:tc>
        <w:tc>
          <w:tcPr>
            <w:tcW w:w="5636" w:type="dxa"/>
            <w:tcBorders>
              <w:top w:val="none" w:sz="1" w:space="0" w:color="000000"/>
              <w:left w:val="none" w:sz="1" w:space="0" w:color="000000"/>
              <w:bottom w:val="none" w:sz="1" w:space="0" w:color="000000"/>
            </w:tcBorders>
            <w:shd w:val="clear" w:color="auto" w:fill="555555"/>
          </w:tcPr>
          <w:p w14:paraId="16119853" w14:textId="77777777" w:rsidR="0077247B" w:rsidRPr="00601E67" w:rsidRDefault="0077247B" w:rsidP="0077247B">
            <w:pPr>
              <w:pStyle w:val="Tableauentte"/>
              <w:jc w:val="center"/>
            </w:pPr>
            <w:r w:rsidRPr="0077247B">
              <w:t>Path</w:t>
            </w:r>
          </w:p>
        </w:tc>
        <w:tc>
          <w:tcPr>
            <w:tcW w:w="1983" w:type="dxa"/>
            <w:tcBorders>
              <w:top w:val="none" w:sz="1" w:space="0" w:color="000000"/>
              <w:left w:val="none" w:sz="1" w:space="0" w:color="000000"/>
              <w:bottom w:val="none" w:sz="1" w:space="0" w:color="000000"/>
              <w:right w:val="none" w:sz="1" w:space="0" w:color="000000"/>
            </w:tcBorders>
            <w:shd w:val="clear" w:color="auto" w:fill="555555"/>
          </w:tcPr>
          <w:p w14:paraId="3C0D6957" w14:textId="77777777" w:rsidR="0077247B" w:rsidRPr="00601E67" w:rsidRDefault="0077247B" w:rsidP="0077247B">
            <w:pPr>
              <w:pStyle w:val="Tableauentte"/>
              <w:jc w:val="center"/>
            </w:pPr>
            <w:r w:rsidRPr="0077247B">
              <w:t>Version</w:t>
            </w:r>
          </w:p>
        </w:tc>
      </w:tr>
      <w:tr w:rsidR="0077247B" w:rsidRPr="0077247B" w14:paraId="2E8BD8EF" w14:textId="77777777" w:rsidTr="0077247B">
        <w:tc>
          <w:tcPr>
            <w:tcW w:w="2247" w:type="dxa"/>
          </w:tcPr>
          <w:p w14:paraId="2F6C0D47" w14:textId="77777777" w:rsidR="0077247B" w:rsidRPr="006150CE" w:rsidRDefault="0077247B" w:rsidP="0077247B">
            <w:pPr>
              <w:pStyle w:val="Corpsdetexte"/>
              <w:jc w:val="center"/>
              <w:rPr>
                <w:b/>
                <w:bCs/>
              </w:rPr>
            </w:pPr>
            <w:r>
              <w:rPr>
                <w:b/>
                <w:bCs/>
              </w:rPr>
              <w:t>images</w:t>
            </w:r>
          </w:p>
        </w:tc>
        <w:tc>
          <w:tcPr>
            <w:tcW w:w="5636" w:type="dxa"/>
          </w:tcPr>
          <w:p w14:paraId="5F4622D9" w14:textId="77777777" w:rsidR="0077247B" w:rsidRPr="009956C4" w:rsidRDefault="0077247B" w:rsidP="0077247B">
            <w:pPr>
              <w:pStyle w:val="Corpsdetexte"/>
              <w:rPr>
                <w:lang w:val="en-GB"/>
              </w:rPr>
            </w:pPr>
            <w:r w:rsidRPr="009956C4">
              <w:rPr>
                <w:lang w:val="en-GB"/>
              </w:rPr>
              <w:t>/</w:t>
            </w:r>
            <w:r>
              <w:rPr>
                <w:lang w:val="en-GB"/>
              </w:rPr>
              <w:t>resources/static/images</w:t>
            </w:r>
            <w:r w:rsidRPr="009956C4">
              <w:rPr>
                <w:lang w:val="en-GB"/>
              </w:rPr>
              <w:t>/</w:t>
            </w:r>
          </w:p>
        </w:tc>
        <w:tc>
          <w:tcPr>
            <w:tcW w:w="1983" w:type="dxa"/>
          </w:tcPr>
          <w:p w14:paraId="20B3D8AB" w14:textId="77777777" w:rsidR="0077247B" w:rsidRDefault="0077247B" w:rsidP="0077247B">
            <w:pPr>
              <w:pStyle w:val="Corpsdetexte"/>
              <w:jc w:val="center"/>
            </w:pPr>
            <w:r>
              <w:t>1.0</w:t>
            </w:r>
          </w:p>
        </w:tc>
      </w:tr>
      <w:tr w:rsidR="0077247B" w:rsidRPr="0077247B" w14:paraId="12D5D54B" w14:textId="77777777" w:rsidTr="0077247B">
        <w:tc>
          <w:tcPr>
            <w:tcW w:w="2247" w:type="dxa"/>
          </w:tcPr>
          <w:p w14:paraId="460E273C" w14:textId="77777777" w:rsidR="0077247B" w:rsidRPr="006150CE" w:rsidRDefault="0077247B" w:rsidP="0077247B">
            <w:pPr>
              <w:pStyle w:val="Corpsdetexte"/>
              <w:jc w:val="center"/>
              <w:rPr>
                <w:b/>
                <w:bCs/>
              </w:rPr>
            </w:pPr>
            <w:r>
              <w:rPr>
                <w:b/>
                <w:bCs/>
              </w:rPr>
              <w:t>templates</w:t>
            </w:r>
          </w:p>
        </w:tc>
        <w:tc>
          <w:tcPr>
            <w:tcW w:w="5636" w:type="dxa"/>
          </w:tcPr>
          <w:p w14:paraId="2803FD8B" w14:textId="77777777" w:rsidR="0077247B" w:rsidRPr="009956C4" w:rsidRDefault="0077247B" w:rsidP="0077247B">
            <w:pPr>
              <w:pStyle w:val="Corpsdetexte"/>
              <w:rPr>
                <w:lang w:val="en-GB"/>
              </w:rPr>
            </w:pPr>
            <w:r w:rsidRPr="009956C4">
              <w:rPr>
                <w:lang w:val="en-GB"/>
              </w:rPr>
              <w:t>/</w:t>
            </w:r>
            <w:r>
              <w:rPr>
                <w:lang w:val="en-GB"/>
              </w:rPr>
              <w:t>resources/templates/</w:t>
            </w:r>
          </w:p>
        </w:tc>
        <w:tc>
          <w:tcPr>
            <w:tcW w:w="1983" w:type="dxa"/>
          </w:tcPr>
          <w:p w14:paraId="3C2281AE" w14:textId="77777777" w:rsidR="0077247B" w:rsidRDefault="0077247B" w:rsidP="0077247B">
            <w:pPr>
              <w:pStyle w:val="Corpsdetexte"/>
              <w:jc w:val="center"/>
            </w:pPr>
            <w:r>
              <w:t>1.0</w:t>
            </w:r>
          </w:p>
        </w:tc>
      </w:tr>
      <w:tr w:rsidR="0077247B" w:rsidRPr="0077247B" w14:paraId="6787AFA9" w14:textId="77777777" w:rsidTr="0077247B">
        <w:tc>
          <w:tcPr>
            <w:tcW w:w="2247" w:type="dxa"/>
          </w:tcPr>
          <w:p w14:paraId="306452FF" w14:textId="77777777" w:rsidR="0077247B" w:rsidRDefault="0077247B" w:rsidP="0077247B">
            <w:pPr>
              <w:pStyle w:val="Corpsdetexte"/>
              <w:jc w:val="center"/>
              <w:rPr>
                <w:b/>
                <w:bCs/>
              </w:rPr>
            </w:pPr>
            <w:r>
              <w:rPr>
                <w:b/>
                <w:bCs/>
              </w:rPr>
              <w:t>locales</w:t>
            </w:r>
          </w:p>
        </w:tc>
        <w:tc>
          <w:tcPr>
            <w:tcW w:w="5636" w:type="dxa"/>
          </w:tcPr>
          <w:p w14:paraId="13D0D5AF" w14:textId="77777777" w:rsidR="0077247B" w:rsidRPr="009956C4" w:rsidRDefault="0077247B" w:rsidP="0077247B">
            <w:pPr>
              <w:pStyle w:val="Corpsdetexte"/>
              <w:rPr>
                <w:lang w:val="en-GB"/>
              </w:rPr>
            </w:pPr>
            <w:r>
              <w:rPr>
                <w:lang w:val="en-GB"/>
              </w:rPr>
              <w:t>/resources/locale/</w:t>
            </w:r>
          </w:p>
        </w:tc>
        <w:tc>
          <w:tcPr>
            <w:tcW w:w="1983" w:type="dxa"/>
          </w:tcPr>
          <w:p w14:paraId="4DA25445" w14:textId="77777777" w:rsidR="0077247B" w:rsidRDefault="0077247B" w:rsidP="0077247B">
            <w:pPr>
              <w:pStyle w:val="Corpsdetexte"/>
              <w:jc w:val="center"/>
            </w:pPr>
            <w:r>
              <w:t>1.0</w:t>
            </w:r>
          </w:p>
        </w:tc>
      </w:tr>
      <w:tr w:rsidR="0077247B" w:rsidRPr="00657379" w14:paraId="40ED7446" w14:textId="77777777" w:rsidTr="0077247B">
        <w:tc>
          <w:tcPr>
            <w:tcW w:w="2247" w:type="dxa"/>
          </w:tcPr>
          <w:p w14:paraId="5B6AC301" w14:textId="77777777" w:rsidR="0077247B" w:rsidRDefault="0077247B" w:rsidP="0077247B">
            <w:pPr>
              <w:pStyle w:val="Corpsdetexte"/>
              <w:jc w:val="center"/>
              <w:rPr>
                <w:b/>
                <w:bCs/>
              </w:rPr>
            </w:pPr>
            <w:r>
              <w:rPr>
                <w:b/>
                <w:bCs/>
              </w:rPr>
              <w:t>css</w:t>
            </w:r>
          </w:p>
        </w:tc>
        <w:tc>
          <w:tcPr>
            <w:tcW w:w="5636" w:type="dxa"/>
          </w:tcPr>
          <w:p w14:paraId="29C7EAAF" w14:textId="77777777" w:rsidR="0077247B" w:rsidRDefault="0077247B" w:rsidP="0077247B">
            <w:pPr>
              <w:pStyle w:val="Corpsdetexte"/>
              <w:rPr>
                <w:lang w:val="en-GB"/>
              </w:rPr>
            </w:pPr>
            <w:r w:rsidRPr="009956C4">
              <w:rPr>
                <w:lang w:val="en-GB"/>
              </w:rPr>
              <w:t>/</w:t>
            </w:r>
            <w:r>
              <w:rPr>
                <w:lang w:val="en-GB"/>
              </w:rPr>
              <w:t>resources/static/css/</w:t>
            </w:r>
          </w:p>
        </w:tc>
        <w:tc>
          <w:tcPr>
            <w:tcW w:w="1983" w:type="dxa"/>
          </w:tcPr>
          <w:p w14:paraId="758315EF" w14:textId="77777777" w:rsidR="0077247B" w:rsidRDefault="0077247B" w:rsidP="0077247B">
            <w:pPr>
              <w:pStyle w:val="Corpsdetexte"/>
              <w:jc w:val="center"/>
            </w:pPr>
            <w:r>
              <w:t>1.0</w:t>
            </w:r>
          </w:p>
        </w:tc>
      </w:tr>
      <w:tr w:rsidR="0077247B" w:rsidRPr="00657379" w14:paraId="6194C4AF" w14:textId="77777777" w:rsidTr="0077247B">
        <w:tc>
          <w:tcPr>
            <w:tcW w:w="2247" w:type="dxa"/>
          </w:tcPr>
          <w:p w14:paraId="70928468" w14:textId="77777777" w:rsidR="0077247B" w:rsidRDefault="0077247B" w:rsidP="0077247B">
            <w:pPr>
              <w:pStyle w:val="Corpsdetexte"/>
              <w:jc w:val="center"/>
              <w:rPr>
                <w:b/>
                <w:bCs/>
              </w:rPr>
            </w:pPr>
            <w:r>
              <w:rPr>
                <w:b/>
                <w:bCs/>
              </w:rPr>
              <w:t>js</w:t>
            </w:r>
          </w:p>
        </w:tc>
        <w:tc>
          <w:tcPr>
            <w:tcW w:w="5636" w:type="dxa"/>
          </w:tcPr>
          <w:p w14:paraId="3FEE87F6" w14:textId="77777777" w:rsidR="0077247B" w:rsidRPr="009956C4" w:rsidRDefault="0077247B" w:rsidP="0077247B">
            <w:pPr>
              <w:pStyle w:val="Corpsdetexte"/>
              <w:rPr>
                <w:lang w:val="en-GB"/>
              </w:rPr>
            </w:pPr>
            <w:r w:rsidRPr="009956C4">
              <w:rPr>
                <w:lang w:val="en-GB"/>
              </w:rPr>
              <w:t>/</w:t>
            </w:r>
            <w:r>
              <w:rPr>
                <w:lang w:val="en-GB"/>
              </w:rPr>
              <w:t>resources/static/js/</w:t>
            </w:r>
          </w:p>
        </w:tc>
        <w:tc>
          <w:tcPr>
            <w:tcW w:w="1983" w:type="dxa"/>
          </w:tcPr>
          <w:p w14:paraId="3CE2BDB6" w14:textId="77777777" w:rsidR="0077247B" w:rsidRDefault="0077247B" w:rsidP="0077247B">
            <w:pPr>
              <w:pStyle w:val="Corpsdetexte"/>
              <w:jc w:val="center"/>
            </w:pPr>
            <w:r>
              <w:t>1.0</w:t>
            </w:r>
          </w:p>
        </w:tc>
      </w:tr>
    </w:tbl>
    <w:p w14:paraId="234A580D" w14:textId="77777777" w:rsidR="0077247B" w:rsidRPr="0077247B" w:rsidRDefault="0077247B" w:rsidP="006150CE">
      <w:pPr>
        <w:rPr>
          <w:lang w:val="en-GB"/>
        </w:rPr>
      </w:pPr>
    </w:p>
    <w:p w14:paraId="7620A277" w14:textId="77777777" w:rsidR="00EF6465" w:rsidRDefault="0028176A">
      <w:pPr>
        <w:pStyle w:val="Titre1"/>
      </w:pPr>
      <w:bookmarkStart w:id="42" w:name="_Toc40192158"/>
      <w:r w:rsidRPr="00601E67">
        <w:t>Procédure de déploiement</w:t>
      </w:r>
      <w:bookmarkEnd w:id="42"/>
    </w:p>
    <w:p w14:paraId="5D05B4D3" w14:textId="77777777" w:rsidR="00D04454" w:rsidRPr="00601E67" w:rsidRDefault="00D04454" w:rsidP="00D04454">
      <w:pPr>
        <w:pStyle w:val="Titre2"/>
      </w:pPr>
      <w:bookmarkStart w:id="43" w:name="_Toc40192159"/>
      <w:r>
        <w:t>Configuration de pgAdmin</w:t>
      </w:r>
      <w:bookmarkEnd w:id="43"/>
    </w:p>
    <w:p w14:paraId="3EF6FDC3" w14:textId="77777777" w:rsidR="00D04454" w:rsidRDefault="00D04454" w:rsidP="002410AA">
      <w:pPr>
        <w:pStyle w:val="Corpsdetexte"/>
      </w:pPr>
      <w:r>
        <w:t xml:space="preserve">Pour accéder aux bases de données on doit installer </w:t>
      </w:r>
      <w:r w:rsidRPr="00D04454">
        <w:rPr>
          <w:b/>
          <w:bCs/>
        </w:rPr>
        <w:t>pgAdmin 4</w:t>
      </w:r>
      <w:r>
        <w:t xml:space="preserve"> (</w:t>
      </w:r>
      <w:r w:rsidRPr="00D04454">
        <w:rPr>
          <w:b/>
          <w:bCs/>
        </w:rPr>
        <w:t>PostgreSQL Admin</w:t>
      </w:r>
      <w:r>
        <w:t>). Le lien pour installer le logiciel sur son ordinateur est :</w:t>
      </w:r>
    </w:p>
    <w:p w14:paraId="2471E607" w14:textId="77777777" w:rsidR="00D04454" w:rsidRPr="00D04454" w:rsidRDefault="00357C7B" w:rsidP="00D04454">
      <w:pPr>
        <w:pStyle w:val="Corpsdetexte"/>
        <w:jc w:val="center"/>
        <w:rPr>
          <w:b/>
          <w:bCs/>
        </w:rPr>
      </w:pPr>
      <w:hyperlink r:id="rId28" w:history="1">
        <w:r w:rsidR="00D04454" w:rsidRPr="00D04454">
          <w:rPr>
            <w:rStyle w:val="Lienhypertexte"/>
            <w:b/>
            <w:bCs/>
          </w:rPr>
          <w:t>https://www.pgadmin.org/download/</w:t>
        </w:r>
      </w:hyperlink>
    </w:p>
    <w:p w14:paraId="40925942" w14:textId="77777777" w:rsidR="006E045B" w:rsidRDefault="00D04454" w:rsidP="002410AA">
      <w:pPr>
        <w:pStyle w:val="Corpsdetexte"/>
      </w:pPr>
      <w:r>
        <w:t>Une fois le logiciel installé, il faut configurer la connexion</w:t>
      </w:r>
      <w:r w:rsidR="006E045B">
        <w:t>.</w:t>
      </w:r>
    </w:p>
    <w:p w14:paraId="49771417" w14:textId="77777777" w:rsidR="006E045B" w:rsidRDefault="006E045B" w:rsidP="002410AA">
      <w:pPr>
        <w:pStyle w:val="Corpsdetexte"/>
      </w:pPr>
    </w:p>
    <w:p w14:paraId="784A8B65" w14:textId="77777777" w:rsidR="00D04454" w:rsidRDefault="00D04454" w:rsidP="006E045B">
      <w:pPr>
        <w:pStyle w:val="Corpsdetexte"/>
        <w:jc w:val="center"/>
      </w:pPr>
      <w:r>
        <w:rPr>
          <w:noProof/>
        </w:rPr>
        <w:drawing>
          <wp:inline distT="0" distB="0" distL="0" distR="0" wp14:anchorId="25B2DBFE" wp14:editId="59AE6FAC">
            <wp:extent cx="4791075" cy="8572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91075" cy="857250"/>
                    </a:xfrm>
                    <a:prstGeom prst="rect">
                      <a:avLst/>
                    </a:prstGeom>
                  </pic:spPr>
                </pic:pic>
              </a:graphicData>
            </a:graphic>
          </wp:inline>
        </w:drawing>
      </w:r>
    </w:p>
    <w:p w14:paraId="5ED2A81C" w14:textId="77777777" w:rsidR="00D04454" w:rsidRDefault="00D04454" w:rsidP="002410AA">
      <w:pPr>
        <w:pStyle w:val="Corpsdetexte"/>
      </w:pPr>
    </w:p>
    <w:p w14:paraId="52883547" w14:textId="77777777" w:rsidR="006E045B" w:rsidRDefault="006E045B" w:rsidP="006E045B">
      <w:pPr>
        <w:pStyle w:val="Corpsdetexte"/>
        <w:jc w:val="center"/>
      </w:pPr>
      <w:r>
        <w:t>Il faut créer un groupe de serveur pour classer les connexions aux bases de données dans le menu :</w:t>
      </w:r>
    </w:p>
    <w:p w14:paraId="4E70CF57" w14:textId="77777777" w:rsidR="006E045B" w:rsidRPr="006E045B" w:rsidRDefault="006E045B" w:rsidP="006E045B">
      <w:pPr>
        <w:pStyle w:val="Corpsdetexte"/>
        <w:jc w:val="center"/>
        <w:rPr>
          <w:b/>
          <w:bCs/>
        </w:rPr>
      </w:pPr>
      <w:r w:rsidRPr="006E045B">
        <w:rPr>
          <w:b/>
          <w:bCs/>
        </w:rPr>
        <w:t>Objet/Créer/Groupe de serveur</w:t>
      </w:r>
    </w:p>
    <w:p w14:paraId="58CF21AF" w14:textId="77777777" w:rsidR="006E045B" w:rsidRDefault="006E045B" w:rsidP="006E045B">
      <w:pPr>
        <w:pStyle w:val="Corpsdetexte"/>
      </w:pPr>
    </w:p>
    <w:p w14:paraId="1D4C11B1" w14:textId="77777777" w:rsidR="006E045B" w:rsidRDefault="006E045B" w:rsidP="006E045B">
      <w:pPr>
        <w:pStyle w:val="Corpsdetexte"/>
        <w:jc w:val="center"/>
      </w:pPr>
      <w:r>
        <w:rPr>
          <w:noProof/>
        </w:rPr>
        <w:drawing>
          <wp:inline distT="0" distB="0" distL="0" distR="0" wp14:anchorId="13FEEF81" wp14:editId="3636EF6C">
            <wp:extent cx="4810125" cy="19526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1952625"/>
                    </a:xfrm>
                    <a:prstGeom prst="rect">
                      <a:avLst/>
                    </a:prstGeom>
                  </pic:spPr>
                </pic:pic>
              </a:graphicData>
            </a:graphic>
          </wp:inline>
        </w:drawing>
      </w:r>
    </w:p>
    <w:p w14:paraId="0A4F61FC" w14:textId="77777777" w:rsidR="006E045B" w:rsidRDefault="006E045B" w:rsidP="006E045B">
      <w:pPr>
        <w:pStyle w:val="Corpsdetexte"/>
      </w:pPr>
    </w:p>
    <w:p w14:paraId="226EBA3E" w14:textId="77777777" w:rsidR="006E045B" w:rsidRDefault="006E045B" w:rsidP="006E045B">
      <w:pPr>
        <w:pStyle w:val="Corpsdetexte"/>
      </w:pPr>
      <w:r>
        <w:t>Sélectionner le groupe de serveur créé.</w:t>
      </w:r>
    </w:p>
    <w:p w14:paraId="0CEBB11F" w14:textId="77777777" w:rsidR="006E045B" w:rsidRDefault="006E045B" w:rsidP="006E045B">
      <w:pPr>
        <w:pStyle w:val="Corpsdetexte"/>
      </w:pPr>
      <w:r>
        <w:t xml:space="preserve"> </w:t>
      </w:r>
    </w:p>
    <w:p w14:paraId="48F6A882" w14:textId="77777777" w:rsidR="00D04454" w:rsidRDefault="006E045B" w:rsidP="00B50877">
      <w:pPr>
        <w:pStyle w:val="Corpsdetexte"/>
        <w:jc w:val="center"/>
      </w:pPr>
      <w:r>
        <w:rPr>
          <w:noProof/>
        </w:rPr>
        <w:drawing>
          <wp:inline distT="0" distB="0" distL="0" distR="0" wp14:anchorId="748BC79D" wp14:editId="3175D9E2">
            <wp:extent cx="5543550" cy="8191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3550" cy="819150"/>
                    </a:xfrm>
                    <a:prstGeom prst="rect">
                      <a:avLst/>
                    </a:prstGeom>
                  </pic:spPr>
                </pic:pic>
              </a:graphicData>
            </a:graphic>
          </wp:inline>
        </w:drawing>
      </w:r>
    </w:p>
    <w:p w14:paraId="39AB708C" w14:textId="77777777" w:rsidR="006E045B" w:rsidRDefault="006E045B" w:rsidP="006E045B">
      <w:pPr>
        <w:pStyle w:val="Corpsdetexte"/>
      </w:pPr>
      <w:r>
        <w:t>Cliquer sur le menu :</w:t>
      </w:r>
    </w:p>
    <w:p w14:paraId="0109853A" w14:textId="77777777" w:rsidR="006E045B" w:rsidRDefault="006E045B" w:rsidP="006E045B">
      <w:pPr>
        <w:pStyle w:val="Corpsdetexte"/>
        <w:jc w:val="center"/>
        <w:rPr>
          <w:b/>
          <w:bCs/>
        </w:rPr>
      </w:pPr>
      <w:r w:rsidRPr="006E045B">
        <w:rPr>
          <w:b/>
          <w:bCs/>
        </w:rPr>
        <w:t>Objet/Créer/</w:t>
      </w:r>
      <w:r>
        <w:rPr>
          <w:b/>
          <w:bCs/>
        </w:rPr>
        <w:t>S</w:t>
      </w:r>
      <w:r w:rsidRPr="006E045B">
        <w:rPr>
          <w:b/>
          <w:bCs/>
        </w:rPr>
        <w:t>erveur</w:t>
      </w:r>
    </w:p>
    <w:p w14:paraId="6548B7CB" w14:textId="77777777" w:rsidR="006E045B" w:rsidRPr="006E045B" w:rsidRDefault="006E045B" w:rsidP="006E045B">
      <w:pPr>
        <w:pStyle w:val="Corpsdetexte"/>
        <w:jc w:val="left"/>
      </w:pPr>
      <w:r>
        <w:t xml:space="preserve">Indiquer le </w:t>
      </w:r>
      <w:r w:rsidR="00B50877">
        <w:t>"N</w:t>
      </w:r>
      <w:r>
        <w:t>om</w:t>
      </w:r>
      <w:r w:rsidR="00B50877">
        <w:t>"</w:t>
      </w:r>
      <w:r>
        <w:t xml:space="preserve"> de la connexion et une description dans la partie "Commentaires".</w:t>
      </w:r>
    </w:p>
    <w:p w14:paraId="31BFC9A7" w14:textId="77777777" w:rsidR="006E045B" w:rsidRDefault="006E045B" w:rsidP="002410AA">
      <w:pPr>
        <w:pStyle w:val="Corpsdetexte"/>
      </w:pPr>
    </w:p>
    <w:p w14:paraId="25A7E7FB" w14:textId="77777777" w:rsidR="006E045B" w:rsidRDefault="006E045B" w:rsidP="00B50877">
      <w:pPr>
        <w:pStyle w:val="Corpsdetexte"/>
        <w:jc w:val="center"/>
      </w:pPr>
      <w:r>
        <w:rPr>
          <w:noProof/>
        </w:rPr>
        <w:drawing>
          <wp:inline distT="0" distB="0" distL="0" distR="0" wp14:anchorId="113472B8" wp14:editId="2421B87D">
            <wp:extent cx="4762500" cy="52197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5219700"/>
                    </a:xfrm>
                    <a:prstGeom prst="rect">
                      <a:avLst/>
                    </a:prstGeom>
                  </pic:spPr>
                </pic:pic>
              </a:graphicData>
            </a:graphic>
          </wp:inline>
        </w:drawing>
      </w:r>
    </w:p>
    <w:p w14:paraId="357B59A2" w14:textId="77777777" w:rsidR="006E045B" w:rsidRDefault="006E045B" w:rsidP="002410AA">
      <w:pPr>
        <w:pStyle w:val="Corpsdetexte"/>
      </w:pPr>
    </w:p>
    <w:p w14:paraId="582A6056" w14:textId="77777777" w:rsidR="006E045B" w:rsidRDefault="006E045B" w:rsidP="002410AA">
      <w:pPr>
        <w:pStyle w:val="Corpsdetexte"/>
      </w:pPr>
      <w:r>
        <w:t>Sélectionner l'onglet "Connexion"</w:t>
      </w:r>
      <w:r w:rsidR="00B50877">
        <w:t xml:space="preserve"> pour renseigner les informations de connexion à la base de données. Entrer le "Nom d'hôte/Adresse" de la base de données, le "Nom utilisateur" et son "Mot de passe" en fonction des indications données lors de la création de la base de données et enregistrer.</w:t>
      </w:r>
    </w:p>
    <w:p w14:paraId="6CBE9DD4" w14:textId="77777777" w:rsidR="00B50877" w:rsidRDefault="00B50877" w:rsidP="002410AA">
      <w:pPr>
        <w:pStyle w:val="Corpsdetexte"/>
      </w:pPr>
    </w:p>
    <w:p w14:paraId="67B9BF01" w14:textId="77777777" w:rsidR="00B50877" w:rsidRDefault="00B50877" w:rsidP="002811A2">
      <w:pPr>
        <w:pStyle w:val="Corpsdetexte"/>
        <w:jc w:val="center"/>
      </w:pPr>
      <w:r>
        <w:rPr>
          <w:noProof/>
        </w:rPr>
        <w:drawing>
          <wp:inline distT="0" distB="0" distL="0" distR="0" wp14:anchorId="3CAF5D5D" wp14:editId="2E9D9D57">
            <wp:extent cx="4781550" cy="56007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550" cy="5600700"/>
                    </a:xfrm>
                    <a:prstGeom prst="rect">
                      <a:avLst/>
                    </a:prstGeom>
                  </pic:spPr>
                </pic:pic>
              </a:graphicData>
            </a:graphic>
          </wp:inline>
        </w:drawing>
      </w:r>
    </w:p>
    <w:p w14:paraId="5BE18644" w14:textId="77777777" w:rsidR="00B50877" w:rsidRDefault="00B50877" w:rsidP="002410AA">
      <w:pPr>
        <w:pStyle w:val="Corpsdetexte"/>
      </w:pPr>
    </w:p>
    <w:p w14:paraId="75E8D709" w14:textId="77777777" w:rsidR="00D04454" w:rsidRDefault="007C1D4C" w:rsidP="002410AA">
      <w:pPr>
        <w:pStyle w:val="Corpsdetexte"/>
      </w:pPr>
      <w:r>
        <w:t>Il faut créer une connexion pour chaque base de données.</w:t>
      </w:r>
    </w:p>
    <w:p w14:paraId="008E6989" w14:textId="77777777" w:rsidR="00C16EE9" w:rsidRDefault="00C16EE9" w:rsidP="00C16EE9">
      <w:pPr>
        <w:pStyle w:val="Corpsdetexte"/>
      </w:pPr>
    </w:p>
    <w:p w14:paraId="72736A95" w14:textId="77777777" w:rsidR="00C16EE9" w:rsidRPr="00601E67" w:rsidRDefault="00C16EE9" w:rsidP="00C16EE9">
      <w:pPr>
        <w:pStyle w:val="Titre2"/>
      </w:pPr>
      <w:bookmarkStart w:id="44" w:name="_Toc40192160"/>
      <w:r>
        <w:t>Création du schéma de la base User</w:t>
      </w:r>
      <w:bookmarkEnd w:id="44"/>
    </w:p>
    <w:p w14:paraId="50CCD0B6" w14:textId="77777777" w:rsidR="00715043" w:rsidRDefault="00715043" w:rsidP="00715043">
      <w:pPr>
        <w:pStyle w:val="Corpsdetexte"/>
      </w:pPr>
      <w:r>
        <w:t xml:space="preserve">Récupérer le schéma de la base de données </w:t>
      </w:r>
      <w:r w:rsidRPr="00715043">
        <w:rPr>
          <w:b/>
          <w:bCs/>
        </w:rPr>
        <w:t>User</w:t>
      </w:r>
      <w:r>
        <w:t xml:space="preserve"> sur le repository </w:t>
      </w:r>
      <w:r w:rsidRPr="00715043">
        <w:rPr>
          <w:b/>
          <w:bCs/>
        </w:rPr>
        <w:t>Git</w:t>
      </w:r>
      <w:r>
        <w:t>.</w:t>
      </w:r>
    </w:p>
    <w:p w14:paraId="5C6FC1CA" w14:textId="77777777" w:rsidR="00715043" w:rsidRPr="00715043" w:rsidRDefault="00357C7B" w:rsidP="00715043">
      <w:pPr>
        <w:pStyle w:val="Corpsdetexte"/>
        <w:jc w:val="center"/>
        <w:rPr>
          <w:b/>
          <w:bCs/>
        </w:rPr>
      </w:pPr>
      <w:hyperlink r:id="rId34" w:history="1">
        <w:r w:rsidR="00715043" w:rsidRPr="00715043">
          <w:rPr>
            <w:rStyle w:val="Lienhypertexte"/>
            <w:b/>
            <w:bCs/>
          </w:rPr>
          <w:t>https://github.com/pizzaflow/db/schema/pizzaflow.user.init.sql</w:t>
        </w:r>
      </w:hyperlink>
    </w:p>
    <w:p w14:paraId="466A3CE5" w14:textId="77777777" w:rsidR="00715043" w:rsidRDefault="00715043" w:rsidP="00715043">
      <w:pPr>
        <w:pStyle w:val="Corpsdetexte"/>
      </w:pPr>
    </w:p>
    <w:p w14:paraId="74AF0736" w14:textId="77777777" w:rsidR="00715043" w:rsidRDefault="00E40816" w:rsidP="00715043">
      <w:pPr>
        <w:pStyle w:val="Corpsdetexte"/>
      </w:pPr>
      <w:r>
        <w:t xml:space="preserve">Dans </w:t>
      </w:r>
      <w:r w:rsidRPr="00E40816">
        <w:rPr>
          <w:b/>
          <w:bCs/>
        </w:rPr>
        <w:t>pgAdmin</w:t>
      </w:r>
      <w:r>
        <w:t xml:space="preserve"> il faut sélectionner la base de données </w:t>
      </w:r>
      <w:r w:rsidRPr="00E40816">
        <w:rPr>
          <w:b/>
          <w:bCs/>
        </w:rPr>
        <w:t>User</w:t>
      </w:r>
      <w:r>
        <w:t xml:space="preserve"> et le menu </w:t>
      </w:r>
      <w:r w:rsidRPr="00E40816">
        <w:rPr>
          <w:b/>
          <w:bCs/>
        </w:rPr>
        <w:t>Outils/Editeur de requêtes</w:t>
      </w:r>
      <w:r>
        <w:t>. La fenêtre de l'éditeur s'ouvre dans la partie gauche de l'écran.</w:t>
      </w:r>
    </w:p>
    <w:p w14:paraId="79B4A3A4" w14:textId="77777777" w:rsidR="00E40816" w:rsidRDefault="00E40816" w:rsidP="00715043">
      <w:pPr>
        <w:pStyle w:val="Corpsdetexte"/>
      </w:pPr>
      <w:r>
        <w:rPr>
          <w:noProof/>
        </w:rPr>
        <w:drawing>
          <wp:inline distT="0" distB="0" distL="0" distR="0" wp14:anchorId="6FA9E34D" wp14:editId="6381F2DD">
            <wp:extent cx="6120130" cy="334645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46450"/>
                    </a:xfrm>
                    <a:prstGeom prst="rect">
                      <a:avLst/>
                    </a:prstGeom>
                  </pic:spPr>
                </pic:pic>
              </a:graphicData>
            </a:graphic>
          </wp:inline>
        </w:drawing>
      </w:r>
    </w:p>
    <w:p w14:paraId="21F6C2B1" w14:textId="77777777" w:rsidR="00E40816" w:rsidRDefault="00E40816" w:rsidP="00715043">
      <w:pPr>
        <w:pStyle w:val="Corpsdetexte"/>
      </w:pPr>
    </w:p>
    <w:p w14:paraId="1297BA60" w14:textId="77777777" w:rsidR="00E40816" w:rsidRDefault="00E40816" w:rsidP="00715043">
      <w:pPr>
        <w:pStyle w:val="Corpsdetexte"/>
      </w:pPr>
      <w:r>
        <w:t>Cliquer sur l'icône "Ouvir fichier" en haut à gauche de la fenêtre de requêtes.</w:t>
      </w:r>
    </w:p>
    <w:p w14:paraId="61D59F95" w14:textId="77777777" w:rsidR="00EF2519" w:rsidRDefault="00EF2519" w:rsidP="00715043">
      <w:pPr>
        <w:pStyle w:val="Corpsdetexte"/>
      </w:pPr>
    </w:p>
    <w:p w14:paraId="5B58057F" w14:textId="77777777" w:rsidR="00E40816" w:rsidRDefault="00E40816" w:rsidP="00EF2519">
      <w:pPr>
        <w:pStyle w:val="Corpsdetexte"/>
        <w:jc w:val="center"/>
      </w:pPr>
      <w:r>
        <w:rPr>
          <w:noProof/>
        </w:rPr>
        <w:drawing>
          <wp:inline distT="0" distB="0" distL="0" distR="0" wp14:anchorId="0B4EE5B9" wp14:editId="6CCFB116">
            <wp:extent cx="1266825" cy="147637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66825" cy="1476375"/>
                    </a:xfrm>
                    <a:prstGeom prst="rect">
                      <a:avLst/>
                    </a:prstGeom>
                  </pic:spPr>
                </pic:pic>
              </a:graphicData>
            </a:graphic>
          </wp:inline>
        </w:drawing>
      </w:r>
    </w:p>
    <w:p w14:paraId="5AD7C854" w14:textId="77777777" w:rsidR="00EF2519" w:rsidRDefault="00EF2519" w:rsidP="00715043">
      <w:pPr>
        <w:pStyle w:val="Corpsdetexte"/>
      </w:pPr>
    </w:p>
    <w:p w14:paraId="232D2DA3" w14:textId="77777777" w:rsidR="00E40816" w:rsidRDefault="00EF2519" w:rsidP="00715043">
      <w:pPr>
        <w:pStyle w:val="Corpsdetexte"/>
      </w:pPr>
      <w:r>
        <w:t>S</w:t>
      </w:r>
      <w:r w:rsidR="00E40816">
        <w:t xml:space="preserve">électionner le fichier </w:t>
      </w:r>
      <w:r w:rsidR="00E40816" w:rsidRPr="00EF2519">
        <w:rPr>
          <w:b/>
          <w:bCs/>
        </w:rPr>
        <w:t>pizzaflow.user.init.sql</w:t>
      </w:r>
      <w:r w:rsidR="00E40816">
        <w:t xml:space="preserve"> et </w:t>
      </w:r>
      <w:r>
        <w:t>valider.</w:t>
      </w:r>
    </w:p>
    <w:p w14:paraId="173C8801" w14:textId="77777777" w:rsidR="00EF2519" w:rsidRDefault="00EF2519" w:rsidP="00715043">
      <w:pPr>
        <w:pStyle w:val="Corpsdetexte"/>
      </w:pPr>
    </w:p>
    <w:p w14:paraId="083A5446" w14:textId="77777777" w:rsidR="00E40816" w:rsidRDefault="00E40816" w:rsidP="00715043">
      <w:pPr>
        <w:pStyle w:val="Corpsdetexte"/>
      </w:pPr>
      <w:r>
        <w:rPr>
          <w:noProof/>
        </w:rPr>
        <w:drawing>
          <wp:inline distT="0" distB="0" distL="0" distR="0" wp14:anchorId="76C992BF" wp14:editId="2E0FB009">
            <wp:extent cx="6120130" cy="48037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803775"/>
                    </a:xfrm>
                    <a:prstGeom prst="rect">
                      <a:avLst/>
                    </a:prstGeom>
                  </pic:spPr>
                </pic:pic>
              </a:graphicData>
            </a:graphic>
          </wp:inline>
        </w:drawing>
      </w:r>
    </w:p>
    <w:p w14:paraId="40BFC6F7" w14:textId="77777777" w:rsidR="00E40816" w:rsidRDefault="00E40816" w:rsidP="00715043">
      <w:pPr>
        <w:pStyle w:val="Corpsdetexte"/>
      </w:pPr>
    </w:p>
    <w:p w14:paraId="1840BACA" w14:textId="77777777" w:rsidR="00EF2519" w:rsidRDefault="00EF2519" w:rsidP="00715043">
      <w:pPr>
        <w:pStyle w:val="Corpsdetexte"/>
      </w:pPr>
      <w:r>
        <w:t>Dans la fenêtre des requêtes cliquer sur l'icône exécuter.</w:t>
      </w:r>
    </w:p>
    <w:p w14:paraId="064A8EAF" w14:textId="77777777" w:rsidR="00EF2519" w:rsidRDefault="00EF2519" w:rsidP="00715043">
      <w:pPr>
        <w:pStyle w:val="Corpsdetexte"/>
      </w:pPr>
    </w:p>
    <w:p w14:paraId="755084FF" w14:textId="77777777" w:rsidR="00EF2519" w:rsidRDefault="00EF2519" w:rsidP="00EF2519">
      <w:pPr>
        <w:pStyle w:val="Corpsdetexte"/>
        <w:jc w:val="center"/>
      </w:pPr>
      <w:r>
        <w:rPr>
          <w:noProof/>
        </w:rPr>
        <w:drawing>
          <wp:inline distT="0" distB="0" distL="0" distR="0" wp14:anchorId="2AE10C7B" wp14:editId="16A8A1E7">
            <wp:extent cx="1209675" cy="95250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09675" cy="952500"/>
                    </a:xfrm>
                    <a:prstGeom prst="rect">
                      <a:avLst/>
                    </a:prstGeom>
                  </pic:spPr>
                </pic:pic>
              </a:graphicData>
            </a:graphic>
          </wp:inline>
        </w:drawing>
      </w:r>
    </w:p>
    <w:p w14:paraId="2D0B1809" w14:textId="77777777" w:rsidR="00EF2519" w:rsidRDefault="00EF2519" w:rsidP="00EF2519">
      <w:pPr>
        <w:pStyle w:val="Corpsdetexte"/>
      </w:pPr>
    </w:p>
    <w:p w14:paraId="1DA5CC3E" w14:textId="77777777" w:rsidR="0016645F" w:rsidRDefault="0016645F" w:rsidP="0016645F">
      <w:pPr>
        <w:pStyle w:val="Corpsdetexte"/>
      </w:pPr>
    </w:p>
    <w:p w14:paraId="7C99181F" w14:textId="77777777" w:rsidR="0016645F" w:rsidRPr="00601E67" w:rsidRDefault="0016645F" w:rsidP="0016645F">
      <w:pPr>
        <w:pStyle w:val="Titre2"/>
      </w:pPr>
      <w:bookmarkStart w:id="45" w:name="_Toc40192161"/>
      <w:r>
        <w:t>Insérer les données initiales de la base User</w:t>
      </w:r>
      <w:bookmarkEnd w:id="45"/>
    </w:p>
    <w:p w14:paraId="183F66E8" w14:textId="77777777" w:rsidR="00EF2519" w:rsidRDefault="00EF2519" w:rsidP="00EF2519">
      <w:pPr>
        <w:pStyle w:val="Corpsdetexte"/>
      </w:pPr>
      <w:r>
        <w:t xml:space="preserve">Récupérer les données initiales de la base de données </w:t>
      </w:r>
      <w:r w:rsidRPr="00715043">
        <w:rPr>
          <w:b/>
          <w:bCs/>
        </w:rPr>
        <w:t>User</w:t>
      </w:r>
      <w:r>
        <w:t xml:space="preserve"> sur le repository </w:t>
      </w:r>
      <w:r w:rsidRPr="00715043">
        <w:rPr>
          <w:b/>
          <w:bCs/>
        </w:rPr>
        <w:t>Git</w:t>
      </w:r>
      <w:r>
        <w:t>.</w:t>
      </w:r>
    </w:p>
    <w:p w14:paraId="535B9FAE" w14:textId="77777777" w:rsidR="00EF2519" w:rsidRPr="00715043" w:rsidRDefault="00357C7B" w:rsidP="00EF2519">
      <w:pPr>
        <w:pStyle w:val="Corpsdetexte"/>
        <w:jc w:val="center"/>
        <w:rPr>
          <w:b/>
          <w:bCs/>
        </w:rPr>
      </w:pPr>
      <w:hyperlink r:id="rId39" w:history="1">
        <w:r w:rsidR="00EF2519" w:rsidRPr="004E2E45">
          <w:rPr>
            <w:rStyle w:val="Lienhypertexte"/>
            <w:b/>
            <w:bCs/>
          </w:rPr>
          <w:t>https://github.com/pizzaflow/db/schema/pizzaflow.user.data.sql</w:t>
        </w:r>
      </w:hyperlink>
    </w:p>
    <w:p w14:paraId="7D09C866" w14:textId="77777777" w:rsidR="00EF2519" w:rsidRDefault="00EF2519" w:rsidP="00EF2519">
      <w:pPr>
        <w:pStyle w:val="Corpsdetexte"/>
      </w:pPr>
      <w:r>
        <w:t xml:space="preserve">Faire la même opération avec le fichier </w:t>
      </w:r>
      <w:r w:rsidRPr="00EF2519">
        <w:rPr>
          <w:b/>
          <w:bCs/>
        </w:rPr>
        <w:t>pizzaflow.user.data.sql</w:t>
      </w:r>
      <w:r>
        <w:t xml:space="preserve"> pour insérer les données dans la base.</w:t>
      </w:r>
    </w:p>
    <w:p w14:paraId="7B59EA5C" w14:textId="77777777" w:rsidR="0016645F" w:rsidRDefault="0016645F" w:rsidP="0016645F">
      <w:pPr>
        <w:pStyle w:val="Corpsdetexte"/>
      </w:pPr>
    </w:p>
    <w:p w14:paraId="4380CE9F" w14:textId="77777777" w:rsidR="0016645F" w:rsidRPr="00601E67" w:rsidRDefault="0016645F" w:rsidP="0016645F">
      <w:pPr>
        <w:pStyle w:val="Titre2"/>
      </w:pPr>
      <w:bookmarkStart w:id="46" w:name="_Toc40192162"/>
      <w:r>
        <w:t>Création du schéma de la base Stock</w:t>
      </w:r>
      <w:bookmarkEnd w:id="46"/>
    </w:p>
    <w:p w14:paraId="3F8385B3" w14:textId="77777777" w:rsidR="0016645F" w:rsidRDefault="0016645F" w:rsidP="0016645F">
      <w:pPr>
        <w:pStyle w:val="Corpsdetexte"/>
      </w:pPr>
      <w:r>
        <w:t xml:space="preserve">Récupérer le schéma de la base de données </w:t>
      </w:r>
      <w:r>
        <w:rPr>
          <w:b/>
          <w:bCs/>
        </w:rPr>
        <w:t>Stock</w:t>
      </w:r>
      <w:r>
        <w:t xml:space="preserve"> sur le repository </w:t>
      </w:r>
      <w:r w:rsidRPr="00715043">
        <w:rPr>
          <w:b/>
          <w:bCs/>
        </w:rPr>
        <w:t>Git</w:t>
      </w:r>
      <w:r>
        <w:t xml:space="preserve"> et effectuer les mêmes opérations que la base </w:t>
      </w:r>
      <w:r w:rsidRPr="0016645F">
        <w:rPr>
          <w:b/>
          <w:bCs/>
        </w:rPr>
        <w:t>User</w:t>
      </w:r>
      <w:r>
        <w:t>.</w:t>
      </w:r>
    </w:p>
    <w:p w14:paraId="33ACF8FF" w14:textId="77777777" w:rsidR="0016645F" w:rsidRPr="00715043" w:rsidRDefault="00357C7B" w:rsidP="0016645F">
      <w:pPr>
        <w:pStyle w:val="Corpsdetexte"/>
        <w:jc w:val="center"/>
        <w:rPr>
          <w:b/>
          <w:bCs/>
        </w:rPr>
      </w:pPr>
      <w:hyperlink r:id="rId40" w:history="1">
        <w:r w:rsidR="0016645F" w:rsidRPr="004E2E45">
          <w:rPr>
            <w:rStyle w:val="Lienhypertexte"/>
            <w:b/>
            <w:bCs/>
          </w:rPr>
          <w:t>https://github.com/pizzaflow/db/schema/pizzaflow.stock.init.sql</w:t>
        </w:r>
      </w:hyperlink>
    </w:p>
    <w:p w14:paraId="0DD927BB" w14:textId="77777777" w:rsidR="0016645F" w:rsidRDefault="0016645F" w:rsidP="0016645F">
      <w:pPr>
        <w:pStyle w:val="Corpsdetexte"/>
      </w:pPr>
    </w:p>
    <w:p w14:paraId="5ED5E349" w14:textId="77777777" w:rsidR="0016645F" w:rsidRPr="00601E67" w:rsidRDefault="0016645F" w:rsidP="0016645F">
      <w:pPr>
        <w:pStyle w:val="Titre2"/>
      </w:pPr>
      <w:bookmarkStart w:id="47" w:name="_Toc40192163"/>
      <w:r>
        <w:t>Insérer les données initiales de la base Stock</w:t>
      </w:r>
      <w:bookmarkEnd w:id="47"/>
    </w:p>
    <w:p w14:paraId="4E7D43C1" w14:textId="77777777" w:rsidR="0016645F" w:rsidRDefault="0016645F" w:rsidP="0016645F">
      <w:pPr>
        <w:pStyle w:val="Corpsdetexte"/>
      </w:pPr>
      <w:r>
        <w:t xml:space="preserve">Récupérer les données initiales de la base de données </w:t>
      </w:r>
      <w:r w:rsidRPr="0016645F">
        <w:rPr>
          <w:b/>
          <w:bCs/>
        </w:rPr>
        <w:t>Stock</w:t>
      </w:r>
      <w:r>
        <w:t xml:space="preserve"> sur le repository </w:t>
      </w:r>
      <w:r w:rsidRPr="00715043">
        <w:rPr>
          <w:b/>
          <w:bCs/>
        </w:rPr>
        <w:t>Git</w:t>
      </w:r>
      <w:r>
        <w:t xml:space="preserve"> et effectuer les mêmes opérations que la base </w:t>
      </w:r>
      <w:r w:rsidRPr="0016645F">
        <w:rPr>
          <w:b/>
          <w:bCs/>
        </w:rPr>
        <w:t>User</w:t>
      </w:r>
      <w:r>
        <w:t>.</w:t>
      </w:r>
    </w:p>
    <w:p w14:paraId="369D33F5" w14:textId="77777777" w:rsidR="0016645F" w:rsidRPr="00715043" w:rsidRDefault="00357C7B" w:rsidP="0016645F">
      <w:pPr>
        <w:pStyle w:val="Corpsdetexte"/>
        <w:jc w:val="center"/>
        <w:rPr>
          <w:b/>
          <w:bCs/>
        </w:rPr>
      </w:pPr>
      <w:hyperlink r:id="rId41" w:history="1">
        <w:r w:rsidR="0016645F" w:rsidRPr="004E2E45">
          <w:rPr>
            <w:rStyle w:val="Lienhypertexte"/>
            <w:b/>
            <w:bCs/>
          </w:rPr>
          <w:t>https://github.com/pizzaflow/db/schema/pizzaflow.stock.data.sql</w:t>
        </w:r>
      </w:hyperlink>
    </w:p>
    <w:p w14:paraId="47DF069C" w14:textId="77777777" w:rsidR="0016645F" w:rsidRDefault="0016645F" w:rsidP="0016645F">
      <w:pPr>
        <w:pStyle w:val="Corpsdetexte"/>
      </w:pPr>
    </w:p>
    <w:p w14:paraId="520D68E2" w14:textId="77777777" w:rsidR="0016645F" w:rsidRPr="00601E67" w:rsidRDefault="0016645F" w:rsidP="0016645F">
      <w:pPr>
        <w:pStyle w:val="Titre2"/>
      </w:pPr>
      <w:bookmarkStart w:id="48" w:name="_Toc40192164"/>
      <w:r>
        <w:t>Création du schéma de la base Gestion</w:t>
      </w:r>
      <w:bookmarkEnd w:id="48"/>
    </w:p>
    <w:p w14:paraId="677D9A9D" w14:textId="77777777" w:rsidR="0016645F" w:rsidRDefault="0016645F" w:rsidP="0016645F">
      <w:pPr>
        <w:pStyle w:val="Corpsdetexte"/>
      </w:pPr>
      <w:r>
        <w:t xml:space="preserve">Récupérer le schéma de la base de données </w:t>
      </w:r>
      <w:r>
        <w:rPr>
          <w:b/>
          <w:bCs/>
        </w:rPr>
        <w:t>Gestion</w:t>
      </w:r>
      <w:r>
        <w:t xml:space="preserve"> sur le repository </w:t>
      </w:r>
      <w:r w:rsidRPr="00715043">
        <w:rPr>
          <w:b/>
          <w:bCs/>
        </w:rPr>
        <w:t>Git</w:t>
      </w:r>
      <w:r>
        <w:t xml:space="preserve"> et effectuer les mêmes opérations que la base </w:t>
      </w:r>
      <w:r w:rsidRPr="0016645F">
        <w:rPr>
          <w:b/>
          <w:bCs/>
        </w:rPr>
        <w:t>User</w:t>
      </w:r>
      <w:r>
        <w:t>.</w:t>
      </w:r>
    </w:p>
    <w:p w14:paraId="58A1642E" w14:textId="77777777" w:rsidR="0016645F" w:rsidRPr="00715043" w:rsidRDefault="00357C7B" w:rsidP="0016645F">
      <w:pPr>
        <w:pStyle w:val="Corpsdetexte"/>
        <w:jc w:val="center"/>
        <w:rPr>
          <w:b/>
          <w:bCs/>
        </w:rPr>
      </w:pPr>
      <w:hyperlink r:id="rId42" w:history="1">
        <w:r w:rsidR="0016645F" w:rsidRPr="004E2E45">
          <w:rPr>
            <w:rStyle w:val="Lienhypertexte"/>
            <w:b/>
            <w:bCs/>
          </w:rPr>
          <w:t>https://github.com/pizzaflow/db/schema/pizzaflow.gestion.init.sql</w:t>
        </w:r>
      </w:hyperlink>
    </w:p>
    <w:p w14:paraId="428D2F2C" w14:textId="77777777" w:rsidR="0016645F" w:rsidRDefault="0016645F" w:rsidP="0016645F">
      <w:pPr>
        <w:pStyle w:val="Corpsdetexte"/>
      </w:pPr>
    </w:p>
    <w:p w14:paraId="3D578B7E" w14:textId="77777777" w:rsidR="0016645F" w:rsidRPr="00601E67" w:rsidRDefault="0016645F" w:rsidP="0016645F">
      <w:pPr>
        <w:pStyle w:val="Titre2"/>
      </w:pPr>
      <w:bookmarkStart w:id="49" w:name="_Toc40192165"/>
      <w:r>
        <w:t>Insérer les données initiales de la base Gestion</w:t>
      </w:r>
      <w:bookmarkEnd w:id="49"/>
    </w:p>
    <w:p w14:paraId="628F38D0" w14:textId="77777777" w:rsidR="0016645F" w:rsidRDefault="0016645F" w:rsidP="0016645F">
      <w:pPr>
        <w:pStyle w:val="Corpsdetexte"/>
      </w:pPr>
      <w:r>
        <w:t xml:space="preserve">Récupérer les données initiales de la base de données </w:t>
      </w:r>
      <w:r>
        <w:rPr>
          <w:b/>
          <w:bCs/>
        </w:rPr>
        <w:t>Gestion</w:t>
      </w:r>
      <w:r>
        <w:t xml:space="preserve"> sur le repository </w:t>
      </w:r>
      <w:r w:rsidRPr="00715043">
        <w:rPr>
          <w:b/>
          <w:bCs/>
        </w:rPr>
        <w:t>Git</w:t>
      </w:r>
      <w:r>
        <w:t xml:space="preserve"> et effectuer les mêmes opérations que la base </w:t>
      </w:r>
      <w:r>
        <w:rPr>
          <w:b/>
          <w:bCs/>
        </w:rPr>
        <w:t>User</w:t>
      </w:r>
      <w:r>
        <w:t>.</w:t>
      </w:r>
    </w:p>
    <w:p w14:paraId="2B836DD0" w14:textId="77777777" w:rsidR="0016645F" w:rsidRPr="00715043" w:rsidRDefault="00357C7B" w:rsidP="0016645F">
      <w:pPr>
        <w:pStyle w:val="Corpsdetexte"/>
        <w:jc w:val="center"/>
        <w:rPr>
          <w:b/>
          <w:bCs/>
        </w:rPr>
      </w:pPr>
      <w:hyperlink r:id="rId43" w:history="1">
        <w:r w:rsidR="0016645F" w:rsidRPr="004E2E45">
          <w:rPr>
            <w:rStyle w:val="Lienhypertexte"/>
            <w:b/>
            <w:bCs/>
          </w:rPr>
          <w:t>https://github.com/pizzaflow/db/schema/pizzaflow.gestion.data.sql</w:t>
        </w:r>
      </w:hyperlink>
    </w:p>
    <w:p w14:paraId="6C188DC4" w14:textId="77777777" w:rsidR="0016645F" w:rsidRDefault="0016645F" w:rsidP="00EF2519">
      <w:pPr>
        <w:pStyle w:val="Corpsdetexte"/>
      </w:pPr>
    </w:p>
    <w:p w14:paraId="050383CE" w14:textId="77777777" w:rsidR="002410AA" w:rsidRPr="00601E67" w:rsidRDefault="002410AA" w:rsidP="002410AA">
      <w:pPr>
        <w:pStyle w:val="Titre2"/>
      </w:pPr>
      <w:bookmarkStart w:id="50" w:name="_Toc40192166"/>
      <w:r>
        <w:t>Configuration de PuTTY</w:t>
      </w:r>
      <w:bookmarkEnd w:id="50"/>
    </w:p>
    <w:p w14:paraId="72E42304" w14:textId="77777777" w:rsidR="002410AA" w:rsidRDefault="002410AA" w:rsidP="002410AA">
      <w:pPr>
        <w:pStyle w:val="Corpsdetexte"/>
      </w:pPr>
      <w:r>
        <w:t>On doit créer une configuration pour chaque connexion.</w:t>
      </w:r>
      <w:r w:rsidR="008569CF">
        <w:t xml:space="preserve"> Pour avoir les informations nécessaires on se connecte sur la console de gestion des instances sur AWS et on sélectionne dans le menu de gauche "INSTANCES" le sous-menu "Instances".</w:t>
      </w:r>
    </w:p>
    <w:p w14:paraId="35203E99" w14:textId="77777777" w:rsidR="008569CF" w:rsidRDefault="008569CF" w:rsidP="002410AA">
      <w:pPr>
        <w:pStyle w:val="Corpsdetexte"/>
      </w:pPr>
    </w:p>
    <w:p w14:paraId="310E4E06" w14:textId="77777777" w:rsidR="008569CF" w:rsidRDefault="008569CF" w:rsidP="002410AA">
      <w:pPr>
        <w:pStyle w:val="Corpsdetexte"/>
      </w:pPr>
      <w:r>
        <w:rPr>
          <w:noProof/>
        </w:rPr>
        <w:drawing>
          <wp:inline distT="0" distB="0" distL="0" distR="0" wp14:anchorId="5E57DEE0" wp14:editId="6C0E2DE9">
            <wp:extent cx="6120130" cy="3524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524885"/>
                    </a:xfrm>
                    <a:prstGeom prst="rect">
                      <a:avLst/>
                    </a:prstGeom>
                  </pic:spPr>
                </pic:pic>
              </a:graphicData>
            </a:graphic>
          </wp:inline>
        </w:drawing>
      </w:r>
    </w:p>
    <w:p w14:paraId="0CD3F8E0" w14:textId="77777777" w:rsidR="002410AA" w:rsidRDefault="002410AA" w:rsidP="002410AA">
      <w:pPr>
        <w:pStyle w:val="Corpsdetexte"/>
      </w:pPr>
    </w:p>
    <w:p w14:paraId="3AFF61CC" w14:textId="77777777" w:rsidR="008569CF" w:rsidRDefault="008569CF" w:rsidP="002410AA">
      <w:pPr>
        <w:pStyle w:val="Corpsdetexte"/>
      </w:pPr>
      <w:r>
        <w:t>On sélectionne l'instance voulue puis on clique sur "Se connecter".</w:t>
      </w:r>
    </w:p>
    <w:p w14:paraId="7257A054" w14:textId="77777777" w:rsidR="008569CF" w:rsidRDefault="008569CF" w:rsidP="002410AA">
      <w:pPr>
        <w:pStyle w:val="Corpsdetexte"/>
      </w:pPr>
    </w:p>
    <w:p w14:paraId="26AEB2D3" w14:textId="77777777" w:rsidR="008569CF" w:rsidRDefault="00C1336C" w:rsidP="002410AA">
      <w:pPr>
        <w:pStyle w:val="Corpsdetexte"/>
      </w:pPr>
      <w:r>
        <w:rPr>
          <w:noProof/>
        </w:rPr>
        <w:drawing>
          <wp:inline distT="0" distB="0" distL="0" distR="0" wp14:anchorId="77042B1E" wp14:editId="75F71841">
            <wp:extent cx="6120130" cy="47428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4742815"/>
                    </a:xfrm>
                    <a:prstGeom prst="rect">
                      <a:avLst/>
                    </a:prstGeom>
                  </pic:spPr>
                </pic:pic>
              </a:graphicData>
            </a:graphic>
          </wp:inline>
        </w:drawing>
      </w:r>
    </w:p>
    <w:p w14:paraId="170F0951" w14:textId="77777777" w:rsidR="00470C9B" w:rsidRDefault="00470C9B" w:rsidP="00470C9B">
      <w:pPr>
        <w:pStyle w:val="Corpsdetexte"/>
        <w:numPr>
          <w:ilvl w:val="0"/>
          <w:numId w:val="9"/>
        </w:numPr>
      </w:pPr>
      <w:r>
        <w:t>Copier le DNS public de l'instance et lancer PuTTY.</w:t>
      </w:r>
    </w:p>
    <w:p w14:paraId="36E538E6" w14:textId="77777777" w:rsidR="00470C9B" w:rsidRDefault="00470C9B" w:rsidP="00470C9B">
      <w:pPr>
        <w:pStyle w:val="Corpsdetexte"/>
        <w:numPr>
          <w:ilvl w:val="0"/>
          <w:numId w:val="9"/>
        </w:numPr>
      </w:pPr>
      <w:r>
        <w:t>Coller le nom du DNS dans la partie host name.</w:t>
      </w:r>
    </w:p>
    <w:p w14:paraId="12C4AC8B" w14:textId="77777777" w:rsidR="00470C9B" w:rsidRDefault="00470C9B" w:rsidP="00470C9B">
      <w:pPr>
        <w:pStyle w:val="Corpsdetexte"/>
        <w:numPr>
          <w:ilvl w:val="0"/>
          <w:numId w:val="9"/>
        </w:numPr>
      </w:pPr>
      <w:r>
        <w:t>Renseigner le "Port" 22.</w:t>
      </w:r>
    </w:p>
    <w:p w14:paraId="1E1C13EF" w14:textId="77777777" w:rsidR="00470C9B" w:rsidRDefault="00470C9B" w:rsidP="00470C9B">
      <w:pPr>
        <w:pStyle w:val="Corpsdetexte"/>
        <w:numPr>
          <w:ilvl w:val="0"/>
          <w:numId w:val="9"/>
        </w:numPr>
      </w:pPr>
      <w:r>
        <w:t xml:space="preserve">Sélectionner "SSH" dans le type de connexion. </w:t>
      </w:r>
    </w:p>
    <w:p w14:paraId="36357D95" w14:textId="77777777" w:rsidR="00470C9B" w:rsidRDefault="00470C9B" w:rsidP="00470C9B">
      <w:pPr>
        <w:pStyle w:val="Corpsdetexte"/>
        <w:numPr>
          <w:ilvl w:val="0"/>
          <w:numId w:val="9"/>
        </w:numPr>
      </w:pPr>
      <w:r>
        <w:t>Renseigner le nom de sauvegarde de la connexion en spécifiant le nom du microservice.</w:t>
      </w:r>
    </w:p>
    <w:p w14:paraId="3D1F9B17" w14:textId="77777777" w:rsidR="00470C9B" w:rsidRDefault="00470C9B" w:rsidP="002410AA">
      <w:pPr>
        <w:pStyle w:val="Corpsdetexte"/>
      </w:pPr>
    </w:p>
    <w:p w14:paraId="008D92A8" w14:textId="77777777" w:rsidR="00470C9B" w:rsidRDefault="00470C9B" w:rsidP="0077247B">
      <w:pPr>
        <w:pStyle w:val="Corpsdetexte"/>
        <w:jc w:val="center"/>
      </w:pPr>
      <w:r>
        <w:rPr>
          <w:noProof/>
        </w:rPr>
        <w:drawing>
          <wp:inline distT="0" distB="0" distL="0" distR="0" wp14:anchorId="236A6748" wp14:editId="4408FDC3">
            <wp:extent cx="4286250" cy="420052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6250" cy="4200525"/>
                    </a:xfrm>
                    <a:prstGeom prst="rect">
                      <a:avLst/>
                    </a:prstGeom>
                  </pic:spPr>
                </pic:pic>
              </a:graphicData>
            </a:graphic>
          </wp:inline>
        </w:drawing>
      </w:r>
    </w:p>
    <w:p w14:paraId="523FED94" w14:textId="77777777" w:rsidR="00D83441" w:rsidRDefault="00D83441" w:rsidP="00D83441">
      <w:pPr>
        <w:pStyle w:val="Corpsdetexte"/>
      </w:pPr>
    </w:p>
    <w:p w14:paraId="798A2998" w14:textId="77777777" w:rsidR="00D83441" w:rsidRDefault="00D83441" w:rsidP="00D83441">
      <w:pPr>
        <w:pStyle w:val="Corpsdetexte"/>
        <w:numPr>
          <w:ilvl w:val="0"/>
          <w:numId w:val="10"/>
        </w:numPr>
      </w:pPr>
      <w:r>
        <w:t>Dans le volet "Catégory", entrer dans le sous-menu "Connexion/SSH/Auth".</w:t>
      </w:r>
    </w:p>
    <w:p w14:paraId="446AA7ED" w14:textId="77777777" w:rsidR="00D83441" w:rsidRDefault="00D83441" w:rsidP="00D83441">
      <w:pPr>
        <w:pStyle w:val="Corpsdetexte"/>
        <w:numPr>
          <w:ilvl w:val="0"/>
          <w:numId w:val="10"/>
        </w:numPr>
      </w:pPr>
      <w:r>
        <w:t xml:space="preserve">Choisir "Parcourir" et sélectionner le fichier de paire de clé </w:t>
      </w:r>
      <w:r w:rsidRPr="00D83441">
        <w:rPr>
          <w:b/>
          <w:bCs/>
        </w:rPr>
        <w:t>PPK</w:t>
      </w:r>
      <w:r>
        <w:t>.</w:t>
      </w:r>
    </w:p>
    <w:p w14:paraId="4AB904BE" w14:textId="77777777" w:rsidR="00D83441" w:rsidRDefault="00D83441" w:rsidP="00D83441">
      <w:pPr>
        <w:pStyle w:val="Corpsdetexte"/>
      </w:pPr>
    </w:p>
    <w:p w14:paraId="36F7B81A" w14:textId="77777777" w:rsidR="00D83441" w:rsidRDefault="00D83441" w:rsidP="0077247B">
      <w:pPr>
        <w:pStyle w:val="Corpsdetexte"/>
        <w:jc w:val="center"/>
      </w:pPr>
      <w:r>
        <w:rPr>
          <w:noProof/>
        </w:rPr>
        <w:drawing>
          <wp:inline distT="0" distB="0" distL="0" distR="0" wp14:anchorId="27FBFC0E" wp14:editId="0901733D">
            <wp:extent cx="4286250" cy="41719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86250" cy="4171950"/>
                    </a:xfrm>
                    <a:prstGeom prst="rect">
                      <a:avLst/>
                    </a:prstGeom>
                  </pic:spPr>
                </pic:pic>
              </a:graphicData>
            </a:graphic>
          </wp:inline>
        </w:drawing>
      </w:r>
    </w:p>
    <w:p w14:paraId="585E976F" w14:textId="77777777" w:rsidR="00D83441" w:rsidRDefault="00D83441" w:rsidP="00D83441">
      <w:pPr>
        <w:pStyle w:val="Corpsdetexte"/>
      </w:pPr>
    </w:p>
    <w:p w14:paraId="3FE45CEF" w14:textId="77777777" w:rsidR="00D83441" w:rsidRDefault="00D83441" w:rsidP="00D83441">
      <w:pPr>
        <w:pStyle w:val="Corpsdetexte"/>
        <w:numPr>
          <w:ilvl w:val="0"/>
          <w:numId w:val="11"/>
        </w:numPr>
      </w:pPr>
      <w:r>
        <w:t>Revenir sur le sous-menu "Session" et cliquer sur "Save" pour enregistrer les modifications.</w:t>
      </w:r>
    </w:p>
    <w:p w14:paraId="36CE0DF9" w14:textId="77777777" w:rsidR="00D83441" w:rsidRDefault="00D83441" w:rsidP="00D83441">
      <w:pPr>
        <w:pStyle w:val="Corpsdetexte"/>
        <w:numPr>
          <w:ilvl w:val="0"/>
          <w:numId w:val="11"/>
        </w:numPr>
      </w:pPr>
      <w:r>
        <w:t>Cliquer sur "Open" pour ouvrir une session sur la machine distante.</w:t>
      </w:r>
    </w:p>
    <w:p w14:paraId="19FAD86F" w14:textId="77777777" w:rsidR="00E4434E" w:rsidRPr="002410AA" w:rsidRDefault="00E4434E" w:rsidP="00E4434E">
      <w:pPr>
        <w:pStyle w:val="Corpsdetexte"/>
      </w:pPr>
    </w:p>
    <w:p w14:paraId="474DDF09" w14:textId="77777777" w:rsidR="00E4434E" w:rsidRDefault="00E4434E" w:rsidP="00E4434E">
      <w:pPr>
        <w:pStyle w:val="Titre2"/>
      </w:pPr>
      <w:bookmarkStart w:id="51" w:name="_Toc40192167"/>
      <w:r w:rsidRPr="00601E67">
        <w:t>Déploiement d</w:t>
      </w:r>
      <w:r>
        <w:t>e config-server</w:t>
      </w:r>
      <w:bookmarkEnd w:id="51"/>
    </w:p>
    <w:p w14:paraId="11722567" w14:textId="77777777" w:rsidR="00E4434E" w:rsidRDefault="00E4434E" w:rsidP="00E4434E">
      <w:pPr>
        <w:pStyle w:val="Corpsdetexte"/>
      </w:pPr>
      <w:r>
        <w:t xml:space="preserve">On se connecte à la </w:t>
      </w:r>
      <w:r w:rsidRPr="00302E3B">
        <w:rPr>
          <w:b/>
          <w:bCs/>
        </w:rPr>
        <w:t>VM</w:t>
      </w:r>
      <w:r>
        <w:t xml:space="preserve"> du edge microservice avec </w:t>
      </w:r>
      <w:r w:rsidRPr="00302E3B">
        <w:rPr>
          <w:b/>
          <w:bCs/>
        </w:rPr>
        <w:t>PuTTY</w:t>
      </w:r>
      <w:r>
        <w:t xml:space="preserve">. </w:t>
      </w:r>
    </w:p>
    <w:p w14:paraId="63119EAE" w14:textId="77777777" w:rsidR="00DB66F0" w:rsidRDefault="00DB66F0" w:rsidP="00DB66F0">
      <w:pPr>
        <w:pStyle w:val="Corpsdetexte"/>
      </w:pPr>
    </w:p>
    <w:p w14:paraId="3601773E" w14:textId="77777777" w:rsidR="00DB66F0" w:rsidRDefault="00DB66F0" w:rsidP="00DB66F0">
      <w:pPr>
        <w:pStyle w:val="Titre3"/>
      </w:pPr>
      <w:bookmarkStart w:id="52" w:name="_Toc40192168"/>
      <w:r>
        <w:t>Installation de Git</w:t>
      </w:r>
      <w:bookmarkEnd w:id="52"/>
    </w:p>
    <w:p w14:paraId="71484CED" w14:textId="77777777" w:rsidR="00DB66F0" w:rsidRDefault="00DB66F0" w:rsidP="00DB66F0">
      <w:pPr>
        <w:pStyle w:val="Corpsdetexte"/>
      </w:pPr>
      <w:r>
        <w:t>Installer l'outil de versioning Git pour récupérer les fichiers avec les commandes suivante :</w:t>
      </w:r>
    </w:p>
    <w:p w14:paraId="7DBC2445" w14:textId="77777777" w:rsidR="00DB66F0" w:rsidRPr="008D7ACF" w:rsidRDefault="00DB66F0" w:rsidP="00DB66F0">
      <w:pPr>
        <w:pStyle w:val="Corpsdetexte"/>
        <w:jc w:val="center"/>
        <w:rPr>
          <w:b/>
          <w:bCs/>
          <w:lang w:val="es-ES"/>
        </w:rPr>
      </w:pPr>
      <w:r w:rsidRPr="008D7ACF">
        <w:rPr>
          <w:b/>
          <w:bCs/>
          <w:lang w:val="es-ES"/>
        </w:rPr>
        <w:t>sudo yum update -y</w:t>
      </w:r>
    </w:p>
    <w:p w14:paraId="35C854CB" w14:textId="77777777" w:rsidR="00DB66F0" w:rsidRDefault="00DB66F0" w:rsidP="00DB66F0">
      <w:pPr>
        <w:pStyle w:val="Corpsdetexte"/>
        <w:jc w:val="center"/>
        <w:rPr>
          <w:b/>
          <w:bCs/>
          <w:lang w:val="es-ES"/>
        </w:rPr>
      </w:pPr>
      <w:r w:rsidRPr="0089096A">
        <w:rPr>
          <w:b/>
          <w:bCs/>
          <w:lang w:val="es-ES"/>
        </w:rPr>
        <w:t>sudo yum install git -y</w:t>
      </w:r>
    </w:p>
    <w:p w14:paraId="6169AE9C" w14:textId="77777777" w:rsidR="00DB66F0" w:rsidRPr="00DB66F0" w:rsidRDefault="00DB66F0" w:rsidP="00856BF2">
      <w:pPr>
        <w:pStyle w:val="Corpsdetexte"/>
        <w:rPr>
          <w:lang w:val="es-ES"/>
        </w:rPr>
      </w:pPr>
    </w:p>
    <w:p w14:paraId="2E5C7FB9" w14:textId="77777777" w:rsidR="00696D16" w:rsidRDefault="00696D16" w:rsidP="00696D16">
      <w:pPr>
        <w:pStyle w:val="Titre3"/>
      </w:pPr>
      <w:bookmarkStart w:id="53" w:name="_Toc40192169"/>
      <w:r>
        <w:t>Récupéreration de l'exécutable</w:t>
      </w:r>
      <w:bookmarkEnd w:id="53"/>
      <w:r>
        <w:t xml:space="preserve"> </w:t>
      </w:r>
    </w:p>
    <w:p w14:paraId="2D9CA903" w14:textId="77777777" w:rsidR="00696D16" w:rsidRDefault="00696D16" w:rsidP="00696D16">
      <w:pPr>
        <w:pStyle w:val="Corpsdetexte"/>
      </w:pPr>
      <w:r>
        <w:t xml:space="preserve">Se placer dans le répertoire </w:t>
      </w:r>
      <w:r w:rsidRPr="00696D16">
        <w:rPr>
          <w:b/>
          <w:bCs/>
        </w:rPr>
        <w:t>/srv</w:t>
      </w:r>
      <w:r>
        <w:t xml:space="preserve"> de l'instance.</w:t>
      </w:r>
    </w:p>
    <w:p w14:paraId="6E0C9288" w14:textId="77777777" w:rsidR="00696D16" w:rsidRPr="00CB6738" w:rsidRDefault="00696D16" w:rsidP="00696D16">
      <w:pPr>
        <w:pStyle w:val="Corpsdetexte"/>
        <w:jc w:val="center"/>
        <w:rPr>
          <w:b/>
          <w:bCs/>
        </w:rPr>
      </w:pPr>
      <w:r w:rsidRPr="00302E3B">
        <w:rPr>
          <w:b/>
          <w:bCs/>
        </w:rPr>
        <w:t>cd /srv</w:t>
      </w:r>
    </w:p>
    <w:p w14:paraId="735E5F51" w14:textId="77777777" w:rsidR="00696D16" w:rsidRDefault="00696D16" w:rsidP="00696D16">
      <w:pPr>
        <w:pStyle w:val="Corpsdetexte"/>
      </w:pPr>
      <w:r>
        <w:t xml:space="preserve">Récupérer le </w:t>
      </w:r>
      <w:r w:rsidRPr="00710EC4">
        <w:rPr>
          <w:b/>
          <w:bCs/>
        </w:rPr>
        <w:t>JAR</w:t>
      </w:r>
      <w:r>
        <w:t xml:space="preserve"> du microservice </w:t>
      </w:r>
      <w:r w:rsidR="00E8635B">
        <w:t xml:space="preserve">qui est dans un </w:t>
      </w:r>
      <w:r>
        <w:t xml:space="preserve">repository de </w:t>
      </w:r>
      <w:r w:rsidRPr="00710EC4">
        <w:rPr>
          <w:b/>
          <w:bCs/>
        </w:rPr>
        <w:t>GitHub</w:t>
      </w:r>
      <w:r>
        <w:t xml:space="preserve"> avec la commande :</w:t>
      </w:r>
    </w:p>
    <w:p w14:paraId="067BA6A2" w14:textId="77777777" w:rsidR="00696D16" w:rsidRPr="00710EC4" w:rsidRDefault="00696D16" w:rsidP="00DB66F0">
      <w:pPr>
        <w:pStyle w:val="Corpsdetexte"/>
        <w:jc w:val="center"/>
        <w:rPr>
          <w:b/>
          <w:bCs/>
          <w:lang w:val="en-GB"/>
        </w:rPr>
      </w:pPr>
      <w:r w:rsidRPr="00710EC4">
        <w:rPr>
          <w:b/>
          <w:bCs/>
          <w:lang w:val="en-GB"/>
        </w:rPr>
        <w:t xml:space="preserve">sudo </w:t>
      </w:r>
      <w:r w:rsidR="00DB66F0">
        <w:rPr>
          <w:b/>
          <w:bCs/>
          <w:lang w:val="en-GB"/>
        </w:rPr>
        <w:t xml:space="preserve">git clone </w:t>
      </w:r>
      <w:r w:rsidRPr="00710EC4">
        <w:rPr>
          <w:b/>
          <w:bCs/>
          <w:lang w:val="en-GB"/>
        </w:rPr>
        <w:t>https://raw.githubusercontent.com/pizzaflow/master/</w:t>
      </w:r>
      <w:r w:rsidR="00E8635B">
        <w:rPr>
          <w:b/>
          <w:bCs/>
          <w:lang w:val="en-GB"/>
        </w:rPr>
        <w:t>config-server</w:t>
      </w:r>
    </w:p>
    <w:p w14:paraId="50B4403C" w14:textId="77777777" w:rsidR="00DB66F0" w:rsidRPr="00601E67" w:rsidRDefault="00DB66F0" w:rsidP="00DB66F0">
      <w:pPr>
        <w:pStyle w:val="Corpsdetexte"/>
      </w:pPr>
    </w:p>
    <w:p w14:paraId="2E111E28" w14:textId="77777777" w:rsidR="00DB66F0" w:rsidRPr="00601E67" w:rsidRDefault="00DB66F0" w:rsidP="00DB66F0">
      <w:pPr>
        <w:pStyle w:val="Titre3"/>
      </w:pPr>
      <w:bookmarkStart w:id="54" w:name="_Toc40192170"/>
      <w:r w:rsidRPr="00601E67">
        <w:t>Variables d'environnement</w:t>
      </w:r>
      <w:bookmarkEnd w:id="54"/>
    </w:p>
    <w:p w14:paraId="61BEAEA2" w14:textId="77777777" w:rsidR="00DB66F0" w:rsidRDefault="00DB66F0" w:rsidP="00DB66F0">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6B3E6F57" w14:textId="77777777" w:rsidR="00DB66F0" w:rsidRPr="00657379" w:rsidRDefault="00DB66F0" w:rsidP="00DB66F0">
      <w:pPr>
        <w:pStyle w:val="Corpsdetexte"/>
        <w:jc w:val="center"/>
        <w:rPr>
          <w:b/>
          <w:bCs/>
        </w:rPr>
      </w:pPr>
      <w:r w:rsidRPr="00657379">
        <w:rPr>
          <w:b/>
          <w:bCs/>
        </w:rPr>
        <w:t>export NOM_VARIABLE=Valeur</w:t>
      </w:r>
    </w:p>
    <w:p w14:paraId="55424B6C" w14:textId="77777777" w:rsidR="00DB66F0" w:rsidRDefault="007E2724" w:rsidP="00DB66F0">
      <w:pPr>
        <w:pStyle w:val="Corpsdetexte"/>
      </w:pPr>
      <w:r>
        <w:t xml:space="preserve">Ou peut renseigner ces valeurs dans le script </w:t>
      </w:r>
      <w:r w:rsidRPr="007E2724">
        <w:rPr>
          <w:b/>
          <w:bCs/>
        </w:rPr>
        <w:t>start.sh</w:t>
      </w:r>
      <w:r>
        <w:t>.</w:t>
      </w:r>
    </w:p>
    <w:p w14:paraId="6B5460F3" w14:textId="77777777" w:rsidR="007E2724" w:rsidRPr="00601E67" w:rsidRDefault="007E2724" w:rsidP="00DB66F0">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247"/>
        <w:gridCol w:w="1952"/>
        <w:gridCol w:w="5667"/>
      </w:tblGrid>
      <w:tr w:rsidR="00DB66F0" w:rsidRPr="00601E67" w14:paraId="7226EDA5" w14:textId="77777777" w:rsidTr="00D3622E">
        <w:tc>
          <w:tcPr>
            <w:tcW w:w="2247" w:type="dxa"/>
            <w:tcBorders>
              <w:top w:val="none" w:sz="1" w:space="0" w:color="000000"/>
              <w:left w:val="none" w:sz="1" w:space="0" w:color="000000"/>
              <w:bottom w:val="none" w:sz="1" w:space="0" w:color="000000"/>
            </w:tcBorders>
            <w:shd w:val="clear" w:color="auto" w:fill="555555"/>
          </w:tcPr>
          <w:p w14:paraId="1F1827A4" w14:textId="77777777" w:rsidR="00DB66F0" w:rsidRPr="00601E67" w:rsidRDefault="00DB66F0" w:rsidP="00D3622E">
            <w:pPr>
              <w:pStyle w:val="Tableauentte"/>
              <w:jc w:val="center"/>
            </w:pPr>
            <w:r w:rsidRPr="00601E67">
              <w:t>Nom</w:t>
            </w:r>
          </w:p>
        </w:tc>
        <w:tc>
          <w:tcPr>
            <w:tcW w:w="1952" w:type="dxa"/>
            <w:tcBorders>
              <w:top w:val="none" w:sz="1" w:space="0" w:color="000000"/>
              <w:left w:val="none" w:sz="1" w:space="0" w:color="000000"/>
              <w:bottom w:val="none" w:sz="1" w:space="0" w:color="000000"/>
            </w:tcBorders>
            <w:shd w:val="clear" w:color="auto" w:fill="555555"/>
          </w:tcPr>
          <w:p w14:paraId="7CB57EA3" w14:textId="77777777" w:rsidR="00DB66F0" w:rsidRPr="00601E67" w:rsidRDefault="00DB66F0"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59C83F08" w14:textId="77777777" w:rsidR="00DB66F0" w:rsidRPr="00601E67" w:rsidRDefault="00DB66F0" w:rsidP="00D3622E">
            <w:pPr>
              <w:pStyle w:val="Tableauentte"/>
            </w:pPr>
            <w:r w:rsidRPr="00601E67">
              <w:t>Description</w:t>
            </w:r>
          </w:p>
        </w:tc>
      </w:tr>
      <w:tr w:rsidR="00DB66F0" w:rsidRPr="00601E67" w14:paraId="5EE92814" w14:textId="77777777" w:rsidTr="00D3622E">
        <w:tc>
          <w:tcPr>
            <w:tcW w:w="2247" w:type="dxa"/>
            <w:tcBorders>
              <w:left w:val="none" w:sz="1" w:space="0" w:color="000000"/>
              <w:bottom w:val="none" w:sz="1" w:space="0" w:color="000000"/>
            </w:tcBorders>
            <w:shd w:val="clear" w:color="auto" w:fill="auto"/>
          </w:tcPr>
          <w:p w14:paraId="5A77C7AE" w14:textId="77777777" w:rsidR="00DB66F0" w:rsidRPr="002D69FA" w:rsidRDefault="00DB66F0" w:rsidP="00D3622E">
            <w:pPr>
              <w:pStyle w:val="Contenudetableau"/>
              <w:jc w:val="center"/>
              <w:rPr>
                <w:b/>
                <w:bCs/>
              </w:rPr>
            </w:pPr>
            <w:r w:rsidRPr="002D69FA">
              <w:rPr>
                <w:b/>
                <w:bCs/>
              </w:rPr>
              <w:t>JASYPT_SECRET</w:t>
            </w:r>
          </w:p>
        </w:tc>
        <w:tc>
          <w:tcPr>
            <w:tcW w:w="1952" w:type="dxa"/>
            <w:tcBorders>
              <w:left w:val="none" w:sz="1" w:space="0" w:color="000000"/>
              <w:bottom w:val="none" w:sz="1" w:space="0" w:color="000000"/>
            </w:tcBorders>
            <w:shd w:val="clear" w:color="auto" w:fill="auto"/>
          </w:tcPr>
          <w:p w14:paraId="4034380D" w14:textId="77777777" w:rsidR="00DB66F0" w:rsidRPr="00601E67" w:rsidRDefault="00DB66F0"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2E571C65" w14:textId="77777777" w:rsidR="00DB66F0" w:rsidRPr="00601E67" w:rsidRDefault="00DB66F0" w:rsidP="00D3622E">
            <w:pPr>
              <w:pStyle w:val="Contenudetableau"/>
              <w:jc w:val="both"/>
            </w:pPr>
            <w:r>
              <w:t>Clé pour de cryptage des données sensibles des fichiers de propriétés.</w:t>
            </w:r>
          </w:p>
        </w:tc>
      </w:tr>
      <w:tr w:rsidR="00DB66F0" w:rsidRPr="00150E27" w14:paraId="59381184" w14:textId="77777777" w:rsidTr="00D3622E">
        <w:tc>
          <w:tcPr>
            <w:tcW w:w="2247" w:type="dxa"/>
            <w:tcBorders>
              <w:left w:val="none" w:sz="1" w:space="0" w:color="000000"/>
            </w:tcBorders>
            <w:shd w:val="clear" w:color="auto" w:fill="auto"/>
          </w:tcPr>
          <w:p w14:paraId="31B37BDB" w14:textId="77777777" w:rsidR="00DB66F0" w:rsidRPr="002D69FA" w:rsidRDefault="00DB66F0" w:rsidP="00D3622E">
            <w:pPr>
              <w:pStyle w:val="Contenudetableau"/>
              <w:jc w:val="center"/>
              <w:rPr>
                <w:b/>
                <w:bCs/>
              </w:rPr>
            </w:pPr>
            <w:r>
              <w:rPr>
                <w:b/>
                <w:bCs/>
              </w:rPr>
              <w:t>PROPERTIES_PATH</w:t>
            </w:r>
          </w:p>
        </w:tc>
        <w:tc>
          <w:tcPr>
            <w:tcW w:w="1952" w:type="dxa"/>
            <w:tcBorders>
              <w:left w:val="none" w:sz="1" w:space="0" w:color="000000"/>
            </w:tcBorders>
            <w:shd w:val="clear" w:color="auto" w:fill="auto"/>
          </w:tcPr>
          <w:p w14:paraId="4DA34C50" w14:textId="77777777" w:rsidR="00DB66F0" w:rsidRDefault="00DB66F0"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0CB3650B" w14:textId="77777777" w:rsidR="00DB66F0" w:rsidRPr="00150E27" w:rsidRDefault="00DB66F0" w:rsidP="00D3622E">
            <w:pPr>
              <w:pStyle w:val="Contenudetableau"/>
              <w:jc w:val="both"/>
            </w:pPr>
            <w:r>
              <w:t>Chemin du repository contenant les fichiers de propriétés</w:t>
            </w:r>
          </w:p>
        </w:tc>
      </w:tr>
    </w:tbl>
    <w:p w14:paraId="5704C979" w14:textId="77777777" w:rsidR="00DB66F0" w:rsidRDefault="00DB66F0" w:rsidP="00DB66F0">
      <w:pPr>
        <w:pStyle w:val="Corpsdetexte"/>
      </w:pPr>
    </w:p>
    <w:p w14:paraId="6DB1FC99" w14:textId="77777777" w:rsidR="00696D16" w:rsidRPr="00052885" w:rsidRDefault="00696D16" w:rsidP="00696D16">
      <w:pPr>
        <w:pStyle w:val="Titre3"/>
      </w:pPr>
      <w:bookmarkStart w:id="55" w:name="_Toc40192171"/>
      <w:r>
        <w:t>Lancer le microservice</w:t>
      </w:r>
      <w:bookmarkEnd w:id="55"/>
    </w:p>
    <w:p w14:paraId="60346B06" w14:textId="77777777" w:rsidR="00696D16" w:rsidRDefault="00DB66F0" w:rsidP="00696D16">
      <w:pPr>
        <w:pStyle w:val="Corpsdetexte"/>
      </w:pPr>
      <w:r>
        <w:t xml:space="preserve">Un script de commande fourni permet de lancer </w:t>
      </w:r>
      <w:r w:rsidR="00696D16" w:rsidRPr="001B7FBB">
        <w:t>le microservice en tâche de fond</w:t>
      </w:r>
      <w:r w:rsidR="00696D16">
        <w:t xml:space="preserve"> après avoir défini les variables d'environnement et déployer les fichiers statiques</w:t>
      </w:r>
      <w:r w:rsidR="00696D16" w:rsidRPr="001B7FBB">
        <w:t>.</w:t>
      </w:r>
      <w:r>
        <w:t xml:space="preserve"> Se placer dans le répertoire du microservice, rendre exécutable les scripts et exécuter le script de démarrage.</w:t>
      </w:r>
    </w:p>
    <w:p w14:paraId="55FA9F51" w14:textId="77777777" w:rsidR="00DB66F0" w:rsidRPr="00715043" w:rsidRDefault="00DB66F0" w:rsidP="00DB66F0">
      <w:pPr>
        <w:pStyle w:val="Corpsdetexte"/>
        <w:jc w:val="center"/>
        <w:rPr>
          <w:b/>
          <w:bCs/>
          <w:lang w:val="en-GB"/>
        </w:rPr>
      </w:pPr>
      <w:r w:rsidRPr="00715043">
        <w:rPr>
          <w:b/>
          <w:bCs/>
          <w:lang w:val="en-GB"/>
        </w:rPr>
        <w:t>cd /srv/config-server</w:t>
      </w:r>
    </w:p>
    <w:p w14:paraId="0ABED3F9" w14:textId="77777777" w:rsidR="00DB66F0" w:rsidRPr="00715043" w:rsidRDefault="00DB66F0" w:rsidP="00DB66F0">
      <w:pPr>
        <w:pStyle w:val="Corpsdetexte"/>
        <w:jc w:val="center"/>
        <w:rPr>
          <w:b/>
          <w:bCs/>
          <w:lang w:val="en-GB"/>
        </w:rPr>
      </w:pPr>
      <w:r w:rsidRPr="00715043">
        <w:rPr>
          <w:b/>
          <w:bCs/>
          <w:lang w:val="en-GB"/>
        </w:rPr>
        <w:t>sudo chmod g+x u+x *.sh</w:t>
      </w:r>
    </w:p>
    <w:p w14:paraId="55D6C05C" w14:textId="77777777" w:rsidR="00696D16" w:rsidRPr="00715043" w:rsidRDefault="00696D16" w:rsidP="00696D16">
      <w:pPr>
        <w:pStyle w:val="Corpsdetexte"/>
        <w:jc w:val="center"/>
        <w:rPr>
          <w:b/>
          <w:bCs/>
          <w:lang w:val="en-GB"/>
        </w:rPr>
      </w:pPr>
      <w:r w:rsidRPr="00715043">
        <w:rPr>
          <w:b/>
          <w:bCs/>
          <w:lang w:val="en-GB"/>
        </w:rPr>
        <w:t xml:space="preserve">sudo </w:t>
      </w:r>
      <w:r w:rsidR="00DB66F0" w:rsidRPr="00715043">
        <w:rPr>
          <w:b/>
          <w:bCs/>
          <w:lang w:val="en-GB"/>
        </w:rPr>
        <w:t>./start.sh</w:t>
      </w:r>
    </w:p>
    <w:p w14:paraId="2A9E7F83" w14:textId="77777777" w:rsidR="00E8635B" w:rsidRPr="00715043" w:rsidRDefault="00E8635B" w:rsidP="00E8635B">
      <w:pPr>
        <w:rPr>
          <w:lang w:val="en-GB"/>
        </w:rPr>
      </w:pPr>
    </w:p>
    <w:p w14:paraId="1D8E8242" w14:textId="77777777" w:rsidR="007E2724" w:rsidRPr="00601E67" w:rsidRDefault="007E2724" w:rsidP="007E2724">
      <w:pPr>
        <w:pStyle w:val="Titre3"/>
      </w:pPr>
      <w:bookmarkStart w:id="56" w:name="_Toc40192172"/>
      <w:r w:rsidRPr="00601E67">
        <w:t>Vérifications</w:t>
      </w:r>
      <w:bookmarkEnd w:id="56"/>
    </w:p>
    <w:p w14:paraId="7F27E441" w14:textId="77777777" w:rsidR="007E2724" w:rsidRDefault="007E2724" w:rsidP="007E2724">
      <w:pPr>
        <w:pStyle w:val="Corpsdetexte"/>
      </w:pPr>
      <w:r>
        <w:t>Exécuter la commande suivante pour vérifier que le microservice fonctionne en tâche de fond.</w:t>
      </w:r>
    </w:p>
    <w:p w14:paraId="386CA05A" w14:textId="77777777" w:rsidR="007E2724" w:rsidRPr="007E2724" w:rsidRDefault="007E2724" w:rsidP="007E2724">
      <w:pPr>
        <w:pStyle w:val="Corpsdetexte"/>
        <w:jc w:val="center"/>
        <w:rPr>
          <w:b/>
          <w:bCs/>
          <w:lang w:val="en-GB"/>
        </w:rPr>
      </w:pPr>
      <w:r w:rsidRPr="007E2724">
        <w:rPr>
          <w:b/>
          <w:bCs/>
          <w:lang w:val="en-GB"/>
        </w:rPr>
        <w:t>ps -ef | grep config-server</w:t>
      </w:r>
    </w:p>
    <w:p w14:paraId="3A507796" w14:textId="77777777" w:rsidR="007E2724" w:rsidRPr="007E2724" w:rsidRDefault="007E2724" w:rsidP="007E2724">
      <w:pPr>
        <w:pStyle w:val="Corpsdetexte"/>
        <w:rPr>
          <w:lang w:val="en-GB"/>
        </w:rPr>
      </w:pPr>
    </w:p>
    <w:p w14:paraId="3C0875A2" w14:textId="77777777" w:rsidR="007E2724" w:rsidRPr="002410AA" w:rsidRDefault="007E2724" w:rsidP="007E2724">
      <w:pPr>
        <w:pStyle w:val="Corpsdetexte"/>
      </w:pPr>
    </w:p>
    <w:p w14:paraId="2B958DE9" w14:textId="77777777" w:rsidR="007E2724" w:rsidRDefault="007E2724" w:rsidP="007E2724">
      <w:pPr>
        <w:pStyle w:val="Titre2"/>
      </w:pPr>
      <w:bookmarkStart w:id="57" w:name="_Toc40192173"/>
      <w:r w:rsidRPr="00601E67">
        <w:t>Déploiement d</w:t>
      </w:r>
      <w:r>
        <w:t>e user-api</w:t>
      </w:r>
      <w:bookmarkEnd w:id="57"/>
    </w:p>
    <w:p w14:paraId="2371F71E" w14:textId="77777777" w:rsidR="007E2724" w:rsidRDefault="007E2724" w:rsidP="007E2724">
      <w:pPr>
        <w:pStyle w:val="Corpsdetexte"/>
      </w:pPr>
      <w:r>
        <w:t xml:space="preserve">On se connecte à la </w:t>
      </w:r>
      <w:r w:rsidRPr="00302E3B">
        <w:rPr>
          <w:b/>
          <w:bCs/>
        </w:rPr>
        <w:t>VM</w:t>
      </w:r>
      <w:r>
        <w:t xml:space="preserve"> du microservice avec </w:t>
      </w:r>
      <w:r w:rsidRPr="00302E3B">
        <w:rPr>
          <w:b/>
          <w:bCs/>
        </w:rPr>
        <w:t>PuTTY</w:t>
      </w:r>
      <w:r>
        <w:t xml:space="preserve">. </w:t>
      </w:r>
    </w:p>
    <w:p w14:paraId="6621FAB6" w14:textId="77777777" w:rsidR="007E2724" w:rsidRDefault="007E2724" w:rsidP="007E2724">
      <w:pPr>
        <w:pStyle w:val="Corpsdetexte"/>
      </w:pPr>
    </w:p>
    <w:p w14:paraId="409BF687" w14:textId="77777777" w:rsidR="007E2724" w:rsidRDefault="007E2724" w:rsidP="007E2724">
      <w:pPr>
        <w:pStyle w:val="Titre3"/>
      </w:pPr>
      <w:bookmarkStart w:id="58" w:name="_Toc40192174"/>
      <w:r>
        <w:t>Installation de Git</w:t>
      </w:r>
      <w:bookmarkEnd w:id="58"/>
    </w:p>
    <w:p w14:paraId="3A4D6DCA" w14:textId="77777777" w:rsidR="007E2724" w:rsidRDefault="007E2724" w:rsidP="007E2724">
      <w:pPr>
        <w:pStyle w:val="Corpsdetexte"/>
      </w:pPr>
      <w:r>
        <w:t>Installer l'outil de versioning Git pour récupérer les fichiers avec les commandes suivante :</w:t>
      </w:r>
    </w:p>
    <w:p w14:paraId="4779A291" w14:textId="77777777" w:rsidR="007E2724" w:rsidRPr="008D7ACF" w:rsidRDefault="007E2724" w:rsidP="007E2724">
      <w:pPr>
        <w:pStyle w:val="Corpsdetexte"/>
        <w:jc w:val="center"/>
        <w:rPr>
          <w:b/>
          <w:bCs/>
          <w:lang w:val="es-ES"/>
        </w:rPr>
      </w:pPr>
      <w:r w:rsidRPr="008D7ACF">
        <w:rPr>
          <w:b/>
          <w:bCs/>
          <w:lang w:val="es-ES"/>
        </w:rPr>
        <w:t>sudo yum update -y</w:t>
      </w:r>
    </w:p>
    <w:p w14:paraId="205E79C2" w14:textId="77777777" w:rsidR="007E2724" w:rsidRDefault="007E2724" w:rsidP="007E2724">
      <w:pPr>
        <w:pStyle w:val="Corpsdetexte"/>
        <w:jc w:val="center"/>
        <w:rPr>
          <w:b/>
          <w:bCs/>
          <w:lang w:val="es-ES"/>
        </w:rPr>
      </w:pPr>
      <w:r w:rsidRPr="0089096A">
        <w:rPr>
          <w:b/>
          <w:bCs/>
          <w:lang w:val="es-ES"/>
        </w:rPr>
        <w:t>sudo yum install git -y</w:t>
      </w:r>
    </w:p>
    <w:p w14:paraId="6371BC39" w14:textId="77777777" w:rsidR="007E2724" w:rsidRPr="00DB66F0" w:rsidRDefault="007E2724" w:rsidP="007E2724">
      <w:pPr>
        <w:pStyle w:val="Corpsdetexte"/>
        <w:rPr>
          <w:lang w:val="es-ES"/>
        </w:rPr>
      </w:pPr>
    </w:p>
    <w:p w14:paraId="1D4ED21E" w14:textId="77777777" w:rsidR="007E2724" w:rsidRDefault="007E2724" w:rsidP="007E2724">
      <w:pPr>
        <w:pStyle w:val="Titre3"/>
      </w:pPr>
      <w:bookmarkStart w:id="59" w:name="_Toc40192175"/>
      <w:r>
        <w:t>Récupéreration de l'exécutable</w:t>
      </w:r>
      <w:bookmarkEnd w:id="59"/>
      <w:r>
        <w:t xml:space="preserve"> </w:t>
      </w:r>
    </w:p>
    <w:p w14:paraId="73DF8297" w14:textId="77777777" w:rsidR="007E2724" w:rsidRDefault="007E2724" w:rsidP="007E2724">
      <w:pPr>
        <w:pStyle w:val="Corpsdetexte"/>
      </w:pPr>
      <w:r>
        <w:t xml:space="preserve">Se placer dans le répertoire </w:t>
      </w:r>
      <w:r w:rsidRPr="00696D16">
        <w:rPr>
          <w:b/>
          <w:bCs/>
        </w:rPr>
        <w:t>/srv</w:t>
      </w:r>
      <w:r>
        <w:t xml:space="preserve"> de l'instance.</w:t>
      </w:r>
    </w:p>
    <w:p w14:paraId="60A1D5D0" w14:textId="77777777" w:rsidR="007E2724" w:rsidRPr="00CB6738" w:rsidRDefault="007E2724" w:rsidP="007E2724">
      <w:pPr>
        <w:pStyle w:val="Corpsdetexte"/>
        <w:jc w:val="center"/>
        <w:rPr>
          <w:b/>
          <w:bCs/>
        </w:rPr>
      </w:pPr>
      <w:r w:rsidRPr="00302E3B">
        <w:rPr>
          <w:b/>
          <w:bCs/>
        </w:rPr>
        <w:t>cd /srv</w:t>
      </w:r>
    </w:p>
    <w:p w14:paraId="3B946940" w14:textId="77777777" w:rsidR="007E2724" w:rsidRDefault="007E2724" w:rsidP="007E2724">
      <w:pPr>
        <w:pStyle w:val="Corpsdetexte"/>
      </w:pPr>
      <w:r>
        <w:t xml:space="preserve">Récupérer le </w:t>
      </w:r>
      <w:r w:rsidRPr="00710EC4">
        <w:rPr>
          <w:b/>
          <w:bCs/>
        </w:rPr>
        <w:t>JAR</w:t>
      </w:r>
      <w:r>
        <w:t xml:space="preserve"> du microservice qui est dans un repository de </w:t>
      </w:r>
      <w:r w:rsidRPr="00710EC4">
        <w:rPr>
          <w:b/>
          <w:bCs/>
        </w:rPr>
        <w:t>GitHub</w:t>
      </w:r>
      <w:r>
        <w:t xml:space="preserve"> avec la commande :</w:t>
      </w:r>
    </w:p>
    <w:p w14:paraId="47968A2D" w14:textId="77777777" w:rsidR="007E2724" w:rsidRPr="00710EC4" w:rsidRDefault="007E2724" w:rsidP="007E2724">
      <w:pPr>
        <w:pStyle w:val="Corpsdetexte"/>
        <w:jc w:val="center"/>
        <w:rPr>
          <w:b/>
          <w:bCs/>
          <w:lang w:val="en-GB"/>
        </w:rPr>
      </w:pPr>
      <w:r w:rsidRPr="00710EC4">
        <w:rPr>
          <w:b/>
          <w:bCs/>
          <w:lang w:val="en-GB"/>
        </w:rPr>
        <w:t xml:space="preserve">sudo </w:t>
      </w:r>
      <w:r>
        <w:rPr>
          <w:b/>
          <w:bCs/>
          <w:lang w:val="en-GB"/>
        </w:rPr>
        <w:t xml:space="preserve">git clone </w:t>
      </w:r>
      <w:r w:rsidRPr="00710EC4">
        <w:rPr>
          <w:b/>
          <w:bCs/>
          <w:lang w:val="en-GB"/>
        </w:rPr>
        <w:t>https://raw.githubusercontent.com/pizzaflow/master/</w:t>
      </w:r>
      <w:r>
        <w:rPr>
          <w:b/>
          <w:bCs/>
          <w:lang w:val="en-GB"/>
        </w:rPr>
        <w:t>user-api</w:t>
      </w:r>
    </w:p>
    <w:p w14:paraId="753FB696" w14:textId="77777777" w:rsidR="007E2724" w:rsidRPr="00601E67" w:rsidRDefault="007E2724" w:rsidP="007E2724">
      <w:pPr>
        <w:pStyle w:val="Corpsdetexte"/>
      </w:pPr>
    </w:p>
    <w:p w14:paraId="284C9B52" w14:textId="77777777" w:rsidR="007E2724" w:rsidRPr="00601E67" w:rsidRDefault="007E2724" w:rsidP="007E2724">
      <w:pPr>
        <w:pStyle w:val="Titre3"/>
      </w:pPr>
      <w:bookmarkStart w:id="60" w:name="_Toc40192176"/>
      <w:r w:rsidRPr="00601E67">
        <w:t>Variables d'environnement</w:t>
      </w:r>
      <w:bookmarkEnd w:id="60"/>
    </w:p>
    <w:p w14:paraId="1DEF51F6" w14:textId="77777777" w:rsidR="007E2724" w:rsidRDefault="007E2724" w:rsidP="007E2724">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0128148D" w14:textId="77777777" w:rsidR="007E2724" w:rsidRPr="00657379" w:rsidRDefault="007E2724" w:rsidP="007E2724">
      <w:pPr>
        <w:pStyle w:val="Corpsdetexte"/>
        <w:jc w:val="center"/>
        <w:rPr>
          <w:b/>
          <w:bCs/>
        </w:rPr>
      </w:pPr>
      <w:r w:rsidRPr="00657379">
        <w:rPr>
          <w:b/>
          <w:bCs/>
        </w:rPr>
        <w:t>export NOM_VARIABLE=Valeur</w:t>
      </w:r>
    </w:p>
    <w:p w14:paraId="79A911F4" w14:textId="77777777" w:rsidR="007E2724" w:rsidRDefault="007E2724" w:rsidP="007E2724">
      <w:pPr>
        <w:pStyle w:val="Corpsdetexte"/>
      </w:pPr>
      <w:r>
        <w:t xml:space="preserve">Ou peut renseigner ces valeurs dans le script </w:t>
      </w:r>
      <w:r w:rsidRPr="007E2724">
        <w:rPr>
          <w:b/>
          <w:bCs/>
        </w:rPr>
        <w:t>start.sh</w:t>
      </w:r>
      <w:r>
        <w:t>.</w:t>
      </w:r>
    </w:p>
    <w:p w14:paraId="6622A856" w14:textId="77777777" w:rsidR="007E2724" w:rsidRPr="00601E67" w:rsidRDefault="007E2724" w:rsidP="007E2724">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497"/>
        <w:gridCol w:w="1702"/>
        <w:gridCol w:w="5667"/>
      </w:tblGrid>
      <w:tr w:rsidR="007E2724" w:rsidRPr="00601E67" w14:paraId="71AA005D" w14:textId="77777777" w:rsidTr="00811F8A">
        <w:tc>
          <w:tcPr>
            <w:tcW w:w="2497" w:type="dxa"/>
            <w:tcBorders>
              <w:top w:val="none" w:sz="1" w:space="0" w:color="000000"/>
              <w:left w:val="none" w:sz="1" w:space="0" w:color="000000"/>
              <w:bottom w:val="none" w:sz="1" w:space="0" w:color="000000"/>
            </w:tcBorders>
            <w:shd w:val="clear" w:color="auto" w:fill="555555"/>
          </w:tcPr>
          <w:p w14:paraId="5AA0E9CB" w14:textId="77777777" w:rsidR="007E2724" w:rsidRPr="00601E67" w:rsidRDefault="007E2724" w:rsidP="00D3622E">
            <w:pPr>
              <w:pStyle w:val="Tableauentte"/>
              <w:jc w:val="center"/>
            </w:pPr>
            <w:r w:rsidRPr="00601E67">
              <w:t>Nom</w:t>
            </w:r>
          </w:p>
        </w:tc>
        <w:tc>
          <w:tcPr>
            <w:tcW w:w="1702" w:type="dxa"/>
            <w:tcBorders>
              <w:top w:val="none" w:sz="1" w:space="0" w:color="000000"/>
              <w:left w:val="none" w:sz="1" w:space="0" w:color="000000"/>
              <w:bottom w:val="none" w:sz="1" w:space="0" w:color="000000"/>
            </w:tcBorders>
            <w:shd w:val="clear" w:color="auto" w:fill="555555"/>
          </w:tcPr>
          <w:p w14:paraId="6A3608EE" w14:textId="77777777" w:rsidR="007E2724" w:rsidRPr="00601E67" w:rsidRDefault="007E2724"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360179CA" w14:textId="77777777" w:rsidR="007E2724" w:rsidRPr="00601E67" w:rsidRDefault="007E2724" w:rsidP="00D3622E">
            <w:pPr>
              <w:pStyle w:val="Tableauentte"/>
            </w:pPr>
            <w:r w:rsidRPr="00601E67">
              <w:t>Description</w:t>
            </w:r>
          </w:p>
        </w:tc>
      </w:tr>
      <w:tr w:rsidR="007E2724" w:rsidRPr="00601E67" w14:paraId="67B93956" w14:textId="77777777" w:rsidTr="00811F8A">
        <w:tc>
          <w:tcPr>
            <w:tcW w:w="2497" w:type="dxa"/>
            <w:tcBorders>
              <w:left w:val="none" w:sz="1" w:space="0" w:color="000000"/>
              <w:bottom w:val="none" w:sz="1" w:space="0" w:color="000000"/>
            </w:tcBorders>
            <w:shd w:val="clear" w:color="auto" w:fill="auto"/>
          </w:tcPr>
          <w:p w14:paraId="21DCE2A7" w14:textId="77777777" w:rsidR="007E2724" w:rsidRPr="002D69FA" w:rsidRDefault="007E2724" w:rsidP="00D3622E">
            <w:pPr>
              <w:pStyle w:val="Contenudetableau"/>
              <w:jc w:val="center"/>
              <w:rPr>
                <w:b/>
                <w:bCs/>
              </w:rPr>
            </w:pPr>
            <w:r w:rsidRPr="002D69FA">
              <w:rPr>
                <w:b/>
                <w:bCs/>
              </w:rPr>
              <w:t>JASYPT_SECRET</w:t>
            </w:r>
          </w:p>
        </w:tc>
        <w:tc>
          <w:tcPr>
            <w:tcW w:w="1702" w:type="dxa"/>
            <w:tcBorders>
              <w:left w:val="none" w:sz="1" w:space="0" w:color="000000"/>
              <w:bottom w:val="none" w:sz="1" w:space="0" w:color="000000"/>
            </w:tcBorders>
            <w:shd w:val="clear" w:color="auto" w:fill="auto"/>
          </w:tcPr>
          <w:p w14:paraId="31EFE5AE" w14:textId="77777777" w:rsidR="007E2724" w:rsidRPr="00601E67" w:rsidRDefault="007E2724"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5B4B02DA" w14:textId="77777777" w:rsidR="007E2724" w:rsidRPr="00601E67" w:rsidRDefault="007E2724" w:rsidP="00D3622E">
            <w:pPr>
              <w:pStyle w:val="Contenudetableau"/>
              <w:jc w:val="both"/>
            </w:pPr>
            <w:r>
              <w:t>Clé pour de cryptage des données sensibles des fichiers de propriétés.</w:t>
            </w:r>
          </w:p>
        </w:tc>
      </w:tr>
      <w:tr w:rsidR="007E2724" w:rsidRPr="00150E27" w14:paraId="1CCD7401" w14:textId="77777777" w:rsidTr="00811F8A">
        <w:tc>
          <w:tcPr>
            <w:tcW w:w="2497" w:type="dxa"/>
            <w:tcBorders>
              <w:left w:val="none" w:sz="1" w:space="0" w:color="000000"/>
            </w:tcBorders>
            <w:shd w:val="clear" w:color="auto" w:fill="auto"/>
          </w:tcPr>
          <w:p w14:paraId="47D997C5" w14:textId="77777777" w:rsidR="007E2724" w:rsidRPr="002D69FA" w:rsidRDefault="007E2724" w:rsidP="007E2724">
            <w:pPr>
              <w:pStyle w:val="Contenudetableau"/>
              <w:jc w:val="center"/>
              <w:rPr>
                <w:b/>
                <w:bCs/>
              </w:rPr>
            </w:pPr>
            <w:r w:rsidRPr="002D69FA">
              <w:rPr>
                <w:b/>
                <w:bCs/>
              </w:rPr>
              <w:t>CONFIG_IP</w:t>
            </w:r>
          </w:p>
        </w:tc>
        <w:tc>
          <w:tcPr>
            <w:tcW w:w="1702" w:type="dxa"/>
            <w:tcBorders>
              <w:left w:val="none" w:sz="1" w:space="0" w:color="000000"/>
            </w:tcBorders>
            <w:shd w:val="clear" w:color="auto" w:fill="auto"/>
          </w:tcPr>
          <w:p w14:paraId="01A04041" w14:textId="77777777" w:rsidR="007E2724" w:rsidRPr="00601E67" w:rsidRDefault="007E2724" w:rsidP="007E2724">
            <w:pPr>
              <w:pStyle w:val="Contenudetableau"/>
              <w:jc w:val="center"/>
            </w:pPr>
            <w:r>
              <w:t>oui</w:t>
            </w:r>
          </w:p>
        </w:tc>
        <w:tc>
          <w:tcPr>
            <w:tcW w:w="5667" w:type="dxa"/>
            <w:tcBorders>
              <w:left w:val="none" w:sz="1" w:space="0" w:color="000000"/>
              <w:right w:val="none" w:sz="1" w:space="0" w:color="000000"/>
            </w:tcBorders>
            <w:shd w:val="clear" w:color="auto" w:fill="auto"/>
          </w:tcPr>
          <w:p w14:paraId="7BCDAF5D" w14:textId="77777777" w:rsidR="007E2724" w:rsidRPr="00601E67" w:rsidRDefault="007E2724" w:rsidP="007E2724">
            <w:pPr>
              <w:pStyle w:val="Contenudetableau"/>
              <w:jc w:val="both"/>
            </w:pPr>
            <w:r>
              <w:t>Addresse IP du serveur de configuration</w:t>
            </w:r>
          </w:p>
        </w:tc>
      </w:tr>
      <w:tr w:rsidR="00811F8A" w:rsidRPr="00150E27" w14:paraId="3B7C57E1" w14:textId="77777777" w:rsidTr="00811F8A">
        <w:tc>
          <w:tcPr>
            <w:tcW w:w="2497" w:type="dxa"/>
            <w:tcBorders>
              <w:left w:val="none" w:sz="1" w:space="0" w:color="000000"/>
            </w:tcBorders>
            <w:shd w:val="clear" w:color="auto" w:fill="auto"/>
          </w:tcPr>
          <w:p w14:paraId="10E81B10" w14:textId="77777777" w:rsidR="00811F8A" w:rsidRPr="002D69FA" w:rsidRDefault="00811F8A" w:rsidP="007E2724">
            <w:pPr>
              <w:pStyle w:val="Contenudetableau"/>
              <w:jc w:val="center"/>
              <w:rPr>
                <w:b/>
                <w:bCs/>
              </w:rPr>
            </w:pPr>
            <w:r>
              <w:rPr>
                <w:b/>
                <w:bCs/>
              </w:rPr>
              <w:t>USER_DB_USERNAME</w:t>
            </w:r>
          </w:p>
        </w:tc>
        <w:tc>
          <w:tcPr>
            <w:tcW w:w="1702" w:type="dxa"/>
            <w:tcBorders>
              <w:left w:val="none" w:sz="1" w:space="0" w:color="000000"/>
            </w:tcBorders>
            <w:shd w:val="clear" w:color="auto" w:fill="auto"/>
          </w:tcPr>
          <w:p w14:paraId="33630057" w14:textId="77777777" w:rsidR="00811F8A" w:rsidRDefault="00811F8A" w:rsidP="007E2724">
            <w:pPr>
              <w:pStyle w:val="Contenudetableau"/>
              <w:jc w:val="center"/>
            </w:pPr>
            <w:r>
              <w:t>oui</w:t>
            </w:r>
          </w:p>
        </w:tc>
        <w:tc>
          <w:tcPr>
            <w:tcW w:w="5667" w:type="dxa"/>
            <w:tcBorders>
              <w:left w:val="none" w:sz="1" w:space="0" w:color="000000"/>
              <w:right w:val="none" w:sz="1" w:space="0" w:color="000000"/>
            </w:tcBorders>
            <w:shd w:val="clear" w:color="auto" w:fill="auto"/>
          </w:tcPr>
          <w:p w14:paraId="7810E70A" w14:textId="77777777" w:rsidR="00811F8A" w:rsidRDefault="00811F8A" w:rsidP="007E2724">
            <w:pPr>
              <w:pStyle w:val="Contenudetableau"/>
              <w:jc w:val="both"/>
            </w:pPr>
            <w:r>
              <w:t>Identifiant de connexion à la base de données User</w:t>
            </w:r>
          </w:p>
        </w:tc>
      </w:tr>
      <w:tr w:rsidR="00811F8A" w:rsidRPr="00150E27" w14:paraId="0F476976" w14:textId="77777777" w:rsidTr="00811F8A">
        <w:tc>
          <w:tcPr>
            <w:tcW w:w="2497" w:type="dxa"/>
            <w:tcBorders>
              <w:left w:val="none" w:sz="1" w:space="0" w:color="000000"/>
            </w:tcBorders>
            <w:shd w:val="clear" w:color="auto" w:fill="auto"/>
          </w:tcPr>
          <w:p w14:paraId="2C442649" w14:textId="77777777" w:rsidR="00811F8A" w:rsidRPr="002D69FA" w:rsidRDefault="00811F8A" w:rsidP="00811F8A">
            <w:pPr>
              <w:pStyle w:val="Contenudetableau"/>
              <w:jc w:val="center"/>
              <w:rPr>
                <w:b/>
                <w:bCs/>
              </w:rPr>
            </w:pPr>
            <w:r>
              <w:rPr>
                <w:b/>
                <w:bCs/>
              </w:rPr>
              <w:t>USER_DB_PASSWORD</w:t>
            </w:r>
          </w:p>
        </w:tc>
        <w:tc>
          <w:tcPr>
            <w:tcW w:w="1702" w:type="dxa"/>
            <w:tcBorders>
              <w:left w:val="none" w:sz="1" w:space="0" w:color="000000"/>
            </w:tcBorders>
            <w:shd w:val="clear" w:color="auto" w:fill="auto"/>
          </w:tcPr>
          <w:p w14:paraId="4D7D864D" w14:textId="77777777" w:rsidR="00811F8A" w:rsidRDefault="00811F8A" w:rsidP="00811F8A">
            <w:pPr>
              <w:pStyle w:val="Contenudetableau"/>
              <w:jc w:val="center"/>
            </w:pPr>
            <w:r>
              <w:t>oui</w:t>
            </w:r>
          </w:p>
        </w:tc>
        <w:tc>
          <w:tcPr>
            <w:tcW w:w="5667" w:type="dxa"/>
            <w:tcBorders>
              <w:left w:val="none" w:sz="1" w:space="0" w:color="000000"/>
              <w:right w:val="none" w:sz="1" w:space="0" w:color="000000"/>
            </w:tcBorders>
            <w:shd w:val="clear" w:color="auto" w:fill="auto"/>
          </w:tcPr>
          <w:p w14:paraId="63961242" w14:textId="77777777" w:rsidR="00811F8A" w:rsidRDefault="00811F8A" w:rsidP="00811F8A">
            <w:pPr>
              <w:pStyle w:val="Contenudetableau"/>
              <w:jc w:val="both"/>
            </w:pPr>
            <w:r>
              <w:t>Mot de passe correspondant</w:t>
            </w:r>
          </w:p>
        </w:tc>
      </w:tr>
    </w:tbl>
    <w:p w14:paraId="41A59488" w14:textId="77777777" w:rsidR="007E2724" w:rsidRDefault="007E2724" w:rsidP="007E2724">
      <w:pPr>
        <w:pStyle w:val="Corpsdetexte"/>
      </w:pPr>
    </w:p>
    <w:p w14:paraId="083FF5E2" w14:textId="77777777" w:rsidR="007E2724" w:rsidRPr="00811F8A" w:rsidRDefault="007E2724" w:rsidP="007E2724"/>
    <w:p w14:paraId="18C895BA" w14:textId="77777777" w:rsidR="007E2724" w:rsidRPr="00601E67" w:rsidRDefault="007E2724" w:rsidP="007E2724">
      <w:pPr>
        <w:pStyle w:val="Titre3"/>
      </w:pPr>
      <w:bookmarkStart w:id="61" w:name="_Toc40192177"/>
      <w:r w:rsidRPr="00601E67">
        <w:t>Configuration</w:t>
      </w:r>
      <w:bookmarkEnd w:id="61"/>
    </w:p>
    <w:p w14:paraId="6224C401" w14:textId="77777777" w:rsidR="007E2724" w:rsidRDefault="007E2724" w:rsidP="007E2724">
      <w:pPr>
        <w:pStyle w:val="Corpsdetexte"/>
      </w:pPr>
      <w:r>
        <w:t xml:space="preserve">Le fichier de configuration </w:t>
      </w:r>
      <w:r w:rsidRPr="007E2724">
        <w:rPr>
          <w:b/>
          <w:bCs/>
        </w:rPr>
        <w:t>user-api-prod.properties</w:t>
      </w:r>
      <w:r>
        <w:t xml:space="preserve"> comme les fichiers de configuration de tous les microservices sont dans le repository </w:t>
      </w:r>
      <w:r w:rsidRPr="007E2724">
        <w:rPr>
          <w:b/>
          <w:bCs/>
        </w:rPr>
        <w:t>git</w:t>
      </w:r>
      <w:r>
        <w:t xml:space="preserve"> suivant :</w:t>
      </w:r>
    </w:p>
    <w:p w14:paraId="3780467C" w14:textId="77777777" w:rsidR="007E2724" w:rsidRPr="002D69FA" w:rsidRDefault="00357C7B" w:rsidP="007E2724">
      <w:pPr>
        <w:pStyle w:val="Corpsdetexte"/>
        <w:jc w:val="center"/>
        <w:rPr>
          <w:b/>
          <w:bCs/>
        </w:rPr>
      </w:pPr>
      <w:hyperlink r:id="rId48" w:history="1">
        <w:r w:rsidR="007E2724" w:rsidRPr="00E412AF">
          <w:rPr>
            <w:rStyle w:val="Lienhypertexte"/>
            <w:b/>
            <w:bCs/>
          </w:rPr>
          <w:t>https://github.com/pizzaflow/properties.git</w:t>
        </w:r>
      </w:hyperlink>
    </w:p>
    <w:p w14:paraId="4F1CE102" w14:textId="77777777" w:rsidR="007E2724" w:rsidRDefault="00560414" w:rsidP="007E2724">
      <w:pPr>
        <w:pStyle w:val="Corpsdetexte"/>
      </w:pPr>
      <w:r>
        <w:t xml:space="preserve">Lors du démarrage, le microservice le demande au </w:t>
      </w:r>
      <w:r w:rsidR="007E2724">
        <w:t xml:space="preserve">serveur de configuration </w:t>
      </w:r>
      <w:r>
        <w:t xml:space="preserve">qui </w:t>
      </w:r>
      <w:r w:rsidR="007E2724">
        <w:t>va le chercher et le transmet</w:t>
      </w:r>
      <w:r>
        <w:t>.</w:t>
      </w:r>
    </w:p>
    <w:p w14:paraId="21F0DB07" w14:textId="77777777" w:rsidR="00811F8A" w:rsidRDefault="00811F8A" w:rsidP="00811F8A"/>
    <w:p w14:paraId="300F5218" w14:textId="77777777" w:rsidR="00811F8A" w:rsidRDefault="00811F8A" w:rsidP="00811F8A"/>
    <w:tbl>
      <w:tblPr>
        <w:tblStyle w:val="Grilledutableau"/>
        <w:tblW w:w="0" w:type="auto"/>
        <w:shd w:val="clear" w:color="auto" w:fill="E7E6E6" w:themeFill="background2"/>
        <w:tblLook w:val="04A0" w:firstRow="1" w:lastRow="0" w:firstColumn="1" w:lastColumn="0" w:noHBand="0" w:noVBand="1"/>
      </w:tblPr>
      <w:tblGrid>
        <w:gridCol w:w="9628"/>
      </w:tblGrid>
      <w:tr w:rsidR="00811F8A" w:rsidRPr="004C07DB" w14:paraId="2608AD2D" w14:textId="77777777" w:rsidTr="00D3622E">
        <w:tc>
          <w:tcPr>
            <w:tcW w:w="9628" w:type="dxa"/>
            <w:shd w:val="clear" w:color="auto" w:fill="E7E6E6" w:themeFill="background2"/>
          </w:tcPr>
          <w:p w14:paraId="56CD1F2F" w14:textId="77777777" w:rsidR="00811F8A" w:rsidRDefault="00811F8A" w:rsidP="00811F8A">
            <w:pPr>
              <w:pStyle w:val="Corpsdetexte"/>
              <w:rPr>
                <w:rFonts w:ascii="Consolas" w:hAnsi="Consolas"/>
              </w:rPr>
            </w:pPr>
            <w:r w:rsidRPr="00110212">
              <w:rPr>
                <w:rFonts w:ascii="Consolas" w:hAnsi="Consolas"/>
              </w:rPr>
              <w:t xml:space="preserve">## port par défaut pour </w:t>
            </w:r>
            <w:r>
              <w:rPr>
                <w:rFonts w:ascii="Consolas" w:hAnsi="Consolas"/>
              </w:rPr>
              <w:t>la première instance de user-api</w:t>
            </w:r>
          </w:p>
          <w:p w14:paraId="16323E52" w14:textId="77777777" w:rsidR="00811F8A" w:rsidRPr="00110212" w:rsidRDefault="00811F8A" w:rsidP="00811F8A">
            <w:pPr>
              <w:pStyle w:val="Corpsdetexte"/>
              <w:rPr>
                <w:rFonts w:ascii="Consolas" w:hAnsi="Consolas"/>
              </w:rPr>
            </w:pPr>
            <w:r>
              <w:rPr>
                <w:rFonts w:ascii="Consolas" w:hAnsi="Consolas"/>
              </w:rPr>
              <w:t>## utiliser la gamme des ports 4XXX pour les duplications d'instances</w:t>
            </w:r>
          </w:p>
          <w:p w14:paraId="208D8703" w14:textId="77777777" w:rsidR="00811F8A" w:rsidRPr="001611E9" w:rsidRDefault="00811F8A" w:rsidP="00811F8A">
            <w:pPr>
              <w:pStyle w:val="Corpsdetexte"/>
              <w:rPr>
                <w:rFonts w:ascii="Consolas" w:hAnsi="Consolas"/>
              </w:rPr>
            </w:pPr>
            <w:r w:rsidRPr="001611E9">
              <w:rPr>
                <w:rFonts w:ascii="Consolas" w:hAnsi="Consolas"/>
              </w:rPr>
              <w:t>server.port=4000</w:t>
            </w:r>
          </w:p>
          <w:p w14:paraId="708152E8" w14:textId="77777777" w:rsidR="00811F8A" w:rsidRPr="001611E9" w:rsidRDefault="00811F8A" w:rsidP="00811F8A">
            <w:pPr>
              <w:pStyle w:val="Corpsdetexte"/>
              <w:rPr>
                <w:rFonts w:ascii="Consolas" w:hAnsi="Consolas"/>
              </w:rPr>
            </w:pPr>
          </w:p>
          <w:p w14:paraId="2C567FCD" w14:textId="77777777" w:rsidR="00811F8A" w:rsidRDefault="00811F8A" w:rsidP="00811F8A">
            <w:pPr>
              <w:pStyle w:val="Corpsdetexte"/>
              <w:rPr>
                <w:rFonts w:ascii="Consolas" w:hAnsi="Consolas"/>
              </w:rPr>
            </w:pPr>
            <w:r>
              <w:rPr>
                <w:rFonts w:ascii="Consolas" w:hAnsi="Consolas"/>
              </w:rPr>
              <w:t>## Propriétés générales de l'application PizzaFlow</w:t>
            </w:r>
          </w:p>
          <w:p w14:paraId="0D719625" w14:textId="77777777" w:rsidR="00811F8A" w:rsidRDefault="00811F8A" w:rsidP="00811F8A">
            <w:pPr>
              <w:pStyle w:val="Corpsdetexte"/>
              <w:rPr>
                <w:rFonts w:ascii="Consolas" w:hAnsi="Consolas"/>
              </w:rPr>
            </w:pPr>
            <w:r>
              <w:rPr>
                <w:rFonts w:ascii="Consolas" w:hAnsi="Consolas"/>
              </w:rPr>
              <w:t>pizzaflow.nomPropriété=Valeur</w:t>
            </w:r>
          </w:p>
          <w:p w14:paraId="5999C588" w14:textId="77777777" w:rsidR="00811F8A" w:rsidRDefault="00811F8A" w:rsidP="00811F8A">
            <w:pPr>
              <w:pStyle w:val="Corpsdetexte"/>
              <w:rPr>
                <w:rFonts w:ascii="Consolas" w:hAnsi="Consolas"/>
              </w:rPr>
            </w:pPr>
          </w:p>
          <w:p w14:paraId="7B3BE62B" w14:textId="77777777" w:rsidR="00811F8A" w:rsidRDefault="00811F8A" w:rsidP="00811F8A">
            <w:pPr>
              <w:pStyle w:val="Corpsdetexte"/>
              <w:rPr>
                <w:rFonts w:ascii="Consolas" w:hAnsi="Consolas"/>
              </w:rPr>
            </w:pPr>
            <w:r>
              <w:rPr>
                <w:rFonts w:ascii="Consolas" w:hAnsi="Consolas"/>
              </w:rPr>
              <w:t>## Propriétés particulières du microservice user-api</w:t>
            </w:r>
          </w:p>
          <w:p w14:paraId="43F9F1D0" w14:textId="77777777" w:rsidR="00811F8A" w:rsidRDefault="00811F8A" w:rsidP="00811F8A">
            <w:pPr>
              <w:pStyle w:val="Corpsdetexte"/>
              <w:rPr>
                <w:rFonts w:ascii="Consolas" w:hAnsi="Consolas"/>
              </w:rPr>
            </w:pPr>
            <w:r>
              <w:rPr>
                <w:rFonts w:ascii="Consolas" w:hAnsi="Consolas"/>
              </w:rPr>
              <w:t>pizzaflow.user.nomPropriété=Valeur</w:t>
            </w:r>
          </w:p>
          <w:p w14:paraId="66BE8B82" w14:textId="77777777" w:rsidR="00811F8A" w:rsidRPr="008C71E5" w:rsidRDefault="00811F8A" w:rsidP="00811F8A">
            <w:pPr>
              <w:pStyle w:val="Corpsdetexte"/>
              <w:rPr>
                <w:rFonts w:ascii="Consolas" w:hAnsi="Consolas"/>
              </w:rPr>
            </w:pPr>
          </w:p>
          <w:p w14:paraId="36FAD6FD" w14:textId="77777777" w:rsidR="00811F8A" w:rsidRPr="00440FF9" w:rsidRDefault="00811F8A" w:rsidP="00811F8A">
            <w:pPr>
              <w:pStyle w:val="Corpsdetexte"/>
              <w:rPr>
                <w:rFonts w:ascii="Consolas" w:hAnsi="Consolas"/>
              </w:rPr>
            </w:pPr>
            <w:r w:rsidRPr="00440FF9">
              <w:rPr>
                <w:rFonts w:ascii="Consolas" w:hAnsi="Consolas"/>
              </w:rPr>
              <w:t>## configuration du pool de connexion par défaut</w:t>
            </w:r>
          </w:p>
          <w:p w14:paraId="50167CCE" w14:textId="77777777" w:rsidR="00811F8A" w:rsidRPr="005E36DE" w:rsidRDefault="00811F8A" w:rsidP="00811F8A">
            <w:pPr>
              <w:pStyle w:val="Corpsdetexte"/>
              <w:rPr>
                <w:rFonts w:ascii="Consolas" w:hAnsi="Consolas"/>
              </w:rPr>
            </w:pPr>
            <w:r w:rsidRPr="005E36DE">
              <w:rPr>
                <w:rFonts w:ascii="Consolas" w:hAnsi="Consolas"/>
              </w:rPr>
              <w:t>spring.datasource.hikari.connectionTimeout=20000</w:t>
            </w:r>
          </w:p>
          <w:p w14:paraId="09BEBCF6" w14:textId="77777777" w:rsidR="00811F8A" w:rsidRPr="005E36DE" w:rsidRDefault="00811F8A" w:rsidP="00811F8A">
            <w:pPr>
              <w:pStyle w:val="Corpsdetexte"/>
              <w:rPr>
                <w:rFonts w:ascii="Consolas" w:hAnsi="Consolas"/>
              </w:rPr>
            </w:pPr>
            <w:r w:rsidRPr="005E36DE">
              <w:rPr>
                <w:rFonts w:ascii="Consolas" w:hAnsi="Consolas"/>
              </w:rPr>
              <w:t>spring.datasource.hikari.maximumPoolSize=5</w:t>
            </w:r>
          </w:p>
          <w:p w14:paraId="7563DFD6" w14:textId="77777777" w:rsidR="00811F8A" w:rsidRPr="005E36DE" w:rsidRDefault="00811F8A" w:rsidP="00811F8A">
            <w:pPr>
              <w:pStyle w:val="Corpsdetexte"/>
              <w:rPr>
                <w:rFonts w:ascii="Consolas" w:hAnsi="Consolas"/>
              </w:rPr>
            </w:pPr>
          </w:p>
          <w:p w14:paraId="138F16F8" w14:textId="77777777" w:rsidR="00811F8A" w:rsidRPr="00440FF9" w:rsidRDefault="00811F8A" w:rsidP="00811F8A">
            <w:pPr>
              <w:pStyle w:val="Corpsdetexte"/>
              <w:rPr>
                <w:rFonts w:ascii="Consolas" w:hAnsi="Consolas"/>
              </w:rPr>
            </w:pPr>
            <w:r w:rsidRPr="00440FF9">
              <w:rPr>
                <w:rFonts w:ascii="Consolas" w:hAnsi="Consolas"/>
              </w:rPr>
              <w:t>## configuration de PostgreSQL remplacer localhost par la vrai adresse IP</w:t>
            </w:r>
          </w:p>
          <w:p w14:paraId="7370F63E" w14:textId="77777777" w:rsidR="00811F8A" w:rsidRPr="005E36DE" w:rsidRDefault="00811F8A" w:rsidP="00811F8A">
            <w:pPr>
              <w:pStyle w:val="Corpsdetexte"/>
              <w:rPr>
                <w:rFonts w:ascii="Consolas" w:hAnsi="Consolas"/>
              </w:rPr>
            </w:pPr>
            <w:r w:rsidRPr="005E36DE">
              <w:rPr>
                <w:rFonts w:ascii="Consolas" w:hAnsi="Consolas"/>
              </w:rPr>
              <w:t>spring.datasource.url=jdbc:postgresql://localhost:5432/user</w:t>
            </w:r>
          </w:p>
          <w:p w14:paraId="4FA393AC" w14:textId="77777777" w:rsidR="00811F8A" w:rsidRPr="00811F8A" w:rsidRDefault="00811F8A" w:rsidP="00811F8A">
            <w:pPr>
              <w:pStyle w:val="Corpsdetexte"/>
              <w:rPr>
                <w:rFonts w:ascii="Consolas" w:hAnsi="Consolas"/>
                <w:lang w:val="en-GB"/>
              </w:rPr>
            </w:pPr>
            <w:r w:rsidRPr="00811F8A">
              <w:rPr>
                <w:rFonts w:ascii="Consolas" w:hAnsi="Consolas"/>
                <w:lang w:val="en-GB"/>
              </w:rPr>
              <w:t>spring.datasource.driverClassName=org.postgresql.Driver</w:t>
            </w:r>
          </w:p>
          <w:p w14:paraId="5164FDBB" w14:textId="77777777" w:rsidR="00811F8A" w:rsidRPr="00811F8A" w:rsidRDefault="00811F8A" w:rsidP="00811F8A">
            <w:pPr>
              <w:pStyle w:val="Corpsdetexte"/>
              <w:rPr>
                <w:rFonts w:ascii="Consolas" w:hAnsi="Consolas"/>
                <w:lang w:val="en-GB"/>
              </w:rPr>
            </w:pPr>
          </w:p>
          <w:p w14:paraId="2A66DD61" w14:textId="77777777" w:rsidR="00811F8A" w:rsidRPr="00440FF9" w:rsidRDefault="00811F8A" w:rsidP="00811F8A">
            <w:pPr>
              <w:pStyle w:val="Corpsdetexte"/>
              <w:rPr>
                <w:rFonts w:ascii="Consolas" w:hAnsi="Consolas"/>
              </w:rPr>
            </w:pPr>
            <w:r w:rsidRPr="00440FF9">
              <w:rPr>
                <w:rFonts w:ascii="Consolas" w:hAnsi="Consolas"/>
              </w:rPr>
              <w:t>## identifiants temporaire de connexion à changer et crypter avec Jasypt pour la production</w:t>
            </w:r>
          </w:p>
          <w:p w14:paraId="4747A209" w14:textId="77777777" w:rsidR="00811F8A" w:rsidRPr="00440FF9" w:rsidRDefault="00811F8A" w:rsidP="00811F8A">
            <w:pPr>
              <w:pStyle w:val="Corpsdetexte"/>
              <w:rPr>
                <w:rFonts w:ascii="Consolas" w:hAnsi="Consolas"/>
              </w:rPr>
            </w:pPr>
            <w:r w:rsidRPr="00440FF9">
              <w:rPr>
                <w:rFonts w:ascii="Consolas" w:hAnsi="Consolas"/>
              </w:rPr>
              <w:t>spring.datasource.username=</w:t>
            </w:r>
            <w:r>
              <w:rPr>
                <w:rFonts w:ascii="Consolas" w:hAnsi="Consolas"/>
              </w:rPr>
              <w:t>${USER_DB_USERNAME}</w:t>
            </w:r>
          </w:p>
          <w:p w14:paraId="22201E45" w14:textId="77777777" w:rsidR="00811F8A" w:rsidRPr="00110212" w:rsidRDefault="00811F8A" w:rsidP="00811F8A">
            <w:pPr>
              <w:pStyle w:val="Corpsdetexte"/>
              <w:rPr>
                <w:rFonts w:ascii="Consolas" w:hAnsi="Consolas"/>
              </w:rPr>
            </w:pPr>
            <w:r w:rsidRPr="00110212">
              <w:rPr>
                <w:rFonts w:ascii="Consolas" w:hAnsi="Consolas"/>
              </w:rPr>
              <w:t>spring.datasource.password</w:t>
            </w:r>
            <w:r>
              <w:rPr>
                <w:rFonts w:ascii="Consolas" w:hAnsi="Consolas"/>
              </w:rPr>
              <w:t>=${USER_DB_PASSWORD}</w:t>
            </w:r>
          </w:p>
          <w:p w14:paraId="4535FF3A" w14:textId="77777777" w:rsidR="00811F8A" w:rsidRPr="00110212" w:rsidRDefault="00811F8A" w:rsidP="00811F8A">
            <w:pPr>
              <w:pStyle w:val="Corpsdetexte"/>
              <w:rPr>
                <w:rFonts w:ascii="Consolas" w:hAnsi="Consolas"/>
              </w:rPr>
            </w:pPr>
          </w:p>
          <w:p w14:paraId="438D3CD2" w14:textId="77777777" w:rsidR="00811F8A" w:rsidRPr="00440FF9" w:rsidRDefault="00811F8A" w:rsidP="00811F8A">
            <w:pPr>
              <w:pStyle w:val="Corpsdetexte"/>
              <w:rPr>
                <w:rFonts w:ascii="Consolas" w:hAnsi="Consolas"/>
              </w:rPr>
            </w:pPr>
            <w:r w:rsidRPr="00440FF9">
              <w:rPr>
                <w:rFonts w:ascii="Consolas" w:hAnsi="Consolas"/>
              </w:rPr>
              <w:t># DANGER!! mettre à create pour refaire le schéma</w:t>
            </w:r>
          </w:p>
          <w:p w14:paraId="1C631B95" w14:textId="77777777" w:rsidR="00811F8A" w:rsidRPr="00811F8A" w:rsidRDefault="00811F8A" w:rsidP="00811F8A">
            <w:pPr>
              <w:pStyle w:val="Corpsdetexte"/>
              <w:rPr>
                <w:rFonts w:ascii="Consolas" w:hAnsi="Consolas"/>
                <w:lang w:val="en-GB"/>
              </w:rPr>
            </w:pPr>
            <w:r w:rsidRPr="00811F8A">
              <w:rPr>
                <w:rFonts w:ascii="Consolas" w:hAnsi="Consolas"/>
                <w:lang w:val="en-GB"/>
              </w:rPr>
              <w:t>spring.jpa.hibernate.ddl-auto=update</w:t>
            </w:r>
          </w:p>
          <w:p w14:paraId="2125EE0F" w14:textId="77777777" w:rsidR="00811F8A" w:rsidRPr="00811F8A" w:rsidRDefault="00811F8A" w:rsidP="00811F8A">
            <w:pPr>
              <w:pStyle w:val="Corpsdetexte"/>
              <w:rPr>
                <w:rFonts w:ascii="Consolas" w:hAnsi="Consolas"/>
                <w:lang w:val="en-GB"/>
              </w:rPr>
            </w:pPr>
          </w:p>
          <w:p w14:paraId="472A8180" w14:textId="77777777" w:rsidR="006B467C" w:rsidRPr="006B467C" w:rsidRDefault="006B467C" w:rsidP="006B467C">
            <w:pPr>
              <w:pStyle w:val="Corpsdetexte"/>
              <w:rPr>
                <w:rFonts w:ascii="Consolas" w:hAnsi="Consolas"/>
                <w:lang w:val="en-GB"/>
              </w:rPr>
            </w:pPr>
            <w:r w:rsidRPr="006B467C">
              <w:rPr>
                <w:rFonts w:ascii="Consolas" w:hAnsi="Consolas"/>
                <w:lang w:val="en-GB"/>
              </w:rPr>
              <w:t>## Properties pour les logs</w:t>
            </w:r>
          </w:p>
          <w:p w14:paraId="44B6F35A" w14:textId="77777777" w:rsidR="00811F8A" w:rsidRPr="006B467C" w:rsidRDefault="00811F8A" w:rsidP="00D3622E">
            <w:pPr>
              <w:pStyle w:val="Corpsdetexte"/>
              <w:rPr>
                <w:rFonts w:ascii="Consolas" w:hAnsi="Consolas"/>
                <w:lang w:val="en-GB"/>
              </w:rPr>
            </w:pPr>
            <w:r w:rsidRPr="006B467C">
              <w:rPr>
                <w:rFonts w:ascii="Consolas" w:hAnsi="Consolas"/>
                <w:lang w:val="en-GB"/>
              </w:rPr>
              <w:t>logging.level.org.springframework.web=ERROR</w:t>
            </w:r>
          </w:p>
          <w:p w14:paraId="39A29418" w14:textId="77777777" w:rsidR="00811F8A" w:rsidRPr="00110212" w:rsidRDefault="00811F8A" w:rsidP="00D3622E">
            <w:pPr>
              <w:pStyle w:val="Corpsdetexte"/>
              <w:rPr>
                <w:rFonts w:ascii="Consolas" w:hAnsi="Consolas"/>
              </w:rPr>
            </w:pPr>
            <w:r w:rsidRPr="00110212">
              <w:rPr>
                <w:rFonts w:ascii="Consolas" w:hAnsi="Consolas"/>
              </w:rPr>
              <w:t>logging.level.com.pizzaflow=DEBUG</w:t>
            </w:r>
          </w:p>
          <w:p w14:paraId="2D1832BD" w14:textId="77777777" w:rsidR="00811F8A" w:rsidRPr="00110212" w:rsidRDefault="00811F8A" w:rsidP="00D3622E">
            <w:pPr>
              <w:pStyle w:val="Corpsdetexte"/>
              <w:rPr>
                <w:rFonts w:ascii="Consolas" w:hAnsi="Consolas"/>
              </w:rPr>
            </w:pPr>
          </w:p>
          <w:p w14:paraId="145F4438" w14:textId="77777777" w:rsidR="00811F8A" w:rsidRPr="004C07DB" w:rsidRDefault="00811F8A" w:rsidP="00D3622E">
            <w:pPr>
              <w:pStyle w:val="Corpsdetexte"/>
              <w:rPr>
                <w:rFonts w:ascii="Consolas" w:hAnsi="Consolas"/>
              </w:rPr>
            </w:pPr>
            <w:r w:rsidRPr="004C07DB">
              <w:rPr>
                <w:rFonts w:ascii="Consolas" w:hAnsi="Consolas"/>
              </w:rPr>
              <w:t>## le pattern pour la console</w:t>
            </w:r>
          </w:p>
          <w:p w14:paraId="25C8DDBB" w14:textId="77777777" w:rsidR="00811F8A" w:rsidRPr="004C07DB" w:rsidRDefault="00811F8A" w:rsidP="00D3622E">
            <w:pPr>
              <w:pStyle w:val="Corpsdetexte"/>
              <w:rPr>
                <w:rFonts w:ascii="Consolas" w:hAnsi="Consolas"/>
              </w:rPr>
            </w:pPr>
            <w:r w:rsidRPr="004C07DB">
              <w:rPr>
                <w:rFonts w:ascii="Consolas" w:hAnsi="Consolas"/>
              </w:rPr>
              <w:t>logging.pattern.console= "%d{yyyy-MM-dd HH:mm:ss} - %msg%n"</w:t>
            </w:r>
          </w:p>
          <w:p w14:paraId="25EF0A0E" w14:textId="77777777" w:rsidR="00811F8A" w:rsidRPr="004C07DB" w:rsidRDefault="00811F8A" w:rsidP="00D3622E">
            <w:pPr>
              <w:pStyle w:val="Corpsdetexte"/>
              <w:rPr>
                <w:rFonts w:ascii="Consolas" w:hAnsi="Consolas"/>
              </w:rPr>
            </w:pPr>
          </w:p>
          <w:p w14:paraId="5E617AA0" w14:textId="77777777" w:rsidR="00811F8A" w:rsidRPr="004C07DB" w:rsidRDefault="00811F8A" w:rsidP="00D3622E">
            <w:pPr>
              <w:pStyle w:val="Corpsdetexte"/>
              <w:rPr>
                <w:rFonts w:ascii="Consolas" w:hAnsi="Consolas"/>
              </w:rPr>
            </w:pPr>
            <w:r>
              <w:rPr>
                <w:rFonts w:ascii="Consolas" w:hAnsi="Consolas"/>
              </w:rPr>
              <w:t>#</w:t>
            </w:r>
            <w:r w:rsidRPr="004C07DB">
              <w:rPr>
                <w:rFonts w:ascii="Consolas" w:hAnsi="Consolas"/>
              </w:rPr>
              <w:t># le pattern pour le n</w:t>
            </w:r>
            <w:r>
              <w:rPr>
                <w:rFonts w:ascii="Consolas" w:hAnsi="Consolas"/>
              </w:rPr>
              <w:t>om du fichier</w:t>
            </w:r>
          </w:p>
          <w:p w14:paraId="5CAA2729" w14:textId="77777777" w:rsidR="00811F8A" w:rsidRPr="00110212" w:rsidRDefault="00811F8A" w:rsidP="00D3622E">
            <w:pPr>
              <w:pStyle w:val="Corpsdetexte"/>
              <w:rPr>
                <w:rFonts w:ascii="Consolas" w:hAnsi="Consolas"/>
              </w:rPr>
            </w:pPr>
            <w:r w:rsidRPr="00110212">
              <w:rPr>
                <w:rFonts w:ascii="Consolas" w:hAnsi="Consolas"/>
              </w:rPr>
              <w:t>logging.pattern.file= "%d{yyyy-MM-dd HH:mm:ss}[%thread]%-5level %logger{36} - %msg%n"</w:t>
            </w:r>
          </w:p>
          <w:p w14:paraId="06AD4456" w14:textId="77777777" w:rsidR="00811F8A" w:rsidRPr="00110212" w:rsidRDefault="00811F8A" w:rsidP="00D3622E">
            <w:pPr>
              <w:pStyle w:val="Corpsdetexte"/>
              <w:rPr>
                <w:rFonts w:ascii="Consolas" w:hAnsi="Consolas"/>
              </w:rPr>
            </w:pPr>
          </w:p>
          <w:p w14:paraId="4023550F" w14:textId="77777777" w:rsidR="00811F8A" w:rsidRPr="005542C8" w:rsidRDefault="00811F8A" w:rsidP="00D3622E">
            <w:pPr>
              <w:pStyle w:val="Corpsdetexte"/>
              <w:rPr>
                <w:rFonts w:ascii="Consolas" w:hAnsi="Consolas"/>
              </w:rPr>
            </w:pPr>
            <w:r w:rsidRPr="005542C8">
              <w:rPr>
                <w:rFonts w:ascii="Consolas" w:hAnsi="Consolas"/>
              </w:rPr>
              <w:t>## le nom du fichier d</w:t>
            </w:r>
            <w:r>
              <w:rPr>
                <w:rFonts w:ascii="Consolas" w:hAnsi="Consolas"/>
              </w:rPr>
              <w:t>e log</w:t>
            </w:r>
          </w:p>
          <w:p w14:paraId="2682F4AC" w14:textId="77777777" w:rsidR="00811F8A" w:rsidRPr="005542C8" w:rsidRDefault="00811F8A" w:rsidP="00D3622E">
            <w:pPr>
              <w:pStyle w:val="Corpsdetexte"/>
              <w:rPr>
                <w:rFonts w:ascii="Consolas" w:hAnsi="Consolas"/>
              </w:rPr>
            </w:pPr>
            <w:r w:rsidRPr="005542C8">
              <w:rPr>
                <w:rFonts w:ascii="Consolas" w:hAnsi="Consolas"/>
              </w:rPr>
              <w:t>logging.file=/var/log/</w:t>
            </w:r>
            <w:r>
              <w:rPr>
                <w:rFonts w:ascii="Consolas" w:hAnsi="Consolas"/>
              </w:rPr>
              <w:t>pizzaflow</w:t>
            </w:r>
            <w:r w:rsidRPr="005542C8">
              <w:rPr>
                <w:rFonts w:ascii="Consolas" w:hAnsi="Consolas"/>
              </w:rPr>
              <w:t>/</w:t>
            </w:r>
            <w:r>
              <w:rPr>
                <w:rFonts w:ascii="Consolas" w:hAnsi="Consolas"/>
              </w:rPr>
              <w:t>user-api</w:t>
            </w:r>
            <w:r w:rsidRPr="005542C8">
              <w:rPr>
                <w:rFonts w:ascii="Consolas" w:hAnsi="Consolas"/>
              </w:rPr>
              <w:t>.log</w:t>
            </w:r>
          </w:p>
          <w:p w14:paraId="08F12442" w14:textId="77777777" w:rsidR="00811F8A" w:rsidRPr="004C07DB" w:rsidRDefault="00811F8A" w:rsidP="00D3622E">
            <w:pPr>
              <w:pStyle w:val="Corpsdetexte"/>
              <w:rPr>
                <w:rFonts w:ascii="Consolas" w:hAnsi="Consolas"/>
              </w:rPr>
            </w:pPr>
            <w:r>
              <w:rPr>
                <w:rFonts w:ascii="Consolas" w:hAnsi="Consolas"/>
              </w:rPr>
              <w:t xml:space="preserve"> </w:t>
            </w:r>
          </w:p>
        </w:tc>
      </w:tr>
    </w:tbl>
    <w:p w14:paraId="35E86FD7" w14:textId="77777777" w:rsidR="00811F8A" w:rsidRDefault="00811F8A" w:rsidP="007E2724">
      <w:pPr>
        <w:pStyle w:val="Corpsdetexte"/>
      </w:pPr>
    </w:p>
    <w:p w14:paraId="31175270" w14:textId="77777777" w:rsidR="007E2724" w:rsidRPr="00052885" w:rsidRDefault="007E2724" w:rsidP="007E2724">
      <w:pPr>
        <w:pStyle w:val="Titre3"/>
      </w:pPr>
      <w:bookmarkStart w:id="62" w:name="_Toc40192178"/>
      <w:r>
        <w:t>Lancer le microservice</w:t>
      </w:r>
      <w:bookmarkEnd w:id="62"/>
    </w:p>
    <w:p w14:paraId="66C26987" w14:textId="77777777" w:rsidR="007E2724" w:rsidRDefault="007E2724" w:rsidP="007E2724">
      <w:pPr>
        <w:pStyle w:val="Corpsdetexte"/>
      </w:pPr>
      <w:r>
        <w:t xml:space="preserve">Un script de commande fourni permet de lancer </w:t>
      </w:r>
      <w:r w:rsidRPr="001B7FBB">
        <w:t>le microservice 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4B574DE3" w14:textId="77777777" w:rsidR="007E2724" w:rsidRPr="007E2724" w:rsidRDefault="007E2724" w:rsidP="007E2724">
      <w:pPr>
        <w:pStyle w:val="Corpsdetexte"/>
        <w:jc w:val="center"/>
        <w:rPr>
          <w:b/>
          <w:bCs/>
          <w:lang w:val="en-GB"/>
        </w:rPr>
      </w:pPr>
      <w:r w:rsidRPr="007E2724">
        <w:rPr>
          <w:b/>
          <w:bCs/>
          <w:lang w:val="en-GB"/>
        </w:rPr>
        <w:t>cd /srv/</w:t>
      </w:r>
      <w:r>
        <w:rPr>
          <w:b/>
          <w:bCs/>
          <w:lang w:val="en-GB"/>
        </w:rPr>
        <w:t>user-api</w:t>
      </w:r>
    </w:p>
    <w:p w14:paraId="6F53E23E" w14:textId="77777777" w:rsidR="007E2724" w:rsidRPr="007E2724" w:rsidRDefault="007E2724" w:rsidP="007E2724">
      <w:pPr>
        <w:pStyle w:val="Corpsdetexte"/>
        <w:jc w:val="center"/>
        <w:rPr>
          <w:b/>
          <w:bCs/>
          <w:lang w:val="en-GB"/>
        </w:rPr>
      </w:pPr>
      <w:r w:rsidRPr="007E2724">
        <w:rPr>
          <w:b/>
          <w:bCs/>
          <w:lang w:val="en-GB"/>
        </w:rPr>
        <w:t>sudo chmod g+x u+x *.sh</w:t>
      </w:r>
    </w:p>
    <w:p w14:paraId="001B4A21" w14:textId="77777777" w:rsidR="007E2724" w:rsidRPr="007E2724" w:rsidRDefault="007E2724" w:rsidP="007E2724">
      <w:pPr>
        <w:pStyle w:val="Corpsdetexte"/>
        <w:jc w:val="center"/>
        <w:rPr>
          <w:b/>
          <w:bCs/>
          <w:lang w:val="en-GB"/>
        </w:rPr>
      </w:pPr>
      <w:r w:rsidRPr="007E2724">
        <w:rPr>
          <w:b/>
          <w:bCs/>
          <w:lang w:val="en-GB"/>
        </w:rPr>
        <w:t>sudo ./start.sh</w:t>
      </w:r>
    </w:p>
    <w:p w14:paraId="31F79327" w14:textId="77777777" w:rsidR="007E2724" w:rsidRPr="007E2724" w:rsidRDefault="007E2724" w:rsidP="007E2724">
      <w:pPr>
        <w:rPr>
          <w:lang w:val="en-GB"/>
        </w:rPr>
      </w:pPr>
    </w:p>
    <w:p w14:paraId="01D51DBC" w14:textId="77777777" w:rsidR="007E2724" w:rsidRPr="00601E67" w:rsidRDefault="007E2724" w:rsidP="007E2724">
      <w:pPr>
        <w:pStyle w:val="Titre3"/>
      </w:pPr>
      <w:bookmarkStart w:id="63" w:name="_Toc40192179"/>
      <w:r w:rsidRPr="00601E67">
        <w:t>Vérifications</w:t>
      </w:r>
      <w:bookmarkEnd w:id="63"/>
    </w:p>
    <w:p w14:paraId="67E259A3" w14:textId="77777777" w:rsidR="007E2724" w:rsidRDefault="007E2724" w:rsidP="007E2724">
      <w:pPr>
        <w:pStyle w:val="Corpsdetexte"/>
      </w:pPr>
      <w:r>
        <w:t>Exécuter la commande suivante pour vérifier que le microservice fonctionne en tâche de fond.</w:t>
      </w:r>
    </w:p>
    <w:p w14:paraId="71959FBA" w14:textId="77777777" w:rsidR="007E2724" w:rsidRPr="007E2724" w:rsidRDefault="007E2724" w:rsidP="007E2724">
      <w:pPr>
        <w:pStyle w:val="Corpsdetexte"/>
        <w:jc w:val="center"/>
        <w:rPr>
          <w:b/>
          <w:bCs/>
          <w:lang w:val="en-GB"/>
        </w:rPr>
      </w:pPr>
      <w:r w:rsidRPr="007E2724">
        <w:rPr>
          <w:b/>
          <w:bCs/>
          <w:lang w:val="en-GB"/>
        </w:rPr>
        <w:t xml:space="preserve">ps -ef | grep </w:t>
      </w:r>
      <w:r>
        <w:rPr>
          <w:b/>
          <w:bCs/>
          <w:lang w:val="en-GB"/>
        </w:rPr>
        <w:t>user-api</w:t>
      </w:r>
    </w:p>
    <w:p w14:paraId="141D876D" w14:textId="77777777" w:rsidR="007E2724" w:rsidRPr="007E2724" w:rsidRDefault="007E2724" w:rsidP="00E8635B">
      <w:pPr>
        <w:rPr>
          <w:lang w:val="en-GB"/>
        </w:rPr>
      </w:pPr>
    </w:p>
    <w:p w14:paraId="4BE126F4" w14:textId="77777777" w:rsidR="007E2724" w:rsidRPr="007E2724" w:rsidRDefault="007E2724" w:rsidP="00E8635B">
      <w:pPr>
        <w:rPr>
          <w:lang w:val="en-GB"/>
        </w:rPr>
      </w:pPr>
    </w:p>
    <w:p w14:paraId="17A04DFD" w14:textId="77777777" w:rsidR="00811F8A" w:rsidRPr="002410AA" w:rsidRDefault="00811F8A" w:rsidP="00811F8A">
      <w:pPr>
        <w:pStyle w:val="Corpsdetexte"/>
      </w:pPr>
    </w:p>
    <w:p w14:paraId="7BDC933C" w14:textId="77777777" w:rsidR="00811F8A" w:rsidRDefault="00811F8A" w:rsidP="00811F8A">
      <w:pPr>
        <w:pStyle w:val="Titre2"/>
      </w:pPr>
      <w:bookmarkStart w:id="64" w:name="_Toc40192180"/>
      <w:r w:rsidRPr="00601E67">
        <w:t>Déploiement d</w:t>
      </w:r>
      <w:r>
        <w:t>e stock-api</w:t>
      </w:r>
      <w:bookmarkEnd w:id="64"/>
    </w:p>
    <w:p w14:paraId="58096B11" w14:textId="77777777" w:rsidR="00811F8A" w:rsidRDefault="00811F8A" w:rsidP="00811F8A">
      <w:pPr>
        <w:pStyle w:val="Corpsdetexte"/>
      </w:pPr>
      <w:r>
        <w:t xml:space="preserve">On se connecte à la </w:t>
      </w:r>
      <w:r w:rsidRPr="00302E3B">
        <w:rPr>
          <w:b/>
          <w:bCs/>
        </w:rPr>
        <w:t>VM</w:t>
      </w:r>
      <w:r>
        <w:t xml:space="preserve"> du microservice avec </w:t>
      </w:r>
      <w:r w:rsidRPr="00302E3B">
        <w:rPr>
          <w:b/>
          <w:bCs/>
        </w:rPr>
        <w:t>PuTTY</w:t>
      </w:r>
      <w:r>
        <w:t xml:space="preserve">. </w:t>
      </w:r>
    </w:p>
    <w:p w14:paraId="7C5D5831" w14:textId="77777777" w:rsidR="00811F8A" w:rsidRDefault="00811F8A" w:rsidP="00811F8A">
      <w:pPr>
        <w:pStyle w:val="Corpsdetexte"/>
      </w:pPr>
    </w:p>
    <w:p w14:paraId="240D5B05" w14:textId="77777777" w:rsidR="00811F8A" w:rsidRDefault="00811F8A" w:rsidP="00811F8A">
      <w:pPr>
        <w:pStyle w:val="Titre3"/>
      </w:pPr>
      <w:bookmarkStart w:id="65" w:name="_Toc40192181"/>
      <w:r>
        <w:t>Installation de Git</w:t>
      </w:r>
      <w:bookmarkEnd w:id="65"/>
    </w:p>
    <w:p w14:paraId="2F69952D" w14:textId="77777777" w:rsidR="00811F8A" w:rsidRDefault="00811F8A" w:rsidP="00811F8A">
      <w:pPr>
        <w:pStyle w:val="Corpsdetexte"/>
      </w:pPr>
      <w:r>
        <w:t>Installer l'outil de versioning Git pour récupérer les fichiers avec les commandes suivante :</w:t>
      </w:r>
    </w:p>
    <w:p w14:paraId="008CA855" w14:textId="77777777" w:rsidR="00811F8A" w:rsidRPr="008D7ACF" w:rsidRDefault="00811F8A" w:rsidP="00811F8A">
      <w:pPr>
        <w:pStyle w:val="Corpsdetexte"/>
        <w:jc w:val="center"/>
        <w:rPr>
          <w:b/>
          <w:bCs/>
          <w:lang w:val="es-ES"/>
        </w:rPr>
      </w:pPr>
      <w:r w:rsidRPr="008D7ACF">
        <w:rPr>
          <w:b/>
          <w:bCs/>
          <w:lang w:val="es-ES"/>
        </w:rPr>
        <w:t>sudo yum update -y</w:t>
      </w:r>
    </w:p>
    <w:p w14:paraId="2F227536" w14:textId="77777777" w:rsidR="00811F8A" w:rsidRDefault="00811F8A" w:rsidP="00811F8A">
      <w:pPr>
        <w:pStyle w:val="Corpsdetexte"/>
        <w:jc w:val="center"/>
        <w:rPr>
          <w:b/>
          <w:bCs/>
          <w:lang w:val="es-ES"/>
        </w:rPr>
      </w:pPr>
      <w:r w:rsidRPr="0089096A">
        <w:rPr>
          <w:b/>
          <w:bCs/>
          <w:lang w:val="es-ES"/>
        </w:rPr>
        <w:t>sudo yum install git -y</w:t>
      </w:r>
    </w:p>
    <w:p w14:paraId="57F7522A" w14:textId="77777777" w:rsidR="00811F8A" w:rsidRPr="00DB66F0" w:rsidRDefault="00811F8A" w:rsidP="00811F8A">
      <w:pPr>
        <w:pStyle w:val="Corpsdetexte"/>
        <w:rPr>
          <w:lang w:val="es-ES"/>
        </w:rPr>
      </w:pPr>
    </w:p>
    <w:p w14:paraId="4617E76B" w14:textId="77777777" w:rsidR="00811F8A" w:rsidRDefault="00811F8A" w:rsidP="00811F8A">
      <w:pPr>
        <w:pStyle w:val="Titre3"/>
      </w:pPr>
      <w:bookmarkStart w:id="66" w:name="_Toc40192182"/>
      <w:r>
        <w:t>Récupéreration de l'exécutable</w:t>
      </w:r>
      <w:bookmarkEnd w:id="66"/>
      <w:r>
        <w:t xml:space="preserve"> </w:t>
      </w:r>
    </w:p>
    <w:p w14:paraId="1E15C10D" w14:textId="77777777" w:rsidR="00811F8A" w:rsidRDefault="00811F8A" w:rsidP="00811F8A">
      <w:pPr>
        <w:pStyle w:val="Corpsdetexte"/>
      </w:pPr>
      <w:r>
        <w:t xml:space="preserve">Se placer dans le répertoire </w:t>
      </w:r>
      <w:r w:rsidRPr="00696D16">
        <w:rPr>
          <w:b/>
          <w:bCs/>
        </w:rPr>
        <w:t>/srv</w:t>
      </w:r>
      <w:r>
        <w:t xml:space="preserve"> de l'instance.</w:t>
      </w:r>
    </w:p>
    <w:p w14:paraId="439BC6A5" w14:textId="77777777" w:rsidR="00811F8A" w:rsidRPr="00CB6738" w:rsidRDefault="00811F8A" w:rsidP="00811F8A">
      <w:pPr>
        <w:pStyle w:val="Corpsdetexte"/>
        <w:jc w:val="center"/>
        <w:rPr>
          <w:b/>
          <w:bCs/>
        </w:rPr>
      </w:pPr>
      <w:r w:rsidRPr="00302E3B">
        <w:rPr>
          <w:b/>
          <w:bCs/>
        </w:rPr>
        <w:t>cd /srv</w:t>
      </w:r>
    </w:p>
    <w:p w14:paraId="4A208740" w14:textId="77777777" w:rsidR="00811F8A" w:rsidRDefault="00811F8A" w:rsidP="00811F8A">
      <w:pPr>
        <w:pStyle w:val="Corpsdetexte"/>
      </w:pPr>
      <w:r>
        <w:t xml:space="preserve">Récupérer le </w:t>
      </w:r>
      <w:r w:rsidRPr="00710EC4">
        <w:rPr>
          <w:b/>
          <w:bCs/>
        </w:rPr>
        <w:t>JAR</w:t>
      </w:r>
      <w:r>
        <w:t xml:space="preserve"> du microservice qui est dans un repository de </w:t>
      </w:r>
      <w:r w:rsidRPr="00710EC4">
        <w:rPr>
          <w:b/>
          <w:bCs/>
        </w:rPr>
        <w:t>GitHub</w:t>
      </w:r>
      <w:r>
        <w:t xml:space="preserve"> avec la commande :</w:t>
      </w:r>
    </w:p>
    <w:p w14:paraId="5CF17DE3" w14:textId="77777777" w:rsidR="00811F8A" w:rsidRPr="00710EC4" w:rsidRDefault="00811F8A" w:rsidP="00811F8A">
      <w:pPr>
        <w:pStyle w:val="Corpsdetexte"/>
        <w:jc w:val="center"/>
        <w:rPr>
          <w:b/>
          <w:bCs/>
          <w:lang w:val="en-GB"/>
        </w:rPr>
      </w:pPr>
      <w:r w:rsidRPr="00710EC4">
        <w:rPr>
          <w:b/>
          <w:bCs/>
          <w:lang w:val="en-GB"/>
        </w:rPr>
        <w:t xml:space="preserve">sudo </w:t>
      </w:r>
      <w:r>
        <w:rPr>
          <w:b/>
          <w:bCs/>
          <w:lang w:val="en-GB"/>
        </w:rPr>
        <w:t xml:space="preserve">git clone </w:t>
      </w:r>
      <w:r w:rsidRPr="00710EC4">
        <w:rPr>
          <w:b/>
          <w:bCs/>
          <w:lang w:val="en-GB"/>
        </w:rPr>
        <w:t>https://raw.githubusercontent.com/pizzaflow/master/</w:t>
      </w:r>
      <w:r>
        <w:rPr>
          <w:b/>
          <w:bCs/>
          <w:lang w:val="en-GB"/>
        </w:rPr>
        <w:t>stock-api</w:t>
      </w:r>
    </w:p>
    <w:p w14:paraId="37774CED" w14:textId="77777777" w:rsidR="00811F8A" w:rsidRPr="00601E67" w:rsidRDefault="00811F8A" w:rsidP="00811F8A">
      <w:pPr>
        <w:pStyle w:val="Corpsdetexte"/>
      </w:pPr>
    </w:p>
    <w:p w14:paraId="76CEE34E" w14:textId="77777777" w:rsidR="00811F8A" w:rsidRPr="00601E67" w:rsidRDefault="00811F8A" w:rsidP="00811F8A">
      <w:pPr>
        <w:pStyle w:val="Titre3"/>
      </w:pPr>
      <w:bookmarkStart w:id="67" w:name="_Toc40192183"/>
      <w:r w:rsidRPr="00601E67">
        <w:t>Variables d'environnement</w:t>
      </w:r>
      <w:bookmarkEnd w:id="67"/>
    </w:p>
    <w:p w14:paraId="79F324EA" w14:textId="77777777" w:rsidR="00811F8A" w:rsidRDefault="00811F8A" w:rsidP="00811F8A">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7FDC0F54" w14:textId="77777777" w:rsidR="00811F8A" w:rsidRPr="00657379" w:rsidRDefault="00811F8A" w:rsidP="00811F8A">
      <w:pPr>
        <w:pStyle w:val="Corpsdetexte"/>
        <w:jc w:val="center"/>
        <w:rPr>
          <w:b/>
          <w:bCs/>
        </w:rPr>
      </w:pPr>
      <w:r w:rsidRPr="00657379">
        <w:rPr>
          <w:b/>
          <w:bCs/>
        </w:rPr>
        <w:t>export NOM_VARIABLE=Valeur</w:t>
      </w:r>
    </w:p>
    <w:p w14:paraId="38450021" w14:textId="77777777" w:rsidR="00811F8A" w:rsidRDefault="00811F8A" w:rsidP="00811F8A">
      <w:pPr>
        <w:pStyle w:val="Corpsdetexte"/>
      </w:pPr>
      <w:r>
        <w:t xml:space="preserve">Ou peut renseigner ces valeurs dans le script </w:t>
      </w:r>
      <w:r w:rsidRPr="007E2724">
        <w:rPr>
          <w:b/>
          <w:bCs/>
        </w:rPr>
        <w:t>start.sh</w:t>
      </w:r>
      <w:r>
        <w:t>.</w:t>
      </w:r>
    </w:p>
    <w:p w14:paraId="4A22BA25" w14:textId="77777777" w:rsidR="00811F8A" w:rsidRPr="00601E67" w:rsidRDefault="00811F8A" w:rsidP="00811F8A">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780"/>
        <w:gridCol w:w="1419"/>
        <w:gridCol w:w="5667"/>
      </w:tblGrid>
      <w:tr w:rsidR="00811F8A" w:rsidRPr="00601E67" w14:paraId="4EF877B1" w14:textId="77777777" w:rsidTr="00811F8A">
        <w:tc>
          <w:tcPr>
            <w:tcW w:w="2780" w:type="dxa"/>
            <w:tcBorders>
              <w:top w:val="none" w:sz="1" w:space="0" w:color="000000"/>
              <w:left w:val="none" w:sz="1" w:space="0" w:color="000000"/>
              <w:bottom w:val="none" w:sz="1" w:space="0" w:color="000000"/>
            </w:tcBorders>
            <w:shd w:val="clear" w:color="auto" w:fill="555555"/>
          </w:tcPr>
          <w:p w14:paraId="314BF436" w14:textId="77777777" w:rsidR="00811F8A" w:rsidRPr="00601E67" w:rsidRDefault="00811F8A" w:rsidP="00D3622E">
            <w:pPr>
              <w:pStyle w:val="Tableauentte"/>
              <w:jc w:val="center"/>
            </w:pPr>
            <w:r w:rsidRPr="00601E67">
              <w:t>Nom</w:t>
            </w:r>
          </w:p>
        </w:tc>
        <w:tc>
          <w:tcPr>
            <w:tcW w:w="1419" w:type="dxa"/>
            <w:tcBorders>
              <w:top w:val="none" w:sz="1" w:space="0" w:color="000000"/>
              <w:left w:val="none" w:sz="1" w:space="0" w:color="000000"/>
              <w:bottom w:val="none" w:sz="1" w:space="0" w:color="000000"/>
            </w:tcBorders>
            <w:shd w:val="clear" w:color="auto" w:fill="555555"/>
          </w:tcPr>
          <w:p w14:paraId="49E47C21" w14:textId="77777777" w:rsidR="00811F8A" w:rsidRPr="00601E67" w:rsidRDefault="00811F8A"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5D7AE6E3" w14:textId="77777777" w:rsidR="00811F8A" w:rsidRPr="00601E67" w:rsidRDefault="00811F8A" w:rsidP="00D3622E">
            <w:pPr>
              <w:pStyle w:val="Tableauentte"/>
            </w:pPr>
            <w:r w:rsidRPr="00601E67">
              <w:t>Description</w:t>
            </w:r>
          </w:p>
        </w:tc>
      </w:tr>
      <w:tr w:rsidR="00811F8A" w:rsidRPr="00601E67" w14:paraId="7CF7FC76" w14:textId="77777777" w:rsidTr="00811F8A">
        <w:tc>
          <w:tcPr>
            <w:tcW w:w="2780" w:type="dxa"/>
            <w:tcBorders>
              <w:left w:val="none" w:sz="1" w:space="0" w:color="000000"/>
              <w:bottom w:val="none" w:sz="1" w:space="0" w:color="000000"/>
            </w:tcBorders>
            <w:shd w:val="clear" w:color="auto" w:fill="auto"/>
          </w:tcPr>
          <w:p w14:paraId="2D14AA5A" w14:textId="77777777" w:rsidR="00811F8A" w:rsidRPr="002D69FA" w:rsidRDefault="00811F8A" w:rsidP="00D3622E">
            <w:pPr>
              <w:pStyle w:val="Contenudetableau"/>
              <w:jc w:val="center"/>
              <w:rPr>
                <w:b/>
                <w:bCs/>
              </w:rPr>
            </w:pPr>
            <w:r w:rsidRPr="002D69FA">
              <w:rPr>
                <w:b/>
                <w:bCs/>
              </w:rPr>
              <w:t>JASYPT_SECRET</w:t>
            </w:r>
          </w:p>
        </w:tc>
        <w:tc>
          <w:tcPr>
            <w:tcW w:w="1419" w:type="dxa"/>
            <w:tcBorders>
              <w:left w:val="none" w:sz="1" w:space="0" w:color="000000"/>
              <w:bottom w:val="none" w:sz="1" w:space="0" w:color="000000"/>
            </w:tcBorders>
            <w:shd w:val="clear" w:color="auto" w:fill="auto"/>
          </w:tcPr>
          <w:p w14:paraId="0CD80B80" w14:textId="77777777" w:rsidR="00811F8A" w:rsidRPr="00601E67" w:rsidRDefault="00811F8A"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573DE7F1" w14:textId="77777777" w:rsidR="00811F8A" w:rsidRPr="00601E67" w:rsidRDefault="00811F8A" w:rsidP="00D3622E">
            <w:pPr>
              <w:pStyle w:val="Contenudetableau"/>
              <w:jc w:val="both"/>
            </w:pPr>
            <w:r>
              <w:t>Clé pour de cryptage des données sensibles des fichiers de propriétés.</w:t>
            </w:r>
          </w:p>
        </w:tc>
      </w:tr>
      <w:tr w:rsidR="00811F8A" w:rsidRPr="00150E27" w14:paraId="207BF688" w14:textId="77777777" w:rsidTr="00811F8A">
        <w:tc>
          <w:tcPr>
            <w:tcW w:w="2780" w:type="dxa"/>
            <w:tcBorders>
              <w:left w:val="none" w:sz="1" w:space="0" w:color="000000"/>
            </w:tcBorders>
            <w:shd w:val="clear" w:color="auto" w:fill="auto"/>
          </w:tcPr>
          <w:p w14:paraId="509D3AFE" w14:textId="77777777" w:rsidR="00811F8A" w:rsidRPr="002D69FA" w:rsidRDefault="00811F8A" w:rsidP="00D3622E">
            <w:pPr>
              <w:pStyle w:val="Contenudetableau"/>
              <w:jc w:val="center"/>
              <w:rPr>
                <w:b/>
                <w:bCs/>
              </w:rPr>
            </w:pPr>
            <w:r w:rsidRPr="002D69FA">
              <w:rPr>
                <w:b/>
                <w:bCs/>
              </w:rPr>
              <w:t>CONFIG_IP</w:t>
            </w:r>
          </w:p>
        </w:tc>
        <w:tc>
          <w:tcPr>
            <w:tcW w:w="1419" w:type="dxa"/>
            <w:tcBorders>
              <w:left w:val="none" w:sz="1" w:space="0" w:color="000000"/>
            </w:tcBorders>
            <w:shd w:val="clear" w:color="auto" w:fill="auto"/>
          </w:tcPr>
          <w:p w14:paraId="3AED137E" w14:textId="77777777" w:rsidR="00811F8A" w:rsidRPr="00601E67" w:rsidRDefault="00811F8A"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34118DDC" w14:textId="77777777" w:rsidR="00811F8A" w:rsidRPr="00601E67" w:rsidRDefault="00811F8A" w:rsidP="00D3622E">
            <w:pPr>
              <w:pStyle w:val="Contenudetableau"/>
              <w:jc w:val="both"/>
            </w:pPr>
            <w:r>
              <w:t>Addresse IP du serveur de configuration</w:t>
            </w:r>
          </w:p>
        </w:tc>
      </w:tr>
      <w:tr w:rsidR="00811F8A" w:rsidRPr="00150E27" w14:paraId="122A676C" w14:textId="77777777" w:rsidTr="00811F8A">
        <w:tc>
          <w:tcPr>
            <w:tcW w:w="2780" w:type="dxa"/>
            <w:tcBorders>
              <w:left w:val="none" w:sz="1" w:space="0" w:color="000000"/>
            </w:tcBorders>
            <w:shd w:val="clear" w:color="auto" w:fill="auto"/>
          </w:tcPr>
          <w:p w14:paraId="4EAD8F6E" w14:textId="77777777" w:rsidR="00811F8A" w:rsidRPr="002D69FA" w:rsidRDefault="00811F8A" w:rsidP="00D3622E">
            <w:pPr>
              <w:pStyle w:val="Contenudetableau"/>
              <w:jc w:val="center"/>
              <w:rPr>
                <w:b/>
                <w:bCs/>
              </w:rPr>
            </w:pPr>
            <w:r>
              <w:rPr>
                <w:b/>
                <w:bCs/>
              </w:rPr>
              <w:t>STOCK_DB_USERNAME</w:t>
            </w:r>
          </w:p>
        </w:tc>
        <w:tc>
          <w:tcPr>
            <w:tcW w:w="1419" w:type="dxa"/>
            <w:tcBorders>
              <w:left w:val="none" w:sz="1" w:space="0" w:color="000000"/>
            </w:tcBorders>
            <w:shd w:val="clear" w:color="auto" w:fill="auto"/>
          </w:tcPr>
          <w:p w14:paraId="7364487F" w14:textId="77777777" w:rsidR="00811F8A" w:rsidRDefault="00811F8A"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693E32A9" w14:textId="77777777" w:rsidR="00811F8A" w:rsidRDefault="00811F8A" w:rsidP="00D3622E">
            <w:pPr>
              <w:pStyle w:val="Contenudetableau"/>
              <w:jc w:val="both"/>
            </w:pPr>
            <w:r>
              <w:t>Identifiant de connexion à la base de données Stock</w:t>
            </w:r>
          </w:p>
        </w:tc>
      </w:tr>
      <w:tr w:rsidR="00811F8A" w:rsidRPr="00150E27" w14:paraId="3B374242" w14:textId="77777777" w:rsidTr="00811F8A">
        <w:tc>
          <w:tcPr>
            <w:tcW w:w="2780" w:type="dxa"/>
            <w:tcBorders>
              <w:left w:val="none" w:sz="1" w:space="0" w:color="000000"/>
            </w:tcBorders>
            <w:shd w:val="clear" w:color="auto" w:fill="auto"/>
          </w:tcPr>
          <w:p w14:paraId="7FCE4E88" w14:textId="77777777" w:rsidR="00811F8A" w:rsidRPr="002D69FA" w:rsidRDefault="00811F8A" w:rsidP="00D3622E">
            <w:pPr>
              <w:pStyle w:val="Contenudetableau"/>
              <w:jc w:val="center"/>
              <w:rPr>
                <w:b/>
                <w:bCs/>
              </w:rPr>
            </w:pPr>
            <w:r>
              <w:rPr>
                <w:b/>
                <w:bCs/>
              </w:rPr>
              <w:t>STOCK_DB_PASSWORD</w:t>
            </w:r>
          </w:p>
        </w:tc>
        <w:tc>
          <w:tcPr>
            <w:tcW w:w="1419" w:type="dxa"/>
            <w:tcBorders>
              <w:left w:val="none" w:sz="1" w:space="0" w:color="000000"/>
            </w:tcBorders>
            <w:shd w:val="clear" w:color="auto" w:fill="auto"/>
          </w:tcPr>
          <w:p w14:paraId="28A7AF5E" w14:textId="77777777" w:rsidR="00811F8A" w:rsidRDefault="00811F8A"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43FF7BA5" w14:textId="77777777" w:rsidR="00811F8A" w:rsidRDefault="00811F8A" w:rsidP="00D3622E">
            <w:pPr>
              <w:pStyle w:val="Contenudetableau"/>
              <w:jc w:val="both"/>
            </w:pPr>
            <w:r>
              <w:t>Mot de passe correspondant</w:t>
            </w:r>
          </w:p>
        </w:tc>
      </w:tr>
    </w:tbl>
    <w:p w14:paraId="51F5A53C" w14:textId="77777777" w:rsidR="00811F8A" w:rsidRDefault="00811F8A" w:rsidP="00811F8A">
      <w:pPr>
        <w:pStyle w:val="Corpsdetexte"/>
      </w:pPr>
    </w:p>
    <w:p w14:paraId="57D0BEAB" w14:textId="77777777" w:rsidR="00811F8A" w:rsidRPr="00811F8A" w:rsidRDefault="00811F8A" w:rsidP="00811F8A"/>
    <w:p w14:paraId="7E2F9815" w14:textId="77777777" w:rsidR="00811F8A" w:rsidRPr="00601E67" w:rsidRDefault="00811F8A" w:rsidP="00811F8A">
      <w:pPr>
        <w:pStyle w:val="Titre3"/>
      </w:pPr>
      <w:bookmarkStart w:id="68" w:name="_Toc40192184"/>
      <w:r w:rsidRPr="00601E67">
        <w:t>Configuration</w:t>
      </w:r>
      <w:bookmarkEnd w:id="68"/>
    </w:p>
    <w:p w14:paraId="02EA6866" w14:textId="77777777" w:rsidR="00811F8A" w:rsidRDefault="00811F8A" w:rsidP="00811F8A">
      <w:pPr>
        <w:pStyle w:val="Corpsdetexte"/>
      </w:pPr>
      <w:r>
        <w:t xml:space="preserve">Le fichier de configuration </w:t>
      </w:r>
      <w:r w:rsidR="006B467C">
        <w:rPr>
          <w:b/>
          <w:bCs/>
        </w:rPr>
        <w:t>stock</w:t>
      </w:r>
      <w:r w:rsidRPr="007E2724">
        <w:rPr>
          <w:b/>
          <w:bCs/>
        </w:rPr>
        <w:t>-api-prod.properties</w:t>
      </w:r>
      <w:r>
        <w:t xml:space="preserve"> comme les fichiers de configuration de tous les microservices sont dans le repository </w:t>
      </w:r>
      <w:r w:rsidRPr="007E2724">
        <w:rPr>
          <w:b/>
          <w:bCs/>
        </w:rPr>
        <w:t>git</w:t>
      </w:r>
      <w:r>
        <w:t xml:space="preserve"> suivant :</w:t>
      </w:r>
    </w:p>
    <w:p w14:paraId="75B3D3D0" w14:textId="77777777" w:rsidR="00811F8A" w:rsidRPr="002D69FA" w:rsidRDefault="00357C7B" w:rsidP="00811F8A">
      <w:pPr>
        <w:pStyle w:val="Corpsdetexte"/>
        <w:jc w:val="center"/>
        <w:rPr>
          <w:b/>
          <w:bCs/>
        </w:rPr>
      </w:pPr>
      <w:hyperlink r:id="rId49" w:history="1">
        <w:r w:rsidR="00811F8A" w:rsidRPr="00E412AF">
          <w:rPr>
            <w:rStyle w:val="Lienhypertexte"/>
            <w:b/>
            <w:bCs/>
          </w:rPr>
          <w:t>https://github.com/pizzaflow/properties.git</w:t>
        </w:r>
      </w:hyperlink>
    </w:p>
    <w:p w14:paraId="0ED1CCB4" w14:textId="77777777" w:rsidR="00811F8A" w:rsidRDefault="00811F8A" w:rsidP="00811F8A">
      <w:pPr>
        <w:pStyle w:val="Corpsdetexte"/>
      </w:pPr>
      <w:r>
        <w:t>Lors du démarrage, le microservice le demande au serveur de configuration qui va le chercher et le transmet.</w:t>
      </w:r>
    </w:p>
    <w:p w14:paraId="21A6BC6E" w14:textId="77777777" w:rsidR="00811F8A" w:rsidRDefault="00811F8A" w:rsidP="00811F8A"/>
    <w:p w14:paraId="149793CB" w14:textId="77777777" w:rsidR="00811F8A" w:rsidRDefault="00811F8A" w:rsidP="00811F8A"/>
    <w:tbl>
      <w:tblPr>
        <w:tblStyle w:val="Grilledutableau"/>
        <w:tblW w:w="0" w:type="auto"/>
        <w:shd w:val="clear" w:color="auto" w:fill="E7E6E6" w:themeFill="background2"/>
        <w:tblLook w:val="04A0" w:firstRow="1" w:lastRow="0" w:firstColumn="1" w:lastColumn="0" w:noHBand="0" w:noVBand="1"/>
      </w:tblPr>
      <w:tblGrid>
        <w:gridCol w:w="9628"/>
      </w:tblGrid>
      <w:tr w:rsidR="00811F8A" w:rsidRPr="00357C7B" w14:paraId="6D3118D0" w14:textId="77777777" w:rsidTr="00D3622E">
        <w:tc>
          <w:tcPr>
            <w:tcW w:w="9628" w:type="dxa"/>
            <w:shd w:val="clear" w:color="auto" w:fill="E7E6E6" w:themeFill="background2"/>
          </w:tcPr>
          <w:p w14:paraId="160D7F55" w14:textId="77777777" w:rsidR="00811F8A" w:rsidRDefault="00811F8A" w:rsidP="00D3622E">
            <w:pPr>
              <w:pStyle w:val="Corpsdetexte"/>
              <w:rPr>
                <w:rFonts w:ascii="Consolas" w:hAnsi="Consolas"/>
              </w:rPr>
            </w:pPr>
            <w:r w:rsidRPr="00110212">
              <w:rPr>
                <w:rFonts w:ascii="Consolas" w:hAnsi="Consolas"/>
              </w:rPr>
              <w:t xml:space="preserve">## port par défaut pour </w:t>
            </w:r>
            <w:r>
              <w:rPr>
                <w:rFonts w:ascii="Consolas" w:hAnsi="Consolas"/>
              </w:rPr>
              <w:t xml:space="preserve">la première instance de </w:t>
            </w:r>
            <w:r w:rsidR="006B467C">
              <w:rPr>
                <w:rFonts w:ascii="Consolas" w:hAnsi="Consolas"/>
              </w:rPr>
              <w:t>stock</w:t>
            </w:r>
            <w:r>
              <w:rPr>
                <w:rFonts w:ascii="Consolas" w:hAnsi="Consolas"/>
              </w:rPr>
              <w:t>-api</w:t>
            </w:r>
          </w:p>
          <w:p w14:paraId="1EDA9647" w14:textId="77777777" w:rsidR="00811F8A" w:rsidRPr="00110212" w:rsidRDefault="00811F8A" w:rsidP="00D3622E">
            <w:pPr>
              <w:pStyle w:val="Corpsdetexte"/>
              <w:rPr>
                <w:rFonts w:ascii="Consolas" w:hAnsi="Consolas"/>
              </w:rPr>
            </w:pPr>
            <w:r>
              <w:rPr>
                <w:rFonts w:ascii="Consolas" w:hAnsi="Consolas"/>
              </w:rPr>
              <w:t xml:space="preserve">## utiliser la gamme des ports </w:t>
            </w:r>
            <w:r w:rsidR="006B467C">
              <w:rPr>
                <w:rFonts w:ascii="Consolas" w:hAnsi="Consolas"/>
              </w:rPr>
              <w:t>5</w:t>
            </w:r>
            <w:r>
              <w:rPr>
                <w:rFonts w:ascii="Consolas" w:hAnsi="Consolas"/>
              </w:rPr>
              <w:t>XXX pour les duplications d'instances</w:t>
            </w:r>
          </w:p>
          <w:p w14:paraId="42C3F6B0" w14:textId="77777777" w:rsidR="00811F8A" w:rsidRPr="001611E9" w:rsidRDefault="00811F8A" w:rsidP="00D3622E">
            <w:pPr>
              <w:pStyle w:val="Corpsdetexte"/>
              <w:rPr>
                <w:rFonts w:ascii="Consolas" w:hAnsi="Consolas"/>
              </w:rPr>
            </w:pPr>
            <w:r w:rsidRPr="001611E9">
              <w:rPr>
                <w:rFonts w:ascii="Consolas" w:hAnsi="Consolas"/>
              </w:rPr>
              <w:t>server.port=</w:t>
            </w:r>
            <w:r w:rsidR="006B467C">
              <w:rPr>
                <w:rFonts w:ascii="Consolas" w:hAnsi="Consolas"/>
              </w:rPr>
              <w:t>5</w:t>
            </w:r>
            <w:r w:rsidRPr="001611E9">
              <w:rPr>
                <w:rFonts w:ascii="Consolas" w:hAnsi="Consolas"/>
              </w:rPr>
              <w:t>000</w:t>
            </w:r>
          </w:p>
          <w:p w14:paraId="72DB900E" w14:textId="77777777" w:rsidR="00811F8A" w:rsidRPr="001611E9" w:rsidRDefault="00811F8A" w:rsidP="00D3622E">
            <w:pPr>
              <w:pStyle w:val="Corpsdetexte"/>
              <w:rPr>
                <w:rFonts w:ascii="Consolas" w:hAnsi="Consolas"/>
              </w:rPr>
            </w:pPr>
          </w:p>
          <w:p w14:paraId="6C326C48" w14:textId="77777777" w:rsidR="00811F8A" w:rsidRDefault="00811F8A" w:rsidP="00D3622E">
            <w:pPr>
              <w:pStyle w:val="Corpsdetexte"/>
              <w:rPr>
                <w:rFonts w:ascii="Consolas" w:hAnsi="Consolas"/>
              </w:rPr>
            </w:pPr>
            <w:r>
              <w:rPr>
                <w:rFonts w:ascii="Consolas" w:hAnsi="Consolas"/>
              </w:rPr>
              <w:t>## Propriétés générales de l'application PizzaFlow</w:t>
            </w:r>
          </w:p>
          <w:p w14:paraId="65710874" w14:textId="77777777" w:rsidR="00811F8A" w:rsidRDefault="00811F8A" w:rsidP="00D3622E">
            <w:pPr>
              <w:pStyle w:val="Corpsdetexte"/>
              <w:rPr>
                <w:rFonts w:ascii="Consolas" w:hAnsi="Consolas"/>
              </w:rPr>
            </w:pPr>
            <w:r>
              <w:rPr>
                <w:rFonts w:ascii="Consolas" w:hAnsi="Consolas"/>
              </w:rPr>
              <w:t>pizzaflow.nomPropriété=Valeur</w:t>
            </w:r>
          </w:p>
          <w:p w14:paraId="3C5E458C" w14:textId="77777777" w:rsidR="00811F8A" w:rsidRDefault="00811F8A" w:rsidP="00D3622E">
            <w:pPr>
              <w:pStyle w:val="Corpsdetexte"/>
              <w:rPr>
                <w:rFonts w:ascii="Consolas" w:hAnsi="Consolas"/>
              </w:rPr>
            </w:pPr>
          </w:p>
          <w:p w14:paraId="079EEBEC" w14:textId="77777777" w:rsidR="00811F8A" w:rsidRDefault="00811F8A" w:rsidP="00D3622E">
            <w:pPr>
              <w:pStyle w:val="Corpsdetexte"/>
              <w:rPr>
                <w:rFonts w:ascii="Consolas" w:hAnsi="Consolas"/>
              </w:rPr>
            </w:pPr>
            <w:r>
              <w:rPr>
                <w:rFonts w:ascii="Consolas" w:hAnsi="Consolas"/>
              </w:rPr>
              <w:t xml:space="preserve">## Propriétés particulières du microservice </w:t>
            </w:r>
            <w:r w:rsidR="00C24004">
              <w:rPr>
                <w:rFonts w:ascii="Consolas" w:hAnsi="Consolas"/>
              </w:rPr>
              <w:t>stock</w:t>
            </w:r>
            <w:r>
              <w:rPr>
                <w:rFonts w:ascii="Consolas" w:hAnsi="Consolas"/>
              </w:rPr>
              <w:t>-api</w:t>
            </w:r>
          </w:p>
          <w:p w14:paraId="76CD6AF6" w14:textId="77777777" w:rsidR="00811F8A" w:rsidRDefault="00811F8A" w:rsidP="00D3622E">
            <w:pPr>
              <w:pStyle w:val="Corpsdetexte"/>
              <w:rPr>
                <w:rFonts w:ascii="Consolas" w:hAnsi="Consolas"/>
              </w:rPr>
            </w:pPr>
            <w:r>
              <w:rPr>
                <w:rFonts w:ascii="Consolas" w:hAnsi="Consolas"/>
              </w:rPr>
              <w:t>pizzaflow.</w:t>
            </w:r>
            <w:r w:rsidR="006B467C">
              <w:rPr>
                <w:rFonts w:ascii="Consolas" w:hAnsi="Consolas"/>
              </w:rPr>
              <w:t>stock</w:t>
            </w:r>
            <w:r>
              <w:rPr>
                <w:rFonts w:ascii="Consolas" w:hAnsi="Consolas"/>
              </w:rPr>
              <w:t>.nomPropriété=Valeur</w:t>
            </w:r>
          </w:p>
          <w:p w14:paraId="418D6258" w14:textId="77777777" w:rsidR="00811F8A" w:rsidRPr="008C71E5" w:rsidRDefault="00811F8A" w:rsidP="00D3622E">
            <w:pPr>
              <w:pStyle w:val="Corpsdetexte"/>
              <w:rPr>
                <w:rFonts w:ascii="Consolas" w:hAnsi="Consolas"/>
              </w:rPr>
            </w:pPr>
          </w:p>
          <w:p w14:paraId="680290EC" w14:textId="77777777" w:rsidR="00811F8A" w:rsidRPr="00440FF9" w:rsidRDefault="00811F8A" w:rsidP="00D3622E">
            <w:pPr>
              <w:pStyle w:val="Corpsdetexte"/>
              <w:rPr>
                <w:rFonts w:ascii="Consolas" w:hAnsi="Consolas"/>
              </w:rPr>
            </w:pPr>
            <w:r w:rsidRPr="00440FF9">
              <w:rPr>
                <w:rFonts w:ascii="Consolas" w:hAnsi="Consolas"/>
              </w:rPr>
              <w:t>## configuration du pool de connexion par défaut</w:t>
            </w:r>
          </w:p>
          <w:p w14:paraId="457EAE76" w14:textId="77777777" w:rsidR="00811F8A" w:rsidRPr="005E36DE" w:rsidRDefault="00811F8A" w:rsidP="00D3622E">
            <w:pPr>
              <w:pStyle w:val="Corpsdetexte"/>
              <w:rPr>
                <w:rFonts w:ascii="Consolas" w:hAnsi="Consolas"/>
              </w:rPr>
            </w:pPr>
            <w:r w:rsidRPr="005E36DE">
              <w:rPr>
                <w:rFonts w:ascii="Consolas" w:hAnsi="Consolas"/>
              </w:rPr>
              <w:t>spring.datasource.hikari.connectionTimeout=20000</w:t>
            </w:r>
          </w:p>
          <w:p w14:paraId="27F7C0F5" w14:textId="77777777" w:rsidR="00811F8A" w:rsidRPr="005E36DE" w:rsidRDefault="00811F8A" w:rsidP="00D3622E">
            <w:pPr>
              <w:pStyle w:val="Corpsdetexte"/>
              <w:rPr>
                <w:rFonts w:ascii="Consolas" w:hAnsi="Consolas"/>
              </w:rPr>
            </w:pPr>
            <w:r w:rsidRPr="005E36DE">
              <w:rPr>
                <w:rFonts w:ascii="Consolas" w:hAnsi="Consolas"/>
              </w:rPr>
              <w:t>spring.datasource.hikari.maximumPoolSize=5</w:t>
            </w:r>
          </w:p>
          <w:p w14:paraId="66B2338B" w14:textId="77777777" w:rsidR="00811F8A" w:rsidRPr="005E36DE" w:rsidRDefault="00811F8A" w:rsidP="00D3622E">
            <w:pPr>
              <w:pStyle w:val="Corpsdetexte"/>
              <w:rPr>
                <w:rFonts w:ascii="Consolas" w:hAnsi="Consolas"/>
              </w:rPr>
            </w:pPr>
          </w:p>
          <w:p w14:paraId="5D7052B5" w14:textId="77777777" w:rsidR="00811F8A" w:rsidRPr="00440FF9" w:rsidRDefault="00811F8A" w:rsidP="00D3622E">
            <w:pPr>
              <w:pStyle w:val="Corpsdetexte"/>
              <w:rPr>
                <w:rFonts w:ascii="Consolas" w:hAnsi="Consolas"/>
              </w:rPr>
            </w:pPr>
            <w:r w:rsidRPr="00440FF9">
              <w:rPr>
                <w:rFonts w:ascii="Consolas" w:hAnsi="Consolas"/>
              </w:rPr>
              <w:t>## configuration de PostgreSQL remplacer localhost par la vrai adresse IP</w:t>
            </w:r>
          </w:p>
          <w:p w14:paraId="3921C338" w14:textId="77777777" w:rsidR="00811F8A" w:rsidRPr="006B467C" w:rsidRDefault="00811F8A" w:rsidP="00D3622E">
            <w:pPr>
              <w:pStyle w:val="Corpsdetexte"/>
              <w:rPr>
                <w:rFonts w:ascii="Consolas" w:hAnsi="Consolas"/>
                <w:lang w:val="en-GB"/>
              </w:rPr>
            </w:pPr>
            <w:r w:rsidRPr="006B467C">
              <w:rPr>
                <w:rFonts w:ascii="Consolas" w:hAnsi="Consolas"/>
                <w:lang w:val="en-GB"/>
              </w:rPr>
              <w:t>spring.datasource.url=jdbc:postgresql://localhost:5432/</w:t>
            </w:r>
            <w:r w:rsidR="006B467C" w:rsidRPr="006B467C">
              <w:rPr>
                <w:rFonts w:ascii="Consolas" w:hAnsi="Consolas"/>
                <w:lang w:val="en-GB"/>
              </w:rPr>
              <w:t>s</w:t>
            </w:r>
            <w:r w:rsidR="006B467C">
              <w:rPr>
                <w:rFonts w:ascii="Consolas" w:hAnsi="Consolas"/>
                <w:lang w:val="en-GB"/>
              </w:rPr>
              <w:t>tock</w:t>
            </w:r>
          </w:p>
          <w:p w14:paraId="5F4B1089" w14:textId="77777777" w:rsidR="00811F8A" w:rsidRPr="00811F8A" w:rsidRDefault="00811F8A" w:rsidP="00D3622E">
            <w:pPr>
              <w:pStyle w:val="Corpsdetexte"/>
              <w:rPr>
                <w:rFonts w:ascii="Consolas" w:hAnsi="Consolas"/>
                <w:lang w:val="en-GB"/>
              </w:rPr>
            </w:pPr>
            <w:r w:rsidRPr="00811F8A">
              <w:rPr>
                <w:rFonts w:ascii="Consolas" w:hAnsi="Consolas"/>
                <w:lang w:val="en-GB"/>
              </w:rPr>
              <w:t>spring.datasource.driverClassName=org.postgresql.Driver</w:t>
            </w:r>
          </w:p>
          <w:p w14:paraId="5DC645C3" w14:textId="77777777" w:rsidR="00811F8A" w:rsidRPr="00811F8A" w:rsidRDefault="00811F8A" w:rsidP="00D3622E">
            <w:pPr>
              <w:pStyle w:val="Corpsdetexte"/>
              <w:rPr>
                <w:rFonts w:ascii="Consolas" w:hAnsi="Consolas"/>
                <w:lang w:val="en-GB"/>
              </w:rPr>
            </w:pPr>
          </w:p>
          <w:p w14:paraId="1A6F3C8F" w14:textId="77777777" w:rsidR="00811F8A" w:rsidRPr="00440FF9" w:rsidRDefault="00811F8A" w:rsidP="00D3622E">
            <w:pPr>
              <w:pStyle w:val="Corpsdetexte"/>
              <w:rPr>
                <w:rFonts w:ascii="Consolas" w:hAnsi="Consolas"/>
              </w:rPr>
            </w:pPr>
            <w:r w:rsidRPr="00440FF9">
              <w:rPr>
                <w:rFonts w:ascii="Consolas" w:hAnsi="Consolas"/>
              </w:rPr>
              <w:t>## identifiants temporaire de connexion à changer et crypter avec Jasypt pour la production</w:t>
            </w:r>
          </w:p>
          <w:p w14:paraId="3872F0F3" w14:textId="77777777" w:rsidR="00811F8A" w:rsidRPr="006B467C" w:rsidRDefault="00811F8A" w:rsidP="00D3622E">
            <w:pPr>
              <w:pStyle w:val="Corpsdetexte"/>
              <w:rPr>
                <w:rFonts w:ascii="Consolas" w:hAnsi="Consolas"/>
                <w:lang w:val="en-GB"/>
              </w:rPr>
            </w:pPr>
            <w:r w:rsidRPr="006B467C">
              <w:rPr>
                <w:rFonts w:ascii="Consolas" w:hAnsi="Consolas"/>
                <w:lang w:val="en-GB"/>
              </w:rPr>
              <w:t>spring.datasource.username=${</w:t>
            </w:r>
            <w:r w:rsidR="006B467C" w:rsidRPr="006B467C">
              <w:rPr>
                <w:rFonts w:ascii="Consolas" w:hAnsi="Consolas"/>
                <w:lang w:val="en-GB"/>
              </w:rPr>
              <w:t>STOCK</w:t>
            </w:r>
            <w:r w:rsidRPr="006B467C">
              <w:rPr>
                <w:rFonts w:ascii="Consolas" w:hAnsi="Consolas"/>
                <w:lang w:val="en-GB"/>
              </w:rPr>
              <w:t>_DB_USERNAME}</w:t>
            </w:r>
          </w:p>
          <w:p w14:paraId="2C925A31" w14:textId="77777777" w:rsidR="00811F8A" w:rsidRPr="006B467C" w:rsidRDefault="00811F8A" w:rsidP="00D3622E">
            <w:pPr>
              <w:pStyle w:val="Corpsdetexte"/>
              <w:rPr>
                <w:rFonts w:ascii="Consolas" w:hAnsi="Consolas"/>
                <w:lang w:val="en-GB"/>
              </w:rPr>
            </w:pPr>
            <w:r w:rsidRPr="006B467C">
              <w:rPr>
                <w:rFonts w:ascii="Consolas" w:hAnsi="Consolas"/>
                <w:lang w:val="en-GB"/>
              </w:rPr>
              <w:t>spring.datasource.password=${</w:t>
            </w:r>
            <w:r w:rsidR="006B467C" w:rsidRPr="006B467C">
              <w:rPr>
                <w:rFonts w:ascii="Consolas" w:hAnsi="Consolas"/>
                <w:lang w:val="en-GB"/>
              </w:rPr>
              <w:t>STOCK</w:t>
            </w:r>
            <w:r w:rsidRPr="006B467C">
              <w:rPr>
                <w:rFonts w:ascii="Consolas" w:hAnsi="Consolas"/>
                <w:lang w:val="en-GB"/>
              </w:rPr>
              <w:t>_DB_PASSWORD}</w:t>
            </w:r>
          </w:p>
          <w:p w14:paraId="059AE152" w14:textId="77777777" w:rsidR="00811F8A" w:rsidRPr="006B467C" w:rsidRDefault="00811F8A" w:rsidP="00D3622E">
            <w:pPr>
              <w:pStyle w:val="Corpsdetexte"/>
              <w:rPr>
                <w:rFonts w:ascii="Consolas" w:hAnsi="Consolas"/>
                <w:lang w:val="en-GB"/>
              </w:rPr>
            </w:pPr>
          </w:p>
          <w:p w14:paraId="21C2C043" w14:textId="77777777" w:rsidR="00811F8A" w:rsidRPr="00440FF9" w:rsidRDefault="00811F8A" w:rsidP="00D3622E">
            <w:pPr>
              <w:pStyle w:val="Corpsdetexte"/>
              <w:rPr>
                <w:rFonts w:ascii="Consolas" w:hAnsi="Consolas"/>
              </w:rPr>
            </w:pPr>
            <w:r w:rsidRPr="00440FF9">
              <w:rPr>
                <w:rFonts w:ascii="Consolas" w:hAnsi="Consolas"/>
              </w:rPr>
              <w:t># DANGER!! mettre à create pour refaire le schéma</w:t>
            </w:r>
          </w:p>
          <w:p w14:paraId="47568A07" w14:textId="77777777" w:rsidR="00811F8A" w:rsidRPr="00811F8A" w:rsidRDefault="00811F8A" w:rsidP="00D3622E">
            <w:pPr>
              <w:pStyle w:val="Corpsdetexte"/>
              <w:rPr>
                <w:rFonts w:ascii="Consolas" w:hAnsi="Consolas"/>
                <w:lang w:val="en-GB"/>
              </w:rPr>
            </w:pPr>
            <w:r w:rsidRPr="00811F8A">
              <w:rPr>
                <w:rFonts w:ascii="Consolas" w:hAnsi="Consolas"/>
                <w:lang w:val="en-GB"/>
              </w:rPr>
              <w:t>spring.jpa.hibernate.ddl-auto=update</w:t>
            </w:r>
          </w:p>
          <w:p w14:paraId="5DFA1784" w14:textId="77777777" w:rsidR="00811F8A" w:rsidRPr="00811F8A" w:rsidRDefault="00811F8A" w:rsidP="00D3622E">
            <w:pPr>
              <w:pStyle w:val="Corpsdetexte"/>
              <w:rPr>
                <w:rFonts w:ascii="Consolas" w:hAnsi="Consolas"/>
                <w:lang w:val="en-GB"/>
              </w:rPr>
            </w:pPr>
          </w:p>
          <w:p w14:paraId="5E650F26" w14:textId="77777777" w:rsidR="006B467C" w:rsidRPr="006B467C" w:rsidRDefault="006B467C" w:rsidP="006B467C">
            <w:pPr>
              <w:pStyle w:val="Corpsdetexte"/>
              <w:rPr>
                <w:rFonts w:ascii="Consolas" w:hAnsi="Consolas"/>
                <w:lang w:val="en-GB"/>
              </w:rPr>
            </w:pPr>
            <w:r w:rsidRPr="006B467C">
              <w:rPr>
                <w:rFonts w:ascii="Consolas" w:hAnsi="Consolas"/>
                <w:lang w:val="en-GB"/>
              </w:rPr>
              <w:t>## Properties pour les logs</w:t>
            </w:r>
          </w:p>
          <w:p w14:paraId="660309BB" w14:textId="77777777" w:rsidR="00811F8A" w:rsidRPr="006B467C" w:rsidRDefault="00811F8A" w:rsidP="00D3622E">
            <w:pPr>
              <w:pStyle w:val="Corpsdetexte"/>
              <w:rPr>
                <w:rFonts w:ascii="Consolas" w:hAnsi="Consolas"/>
                <w:lang w:val="en-GB"/>
              </w:rPr>
            </w:pPr>
            <w:r w:rsidRPr="006B467C">
              <w:rPr>
                <w:rFonts w:ascii="Consolas" w:hAnsi="Consolas"/>
                <w:lang w:val="en-GB"/>
              </w:rPr>
              <w:t>logging.level.org.springframework.web=ERROR</w:t>
            </w:r>
          </w:p>
          <w:p w14:paraId="1D993E7A" w14:textId="77777777" w:rsidR="00811F8A" w:rsidRPr="00110212" w:rsidRDefault="00811F8A" w:rsidP="00D3622E">
            <w:pPr>
              <w:pStyle w:val="Corpsdetexte"/>
              <w:rPr>
                <w:rFonts w:ascii="Consolas" w:hAnsi="Consolas"/>
              </w:rPr>
            </w:pPr>
            <w:r w:rsidRPr="00110212">
              <w:rPr>
                <w:rFonts w:ascii="Consolas" w:hAnsi="Consolas"/>
              </w:rPr>
              <w:t>logging.level.com.pizzaflow=DEBUG</w:t>
            </w:r>
          </w:p>
          <w:p w14:paraId="1AFE853F" w14:textId="77777777" w:rsidR="00811F8A" w:rsidRPr="00110212" w:rsidRDefault="00811F8A" w:rsidP="00D3622E">
            <w:pPr>
              <w:pStyle w:val="Corpsdetexte"/>
              <w:rPr>
                <w:rFonts w:ascii="Consolas" w:hAnsi="Consolas"/>
              </w:rPr>
            </w:pPr>
          </w:p>
          <w:p w14:paraId="314A7AD5" w14:textId="77777777" w:rsidR="00811F8A" w:rsidRPr="004C07DB" w:rsidRDefault="00811F8A" w:rsidP="00D3622E">
            <w:pPr>
              <w:pStyle w:val="Corpsdetexte"/>
              <w:rPr>
                <w:rFonts w:ascii="Consolas" w:hAnsi="Consolas"/>
              </w:rPr>
            </w:pPr>
            <w:r w:rsidRPr="004C07DB">
              <w:rPr>
                <w:rFonts w:ascii="Consolas" w:hAnsi="Consolas"/>
              </w:rPr>
              <w:t>## le pattern pour la console</w:t>
            </w:r>
          </w:p>
          <w:p w14:paraId="11571905" w14:textId="77777777" w:rsidR="00811F8A" w:rsidRPr="004C07DB" w:rsidRDefault="00811F8A" w:rsidP="00D3622E">
            <w:pPr>
              <w:pStyle w:val="Corpsdetexte"/>
              <w:rPr>
                <w:rFonts w:ascii="Consolas" w:hAnsi="Consolas"/>
              </w:rPr>
            </w:pPr>
            <w:r w:rsidRPr="004C07DB">
              <w:rPr>
                <w:rFonts w:ascii="Consolas" w:hAnsi="Consolas"/>
              </w:rPr>
              <w:t>logging.pattern.console= "%d{yyyy-MM-dd HH:mm:ss} - %msg%n"</w:t>
            </w:r>
          </w:p>
          <w:p w14:paraId="55678DE9" w14:textId="77777777" w:rsidR="00811F8A" w:rsidRPr="004C07DB" w:rsidRDefault="00811F8A" w:rsidP="00D3622E">
            <w:pPr>
              <w:pStyle w:val="Corpsdetexte"/>
              <w:rPr>
                <w:rFonts w:ascii="Consolas" w:hAnsi="Consolas"/>
              </w:rPr>
            </w:pPr>
          </w:p>
          <w:p w14:paraId="00BC0D39" w14:textId="77777777" w:rsidR="00811F8A" w:rsidRPr="004C07DB" w:rsidRDefault="00811F8A" w:rsidP="00D3622E">
            <w:pPr>
              <w:pStyle w:val="Corpsdetexte"/>
              <w:rPr>
                <w:rFonts w:ascii="Consolas" w:hAnsi="Consolas"/>
              </w:rPr>
            </w:pPr>
            <w:r>
              <w:rPr>
                <w:rFonts w:ascii="Consolas" w:hAnsi="Consolas"/>
              </w:rPr>
              <w:t>#</w:t>
            </w:r>
            <w:r w:rsidRPr="004C07DB">
              <w:rPr>
                <w:rFonts w:ascii="Consolas" w:hAnsi="Consolas"/>
              </w:rPr>
              <w:t># le pattern pour le n</w:t>
            </w:r>
            <w:r>
              <w:rPr>
                <w:rFonts w:ascii="Consolas" w:hAnsi="Consolas"/>
              </w:rPr>
              <w:t>om du fichier</w:t>
            </w:r>
          </w:p>
          <w:p w14:paraId="4953F48F" w14:textId="77777777" w:rsidR="00811F8A" w:rsidRPr="00110212" w:rsidRDefault="00811F8A" w:rsidP="00D3622E">
            <w:pPr>
              <w:pStyle w:val="Corpsdetexte"/>
              <w:rPr>
                <w:rFonts w:ascii="Consolas" w:hAnsi="Consolas"/>
              </w:rPr>
            </w:pPr>
            <w:r w:rsidRPr="00110212">
              <w:rPr>
                <w:rFonts w:ascii="Consolas" w:hAnsi="Consolas"/>
              </w:rPr>
              <w:t>logging.pattern.file= "%d{yyyy-MM-dd HH:mm:ss}[%thread]%-5level %logger{36} - %msg%n"</w:t>
            </w:r>
          </w:p>
          <w:p w14:paraId="34D9FC46" w14:textId="77777777" w:rsidR="00811F8A" w:rsidRPr="00110212" w:rsidRDefault="00811F8A" w:rsidP="00D3622E">
            <w:pPr>
              <w:pStyle w:val="Corpsdetexte"/>
              <w:rPr>
                <w:rFonts w:ascii="Consolas" w:hAnsi="Consolas"/>
              </w:rPr>
            </w:pPr>
          </w:p>
          <w:p w14:paraId="29AFE512" w14:textId="77777777" w:rsidR="00811F8A" w:rsidRPr="005542C8" w:rsidRDefault="00811F8A" w:rsidP="00D3622E">
            <w:pPr>
              <w:pStyle w:val="Corpsdetexte"/>
              <w:rPr>
                <w:rFonts w:ascii="Consolas" w:hAnsi="Consolas"/>
              </w:rPr>
            </w:pPr>
            <w:r w:rsidRPr="005542C8">
              <w:rPr>
                <w:rFonts w:ascii="Consolas" w:hAnsi="Consolas"/>
              </w:rPr>
              <w:t>## le nom du fichier d</w:t>
            </w:r>
            <w:r>
              <w:rPr>
                <w:rFonts w:ascii="Consolas" w:hAnsi="Consolas"/>
              </w:rPr>
              <w:t>e log</w:t>
            </w:r>
          </w:p>
          <w:p w14:paraId="5BF39CA2" w14:textId="77777777" w:rsidR="00811F8A" w:rsidRPr="006B467C" w:rsidRDefault="00811F8A" w:rsidP="00D3622E">
            <w:pPr>
              <w:pStyle w:val="Corpsdetexte"/>
              <w:rPr>
                <w:rFonts w:ascii="Consolas" w:hAnsi="Consolas"/>
                <w:lang w:val="en-GB"/>
              </w:rPr>
            </w:pPr>
            <w:r w:rsidRPr="006B467C">
              <w:rPr>
                <w:rFonts w:ascii="Consolas" w:hAnsi="Consolas"/>
                <w:lang w:val="en-GB"/>
              </w:rPr>
              <w:t>logging.file=/var/log/pizzaflow/</w:t>
            </w:r>
            <w:r w:rsidR="006B467C" w:rsidRPr="006B467C">
              <w:rPr>
                <w:rFonts w:ascii="Consolas" w:hAnsi="Consolas"/>
                <w:lang w:val="en-GB"/>
              </w:rPr>
              <w:t>stock</w:t>
            </w:r>
            <w:r w:rsidRPr="006B467C">
              <w:rPr>
                <w:rFonts w:ascii="Consolas" w:hAnsi="Consolas"/>
                <w:lang w:val="en-GB"/>
              </w:rPr>
              <w:t>-api.log</w:t>
            </w:r>
          </w:p>
          <w:p w14:paraId="2BCCDC6D" w14:textId="77777777" w:rsidR="00811F8A" w:rsidRPr="006B467C" w:rsidRDefault="00811F8A" w:rsidP="00D3622E">
            <w:pPr>
              <w:pStyle w:val="Corpsdetexte"/>
              <w:rPr>
                <w:rFonts w:ascii="Consolas" w:hAnsi="Consolas"/>
                <w:lang w:val="en-GB"/>
              </w:rPr>
            </w:pPr>
            <w:r w:rsidRPr="006B467C">
              <w:rPr>
                <w:rFonts w:ascii="Consolas" w:hAnsi="Consolas"/>
                <w:lang w:val="en-GB"/>
              </w:rPr>
              <w:t xml:space="preserve"> </w:t>
            </w:r>
          </w:p>
        </w:tc>
      </w:tr>
    </w:tbl>
    <w:p w14:paraId="0F91CDE4" w14:textId="77777777" w:rsidR="00811F8A" w:rsidRPr="006B467C" w:rsidRDefault="00811F8A" w:rsidP="00811F8A">
      <w:pPr>
        <w:pStyle w:val="Corpsdetexte"/>
        <w:rPr>
          <w:lang w:val="en-GB"/>
        </w:rPr>
      </w:pPr>
    </w:p>
    <w:p w14:paraId="67944DB6" w14:textId="77777777" w:rsidR="00811F8A" w:rsidRPr="00052885" w:rsidRDefault="00811F8A" w:rsidP="00811F8A">
      <w:pPr>
        <w:pStyle w:val="Titre3"/>
      </w:pPr>
      <w:bookmarkStart w:id="69" w:name="_Toc40192185"/>
      <w:r>
        <w:t>Lancer le microservice</w:t>
      </w:r>
      <w:bookmarkEnd w:id="69"/>
    </w:p>
    <w:p w14:paraId="3F762D90" w14:textId="77777777" w:rsidR="00811F8A" w:rsidRDefault="00811F8A" w:rsidP="00811F8A">
      <w:pPr>
        <w:pStyle w:val="Corpsdetexte"/>
      </w:pPr>
      <w:r>
        <w:t xml:space="preserve">Un script de commande fourni permet de lancer </w:t>
      </w:r>
      <w:r w:rsidRPr="001B7FBB">
        <w:t>le microservice 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33BEBD1D" w14:textId="77777777" w:rsidR="00811F8A" w:rsidRPr="007E2724" w:rsidRDefault="00811F8A" w:rsidP="00811F8A">
      <w:pPr>
        <w:pStyle w:val="Corpsdetexte"/>
        <w:jc w:val="center"/>
        <w:rPr>
          <w:b/>
          <w:bCs/>
          <w:lang w:val="en-GB"/>
        </w:rPr>
      </w:pPr>
      <w:r w:rsidRPr="007E2724">
        <w:rPr>
          <w:b/>
          <w:bCs/>
          <w:lang w:val="en-GB"/>
        </w:rPr>
        <w:t>cd /srv/</w:t>
      </w:r>
      <w:r w:rsidR="006B467C">
        <w:rPr>
          <w:b/>
          <w:bCs/>
          <w:lang w:val="en-GB"/>
        </w:rPr>
        <w:t>stock</w:t>
      </w:r>
      <w:r>
        <w:rPr>
          <w:b/>
          <w:bCs/>
          <w:lang w:val="en-GB"/>
        </w:rPr>
        <w:t>-api</w:t>
      </w:r>
    </w:p>
    <w:p w14:paraId="3769C62C" w14:textId="77777777" w:rsidR="00811F8A" w:rsidRPr="007E2724" w:rsidRDefault="00811F8A" w:rsidP="00811F8A">
      <w:pPr>
        <w:pStyle w:val="Corpsdetexte"/>
        <w:jc w:val="center"/>
        <w:rPr>
          <w:b/>
          <w:bCs/>
          <w:lang w:val="en-GB"/>
        </w:rPr>
      </w:pPr>
      <w:r w:rsidRPr="007E2724">
        <w:rPr>
          <w:b/>
          <w:bCs/>
          <w:lang w:val="en-GB"/>
        </w:rPr>
        <w:t>sudo chmod g+x u+x *.sh</w:t>
      </w:r>
    </w:p>
    <w:p w14:paraId="6FE44825" w14:textId="77777777" w:rsidR="00811F8A" w:rsidRPr="007E2724" w:rsidRDefault="00811F8A" w:rsidP="00811F8A">
      <w:pPr>
        <w:pStyle w:val="Corpsdetexte"/>
        <w:jc w:val="center"/>
        <w:rPr>
          <w:b/>
          <w:bCs/>
          <w:lang w:val="en-GB"/>
        </w:rPr>
      </w:pPr>
      <w:r w:rsidRPr="007E2724">
        <w:rPr>
          <w:b/>
          <w:bCs/>
          <w:lang w:val="en-GB"/>
        </w:rPr>
        <w:t>sudo ./start.sh</w:t>
      </w:r>
    </w:p>
    <w:p w14:paraId="23B09C31" w14:textId="77777777" w:rsidR="00811F8A" w:rsidRPr="007E2724" w:rsidRDefault="00811F8A" w:rsidP="00811F8A">
      <w:pPr>
        <w:rPr>
          <w:lang w:val="en-GB"/>
        </w:rPr>
      </w:pPr>
    </w:p>
    <w:p w14:paraId="4964DB3E" w14:textId="77777777" w:rsidR="00811F8A" w:rsidRPr="00601E67" w:rsidRDefault="00811F8A" w:rsidP="00811F8A">
      <w:pPr>
        <w:pStyle w:val="Titre3"/>
      </w:pPr>
      <w:bookmarkStart w:id="70" w:name="_Toc40192186"/>
      <w:r w:rsidRPr="00601E67">
        <w:t>Vérifications</w:t>
      </w:r>
      <w:bookmarkEnd w:id="70"/>
    </w:p>
    <w:p w14:paraId="3D3BB264" w14:textId="77777777" w:rsidR="00811F8A" w:rsidRDefault="00811F8A" w:rsidP="00811F8A">
      <w:pPr>
        <w:pStyle w:val="Corpsdetexte"/>
      </w:pPr>
      <w:r>
        <w:t>Exécuter la commande suivante pour vérifier que le microservice fonctionne en tâche de fond.</w:t>
      </w:r>
    </w:p>
    <w:p w14:paraId="36376A24" w14:textId="77777777" w:rsidR="00811F8A" w:rsidRPr="007E2724" w:rsidRDefault="00811F8A" w:rsidP="00811F8A">
      <w:pPr>
        <w:pStyle w:val="Corpsdetexte"/>
        <w:jc w:val="center"/>
        <w:rPr>
          <w:b/>
          <w:bCs/>
          <w:lang w:val="en-GB"/>
        </w:rPr>
      </w:pPr>
      <w:r w:rsidRPr="007E2724">
        <w:rPr>
          <w:b/>
          <w:bCs/>
          <w:lang w:val="en-GB"/>
        </w:rPr>
        <w:t xml:space="preserve">ps -ef | grep </w:t>
      </w:r>
      <w:r w:rsidR="006B467C">
        <w:rPr>
          <w:b/>
          <w:bCs/>
          <w:lang w:val="en-GB"/>
        </w:rPr>
        <w:t>stock</w:t>
      </w:r>
      <w:r>
        <w:rPr>
          <w:b/>
          <w:bCs/>
          <w:lang w:val="en-GB"/>
        </w:rPr>
        <w:t>-api</w:t>
      </w:r>
    </w:p>
    <w:p w14:paraId="06EFA952" w14:textId="77777777" w:rsidR="006B467C" w:rsidRPr="00052885" w:rsidRDefault="006B467C" w:rsidP="006B467C">
      <w:pPr>
        <w:pStyle w:val="Corpsdetexte"/>
        <w:rPr>
          <w:lang w:val="pt-PT"/>
        </w:rPr>
      </w:pPr>
    </w:p>
    <w:p w14:paraId="333F51C8" w14:textId="77777777" w:rsidR="006B467C" w:rsidRDefault="006B467C" w:rsidP="006B467C">
      <w:pPr>
        <w:pStyle w:val="Titre2"/>
      </w:pPr>
      <w:bookmarkStart w:id="71" w:name="_Toc40192187"/>
      <w:r w:rsidRPr="00601E67">
        <w:t xml:space="preserve">Déploiement des </w:t>
      </w:r>
      <w:r>
        <w:t>fichiers statiques</w:t>
      </w:r>
      <w:bookmarkEnd w:id="71"/>
    </w:p>
    <w:p w14:paraId="1F3138D4" w14:textId="77777777" w:rsidR="006B467C" w:rsidRDefault="006B467C" w:rsidP="006B467C">
      <w:pPr>
        <w:pStyle w:val="Corpsdetexte"/>
      </w:pPr>
      <w:r>
        <w:t xml:space="preserve">Se connecter au bucket </w:t>
      </w:r>
      <w:r w:rsidRPr="0089096A">
        <w:rPr>
          <w:b/>
          <w:bCs/>
        </w:rPr>
        <w:t>S3</w:t>
      </w:r>
      <w:r>
        <w:t xml:space="preserve"> avec </w:t>
      </w:r>
      <w:r w:rsidRPr="0089096A">
        <w:rPr>
          <w:b/>
          <w:bCs/>
        </w:rPr>
        <w:t>PuTTY</w:t>
      </w:r>
      <w:r>
        <w:t xml:space="preserve"> pour faire l'installation.</w:t>
      </w:r>
    </w:p>
    <w:p w14:paraId="3E5DE852" w14:textId="77777777" w:rsidR="006B467C" w:rsidRDefault="006B467C" w:rsidP="006B467C">
      <w:pPr>
        <w:pStyle w:val="Corpsdetexte"/>
      </w:pPr>
    </w:p>
    <w:p w14:paraId="33A65A52" w14:textId="77777777" w:rsidR="006B467C" w:rsidRDefault="006B467C" w:rsidP="006B467C">
      <w:pPr>
        <w:pStyle w:val="Titre3"/>
      </w:pPr>
      <w:bookmarkStart w:id="72" w:name="_Toc40192188"/>
      <w:r>
        <w:t>Installation de Git</w:t>
      </w:r>
      <w:bookmarkEnd w:id="72"/>
    </w:p>
    <w:p w14:paraId="0FE3CF0A" w14:textId="77777777" w:rsidR="006B467C" w:rsidRDefault="006B467C" w:rsidP="006B467C">
      <w:pPr>
        <w:pStyle w:val="Corpsdetexte"/>
      </w:pPr>
      <w:r>
        <w:t>Installer l'outil de versioning Git pour récupérer les fichiers avec les commandes suivante :</w:t>
      </w:r>
    </w:p>
    <w:p w14:paraId="318A5E8B" w14:textId="77777777" w:rsidR="006B467C" w:rsidRPr="008D7ACF" w:rsidRDefault="006B467C" w:rsidP="006B467C">
      <w:pPr>
        <w:pStyle w:val="Corpsdetexte"/>
        <w:jc w:val="center"/>
        <w:rPr>
          <w:b/>
          <w:bCs/>
          <w:lang w:val="es-ES"/>
        </w:rPr>
      </w:pPr>
      <w:r w:rsidRPr="008D7ACF">
        <w:rPr>
          <w:b/>
          <w:bCs/>
          <w:lang w:val="es-ES"/>
        </w:rPr>
        <w:t>sudo yum update -y</w:t>
      </w:r>
    </w:p>
    <w:p w14:paraId="2459BEE8" w14:textId="77777777" w:rsidR="006B467C" w:rsidRDefault="006B467C" w:rsidP="006B467C">
      <w:pPr>
        <w:pStyle w:val="Corpsdetexte"/>
        <w:jc w:val="center"/>
        <w:rPr>
          <w:b/>
          <w:bCs/>
          <w:lang w:val="es-ES"/>
        </w:rPr>
      </w:pPr>
      <w:r w:rsidRPr="0089096A">
        <w:rPr>
          <w:b/>
          <w:bCs/>
          <w:lang w:val="es-ES"/>
        </w:rPr>
        <w:t>sudo yum install git -y</w:t>
      </w:r>
    </w:p>
    <w:p w14:paraId="21FD9DE7" w14:textId="77777777" w:rsidR="006B467C" w:rsidRPr="0089096A" w:rsidRDefault="006B467C" w:rsidP="006B467C">
      <w:pPr>
        <w:pStyle w:val="Corpsdetexte"/>
        <w:rPr>
          <w:b/>
          <w:bCs/>
          <w:lang w:val="es-ES"/>
        </w:rPr>
      </w:pPr>
    </w:p>
    <w:p w14:paraId="199F75AC" w14:textId="77777777" w:rsidR="006B467C" w:rsidRPr="0089096A" w:rsidRDefault="006B467C" w:rsidP="006B467C">
      <w:pPr>
        <w:pStyle w:val="Titre3"/>
      </w:pPr>
      <w:bookmarkStart w:id="73" w:name="_Toc40192189"/>
      <w:r>
        <w:t>Récupération des fichiers</w:t>
      </w:r>
      <w:bookmarkEnd w:id="73"/>
    </w:p>
    <w:p w14:paraId="1571F74B" w14:textId="77777777" w:rsidR="006B467C" w:rsidRDefault="006B467C" w:rsidP="006B467C">
      <w:pPr>
        <w:pStyle w:val="Corpsdetexte"/>
      </w:pPr>
      <w:r>
        <w:t xml:space="preserve">Se placer à la racine est faire un </w:t>
      </w:r>
      <w:r w:rsidRPr="008D7ACF">
        <w:rPr>
          <w:b/>
          <w:bCs/>
        </w:rPr>
        <w:t>git</w:t>
      </w:r>
      <w:r>
        <w:t xml:space="preserve"> </w:t>
      </w:r>
      <w:r w:rsidRPr="008D7ACF">
        <w:rPr>
          <w:b/>
          <w:bCs/>
        </w:rPr>
        <w:t>clone</w:t>
      </w:r>
      <w:r>
        <w:t>.</w:t>
      </w:r>
    </w:p>
    <w:p w14:paraId="5028A760" w14:textId="77777777" w:rsidR="006B467C" w:rsidRPr="00150E27" w:rsidRDefault="006B467C" w:rsidP="006B467C">
      <w:pPr>
        <w:pStyle w:val="Corpsdetexte"/>
        <w:jc w:val="center"/>
        <w:rPr>
          <w:b/>
          <w:bCs/>
        </w:rPr>
      </w:pPr>
      <w:r w:rsidRPr="00150E27">
        <w:rPr>
          <w:b/>
          <w:bCs/>
        </w:rPr>
        <w:t>cd /</w:t>
      </w:r>
    </w:p>
    <w:p w14:paraId="42A9F161" w14:textId="77777777" w:rsidR="006B467C" w:rsidRDefault="006B467C" w:rsidP="006B467C">
      <w:pPr>
        <w:pStyle w:val="Corpsdetexte"/>
        <w:jc w:val="center"/>
        <w:rPr>
          <w:b/>
          <w:bCs/>
          <w:lang w:val="en-GB"/>
        </w:rPr>
      </w:pPr>
      <w:r w:rsidRPr="00710EC4">
        <w:rPr>
          <w:b/>
          <w:bCs/>
          <w:lang w:val="en-GB"/>
        </w:rPr>
        <w:t xml:space="preserve">sudo </w:t>
      </w:r>
      <w:r>
        <w:rPr>
          <w:b/>
          <w:bCs/>
          <w:lang w:val="en-GB"/>
        </w:rPr>
        <w:t xml:space="preserve">git clone </w:t>
      </w:r>
      <w:hyperlink r:id="rId50" w:history="1">
        <w:r w:rsidRPr="00E412AF">
          <w:rPr>
            <w:rStyle w:val="Lienhypertexte"/>
            <w:b/>
            <w:bCs/>
            <w:lang w:val="en-GB"/>
          </w:rPr>
          <w:t>https://github.com/pizzaflow/resources.git</w:t>
        </w:r>
      </w:hyperlink>
    </w:p>
    <w:p w14:paraId="0C9DF879" w14:textId="77777777" w:rsidR="006B467C" w:rsidRPr="002410AA" w:rsidRDefault="006B467C" w:rsidP="006B467C">
      <w:pPr>
        <w:pStyle w:val="Corpsdetexte"/>
      </w:pPr>
    </w:p>
    <w:p w14:paraId="2351F274" w14:textId="77777777" w:rsidR="006B467C" w:rsidRDefault="006B467C" w:rsidP="006B467C">
      <w:pPr>
        <w:pStyle w:val="Titre2"/>
      </w:pPr>
      <w:bookmarkStart w:id="74" w:name="_Toc40192190"/>
      <w:r w:rsidRPr="00601E67">
        <w:t>Déploiement d</w:t>
      </w:r>
      <w:r>
        <w:t>e web-api</w:t>
      </w:r>
      <w:bookmarkEnd w:id="74"/>
    </w:p>
    <w:p w14:paraId="19CF2455" w14:textId="77777777" w:rsidR="006B467C" w:rsidRDefault="006B467C" w:rsidP="006B467C">
      <w:pPr>
        <w:pStyle w:val="Corpsdetexte"/>
      </w:pPr>
      <w:r>
        <w:t xml:space="preserve">On se connecte à la </w:t>
      </w:r>
      <w:r w:rsidRPr="00302E3B">
        <w:rPr>
          <w:b/>
          <w:bCs/>
        </w:rPr>
        <w:t>VM</w:t>
      </w:r>
      <w:r>
        <w:t xml:space="preserve"> du microservice avec </w:t>
      </w:r>
      <w:r w:rsidRPr="00302E3B">
        <w:rPr>
          <w:b/>
          <w:bCs/>
        </w:rPr>
        <w:t>PuTTY</w:t>
      </w:r>
      <w:r>
        <w:t xml:space="preserve">. </w:t>
      </w:r>
    </w:p>
    <w:p w14:paraId="3AB1A2B4" w14:textId="77777777" w:rsidR="006B467C" w:rsidRDefault="006B467C" w:rsidP="006B467C">
      <w:pPr>
        <w:pStyle w:val="Corpsdetexte"/>
      </w:pPr>
    </w:p>
    <w:p w14:paraId="4BBB945A" w14:textId="77777777" w:rsidR="006B467C" w:rsidRDefault="006B467C" w:rsidP="006B467C">
      <w:pPr>
        <w:pStyle w:val="Titre3"/>
      </w:pPr>
      <w:bookmarkStart w:id="75" w:name="_Toc40192191"/>
      <w:r>
        <w:t>Installation de Git</w:t>
      </w:r>
      <w:bookmarkEnd w:id="75"/>
    </w:p>
    <w:p w14:paraId="76372D0A" w14:textId="77777777" w:rsidR="006B467C" w:rsidRDefault="006B467C" w:rsidP="006B467C">
      <w:pPr>
        <w:pStyle w:val="Corpsdetexte"/>
      </w:pPr>
      <w:r>
        <w:t>Installer l'outil de versioning Git pour récupérer les fichiers avec les commandes suivante :</w:t>
      </w:r>
    </w:p>
    <w:p w14:paraId="3DC7CB80" w14:textId="77777777" w:rsidR="006B467C" w:rsidRPr="008D7ACF" w:rsidRDefault="006B467C" w:rsidP="006B467C">
      <w:pPr>
        <w:pStyle w:val="Corpsdetexte"/>
        <w:jc w:val="center"/>
        <w:rPr>
          <w:b/>
          <w:bCs/>
          <w:lang w:val="es-ES"/>
        </w:rPr>
      </w:pPr>
      <w:r w:rsidRPr="008D7ACF">
        <w:rPr>
          <w:b/>
          <w:bCs/>
          <w:lang w:val="es-ES"/>
        </w:rPr>
        <w:t>sudo yum update -y</w:t>
      </w:r>
    </w:p>
    <w:p w14:paraId="34D6B283" w14:textId="77777777" w:rsidR="006B467C" w:rsidRDefault="006B467C" w:rsidP="006B467C">
      <w:pPr>
        <w:pStyle w:val="Corpsdetexte"/>
        <w:jc w:val="center"/>
        <w:rPr>
          <w:b/>
          <w:bCs/>
          <w:lang w:val="es-ES"/>
        </w:rPr>
      </w:pPr>
      <w:r w:rsidRPr="0089096A">
        <w:rPr>
          <w:b/>
          <w:bCs/>
          <w:lang w:val="es-ES"/>
        </w:rPr>
        <w:t>sudo yum install git -y</w:t>
      </w:r>
    </w:p>
    <w:p w14:paraId="2B8B0A3B" w14:textId="77777777" w:rsidR="006B467C" w:rsidRPr="00DB66F0" w:rsidRDefault="006B467C" w:rsidP="006B467C">
      <w:pPr>
        <w:pStyle w:val="Corpsdetexte"/>
        <w:rPr>
          <w:lang w:val="es-ES"/>
        </w:rPr>
      </w:pPr>
    </w:p>
    <w:p w14:paraId="10144D95" w14:textId="77777777" w:rsidR="006B467C" w:rsidRDefault="006B467C" w:rsidP="006B467C">
      <w:pPr>
        <w:pStyle w:val="Titre3"/>
      </w:pPr>
      <w:bookmarkStart w:id="76" w:name="_Toc40192192"/>
      <w:r>
        <w:t>Récupéreration de l'exécutable</w:t>
      </w:r>
      <w:bookmarkEnd w:id="76"/>
      <w:r>
        <w:t xml:space="preserve"> </w:t>
      </w:r>
    </w:p>
    <w:p w14:paraId="75F0FFED" w14:textId="77777777" w:rsidR="006B467C" w:rsidRDefault="006B467C" w:rsidP="006B467C">
      <w:pPr>
        <w:pStyle w:val="Corpsdetexte"/>
      </w:pPr>
      <w:r>
        <w:t xml:space="preserve">Se placer dans le répertoire </w:t>
      </w:r>
      <w:r w:rsidRPr="00696D16">
        <w:rPr>
          <w:b/>
          <w:bCs/>
        </w:rPr>
        <w:t>/srv</w:t>
      </w:r>
      <w:r>
        <w:t xml:space="preserve"> de l'instance.</w:t>
      </w:r>
    </w:p>
    <w:p w14:paraId="39972D25" w14:textId="77777777" w:rsidR="006B467C" w:rsidRPr="00CB6738" w:rsidRDefault="006B467C" w:rsidP="006B467C">
      <w:pPr>
        <w:pStyle w:val="Corpsdetexte"/>
        <w:jc w:val="center"/>
        <w:rPr>
          <w:b/>
          <w:bCs/>
        </w:rPr>
      </w:pPr>
      <w:r w:rsidRPr="00302E3B">
        <w:rPr>
          <w:b/>
          <w:bCs/>
        </w:rPr>
        <w:t>cd /srv</w:t>
      </w:r>
    </w:p>
    <w:p w14:paraId="77ABBCA1" w14:textId="77777777" w:rsidR="006B467C" w:rsidRDefault="006B467C" w:rsidP="006B467C">
      <w:pPr>
        <w:pStyle w:val="Corpsdetexte"/>
      </w:pPr>
      <w:r>
        <w:t xml:space="preserve">Récupérer le </w:t>
      </w:r>
      <w:r w:rsidRPr="00710EC4">
        <w:rPr>
          <w:b/>
          <w:bCs/>
        </w:rPr>
        <w:t>JAR</w:t>
      </w:r>
      <w:r>
        <w:t xml:space="preserve"> du microservice qui est dans un repository de </w:t>
      </w:r>
      <w:r w:rsidRPr="00710EC4">
        <w:rPr>
          <w:b/>
          <w:bCs/>
        </w:rPr>
        <w:t>GitHub</w:t>
      </w:r>
      <w:r>
        <w:t xml:space="preserve"> avec la commande :</w:t>
      </w:r>
    </w:p>
    <w:p w14:paraId="127064AD" w14:textId="77777777" w:rsidR="006B467C" w:rsidRPr="00710EC4" w:rsidRDefault="006B467C" w:rsidP="006B467C">
      <w:pPr>
        <w:pStyle w:val="Corpsdetexte"/>
        <w:jc w:val="center"/>
        <w:rPr>
          <w:b/>
          <w:bCs/>
          <w:lang w:val="en-GB"/>
        </w:rPr>
      </w:pPr>
      <w:r w:rsidRPr="00710EC4">
        <w:rPr>
          <w:b/>
          <w:bCs/>
          <w:lang w:val="en-GB"/>
        </w:rPr>
        <w:t xml:space="preserve">sudo </w:t>
      </w:r>
      <w:r>
        <w:rPr>
          <w:b/>
          <w:bCs/>
          <w:lang w:val="en-GB"/>
        </w:rPr>
        <w:t xml:space="preserve">git clone </w:t>
      </w:r>
      <w:r w:rsidRPr="00710EC4">
        <w:rPr>
          <w:b/>
          <w:bCs/>
          <w:lang w:val="en-GB"/>
        </w:rPr>
        <w:t>https://raw.githubusercontent.com/pizzaflow/master/</w:t>
      </w:r>
      <w:r>
        <w:rPr>
          <w:b/>
          <w:bCs/>
          <w:lang w:val="en-GB"/>
        </w:rPr>
        <w:t>web-api</w:t>
      </w:r>
    </w:p>
    <w:p w14:paraId="7CD301CF" w14:textId="77777777" w:rsidR="006B467C" w:rsidRPr="00601E67" w:rsidRDefault="006B467C" w:rsidP="006B467C">
      <w:pPr>
        <w:pStyle w:val="Corpsdetexte"/>
      </w:pPr>
    </w:p>
    <w:p w14:paraId="45F94E8C" w14:textId="77777777" w:rsidR="006B467C" w:rsidRPr="00601E67" w:rsidRDefault="006B467C" w:rsidP="006B467C">
      <w:pPr>
        <w:pStyle w:val="Titre3"/>
      </w:pPr>
      <w:bookmarkStart w:id="77" w:name="_Toc40192193"/>
      <w:r w:rsidRPr="00601E67">
        <w:t>Variables d'environnement</w:t>
      </w:r>
      <w:bookmarkEnd w:id="77"/>
    </w:p>
    <w:p w14:paraId="08471D84" w14:textId="77777777" w:rsidR="006B467C" w:rsidRDefault="006B467C" w:rsidP="006B467C">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2B43FD76" w14:textId="77777777" w:rsidR="006B467C" w:rsidRPr="00657379" w:rsidRDefault="006B467C" w:rsidP="006B467C">
      <w:pPr>
        <w:pStyle w:val="Corpsdetexte"/>
        <w:jc w:val="center"/>
        <w:rPr>
          <w:b/>
          <w:bCs/>
        </w:rPr>
      </w:pPr>
      <w:r w:rsidRPr="00657379">
        <w:rPr>
          <w:b/>
          <w:bCs/>
        </w:rPr>
        <w:t>export NOM_VARIABLE=Valeur</w:t>
      </w:r>
    </w:p>
    <w:p w14:paraId="6A5F6DA8" w14:textId="77777777" w:rsidR="006B467C" w:rsidRDefault="006B467C" w:rsidP="006B467C">
      <w:pPr>
        <w:pStyle w:val="Corpsdetexte"/>
      </w:pPr>
      <w:r>
        <w:t xml:space="preserve">Ou peut renseigner ces valeurs dans le script </w:t>
      </w:r>
      <w:r w:rsidRPr="007E2724">
        <w:rPr>
          <w:b/>
          <w:bCs/>
        </w:rPr>
        <w:t>start.sh</w:t>
      </w:r>
      <w:r>
        <w:t>.</w:t>
      </w:r>
    </w:p>
    <w:p w14:paraId="69FEC568" w14:textId="77777777" w:rsidR="006B467C" w:rsidRPr="00601E67" w:rsidRDefault="006B467C" w:rsidP="006B467C">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497"/>
        <w:gridCol w:w="1702"/>
        <w:gridCol w:w="5667"/>
      </w:tblGrid>
      <w:tr w:rsidR="006B467C" w:rsidRPr="00601E67" w14:paraId="67B2C870" w14:textId="77777777" w:rsidTr="00D3622E">
        <w:tc>
          <w:tcPr>
            <w:tcW w:w="2497" w:type="dxa"/>
            <w:tcBorders>
              <w:top w:val="none" w:sz="1" w:space="0" w:color="000000"/>
              <w:left w:val="none" w:sz="1" w:space="0" w:color="000000"/>
              <w:bottom w:val="none" w:sz="1" w:space="0" w:color="000000"/>
            </w:tcBorders>
            <w:shd w:val="clear" w:color="auto" w:fill="555555"/>
          </w:tcPr>
          <w:p w14:paraId="6DE81EE4" w14:textId="77777777" w:rsidR="006B467C" w:rsidRPr="00601E67" w:rsidRDefault="006B467C" w:rsidP="00D3622E">
            <w:pPr>
              <w:pStyle w:val="Tableauentte"/>
              <w:jc w:val="center"/>
            </w:pPr>
            <w:r w:rsidRPr="00601E67">
              <w:t>Nom</w:t>
            </w:r>
          </w:p>
        </w:tc>
        <w:tc>
          <w:tcPr>
            <w:tcW w:w="1702" w:type="dxa"/>
            <w:tcBorders>
              <w:top w:val="none" w:sz="1" w:space="0" w:color="000000"/>
              <w:left w:val="none" w:sz="1" w:space="0" w:color="000000"/>
              <w:bottom w:val="none" w:sz="1" w:space="0" w:color="000000"/>
            </w:tcBorders>
            <w:shd w:val="clear" w:color="auto" w:fill="555555"/>
          </w:tcPr>
          <w:p w14:paraId="7CF5F12F" w14:textId="77777777" w:rsidR="006B467C" w:rsidRPr="00601E67" w:rsidRDefault="006B467C"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023288B2" w14:textId="77777777" w:rsidR="006B467C" w:rsidRPr="00601E67" w:rsidRDefault="006B467C" w:rsidP="00D3622E">
            <w:pPr>
              <w:pStyle w:val="Tableauentte"/>
            </w:pPr>
            <w:r w:rsidRPr="00601E67">
              <w:t>Description</w:t>
            </w:r>
          </w:p>
        </w:tc>
      </w:tr>
      <w:tr w:rsidR="006B467C" w:rsidRPr="00601E67" w14:paraId="07448A14" w14:textId="77777777" w:rsidTr="00D3622E">
        <w:tc>
          <w:tcPr>
            <w:tcW w:w="2497" w:type="dxa"/>
            <w:tcBorders>
              <w:left w:val="none" w:sz="1" w:space="0" w:color="000000"/>
              <w:bottom w:val="none" w:sz="1" w:space="0" w:color="000000"/>
            </w:tcBorders>
            <w:shd w:val="clear" w:color="auto" w:fill="auto"/>
          </w:tcPr>
          <w:p w14:paraId="50C05E3C" w14:textId="77777777" w:rsidR="006B467C" w:rsidRPr="002D69FA" w:rsidRDefault="006B467C" w:rsidP="00D3622E">
            <w:pPr>
              <w:pStyle w:val="Contenudetableau"/>
              <w:jc w:val="center"/>
              <w:rPr>
                <w:b/>
                <w:bCs/>
              </w:rPr>
            </w:pPr>
            <w:r w:rsidRPr="002D69FA">
              <w:rPr>
                <w:b/>
                <w:bCs/>
              </w:rPr>
              <w:t>JASYPT_SECRET</w:t>
            </w:r>
          </w:p>
        </w:tc>
        <w:tc>
          <w:tcPr>
            <w:tcW w:w="1702" w:type="dxa"/>
            <w:tcBorders>
              <w:left w:val="none" w:sz="1" w:space="0" w:color="000000"/>
              <w:bottom w:val="none" w:sz="1" w:space="0" w:color="000000"/>
            </w:tcBorders>
            <w:shd w:val="clear" w:color="auto" w:fill="auto"/>
          </w:tcPr>
          <w:p w14:paraId="7EEC03B4" w14:textId="77777777" w:rsidR="006B467C" w:rsidRPr="00601E67" w:rsidRDefault="006B467C"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3F56FD69" w14:textId="77777777" w:rsidR="006B467C" w:rsidRPr="00601E67" w:rsidRDefault="006B467C" w:rsidP="00D3622E">
            <w:pPr>
              <w:pStyle w:val="Contenudetableau"/>
              <w:jc w:val="both"/>
            </w:pPr>
            <w:r>
              <w:t>Clé pour de cryptage des données sensibles des fichiers de propriétés.</w:t>
            </w:r>
          </w:p>
        </w:tc>
      </w:tr>
      <w:tr w:rsidR="006B467C" w:rsidRPr="00150E27" w14:paraId="70D6C0E9" w14:textId="77777777" w:rsidTr="00D3622E">
        <w:tc>
          <w:tcPr>
            <w:tcW w:w="2497" w:type="dxa"/>
            <w:tcBorders>
              <w:left w:val="none" w:sz="1" w:space="0" w:color="000000"/>
            </w:tcBorders>
            <w:shd w:val="clear" w:color="auto" w:fill="auto"/>
          </w:tcPr>
          <w:p w14:paraId="6B71C813" w14:textId="77777777" w:rsidR="006B467C" w:rsidRPr="002D69FA" w:rsidRDefault="006B467C" w:rsidP="00D3622E">
            <w:pPr>
              <w:pStyle w:val="Contenudetableau"/>
              <w:jc w:val="center"/>
              <w:rPr>
                <w:b/>
                <w:bCs/>
              </w:rPr>
            </w:pPr>
            <w:r w:rsidRPr="002D69FA">
              <w:rPr>
                <w:b/>
                <w:bCs/>
              </w:rPr>
              <w:t>CONFIG_IP</w:t>
            </w:r>
          </w:p>
        </w:tc>
        <w:tc>
          <w:tcPr>
            <w:tcW w:w="1702" w:type="dxa"/>
            <w:tcBorders>
              <w:left w:val="none" w:sz="1" w:space="0" w:color="000000"/>
            </w:tcBorders>
            <w:shd w:val="clear" w:color="auto" w:fill="auto"/>
          </w:tcPr>
          <w:p w14:paraId="0715848E" w14:textId="77777777" w:rsidR="006B467C" w:rsidRPr="00601E67" w:rsidRDefault="006B467C"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5F8AF49B" w14:textId="77777777" w:rsidR="006B467C" w:rsidRPr="00601E67" w:rsidRDefault="006B467C" w:rsidP="00D3622E">
            <w:pPr>
              <w:pStyle w:val="Contenudetableau"/>
              <w:jc w:val="both"/>
            </w:pPr>
            <w:r>
              <w:t>Addresse IP du serveur de configuration</w:t>
            </w:r>
          </w:p>
        </w:tc>
      </w:tr>
      <w:tr w:rsidR="006B467C" w:rsidRPr="00150E27" w14:paraId="4143A7BB" w14:textId="77777777" w:rsidTr="00D3622E">
        <w:tc>
          <w:tcPr>
            <w:tcW w:w="2497" w:type="dxa"/>
            <w:tcBorders>
              <w:left w:val="none" w:sz="1" w:space="0" w:color="000000"/>
            </w:tcBorders>
            <w:shd w:val="clear" w:color="auto" w:fill="auto"/>
          </w:tcPr>
          <w:p w14:paraId="79B3AC58" w14:textId="77777777" w:rsidR="006B467C" w:rsidRPr="002D69FA" w:rsidRDefault="006B467C" w:rsidP="00D3622E">
            <w:pPr>
              <w:pStyle w:val="Contenudetableau"/>
              <w:jc w:val="center"/>
              <w:rPr>
                <w:b/>
                <w:bCs/>
              </w:rPr>
            </w:pPr>
            <w:r>
              <w:rPr>
                <w:b/>
                <w:bCs/>
              </w:rPr>
              <w:t>USER_API_IP</w:t>
            </w:r>
          </w:p>
        </w:tc>
        <w:tc>
          <w:tcPr>
            <w:tcW w:w="1702" w:type="dxa"/>
            <w:tcBorders>
              <w:left w:val="none" w:sz="1" w:space="0" w:color="000000"/>
            </w:tcBorders>
            <w:shd w:val="clear" w:color="auto" w:fill="auto"/>
          </w:tcPr>
          <w:p w14:paraId="7CE795FD" w14:textId="77777777" w:rsidR="006B467C" w:rsidRDefault="006B467C"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5B720C03" w14:textId="77777777" w:rsidR="006B467C" w:rsidRDefault="006B467C" w:rsidP="00D3622E">
            <w:pPr>
              <w:pStyle w:val="Contenudetableau"/>
              <w:jc w:val="both"/>
            </w:pPr>
            <w:r>
              <w:t xml:space="preserve">Addresse IP de </w:t>
            </w:r>
            <w:r w:rsidRPr="006B467C">
              <w:rPr>
                <w:b/>
                <w:bCs/>
              </w:rPr>
              <w:t>user-api</w:t>
            </w:r>
          </w:p>
        </w:tc>
      </w:tr>
      <w:tr w:rsidR="006B467C" w:rsidRPr="00357C7B" w14:paraId="1C3B851A" w14:textId="77777777" w:rsidTr="00D3622E">
        <w:tc>
          <w:tcPr>
            <w:tcW w:w="2497" w:type="dxa"/>
            <w:tcBorders>
              <w:left w:val="none" w:sz="1" w:space="0" w:color="000000"/>
            </w:tcBorders>
            <w:shd w:val="clear" w:color="auto" w:fill="auto"/>
          </w:tcPr>
          <w:p w14:paraId="5B868633" w14:textId="77777777" w:rsidR="006B467C" w:rsidRPr="002D69FA" w:rsidRDefault="006B467C" w:rsidP="00D3622E">
            <w:pPr>
              <w:pStyle w:val="Contenudetableau"/>
              <w:jc w:val="center"/>
              <w:rPr>
                <w:b/>
                <w:bCs/>
              </w:rPr>
            </w:pPr>
            <w:r>
              <w:rPr>
                <w:b/>
                <w:bCs/>
              </w:rPr>
              <w:t>STOCK_API_IP</w:t>
            </w:r>
          </w:p>
        </w:tc>
        <w:tc>
          <w:tcPr>
            <w:tcW w:w="1702" w:type="dxa"/>
            <w:tcBorders>
              <w:left w:val="none" w:sz="1" w:space="0" w:color="000000"/>
            </w:tcBorders>
            <w:shd w:val="clear" w:color="auto" w:fill="auto"/>
          </w:tcPr>
          <w:p w14:paraId="52D7477D" w14:textId="77777777" w:rsidR="006B467C" w:rsidRDefault="006B467C"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27DE7502" w14:textId="77777777" w:rsidR="006B467C" w:rsidRPr="006B467C" w:rsidRDefault="006B467C" w:rsidP="00D3622E">
            <w:pPr>
              <w:pStyle w:val="Contenudetableau"/>
              <w:jc w:val="both"/>
              <w:rPr>
                <w:lang w:val="en-GB"/>
              </w:rPr>
            </w:pPr>
            <w:r w:rsidRPr="006B467C">
              <w:rPr>
                <w:lang w:val="en-GB"/>
              </w:rPr>
              <w:t xml:space="preserve">Addresse IP de </w:t>
            </w:r>
            <w:r w:rsidRPr="006B467C">
              <w:rPr>
                <w:b/>
                <w:bCs/>
                <w:lang w:val="en-GB"/>
              </w:rPr>
              <w:t>stock-api</w:t>
            </w:r>
          </w:p>
        </w:tc>
      </w:tr>
      <w:tr w:rsidR="00C24004" w:rsidRPr="00C24004" w14:paraId="17107557" w14:textId="77777777" w:rsidTr="00D3622E">
        <w:tc>
          <w:tcPr>
            <w:tcW w:w="2497" w:type="dxa"/>
            <w:tcBorders>
              <w:left w:val="none" w:sz="1" w:space="0" w:color="000000"/>
            </w:tcBorders>
            <w:shd w:val="clear" w:color="auto" w:fill="auto"/>
          </w:tcPr>
          <w:p w14:paraId="326DF2D7" w14:textId="77777777" w:rsidR="00C24004" w:rsidRDefault="00C24004" w:rsidP="00D3622E">
            <w:pPr>
              <w:pStyle w:val="Contenudetableau"/>
              <w:jc w:val="center"/>
              <w:rPr>
                <w:b/>
                <w:bCs/>
              </w:rPr>
            </w:pPr>
            <w:r>
              <w:rPr>
                <w:b/>
                <w:bCs/>
              </w:rPr>
              <w:t>RESOURCES_PATH</w:t>
            </w:r>
          </w:p>
        </w:tc>
        <w:tc>
          <w:tcPr>
            <w:tcW w:w="1702" w:type="dxa"/>
            <w:tcBorders>
              <w:left w:val="none" w:sz="1" w:space="0" w:color="000000"/>
            </w:tcBorders>
            <w:shd w:val="clear" w:color="auto" w:fill="auto"/>
          </w:tcPr>
          <w:p w14:paraId="3F09E504"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79A3AC28" w14:textId="77777777" w:rsidR="00C24004" w:rsidRPr="00C24004" w:rsidRDefault="00C24004" w:rsidP="00D3622E">
            <w:pPr>
              <w:pStyle w:val="Contenudetableau"/>
              <w:jc w:val="both"/>
            </w:pPr>
            <w:r w:rsidRPr="00C24004">
              <w:t>Chemin vers le bu</w:t>
            </w:r>
            <w:r>
              <w:t>cket des ressources</w:t>
            </w:r>
          </w:p>
        </w:tc>
      </w:tr>
    </w:tbl>
    <w:p w14:paraId="6D72595A" w14:textId="77777777" w:rsidR="006B467C" w:rsidRPr="00C24004" w:rsidRDefault="006B467C" w:rsidP="006B467C"/>
    <w:p w14:paraId="56DACE3A" w14:textId="77777777" w:rsidR="006B467C" w:rsidRPr="00601E67" w:rsidRDefault="006B467C" w:rsidP="006B467C">
      <w:pPr>
        <w:pStyle w:val="Titre3"/>
      </w:pPr>
      <w:bookmarkStart w:id="78" w:name="_Toc40192194"/>
      <w:r w:rsidRPr="00601E67">
        <w:t>Configuration</w:t>
      </w:r>
      <w:bookmarkEnd w:id="78"/>
    </w:p>
    <w:p w14:paraId="23265CB7" w14:textId="77777777" w:rsidR="006B467C" w:rsidRDefault="006B467C" w:rsidP="006B467C">
      <w:pPr>
        <w:pStyle w:val="Corpsdetexte"/>
      </w:pPr>
      <w:r>
        <w:t xml:space="preserve">Le fichier de configuration </w:t>
      </w:r>
      <w:r>
        <w:rPr>
          <w:b/>
          <w:bCs/>
        </w:rPr>
        <w:t>web</w:t>
      </w:r>
      <w:r w:rsidR="00C24004">
        <w:rPr>
          <w:b/>
          <w:bCs/>
        </w:rPr>
        <w:t>-api</w:t>
      </w:r>
      <w:r w:rsidRPr="007E2724">
        <w:rPr>
          <w:b/>
          <w:bCs/>
        </w:rPr>
        <w:t>-prod.properties</w:t>
      </w:r>
      <w:r>
        <w:t xml:space="preserve"> comme les fichiers de configuration de tous les microservices sont dans le repository </w:t>
      </w:r>
      <w:r w:rsidRPr="007E2724">
        <w:rPr>
          <w:b/>
          <w:bCs/>
        </w:rPr>
        <w:t>git</w:t>
      </w:r>
      <w:r>
        <w:t xml:space="preserve"> suivant :</w:t>
      </w:r>
    </w:p>
    <w:p w14:paraId="11BFA390" w14:textId="77777777" w:rsidR="006B467C" w:rsidRPr="002D69FA" w:rsidRDefault="00357C7B" w:rsidP="006B467C">
      <w:pPr>
        <w:pStyle w:val="Corpsdetexte"/>
        <w:jc w:val="center"/>
        <w:rPr>
          <w:b/>
          <w:bCs/>
        </w:rPr>
      </w:pPr>
      <w:hyperlink r:id="rId51" w:history="1">
        <w:r w:rsidR="006B467C" w:rsidRPr="00E412AF">
          <w:rPr>
            <w:rStyle w:val="Lienhypertexte"/>
            <w:b/>
            <w:bCs/>
          </w:rPr>
          <w:t>https://github.com/pizzaflow/properties.git</w:t>
        </w:r>
      </w:hyperlink>
    </w:p>
    <w:p w14:paraId="7FF27EEF" w14:textId="77777777" w:rsidR="006B467C" w:rsidRDefault="006B467C" w:rsidP="006B467C">
      <w:pPr>
        <w:pStyle w:val="Corpsdetexte"/>
      </w:pPr>
      <w:r>
        <w:t>Lors du démarrage, le microservice le demande au serveur de configuration qui va le chercher et le transmet.</w:t>
      </w:r>
    </w:p>
    <w:p w14:paraId="14FC9CCD" w14:textId="77777777" w:rsidR="006B467C" w:rsidRDefault="006B467C" w:rsidP="006B467C"/>
    <w:p w14:paraId="3A180F42" w14:textId="77777777" w:rsidR="006B467C" w:rsidRDefault="006B467C" w:rsidP="006B467C"/>
    <w:tbl>
      <w:tblPr>
        <w:tblStyle w:val="Grilledutableau"/>
        <w:tblW w:w="0" w:type="auto"/>
        <w:shd w:val="clear" w:color="auto" w:fill="E7E6E6" w:themeFill="background2"/>
        <w:tblLook w:val="04A0" w:firstRow="1" w:lastRow="0" w:firstColumn="1" w:lastColumn="0" w:noHBand="0" w:noVBand="1"/>
      </w:tblPr>
      <w:tblGrid>
        <w:gridCol w:w="9628"/>
      </w:tblGrid>
      <w:tr w:rsidR="006B467C" w:rsidRPr="00357C7B" w14:paraId="74588111" w14:textId="77777777" w:rsidTr="00D3622E">
        <w:tc>
          <w:tcPr>
            <w:tcW w:w="9628" w:type="dxa"/>
            <w:shd w:val="clear" w:color="auto" w:fill="E7E6E6" w:themeFill="background2"/>
          </w:tcPr>
          <w:p w14:paraId="480E25F3" w14:textId="77777777" w:rsidR="006B467C" w:rsidRDefault="006B467C" w:rsidP="00D3622E">
            <w:pPr>
              <w:pStyle w:val="Corpsdetexte"/>
              <w:rPr>
                <w:rFonts w:ascii="Consolas" w:hAnsi="Consolas"/>
              </w:rPr>
            </w:pPr>
            <w:r w:rsidRPr="00110212">
              <w:rPr>
                <w:rFonts w:ascii="Consolas" w:hAnsi="Consolas"/>
              </w:rPr>
              <w:t xml:space="preserve">## port par défaut pour </w:t>
            </w:r>
            <w:r>
              <w:rPr>
                <w:rFonts w:ascii="Consolas" w:hAnsi="Consolas"/>
              </w:rPr>
              <w:t>la première instance de web-api</w:t>
            </w:r>
          </w:p>
          <w:p w14:paraId="61D2C659" w14:textId="77777777" w:rsidR="006B467C" w:rsidRPr="00110212" w:rsidRDefault="006B467C" w:rsidP="00D3622E">
            <w:pPr>
              <w:pStyle w:val="Corpsdetexte"/>
              <w:rPr>
                <w:rFonts w:ascii="Consolas" w:hAnsi="Consolas"/>
              </w:rPr>
            </w:pPr>
            <w:r>
              <w:rPr>
                <w:rFonts w:ascii="Consolas" w:hAnsi="Consolas"/>
              </w:rPr>
              <w:t>## utiliser la gamme des ports 7XXX pour les duplications d'instances</w:t>
            </w:r>
          </w:p>
          <w:p w14:paraId="6E1033D3" w14:textId="77777777" w:rsidR="006B467C" w:rsidRPr="001611E9" w:rsidRDefault="006B467C" w:rsidP="00D3622E">
            <w:pPr>
              <w:pStyle w:val="Corpsdetexte"/>
              <w:rPr>
                <w:rFonts w:ascii="Consolas" w:hAnsi="Consolas"/>
              </w:rPr>
            </w:pPr>
            <w:r w:rsidRPr="001611E9">
              <w:rPr>
                <w:rFonts w:ascii="Consolas" w:hAnsi="Consolas"/>
              </w:rPr>
              <w:t>server.port=</w:t>
            </w:r>
            <w:r>
              <w:rPr>
                <w:rFonts w:ascii="Consolas" w:hAnsi="Consolas"/>
              </w:rPr>
              <w:t>7</w:t>
            </w:r>
            <w:r w:rsidRPr="001611E9">
              <w:rPr>
                <w:rFonts w:ascii="Consolas" w:hAnsi="Consolas"/>
              </w:rPr>
              <w:t>000</w:t>
            </w:r>
          </w:p>
          <w:p w14:paraId="7EA10A47" w14:textId="77777777" w:rsidR="006B467C" w:rsidRPr="001611E9" w:rsidRDefault="006B467C" w:rsidP="00D3622E">
            <w:pPr>
              <w:pStyle w:val="Corpsdetexte"/>
              <w:rPr>
                <w:rFonts w:ascii="Consolas" w:hAnsi="Consolas"/>
              </w:rPr>
            </w:pPr>
          </w:p>
          <w:p w14:paraId="031443E7" w14:textId="77777777" w:rsidR="006B467C" w:rsidRDefault="006B467C" w:rsidP="00D3622E">
            <w:pPr>
              <w:pStyle w:val="Corpsdetexte"/>
              <w:rPr>
                <w:rFonts w:ascii="Consolas" w:hAnsi="Consolas"/>
              </w:rPr>
            </w:pPr>
            <w:r>
              <w:rPr>
                <w:rFonts w:ascii="Consolas" w:hAnsi="Consolas"/>
              </w:rPr>
              <w:t>## Propriétés générales de l'application PizzaFlow</w:t>
            </w:r>
          </w:p>
          <w:p w14:paraId="3B7D9D01" w14:textId="77777777" w:rsidR="006B467C" w:rsidRDefault="006B467C" w:rsidP="00D3622E">
            <w:pPr>
              <w:pStyle w:val="Corpsdetexte"/>
              <w:rPr>
                <w:rFonts w:ascii="Consolas" w:hAnsi="Consolas"/>
              </w:rPr>
            </w:pPr>
            <w:r>
              <w:rPr>
                <w:rFonts w:ascii="Consolas" w:hAnsi="Consolas"/>
              </w:rPr>
              <w:t>pizzaflow.nomPropriété=Valeur</w:t>
            </w:r>
          </w:p>
          <w:p w14:paraId="5CFD1006" w14:textId="77777777" w:rsidR="006B467C" w:rsidRDefault="006B467C" w:rsidP="00D3622E">
            <w:pPr>
              <w:pStyle w:val="Corpsdetexte"/>
              <w:rPr>
                <w:rFonts w:ascii="Consolas" w:hAnsi="Consolas"/>
              </w:rPr>
            </w:pPr>
          </w:p>
          <w:p w14:paraId="735C8CCB" w14:textId="77777777" w:rsidR="006B467C" w:rsidRDefault="006B467C" w:rsidP="00D3622E">
            <w:pPr>
              <w:pStyle w:val="Corpsdetexte"/>
              <w:rPr>
                <w:rFonts w:ascii="Consolas" w:hAnsi="Consolas"/>
              </w:rPr>
            </w:pPr>
            <w:r>
              <w:rPr>
                <w:rFonts w:ascii="Consolas" w:hAnsi="Consolas"/>
              </w:rPr>
              <w:t>## Propriétés particulières du microservice web-api</w:t>
            </w:r>
          </w:p>
          <w:p w14:paraId="4092470D" w14:textId="77777777" w:rsidR="006B467C" w:rsidRDefault="006B467C" w:rsidP="00D3622E">
            <w:pPr>
              <w:pStyle w:val="Corpsdetexte"/>
              <w:rPr>
                <w:rFonts w:ascii="Consolas" w:hAnsi="Consolas"/>
              </w:rPr>
            </w:pPr>
            <w:r>
              <w:rPr>
                <w:rFonts w:ascii="Consolas" w:hAnsi="Consolas"/>
              </w:rPr>
              <w:t>pizzaflow.web.nomPropriété=Valeur</w:t>
            </w:r>
          </w:p>
          <w:p w14:paraId="46BC8893" w14:textId="77777777" w:rsidR="006B467C" w:rsidRDefault="006B467C" w:rsidP="00D3622E">
            <w:pPr>
              <w:pStyle w:val="Corpsdetexte"/>
              <w:rPr>
                <w:rFonts w:ascii="Consolas" w:hAnsi="Consolas"/>
              </w:rPr>
            </w:pPr>
          </w:p>
          <w:p w14:paraId="49D05AD9" w14:textId="77777777" w:rsidR="006B467C" w:rsidRDefault="006B467C" w:rsidP="006B467C">
            <w:pPr>
              <w:pStyle w:val="Corpsdetexte"/>
              <w:rPr>
                <w:rFonts w:ascii="Consolas" w:hAnsi="Consolas"/>
              </w:rPr>
            </w:pPr>
            <w:r>
              <w:rPr>
                <w:rFonts w:ascii="Consolas" w:hAnsi="Consolas"/>
              </w:rPr>
              <w:t>## Properties pour les logs</w:t>
            </w:r>
          </w:p>
          <w:p w14:paraId="593A22CD" w14:textId="77777777" w:rsidR="006B467C" w:rsidRDefault="006B467C" w:rsidP="00D3622E">
            <w:pPr>
              <w:pStyle w:val="Corpsdetexte"/>
              <w:rPr>
                <w:rFonts w:ascii="Consolas" w:hAnsi="Consolas"/>
              </w:rPr>
            </w:pPr>
            <w:r w:rsidRPr="004C07DB">
              <w:rPr>
                <w:rFonts w:ascii="Consolas" w:hAnsi="Consolas"/>
              </w:rPr>
              <w:t>logging.level.org.springframework.web=ERROR</w:t>
            </w:r>
          </w:p>
          <w:p w14:paraId="265608DC" w14:textId="77777777" w:rsidR="006B467C" w:rsidRPr="00110212" w:rsidRDefault="006B467C" w:rsidP="00D3622E">
            <w:pPr>
              <w:pStyle w:val="Corpsdetexte"/>
              <w:rPr>
                <w:rFonts w:ascii="Consolas" w:hAnsi="Consolas"/>
              </w:rPr>
            </w:pPr>
            <w:r w:rsidRPr="00110212">
              <w:rPr>
                <w:rFonts w:ascii="Consolas" w:hAnsi="Consolas"/>
              </w:rPr>
              <w:t>logging.level.com.pizzaflow=DEBUG</w:t>
            </w:r>
          </w:p>
          <w:p w14:paraId="4D9EB976" w14:textId="77777777" w:rsidR="006B467C" w:rsidRPr="00110212" w:rsidRDefault="006B467C" w:rsidP="00D3622E">
            <w:pPr>
              <w:pStyle w:val="Corpsdetexte"/>
              <w:rPr>
                <w:rFonts w:ascii="Consolas" w:hAnsi="Consolas"/>
              </w:rPr>
            </w:pPr>
          </w:p>
          <w:p w14:paraId="5D3DC007" w14:textId="77777777" w:rsidR="006B467C" w:rsidRPr="004C07DB" w:rsidRDefault="006B467C" w:rsidP="00D3622E">
            <w:pPr>
              <w:pStyle w:val="Corpsdetexte"/>
              <w:rPr>
                <w:rFonts w:ascii="Consolas" w:hAnsi="Consolas"/>
              </w:rPr>
            </w:pPr>
            <w:r w:rsidRPr="004C07DB">
              <w:rPr>
                <w:rFonts w:ascii="Consolas" w:hAnsi="Consolas"/>
              </w:rPr>
              <w:t>## le pattern pour la console</w:t>
            </w:r>
          </w:p>
          <w:p w14:paraId="24FCB66B" w14:textId="77777777" w:rsidR="006B467C" w:rsidRPr="004C07DB" w:rsidRDefault="006B467C" w:rsidP="00D3622E">
            <w:pPr>
              <w:pStyle w:val="Corpsdetexte"/>
              <w:rPr>
                <w:rFonts w:ascii="Consolas" w:hAnsi="Consolas"/>
              </w:rPr>
            </w:pPr>
            <w:r w:rsidRPr="004C07DB">
              <w:rPr>
                <w:rFonts w:ascii="Consolas" w:hAnsi="Consolas"/>
              </w:rPr>
              <w:t>logging.pattern.console= "%d{yyyy-MM-dd HH:mm:ss} - %msg%n"</w:t>
            </w:r>
          </w:p>
          <w:p w14:paraId="0DEEF39A" w14:textId="77777777" w:rsidR="006B467C" w:rsidRPr="004C07DB" w:rsidRDefault="006B467C" w:rsidP="00D3622E">
            <w:pPr>
              <w:pStyle w:val="Corpsdetexte"/>
              <w:rPr>
                <w:rFonts w:ascii="Consolas" w:hAnsi="Consolas"/>
              </w:rPr>
            </w:pPr>
          </w:p>
          <w:p w14:paraId="23040E6C" w14:textId="77777777" w:rsidR="006B467C" w:rsidRPr="004C07DB" w:rsidRDefault="006B467C" w:rsidP="00D3622E">
            <w:pPr>
              <w:pStyle w:val="Corpsdetexte"/>
              <w:rPr>
                <w:rFonts w:ascii="Consolas" w:hAnsi="Consolas"/>
              </w:rPr>
            </w:pPr>
            <w:r>
              <w:rPr>
                <w:rFonts w:ascii="Consolas" w:hAnsi="Consolas"/>
              </w:rPr>
              <w:t>#</w:t>
            </w:r>
            <w:r w:rsidRPr="004C07DB">
              <w:rPr>
                <w:rFonts w:ascii="Consolas" w:hAnsi="Consolas"/>
              </w:rPr>
              <w:t># le pattern pour le n</w:t>
            </w:r>
            <w:r>
              <w:rPr>
                <w:rFonts w:ascii="Consolas" w:hAnsi="Consolas"/>
              </w:rPr>
              <w:t>om du fichier</w:t>
            </w:r>
          </w:p>
          <w:p w14:paraId="6DAA16E7" w14:textId="77777777" w:rsidR="006B467C" w:rsidRPr="00110212" w:rsidRDefault="006B467C" w:rsidP="00D3622E">
            <w:pPr>
              <w:pStyle w:val="Corpsdetexte"/>
              <w:rPr>
                <w:rFonts w:ascii="Consolas" w:hAnsi="Consolas"/>
              </w:rPr>
            </w:pPr>
            <w:r w:rsidRPr="00110212">
              <w:rPr>
                <w:rFonts w:ascii="Consolas" w:hAnsi="Consolas"/>
              </w:rPr>
              <w:t>logging.pattern.file= "%d{yyyy-MM-dd HH:mm:ss}[%thread]%-5level %logger{36} - %msg%n"</w:t>
            </w:r>
          </w:p>
          <w:p w14:paraId="313D9BAC" w14:textId="77777777" w:rsidR="006B467C" w:rsidRPr="00110212" w:rsidRDefault="006B467C" w:rsidP="00D3622E">
            <w:pPr>
              <w:pStyle w:val="Corpsdetexte"/>
              <w:rPr>
                <w:rFonts w:ascii="Consolas" w:hAnsi="Consolas"/>
              </w:rPr>
            </w:pPr>
          </w:p>
          <w:p w14:paraId="2389E3C9" w14:textId="77777777" w:rsidR="006B467C" w:rsidRPr="005542C8" w:rsidRDefault="006B467C" w:rsidP="00D3622E">
            <w:pPr>
              <w:pStyle w:val="Corpsdetexte"/>
              <w:rPr>
                <w:rFonts w:ascii="Consolas" w:hAnsi="Consolas"/>
              </w:rPr>
            </w:pPr>
            <w:r w:rsidRPr="005542C8">
              <w:rPr>
                <w:rFonts w:ascii="Consolas" w:hAnsi="Consolas"/>
              </w:rPr>
              <w:t>## le nom du fichier d</w:t>
            </w:r>
            <w:r>
              <w:rPr>
                <w:rFonts w:ascii="Consolas" w:hAnsi="Consolas"/>
              </w:rPr>
              <w:t>e log</w:t>
            </w:r>
          </w:p>
          <w:p w14:paraId="7BF468BD" w14:textId="77777777" w:rsidR="006B467C" w:rsidRPr="00C24004" w:rsidRDefault="006B467C" w:rsidP="00D3622E">
            <w:pPr>
              <w:pStyle w:val="Corpsdetexte"/>
              <w:rPr>
                <w:rFonts w:ascii="Consolas" w:hAnsi="Consolas"/>
                <w:lang w:val="en-GB"/>
              </w:rPr>
            </w:pPr>
            <w:r w:rsidRPr="00C24004">
              <w:rPr>
                <w:rFonts w:ascii="Consolas" w:hAnsi="Consolas"/>
                <w:lang w:val="en-GB"/>
              </w:rPr>
              <w:t>logging.file=/var/log/pizzaflow/</w:t>
            </w:r>
            <w:r w:rsidR="00C24004" w:rsidRPr="00C24004">
              <w:rPr>
                <w:rFonts w:ascii="Consolas" w:hAnsi="Consolas"/>
                <w:lang w:val="en-GB"/>
              </w:rPr>
              <w:t>web</w:t>
            </w:r>
            <w:r w:rsidRPr="00C24004">
              <w:rPr>
                <w:rFonts w:ascii="Consolas" w:hAnsi="Consolas"/>
                <w:lang w:val="en-GB"/>
              </w:rPr>
              <w:t>-api.log</w:t>
            </w:r>
          </w:p>
          <w:p w14:paraId="6A6308E1" w14:textId="77777777" w:rsidR="006B467C" w:rsidRPr="00C24004" w:rsidRDefault="006B467C" w:rsidP="00D3622E">
            <w:pPr>
              <w:pStyle w:val="Corpsdetexte"/>
              <w:rPr>
                <w:rFonts w:ascii="Consolas" w:hAnsi="Consolas"/>
                <w:lang w:val="en-GB"/>
              </w:rPr>
            </w:pPr>
            <w:r w:rsidRPr="00C24004">
              <w:rPr>
                <w:rFonts w:ascii="Consolas" w:hAnsi="Consolas"/>
                <w:lang w:val="en-GB"/>
              </w:rPr>
              <w:t xml:space="preserve"> </w:t>
            </w:r>
          </w:p>
        </w:tc>
      </w:tr>
    </w:tbl>
    <w:p w14:paraId="025C6782" w14:textId="77777777" w:rsidR="006B467C" w:rsidRPr="00C24004" w:rsidRDefault="006B467C" w:rsidP="006B467C">
      <w:pPr>
        <w:pStyle w:val="Corpsdetexte"/>
        <w:rPr>
          <w:lang w:val="en-GB"/>
        </w:rPr>
      </w:pPr>
    </w:p>
    <w:p w14:paraId="2DFBA34B" w14:textId="77777777" w:rsidR="006B467C" w:rsidRPr="00052885" w:rsidRDefault="006B467C" w:rsidP="006B467C">
      <w:pPr>
        <w:pStyle w:val="Titre3"/>
      </w:pPr>
      <w:bookmarkStart w:id="79" w:name="_Toc40192195"/>
      <w:r>
        <w:t>Lancer le microservice</w:t>
      </w:r>
      <w:bookmarkEnd w:id="79"/>
    </w:p>
    <w:p w14:paraId="29B44F83" w14:textId="77777777" w:rsidR="006B467C" w:rsidRDefault="006B467C" w:rsidP="006B467C">
      <w:pPr>
        <w:pStyle w:val="Corpsdetexte"/>
      </w:pPr>
      <w:r>
        <w:t xml:space="preserve">Un script de commande fourni permet de lancer </w:t>
      </w:r>
      <w:r w:rsidRPr="001B7FBB">
        <w:t>le microservice 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055B2837" w14:textId="77777777" w:rsidR="006B467C" w:rsidRPr="00715043" w:rsidRDefault="006B467C" w:rsidP="006B467C">
      <w:pPr>
        <w:pStyle w:val="Corpsdetexte"/>
        <w:jc w:val="center"/>
        <w:rPr>
          <w:b/>
          <w:bCs/>
        </w:rPr>
      </w:pPr>
      <w:r w:rsidRPr="00715043">
        <w:rPr>
          <w:b/>
          <w:bCs/>
        </w:rPr>
        <w:t>cd /srv/</w:t>
      </w:r>
      <w:r w:rsidR="00C24004" w:rsidRPr="00715043">
        <w:rPr>
          <w:b/>
          <w:bCs/>
        </w:rPr>
        <w:t>web</w:t>
      </w:r>
      <w:r w:rsidRPr="00715043">
        <w:rPr>
          <w:b/>
          <w:bCs/>
        </w:rPr>
        <w:t>-api</w:t>
      </w:r>
    </w:p>
    <w:p w14:paraId="15226E5F" w14:textId="77777777" w:rsidR="006B467C" w:rsidRPr="00715043" w:rsidRDefault="006B467C" w:rsidP="006B467C">
      <w:pPr>
        <w:pStyle w:val="Corpsdetexte"/>
        <w:jc w:val="center"/>
        <w:rPr>
          <w:b/>
          <w:bCs/>
        </w:rPr>
      </w:pPr>
      <w:r w:rsidRPr="00715043">
        <w:rPr>
          <w:b/>
          <w:bCs/>
        </w:rPr>
        <w:t>sudo chmod g+x u+x *.sh</w:t>
      </w:r>
    </w:p>
    <w:p w14:paraId="64F0E250" w14:textId="77777777" w:rsidR="006B467C" w:rsidRPr="00715043" w:rsidRDefault="006B467C" w:rsidP="006B467C">
      <w:pPr>
        <w:pStyle w:val="Corpsdetexte"/>
        <w:jc w:val="center"/>
        <w:rPr>
          <w:b/>
          <w:bCs/>
        </w:rPr>
      </w:pPr>
      <w:r w:rsidRPr="00715043">
        <w:rPr>
          <w:b/>
          <w:bCs/>
        </w:rPr>
        <w:t>sudo ./start.sh</w:t>
      </w:r>
    </w:p>
    <w:p w14:paraId="082712EC" w14:textId="77777777" w:rsidR="006B467C" w:rsidRPr="00715043" w:rsidRDefault="006B467C" w:rsidP="006B467C"/>
    <w:p w14:paraId="5E0DA4E0" w14:textId="77777777" w:rsidR="006B467C" w:rsidRPr="00601E67" w:rsidRDefault="006B467C" w:rsidP="006B467C">
      <w:pPr>
        <w:pStyle w:val="Titre3"/>
      </w:pPr>
      <w:bookmarkStart w:id="80" w:name="_Toc40192196"/>
      <w:r w:rsidRPr="00601E67">
        <w:t>Vérifications</w:t>
      </w:r>
      <w:bookmarkEnd w:id="80"/>
    </w:p>
    <w:p w14:paraId="4C7B079B" w14:textId="77777777" w:rsidR="006B467C" w:rsidRDefault="006B467C" w:rsidP="006B467C">
      <w:pPr>
        <w:pStyle w:val="Corpsdetexte"/>
      </w:pPr>
      <w:r>
        <w:t>Exécuter la commande suivante pour vérifier que le microservice fonctionne en tâche de fond.</w:t>
      </w:r>
    </w:p>
    <w:p w14:paraId="26DFA42B" w14:textId="77777777" w:rsidR="006B467C" w:rsidRPr="007E2724" w:rsidRDefault="006B467C" w:rsidP="006B467C">
      <w:pPr>
        <w:pStyle w:val="Corpsdetexte"/>
        <w:jc w:val="center"/>
        <w:rPr>
          <w:b/>
          <w:bCs/>
          <w:lang w:val="en-GB"/>
        </w:rPr>
      </w:pPr>
      <w:r w:rsidRPr="007E2724">
        <w:rPr>
          <w:b/>
          <w:bCs/>
          <w:lang w:val="en-GB"/>
        </w:rPr>
        <w:t xml:space="preserve">ps -ef | grep </w:t>
      </w:r>
      <w:r w:rsidR="00C24004">
        <w:rPr>
          <w:b/>
          <w:bCs/>
          <w:lang w:val="en-GB"/>
        </w:rPr>
        <w:t>web</w:t>
      </w:r>
      <w:r>
        <w:rPr>
          <w:b/>
          <w:bCs/>
          <w:lang w:val="en-GB"/>
        </w:rPr>
        <w:t>-api</w:t>
      </w:r>
    </w:p>
    <w:p w14:paraId="6CA9DDCF" w14:textId="77777777" w:rsidR="00C24004" w:rsidRPr="002410AA" w:rsidRDefault="00C24004" w:rsidP="00C24004"/>
    <w:p w14:paraId="4BAF4662" w14:textId="77777777" w:rsidR="00C24004" w:rsidRDefault="00C24004" w:rsidP="00C24004">
      <w:pPr>
        <w:pStyle w:val="Titre2"/>
      </w:pPr>
      <w:bookmarkStart w:id="81" w:name="_Toc40192197"/>
      <w:r w:rsidRPr="00601E67">
        <w:t>Déploiement d</w:t>
      </w:r>
      <w:r>
        <w:t>e production-api</w:t>
      </w:r>
      <w:bookmarkEnd w:id="81"/>
    </w:p>
    <w:p w14:paraId="1E2C04EE" w14:textId="77777777" w:rsidR="00C24004" w:rsidRDefault="00C24004" w:rsidP="00C24004">
      <w:pPr>
        <w:pStyle w:val="Corpsdetexte"/>
      </w:pPr>
      <w:r>
        <w:t xml:space="preserve">On se connecte à la </w:t>
      </w:r>
      <w:r w:rsidRPr="00302E3B">
        <w:rPr>
          <w:b/>
          <w:bCs/>
        </w:rPr>
        <w:t>VM</w:t>
      </w:r>
      <w:r>
        <w:t xml:space="preserve"> du microservice avec </w:t>
      </w:r>
      <w:r w:rsidRPr="00302E3B">
        <w:rPr>
          <w:b/>
          <w:bCs/>
        </w:rPr>
        <w:t>PuTTY</w:t>
      </w:r>
      <w:r>
        <w:t xml:space="preserve">. </w:t>
      </w:r>
    </w:p>
    <w:p w14:paraId="19C5E472" w14:textId="77777777" w:rsidR="00C24004" w:rsidRDefault="00C24004" w:rsidP="00C24004">
      <w:pPr>
        <w:pStyle w:val="Corpsdetexte"/>
      </w:pPr>
    </w:p>
    <w:p w14:paraId="57D9B5EA" w14:textId="77777777" w:rsidR="00C24004" w:rsidRDefault="00C24004" w:rsidP="00C24004">
      <w:pPr>
        <w:pStyle w:val="Titre3"/>
      </w:pPr>
      <w:bookmarkStart w:id="82" w:name="_Toc40192198"/>
      <w:r>
        <w:t>Installation de Git</w:t>
      </w:r>
      <w:bookmarkEnd w:id="82"/>
    </w:p>
    <w:p w14:paraId="5624BD4E" w14:textId="77777777" w:rsidR="00C24004" w:rsidRDefault="00C24004" w:rsidP="00C24004">
      <w:pPr>
        <w:pStyle w:val="Corpsdetexte"/>
      </w:pPr>
      <w:r>
        <w:t>Installer l'outil de versioning Git pour récupérer les fichiers avec les commandes suivante :</w:t>
      </w:r>
    </w:p>
    <w:p w14:paraId="5A7F375F" w14:textId="77777777" w:rsidR="00C24004" w:rsidRPr="008D7ACF" w:rsidRDefault="00C24004" w:rsidP="00C24004">
      <w:pPr>
        <w:pStyle w:val="Corpsdetexte"/>
        <w:jc w:val="center"/>
        <w:rPr>
          <w:b/>
          <w:bCs/>
          <w:lang w:val="es-ES"/>
        </w:rPr>
      </w:pPr>
      <w:r w:rsidRPr="008D7ACF">
        <w:rPr>
          <w:b/>
          <w:bCs/>
          <w:lang w:val="es-ES"/>
        </w:rPr>
        <w:t>sudo yum update -y</w:t>
      </w:r>
    </w:p>
    <w:p w14:paraId="5D7C0FC7" w14:textId="77777777" w:rsidR="00C24004" w:rsidRDefault="00C24004" w:rsidP="00C24004">
      <w:pPr>
        <w:pStyle w:val="Corpsdetexte"/>
        <w:jc w:val="center"/>
        <w:rPr>
          <w:b/>
          <w:bCs/>
          <w:lang w:val="es-ES"/>
        </w:rPr>
      </w:pPr>
      <w:r w:rsidRPr="0089096A">
        <w:rPr>
          <w:b/>
          <w:bCs/>
          <w:lang w:val="es-ES"/>
        </w:rPr>
        <w:t>sudo yum install git -y</w:t>
      </w:r>
    </w:p>
    <w:p w14:paraId="7B761E14" w14:textId="77777777" w:rsidR="00C24004" w:rsidRPr="00DB66F0" w:rsidRDefault="00C24004" w:rsidP="00C24004">
      <w:pPr>
        <w:pStyle w:val="Corpsdetexte"/>
        <w:rPr>
          <w:lang w:val="es-ES"/>
        </w:rPr>
      </w:pPr>
    </w:p>
    <w:p w14:paraId="7D6CEED5" w14:textId="77777777" w:rsidR="00C24004" w:rsidRDefault="00C24004" w:rsidP="00C24004">
      <w:pPr>
        <w:pStyle w:val="Titre3"/>
      </w:pPr>
      <w:bookmarkStart w:id="83" w:name="_Toc40192199"/>
      <w:r>
        <w:t>Récupéreration de l'exécutable</w:t>
      </w:r>
      <w:bookmarkEnd w:id="83"/>
      <w:r>
        <w:t xml:space="preserve"> </w:t>
      </w:r>
    </w:p>
    <w:p w14:paraId="57134E19" w14:textId="77777777" w:rsidR="00C24004" w:rsidRDefault="00C24004" w:rsidP="00C24004">
      <w:pPr>
        <w:pStyle w:val="Corpsdetexte"/>
      </w:pPr>
      <w:r>
        <w:t xml:space="preserve">Se placer dans le répertoire </w:t>
      </w:r>
      <w:r w:rsidRPr="00696D16">
        <w:rPr>
          <w:b/>
          <w:bCs/>
        </w:rPr>
        <w:t>/srv</w:t>
      </w:r>
      <w:r>
        <w:t xml:space="preserve"> de l'instance.</w:t>
      </w:r>
    </w:p>
    <w:p w14:paraId="1AA80481" w14:textId="77777777" w:rsidR="00C24004" w:rsidRPr="00CB6738" w:rsidRDefault="00C24004" w:rsidP="00C24004">
      <w:pPr>
        <w:pStyle w:val="Corpsdetexte"/>
        <w:jc w:val="center"/>
        <w:rPr>
          <w:b/>
          <w:bCs/>
        </w:rPr>
      </w:pPr>
      <w:r w:rsidRPr="00302E3B">
        <w:rPr>
          <w:b/>
          <w:bCs/>
        </w:rPr>
        <w:t>cd /srv</w:t>
      </w:r>
    </w:p>
    <w:p w14:paraId="3AC18029" w14:textId="77777777" w:rsidR="00C24004" w:rsidRDefault="00C24004" w:rsidP="00C24004">
      <w:pPr>
        <w:pStyle w:val="Corpsdetexte"/>
      </w:pPr>
      <w:r>
        <w:t xml:space="preserve">Récupérer le </w:t>
      </w:r>
      <w:r w:rsidRPr="00710EC4">
        <w:rPr>
          <w:b/>
          <w:bCs/>
        </w:rPr>
        <w:t>JAR</w:t>
      </w:r>
      <w:r>
        <w:t xml:space="preserve"> du microservice qui est dans un repository de </w:t>
      </w:r>
      <w:r w:rsidRPr="00710EC4">
        <w:rPr>
          <w:b/>
          <w:bCs/>
        </w:rPr>
        <w:t>GitHub</w:t>
      </w:r>
      <w:r>
        <w:t xml:space="preserve"> avec la commande :</w:t>
      </w:r>
    </w:p>
    <w:p w14:paraId="2C5E80AF" w14:textId="77777777" w:rsidR="00C24004" w:rsidRPr="00710EC4" w:rsidRDefault="00C24004" w:rsidP="00C24004">
      <w:pPr>
        <w:pStyle w:val="Corpsdetexte"/>
        <w:jc w:val="center"/>
        <w:rPr>
          <w:b/>
          <w:bCs/>
          <w:lang w:val="en-GB"/>
        </w:rPr>
      </w:pPr>
      <w:r w:rsidRPr="00710EC4">
        <w:rPr>
          <w:b/>
          <w:bCs/>
          <w:lang w:val="en-GB"/>
        </w:rPr>
        <w:t xml:space="preserve">sudo </w:t>
      </w:r>
      <w:r>
        <w:rPr>
          <w:b/>
          <w:bCs/>
          <w:lang w:val="en-GB"/>
        </w:rPr>
        <w:t xml:space="preserve">git clone </w:t>
      </w:r>
      <w:r w:rsidRPr="00710EC4">
        <w:rPr>
          <w:b/>
          <w:bCs/>
          <w:lang w:val="en-GB"/>
        </w:rPr>
        <w:t>https://raw.githubusercontent.com/pizzaflow/master/</w:t>
      </w:r>
      <w:r>
        <w:rPr>
          <w:b/>
          <w:bCs/>
          <w:lang w:val="en-GB"/>
        </w:rPr>
        <w:t>production-api</w:t>
      </w:r>
    </w:p>
    <w:p w14:paraId="407B809B" w14:textId="77777777" w:rsidR="00C24004" w:rsidRPr="00601E67" w:rsidRDefault="00C24004" w:rsidP="00C24004">
      <w:pPr>
        <w:pStyle w:val="Corpsdetexte"/>
      </w:pPr>
    </w:p>
    <w:p w14:paraId="5D019BA4" w14:textId="77777777" w:rsidR="00C24004" w:rsidRPr="00601E67" w:rsidRDefault="00C24004" w:rsidP="00C24004">
      <w:pPr>
        <w:pStyle w:val="Titre3"/>
      </w:pPr>
      <w:bookmarkStart w:id="84" w:name="_Toc40192200"/>
      <w:r w:rsidRPr="00601E67">
        <w:t>Variables d'environnement</w:t>
      </w:r>
      <w:bookmarkEnd w:id="84"/>
    </w:p>
    <w:p w14:paraId="21BCBA8C" w14:textId="77777777" w:rsidR="00C24004" w:rsidRDefault="00C24004" w:rsidP="00C24004">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604D49C6" w14:textId="77777777" w:rsidR="00C24004" w:rsidRPr="00657379" w:rsidRDefault="00C24004" w:rsidP="00C24004">
      <w:pPr>
        <w:pStyle w:val="Corpsdetexte"/>
        <w:jc w:val="center"/>
        <w:rPr>
          <w:b/>
          <w:bCs/>
        </w:rPr>
      </w:pPr>
      <w:r w:rsidRPr="00657379">
        <w:rPr>
          <w:b/>
          <w:bCs/>
        </w:rPr>
        <w:t>export NOM_VARIABLE=Valeur</w:t>
      </w:r>
    </w:p>
    <w:p w14:paraId="1014249F" w14:textId="77777777" w:rsidR="00C24004" w:rsidRDefault="00C24004" w:rsidP="00C24004">
      <w:pPr>
        <w:pStyle w:val="Corpsdetexte"/>
      </w:pPr>
      <w:r>
        <w:t xml:space="preserve">Ou peut renseigner ces valeurs dans le script </w:t>
      </w:r>
      <w:r w:rsidRPr="007E2724">
        <w:rPr>
          <w:b/>
          <w:bCs/>
        </w:rPr>
        <w:t>start.sh</w:t>
      </w:r>
      <w:r>
        <w:t>.</w:t>
      </w:r>
    </w:p>
    <w:p w14:paraId="6FCDAC9E" w14:textId="77777777" w:rsidR="00C24004" w:rsidRPr="00601E67" w:rsidRDefault="00C24004" w:rsidP="00C24004">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497"/>
        <w:gridCol w:w="1702"/>
        <w:gridCol w:w="5667"/>
      </w:tblGrid>
      <w:tr w:rsidR="00C24004" w:rsidRPr="00601E67" w14:paraId="3D1597E3" w14:textId="77777777" w:rsidTr="00D3622E">
        <w:tc>
          <w:tcPr>
            <w:tcW w:w="2497" w:type="dxa"/>
            <w:tcBorders>
              <w:top w:val="none" w:sz="1" w:space="0" w:color="000000"/>
              <w:left w:val="none" w:sz="1" w:space="0" w:color="000000"/>
              <w:bottom w:val="none" w:sz="1" w:space="0" w:color="000000"/>
            </w:tcBorders>
            <w:shd w:val="clear" w:color="auto" w:fill="555555"/>
          </w:tcPr>
          <w:p w14:paraId="406426D4" w14:textId="77777777" w:rsidR="00C24004" w:rsidRPr="00601E67" w:rsidRDefault="00C24004" w:rsidP="00D3622E">
            <w:pPr>
              <w:pStyle w:val="Tableauentte"/>
              <w:jc w:val="center"/>
            </w:pPr>
            <w:r w:rsidRPr="00601E67">
              <w:t>Nom</w:t>
            </w:r>
          </w:p>
        </w:tc>
        <w:tc>
          <w:tcPr>
            <w:tcW w:w="1702" w:type="dxa"/>
            <w:tcBorders>
              <w:top w:val="none" w:sz="1" w:space="0" w:color="000000"/>
              <w:left w:val="none" w:sz="1" w:space="0" w:color="000000"/>
              <w:bottom w:val="none" w:sz="1" w:space="0" w:color="000000"/>
            </w:tcBorders>
            <w:shd w:val="clear" w:color="auto" w:fill="555555"/>
          </w:tcPr>
          <w:p w14:paraId="5D326F8D" w14:textId="77777777" w:rsidR="00C24004" w:rsidRPr="00601E67" w:rsidRDefault="00C24004"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72EE5A92" w14:textId="77777777" w:rsidR="00C24004" w:rsidRPr="00601E67" w:rsidRDefault="00C24004" w:rsidP="00D3622E">
            <w:pPr>
              <w:pStyle w:val="Tableauentte"/>
            </w:pPr>
            <w:r w:rsidRPr="00601E67">
              <w:t>Description</w:t>
            </w:r>
          </w:p>
        </w:tc>
      </w:tr>
      <w:tr w:rsidR="00C24004" w:rsidRPr="00601E67" w14:paraId="222FFB03" w14:textId="77777777" w:rsidTr="00D3622E">
        <w:tc>
          <w:tcPr>
            <w:tcW w:w="2497" w:type="dxa"/>
            <w:tcBorders>
              <w:left w:val="none" w:sz="1" w:space="0" w:color="000000"/>
              <w:bottom w:val="none" w:sz="1" w:space="0" w:color="000000"/>
            </w:tcBorders>
            <w:shd w:val="clear" w:color="auto" w:fill="auto"/>
          </w:tcPr>
          <w:p w14:paraId="0070BB42" w14:textId="77777777" w:rsidR="00C24004" w:rsidRPr="002D69FA" w:rsidRDefault="00C24004" w:rsidP="00D3622E">
            <w:pPr>
              <w:pStyle w:val="Contenudetableau"/>
              <w:jc w:val="center"/>
              <w:rPr>
                <w:b/>
                <w:bCs/>
              </w:rPr>
            </w:pPr>
            <w:r w:rsidRPr="002D69FA">
              <w:rPr>
                <w:b/>
                <w:bCs/>
              </w:rPr>
              <w:t>JASYPT_SECRET</w:t>
            </w:r>
          </w:p>
        </w:tc>
        <w:tc>
          <w:tcPr>
            <w:tcW w:w="1702" w:type="dxa"/>
            <w:tcBorders>
              <w:left w:val="none" w:sz="1" w:space="0" w:color="000000"/>
              <w:bottom w:val="none" w:sz="1" w:space="0" w:color="000000"/>
            </w:tcBorders>
            <w:shd w:val="clear" w:color="auto" w:fill="auto"/>
          </w:tcPr>
          <w:p w14:paraId="7FCC73A4" w14:textId="77777777" w:rsidR="00C24004" w:rsidRPr="00601E67" w:rsidRDefault="00C24004"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617D6246" w14:textId="77777777" w:rsidR="00C24004" w:rsidRPr="00601E67" w:rsidRDefault="00C24004" w:rsidP="00D3622E">
            <w:pPr>
              <w:pStyle w:val="Contenudetableau"/>
              <w:jc w:val="both"/>
            </w:pPr>
            <w:r>
              <w:t>Clé pour de cryptage des données sensibles des fichiers de propriétés.</w:t>
            </w:r>
          </w:p>
        </w:tc>
      </w:tr>
      <w:tr w:rsidR="00C24004" w:rsidRPr="00150E27" w14:paraId="74586925" w14:textId="77777777" w:rsidTr="00D3622E">
        <w:tc>
          <w:tcPr>
            <w:tcW w:w="2497" w:type="dxa"/>
            <w:tcBorders>
              <w:left w:val="none" w:sz="1" w:space="0" w:color="000000"/>
            </w:tcBorders>
            <w:shd w:val="clear" w:color="auto" w:fill="auto"/>
          </w:tcPr>
          <w:p w14:paraId="25BD64EE" w14:textId="77777777" w:rsidR="00C24004" w:rsidRPr="002D69FA" w:rsidRDefault="00C24004" w:rsidP="00D3622E">
            <w:pPr>
              <w:pStyle w:val="Contenudetableau"/>
              <w:jc w:val="center"/>
              <w:rPr>
                <w:b/>
                <w:bCs/>
              </w:rPr>
            </w:pPr>
            <w:r w:rsidRPr="002D69FA">
              <w:rPr>
                <w:b/>
                <w:bCs/>
              </w:rPr>
              <w:t>CONFIG_IP</w:t>
            </w:r>
          </w:p>
        </w:tc>
        <w:tc>
          <w:tcPr>
            <w:tcW w:w="1702" w:type="dxa"/>
            <w:tcBorders>
              <w:left w:val="none" w:sz="1" w:space="0" w:color="000000"/>
            </w:tcBorders>
            <w:shd w:val="clear" w:color="auto" w:fill="auto"/>
          </w:tcPr>
          <w:p w14:paraId="6DD5B2D5" w14:textId="77777777" w:rsidR="00C24004" w:rsidRPr="00601E67"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3A3A944F" w14:textId="77777777" w:rsidR="00C24004" w:rsidRPr="00601E67" w:rsidRDefault="00C24004" w:rsidP="00D3622E">
            <w:pPr>
              <w:pStyle w:val="Contenudetableau"/>
              <w:jc w:val="both"/>
            </w:pPr>
            <w:r>
              <w:t>Addresse IP du serveur de configuration</w:t>
            </w:r>
          </w:p>
        </w:tc>
      </w:tr>
      <w:tr w:rsidR="00C24004" w:rsidRPr="00150E27" w14:paraId="66BECCED" w14:textId="77777777" w:rsidTr="00D3622E">
        <w:tc>
          <w:tcPr>
            <w:tcW w:w="2497" w:type="dxa"/>
            <w:tcBorders>
              <w:left w:val="none" w:sz="1" w:space="0" w:color="000000"/>
            </w:tcBorders>
            <w:shd w:val="clear" w:color="auto" w:fill="auto"/>
          </w:tcPr>
          <w:p w14:paraId="7EC6B775" w14:textId="77777777" w:rsidR="00C24004" w:rsidRPr="002D69FA" w:rsidRDefault="00C24004" w:rsidP="00D3622E">
            <w:pPr>
              <w:pStyle w:val="Contenudetableau"/>
              <w:jc w:val="center"/>
              <w:rPr>
                <w:b/>
                <w:bCs/>
              </w:rPr>
            </w:pPr>
            <w:r>
              <w:rPr>
                <w:b/>
                <w:bCs/>
              </w:rPr>
              <w:t>USER_API_IP</w:t>
            </w:r>
          </w:p>
        </w:tc>
        <w:tc>
          <w:tcPr>
            <w:tcW w:w="1702" w:type="dxa"/>
            <w:tcBorders>
              <w:left w:val="none" w:sz="1" w:space="0" w:color="000000"/>
            </w:tcBorders>
            <w:shd w:val="clear" w:color="auto" w:fill="auto"/>
          </w:tcPr>
          <w:p w14:paraId="28790FFF"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4767734B" w14:textId="77777777" w:rsidR="00C24004" w:rsidRDefault="00C24004" w:rsidP="00D3622E">
            <w:pPr>
              <w:pStyle w:val="Contenudetableau"/>
              <w:jc w:val="both"/>
            </w:pPr>
            <w:r>
              <w:t xml:space="preserve">Addresse IP de </w:t>
            </w:r>
            <w:r w:rsidRPr="006B467C">
              <w:rPr>
                <w:b/>
                <w:bCs/>
              </w:rPr>
              <w:t>user-api</w:t>
            </w:r>
          </w:p>
        </w:tc>
      </w:tr>
      <w:tr w:rsidR="00C24004" w:rsidRPr="00357C7B" w14:paraId="3D61D129" w14:textId="77777777" w:rsidTr="00D3622E">
        <w:tc>
          <w:tcPr>
            <w:tcW w:w="2497" w:type="dxa"/>
            <w:tcBorders>
              <w:left w:val="none" w:sz="1" w:space="0" w:color="000000"/>
            </w:tcBorders>
            <w:shd w:val="clear" w:color="auto" w:fill="auto"/>
          </w:tcPr>
          <w:p w14:paraId="40C88148" w14:textId="77777777" w:rsidR="00C24004" w:rsidRPr="002D69FA" w:rsidRDefault="00C24004" w:rsidP="00D3622E">
            <w:pPr>
              <w:pStyle w:val="Contenudetableau"/>
              <w:jc w:val="center"/>
              <w:rPr>
                <w:b/>
                <w:bCs/>
              </w:rPr>
            </w:pPr>
            <w:r>
              <w:rPr>
                <w:b/>
                <w:bCs/>
              </w:rPr>
              <w:t>STOCK_API_IP</w:t>
            </w:r>
          </w:p>
        </w:tc>
        <w:tc>
          <w:tcPr>
            <w:tcW w:w="1702" w:type="dxa"/>
            <w:tcBorders>
              <w:left w:val="none" w:sz="1" w:space="0" w:color="000000"/>
            </w:tcBorders>
            <w:shd w:val="clear" w:color="auto" w:fill="auto"/>
          </w:tcPr>
          <w:p w14:paraId="6714712F"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16470399" w14:textId="77777777" w:rsidR="00C24004" w:rsidRPr="006B467C" w:rsidRDefault="00C24004" w:rsidP="00D3622E">
            <w:pPr>
              <w:pStyle w:val="Contenudetableau"/>
              <w:jc w:val="both"/>
              <w:rPr>
                <w:lang w:val="en-GB"/>
              </w:rPr>
            </w:pPr>
            <w:r w:rsidRPr="006B467C">
              <w:rPr>
                <w:lang w:val="en-GB"/>
              </w:rPr>
              <w:t xml:space="preserve">Addresse IP de </w:t>
            </w:r>
            <w:r w:rsidRPr="006B467C">
              <w:rPr>
                <w:b/>
                <w:bCs/>
                <w:lang w:val="en-GB"/>
              </w:rPr>
              <w:t>stock-api</w:t>
            </w:r>
          </w:p>
        </w:tc>
      </w:tr>
      <w:tr w:rsidR="00C24004" w:rsidRPr="00357C7B" w14:paraId="2C03708F" w14:textId="77777777" w:rsidTr="00D3622E">
        <w:tc>
          <w:tcPr>
            <w:tcW w:w="2497" w:type="dxa"/>
            <w:tcBorders>
              <w:left w:val="none" w:sz="1" w:space="0" w:color="000000"/>
            </w:tcBorders>
            <w:shd w:val="clear" w:color="auto" w:fill="auto"/>
          </w:tcPr>
          <w:p w14:paraId="6CA1DDCB" w14:textId="77777777" w:rsidR="00C24004" w:rsidRDefault="00C24004" w:rsidP="00D3622E">
            <w:pPr>
              <w:pStyle w:val="Contenudetableau"/>
              <w:jc w:val="center"/>
              <w:rPr>
                <w:b/>
                <w:bCs/>
              </w:rPr>
            </w:pPr>
            <w:r>
              <w:rPr>
                <w:b/>
                <w:bCs/>
              </w:rPr>
              <w:t>WEB_API_IP</w:t>
            </w:r>
          </w:p>
        </w:tc>
        <w:tc>
          <w:tcPr>
            <w:tcW w:w="1702" w:type="dxa"/>
            <w:tcBorders>
              <w:left w:val="none" w:sz="1" w:space="0" w:color="000000"/>
            </w:tcBorders>
            <w:shd w:val="clear" w:color="auto" w:fill="auto"/>
          </w:tcPr>
          <w:p w14:paraId="18C6B507"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1A1B7FD3" w14:textId="77777777" w:rsidR="00C24004" w:rsidRPr="00C24004" w:rsidRDefault="00C24004" w:rsidP="00D3622E">
            <w:pPr>
              <w:pStyle w:val="Contenudetableau"/>
              <w:jc w:val="both"/>
              <w:rPr>
                <w:lang w:val="en-GB"/>
              </w:rPr>
            </w:pPr>
            <w:r w:rsidRPr="00C24004">
              <w:rPr>
                <w:lang w:val="en-GB"/>
              </w:rPr>
              <w:t xml:space="preserve">Addresse IP de </w:t>
            </w:r>
            <w:r w:rsidRPr="00C24004">
              <w:rPr>
                <w:b/>
                <w:bCs/>
                <w:lang w:val="en-GB"/>
              </w:rPr>
              <w:t>web-api</w:t>
            </w:r>
          </w:p>
        </w:tc>
      </w:tr>
      <w:tr w:rsidR="00C24004" w:rsidRPr="00C24004" w14:paraId="2B93E422" w14:textId="77777777" w:rsidTr="00D3622E">
        <w:tc>
          <w:tcPr>
            <w:tcW w:w="2497" w:type="dxa"/>
            <w:tcBorders>
              <w:left w:val="none" w:sz="1" w:space="0" w:color="000000"/>
            </w:tcBorders>
            <w:shd w:val="clear" w:color="auto" w:fill="auto"/>
          </w:tcPr>
          <w:p w14:paraId="1B01EC8D" w14:textId="77777777" w:rsidR="00C24004" w:rsidRDefault="00C24004" w:rsidP="00D3622E">
            <w:pPr>
              <w:pStyle w:val="Contenudetableau"/>
              <w:jc w:val="center"/>
              <w:rPr>
                <w:b/>
                <w:bCs/>
              </w:rPr>
            </w:pPr>
            <w:r>
              <w:rPr>
                <w:b/>
                <w:bCs/>
              </w:rPr>
              <w:t>RESOURCES_PATH</w:t>
            </w:r>
          </w:p>
        </w:tc>
        <w:tc>
          <w:tcPr>
            <w:tcW w:w="1702" w:type="dxa"/>
            <w:tcBorders>
              <w:left w:val="none" w:sz="1" w:space="0" w:color="000000"/>
            </w:tcBorders>
            <w:shd w:val="clear" w:color="auto" w:fill="auto"/>
          </w:tcPr>
          <w:p w14:paraId="33DCA574"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32C430E1" w14:textId="77777777" w:rsidR="00C24004" w:rsidRPr="00C24004" w:rsidRDefault="00C24004" w:rsidP="00D3622E">
            <w:pPr>
              <w:pStyle w:val="Contenudetableau"/>
              <w:jc w:val="both"/>
            </w:pPr>
            <w:r w:rsidRPr="00C24004">
              <w:t>Chemin vers le bu</w:t>
            </w:r>
            <w:r>
              <w:t>cket des ressources</w:t>
            </w:r>
          </w:p>
        </w:tc>
      </w:tr>
    </w:tbl>
    <w:p w14:paraId="63A3AF43" w14:textId="77777777" w:rsidR="00C24004" w:rsidRPr="00C24004" w:rsidRDefault="00C24004" w:rsidP="00C24004"/>
    <w:p w14:paraId="19877F0D" w14:textId="77777777" w:rsidR="00C24004" w:rsidRPr="00601E67" w:rsidRDefault="00C24004" w:rsidP="00C24004">
      <w:pPr>
        <w:pStyle w:val="Titre3"/>
      </w:pPr>
      <w:bookmarkStart w:id="85" w:name="_Toc40192201"/>
      <w:r w:rsidRPr="00601E67">
        <w:t>Configuration</w:t>
      </w:r>
      <w:bookmarkEnd w:id="85"/>
    </w:p>
    <w:p w14:paraId="7E21C3CD" w14:textId="77777777" w:rsidR="00C24004" w:rsidRDefault="00C24004" w:rsidP="00C24004">
      <w:pPr>
        <w:pStyle w:val="Corpsdetexte"/>
      </w:pPr>
      <w:r>
        <w:t xml:space="preserve">Le fichier de configuration </w:t>
      </w:r>
      <w:r w:rsidRPr="00C24004">
        <w:rPr>
          <w:b/>
          <w:bCs/>
        </w:rPr>
        <w:t>production-api</w:t>
      </w:r>
      <w:r w:rsidRPr="007E2724">
        <w:rPr>
          <w:b/>
          <w:bCs/>
        </w:rPr>
        <w:t>-prod.properties</w:t>
      </w:r>
      <w:r>
        <w:t xml:space="preserve"> comme les fichiers de configuration de tous les microservices sont dans le repository </w:t>
      </w:r>
      <w:r w:rsidRPr="007E2724">
        <w:rPr>
          <w:b/>
          <w:bCs/>
        </w:rPr>
        <w:t>git</w:t>
      </w:r>
      <w:r>
        <w:t xml:space="preserve"> suivant :</w:t>
      </w:r>
    </w:p>
    <w:p w14:paraId="70618482" w14:textId="77777777" w:rsidR="00C24004" w:rsidRPr="002D69FA" w:rsidRDefault="00357C7B" w:rsidP="00C24004">
      <w:pPr>
        <w:pStyle w:val="Corpsdetexte"/>
        <w:jc w:val="center"/>
        <w:rPr>
          <w:b/>
          <w:bCs/>
        </w:rPr>
      </w:pPr>
      <w:hyperlink r:id="rId52" w:history="1">
        <w:r w:rsidR="00C24004" w:rsidRPr="00E412AF">
          <w:rPr>
            <w:rStyle w:val="Lienhypertexte"/>
            <w:b/>
            <w:bCs/>
          </w:rPr>
          <w:t>https://github.com/pizzaflow/properties.git</w:t>
        </w:r>
      </w:hyperlink>
    </w:p>
    <w:p w14:paraId="682564F0" w14:textId="77777777" w:rsidR="00C24004" w:rsidRDefault="00C24004" w:rsidP="00C24004">
      <w:pPr>
        <w:pStyle w:val="Corpsdetexte"/>
      </w:pPr>
      <w:r>
        <w:t>Lors du démarrage, le microservice le demande au serveur de configuration qui va le chercher et le transmet.</w:t>
      </w:r>
    </w:p>
    <w:p w14:paraId="7D9E32CF" w14:textId="77777777" w:rsidR="00C24004" w:rsidRDefault="00C24004" w:rsidP="00C24004"/>
    <w:p w14:paraId="3910376B" w14:textId="77777777" w:rsidR="00C24004" w:rsidRDefault="00C24004" w:rsidP="00C24004"/>
    <w:tbl>
      <w:tblPr>
        <w:tblStyle w:val="Grilledutableau"/>
        <w:tblW w:w="0" w:type="auto"/>
        <w:shd w:val="clear" w:color="auto" w:fill="E7E6E6" w:themeFill="background2"/>
        <w:tblLook w:val="04A0" w:firstRow="1" w:lastRow="0" w:firstColumn="1" w:lastColumn="0" w:noHBand="0" w:noVBand="1"/>
      </w:tblPr>
      <w:tblGrid>
        <w:gridCol w:w="9628"/>
      </w:tblGrid>
      <w:tr w:rsidR="00C24004" w:rsidRPr="004C07DB" w14:paraId="0C5BD7FD" w14:textId="77777777" w:rsidTr="00D3622E">
        <w:tc>
          <w:tcPr>
            <w:tcW w:w="9628" w:type="dxa"/>
            <w:shd w:val="clear" w:color="auto" w:fill="E7E6E6" w:themeFill="background2"/>
          </w:tcPr>
          <w:p w14:paraId="3E2AE667" w14:textId="77777777" w:rsidR="00C24004" w:rsidRDefault="00C24004" w:rsidP="00D3622E">
            <w:pPr>
              <w:pStyle w:val="Corpsdetexte"/>
              <w:rPr>
                <w:rFonts w:ascii="Consolas" w:hAnsi="Consolas"/>
              </w:rPr>
            </w:pPr>
            <w:r w:rsidRPr="00110212">
              <w:rPr>
                <w:rFonts w:ascii="Consolas" w:hAnsi="Consolas"/>
              </w:rPr>
              <w:t xml:space="preserve">## port par défaut pour </w:t>
            </w:r>
            <w:r>
              <w:rPr>
                <w:rFonts w:ascii="Consolas" w:hAnsi="Consolas"/>
              </w:rPr>
              <w:t>la première instance de production-api</w:t>
            </w:r>
          </w:p>
          <w:p w14:paraId="0ED5D1CA" w14:textId="77777777" w:rsidR="00C24004" w:rsidRPr="00110212" w:rsidRDefault="00C24004" w:rsidP="00D3622E">
            <w:pPr>
              <w:pStyle w:val="Corpsdetexte"/>
              <w:rPr>
                <w:rFonts w:ascii="Consolas" w:hAnsi="Consolas"/>
              </w:rPr>
            </w:pPr>
            <w:r>
              <w:rPr>
                <w:rFonts w:ascii="Consolas" w:hAnsi="Consolas"/>
              </w:rPr>
              <w:t>## utiliser la gamme des ports 8XXX pour les duplications d'instances</w:t>
            </w:r>
          </w:p>
          <w:p w14:paraId="3BDDFA17" w14:textId="77777777" w:rsidR="00C24004" w:rsidRPr="001611E9" w:rsidRDefault="00C24004" w:rsidP="00D3622E">
            <w:pPr>
              <w:pStyle w:val="Corpsdetexte"/>
              <w:rPr>
                <w:rFonts w:ascii="Consolas" w:hAnsi="Consolas"/>
              </w:rPr>
            </w:pPr>
            <w:r w:rsidRPr="001611E9">
              <w:rPr>
                <w:rFonts w:ascii="Consolas" w:hAnsi="Consolas"/>
              </w:rPr>
              <w:t>server.port=</w:t>
            </w:r>
            <w:r>
              <w:rPr>
                <w:rFonts w:ascii="Consolas" w:hAnsi="Consolas"/>
              </w:rPr>
              <w:t>8</w:t>
            </w:r>
            <w:r w:rsidRPr="001611E9">
              <w:rPr>
                <w:rFonts w:ascii="Consolas" w:hAnsi="Consolas"/>
              </w:rPr>
              <w:t>000</w:t>
            </w:r>
          </w:p>
          <w:p w14:paraId="4DD017AD" w14:textId="77777777" w:rsidR="00C24004" w:rsidRPr="001611E9" w:rsidRDefault="00C24004" w:rsidP="00D3622E">
            <w:pPr>
              <w:pStyle w:val="Corpsdetexte"/>
              <w:rPr>
                <w:rFonts w:ascii="Consolas" w:hAnsi="Consolas"/>
              </w:rPr>
            </w:pPr>
          </w:p>
          <w:p w14:paraId="43292116" w14:textId="77777777" w:rsidR="00C24004" w:rsidRDefault="00C24004" w:rsidP="00D3622E">
            <w:pPr>
              <w:pStyle w:val="Corpsdetexte"/>
              <w:rPr>
                <w:rFonts w:ascii="Consolas" w:hAnsi="Consolas"/>
              </w:rPr>
            </w:pPr>
            <w:r>
              <w:rPr>
                <w:rFonts w:ascii="Consolas" w:hAnsi="Consolas"/>
              </w:rPr>
              <w:t>## Propriétés générales de l'application PizzaFlow</w:t>
            </w:r>
          </w:p>
          <w:p w14:paraId="1BE72FA5" w14:textId="77777777" w:rsidR="00C24004" w:rsidRDefault="00C24004" w:rsidP="00D3622E">
            <w:pPr>
              <w:pStyle w:val="Corpsdetexte"/>
              <w:rPr>
                <w:rFonts w:ascii="Consolas" w:hAnsi="Consolas"/>
              </w:rPr>
            </w:pPr>
            <w:r>
              <w:rPr>
                <w:rFonts w:ascii="Consolas" w:hAnsi="Consolas"/>
              </w:rPr>
              <w:t>pizzaflow.nomPropriété=Valeur</w:t>
            </w:r>
          </w:p>
          <w:p w14:paraId="0F1BA0F0" w14:textId="77777777" w:rsidR="00C24004" w:rsidRDefault="00C24004" w:rsidP="00D3622E">
            <w:pPr>
              <w:pStyle w:val="Corpsdetexte"/>
              <w:rPr>
                <w:rFonts w:ascii="Consolas" w:hAnsi="Consolas"/>
              </w:rPr>
            </w:pPr>
          </w:p>
          <w:p w14:paraId="31F9E26B" w14:textId="77777777" w:rsidR="00C24004" w:rsidRDefault="00C24004" w:rsidP="00D3622E">
            <w:pPr>
              <w:pStyle w:val="Corpsdetexte"/>
              <w:rPr>
                <w:rFonts w:ascii="Consolas" w:hAnsi="Consolas"/>
              </w:rPr>
            </w:pPr>
            <w:r>
              <w:rPr>
                <w:rFonts w:ascii="Consolas" w:hAnsi="Consolas"/>
              </w:rPr>
              <w:t>## Propriétés particulières du microservice production-api</w:t>
            </w:r>
          </w:p>
          <w:p w14:paraId="5A6FE46F" w14:textId="77777777" w:rsidR="00C24004" w:rsidRDefault="00C24004" w:rsidP="00D3622E">
            <w:pPr>
              <w:pStyle w:val="Corpsdetexte"/>
              <w:rPr>
                <w:rFonts w:ascii="Consolas" w:hAnsi="Consolas"/>
              </w:rPr>
            </w:pPr>
            <w:r>
              <w:rPr>
                <w:rFonts w:ascii="Consolas" w:hAnsi="Consolas"/>
              </w:rPr>
              <w:t>pizzaflow.production.nomPropriété=Valeur</w:t>
            </w:r>
          </w:p>
          <w:p w14:paraId="119B4DB2" w14:textId="77777777" w:rsidR="00C24004" w:rsidRDefault="00C24004" w:rsidP="00D3622E">
            <w:pPr>
              <w:pStyle w:val="Corpsdetexte"/>
              <w:rPr>
                <w:rFonts w:ascii="Consolas" w:hAnsi="Consolas"/>
              </w:rPr>
            </w:pPr>
          </w:p>
          <w:p w14:paraId="0E005133" w14:textId="77777777" w:rsidR="00C24004" w:rsidRDefault="00C24004" w:rsidP="00D3622E">
            <w:pPr>
              <w:pStyle w:val="Corpsdetexte"/>
              <w:rPr>
                <w:rFonts w:ascii="Consolas" w:hAnsi="Consolas"/>
              </w:rPr>
            </w:pPr>
            <w:r>
              <w:rPr>
                <w:rFonts w:ascii="Consolas" w:hAnsi="Consolas"/>
              </w:rPr>
              <w:t>## Properties pour les logs</w:t>
            </w:r>
          </w:p>
          <w:p w14:paraId="3D37D976" w14:textId="77777777" w:rsidR="00C24004" w:rsidRDefault="00C24004" w:rsidP="00D3622E">
            <w:pPr>
              <w:pStyle w:val="Corpsdetexte"/>
              <w:rPr>
                <w:rFonts w:ascii="Consolas" w:hAnsi="Consolas"/>
              </w:rPr>
            </w:pPr>
            <w:r w:rsidRPr="004C07DB">
              <w:rPr>
                <w:rFonts w:ascii="Consolas" w:hAnsi="Consolas"/>
              </w:rPr>
              <w:t>logging.level.org.springframework.web=ERROR</w:t>
            </w:r>
          </w:p>
          <w:p w14:paraId="229E45BB" w14:textId="77777777" w:rsidR="00C24004" w:rsidRPr="00110212" w:rsidRDefault="00C24004" w:rsidP="00D3622E">
            <w:pPr>
              <w:pStyle w:val="Corpsdetexte"/>
              <w:rPr>
                <w:rFonts w:ascii="Consolas" w:hAnsi="Consolas"/>
              </w:rPr>
            </w:pPr>
            <w:r w:rsidRPr="00110212">
              <w:rPr>
                <w:rFonts w:ascii="Consolas" w:hAnsi="Consolas"/>
              </w:rPr>
              <w:t>logging.level.com.pizzaflow=DEBUG</w:t>
            </w:r>
          </w:p>
          <w:p w14:paraId="2CE5E3D0" w14:textId="77777777" w:rsidR="00C24004" w:rsidRPr="00110212" w:rsidRDefault="00C24004" w:rsidP="00D3622E">
            <w:pPr>
              <w:pStyle w:val="Corpsdetexte"/>
              <w:rPr>
                <w:rFonts w:ascii="Consolas" w:hAnsi="Consolas"/>
              </w:rPr>
            </w:pPr>
          </w:p>
          <w:p w14:paraId="0A6163FA" w14:textId="77777777" w:rsidR="00C24004" w:rsidRPr="004C07DB" w:rsidRDefault="00C24004" w:rsidP="00D3622E">
            <w:pPr>
              <w:pStyle w:val="Corpsdetexte"/>
              <w:rPr>
                <w:rFonts w:ascii="Consolas" w:hAnsi="Consolas"/>
              </w:rPr>
            </w:pPr>
            <w:r w:rsidRPr="004C07DB">
              <w:rPr>
                <w:rFonts w:ascii="Consolas" w:hAnsi="Consolas"/>
              </w:rPr>
              <w:t>## le pattern pour la console</w:t>
            </w:r>
          </w:p>
          <w:p w14:paraId="55453740" w14:textId="77777777" w:rsidR="00C24004" w:rsidRPr="004C07DB" w:rsidRDefault="00C24004" w:rsidP="00D3622E">
            <w:pPr>
              <w:pStyle w:val="Corpsdetexte"/>
              <w:rPr>
                <w:rFonts w:ascii="Consolas" w:hAnsi="Consolas"/>
              </w:rPr>
            </w:pPr>
            <w:r w:rsidRPr="004C07DB">
              <w:rPr>
                <w:rFonts w:ascii="Consolas" w:hAnsi="Consolas"/>
              </w:rPr>
              <w:t>logging.pattern.console= "%d{yyyy-MM-dd HH:mm:ss} - %msg%n"</w:t>
            </w:r>
          </w:p>
          <w:p w14:paraId="5B656C63" w14:textId="77777777" w:rsidR="00C24004" w:rsidRPr="004C07DB" w:rsidRDefault="00C24004" w:rsidP="00D3622E">
            <w:pPr>
              <w:pStyle w:val="Corpsdetexte"/>
              <w:rPr>
                <w:rFonts w:ascii="Consolas" w:hAnsi="Consolas"/>
              </w:rPr>
            </w:pPr>
          </w:p>
          <w:p w14:paraId="5CFBFF82" w14:textId="77777777" w:rsidR="00C24004" w:rsidRPr="004C07DB" w:rsidRDefault="00C24004" w:rsidP="00D3622E">
            <w:pPr>
              <w:pStyle w:val="Corpsdetexte"/>
              <w:rPr>
                <w:rFonts w:ascii="Consolas" w:hAnsi="Consolas"/>
              </w:rPr>
            </w:pPr>
            <w:r>
              <w:rPr>
                <w:rFonts w:ascii="Consolas" w:hAnsi="Consolas"/>
              </w:rPr>
              <w:t>#</w:t>
            </w:r>
            <w:r w:rsidRPr="004C07DB">
              <w:rPr>
                <w:rFonts w:ascii="Consolas" w:hAnsi="Consolas"/>
              </w:rPr>
              <w:t># le pattern pour le n</w:t>
            </w:r>
            <w:r>
              <w:rPr>
                <w:rFonts w:ascii="Consolas" w:hAnsi="Consolas"/>
              </w:rPr>
              <w:t>om du fichier</w:t>
            </w:r>
          </w:p>
          <w:p w14:paraId="4A860D7F" w14:textId="77777777" w:rsidR="00C24004" w:rsidRPr="00110212" w:rsidRDefault="00C24004" w:rsidP="00D3622E">
            <w:pPr>
              <w:pStyle w:val="Corpsdetexte"/>
              <w:rPr>
                <w:rFonts w:ascii="Consolas" w:hAnsi="Consolas"/>
              </w:rPr>
            </w:pPr>
            <w:r w:rsidRPr="00110212">
              <w:rPr>
                <w:rFonts w:ascii="Consolas" w:hAnsi="Consolas"/>
              </w:rPr>
              <w:t>logging.pattern.file= "%d{yyyy-MM-dd HH:mm:ss}[%thread]%-5level %logger{36} - %msg%n"</w:t>
            </w:r>
          </w:p>
          <w:p w14:paraId="13C090DD" w14:textId="77777777" w:rsidR="00C24004" w:rsidRPr="00110212" w:rsidRDefault="00C24004" w:rsidP="00D3622E">
            <w:pPr>
              <w:pStyle w:val="Corpsdetexte"/>
              <w:rPr>
                <w:rFonts w:ascii="Consolas" w:hAnsi="Consolas"/>
              </w:rPr>
            </w:pPr>
          </w:p>
          <w:p w14:paraId="5D822BF3" w14:textId="77777777" w:rsidR="00C24004" w:rsidRPr="005542C8" w:rsidRDefault="00C24004" w:rsidP="00D3622E">
            <w:pPr>
              <w:pStyle w:val="Corpsdetexte"/>
              <w:rPr>
                <w:rFonts w:ascii="Consolas" w:hAnsi="Consolas"/>
              </w:rPr>
            </w:pPr>
            <w:r w:rsidRPr="005542C8">
              <w:rPr>
                <w:rFonts w:ascii="Consolas" w:hAnsi="Consolas"/>
              </w:rPr>
              <w:t>## le nom du fichier d</w:t>
            </w:r>
            <w:r>
              <w:rPr>
                <w:rFonts w:ascii="Consolas" w:hAnsi="Consolas"/>
              </w:rPr>
              <w:t>e log</w:t>
            </w:r>
          </w:p>
          <w:p w14:paraId="65DCF5EC" w14:textId="77777777" w:rsidR="00C24004" w:rsidRPr="005542C8" w:rsidRDefault="00C24004" w:rsidP="00D3622E">
            <w:pPr>
              <w:pStyle w:val="Corpsdetexte"/>
              <w:rPr>
                <w:rFonts w:ascii="Consolas" w:hAnsi="Consolas"/>
              </w:rPr>
            </w:pPr>
            <w:r w:rsidRPr="005542C8">
              <w:rPr>
                <w:rFonts w:ascii="Consolas" w:hAnsi="Consolas"/>
              </w:rPr>
              <w:t>logging.file=/var/log/</w:t>
            </w:r>
            <w:r>
              <w:rPr>
                <w:rFonts w:ascii="Consolas" w:hAnsi="Consolas"/>
              </w:rPr>
              <w:t>pizzaflow</w:t>
            </w:r>
            <w:r w:rsidRPr="005542C8">
              <w:rPr>
                <w:rFonts w:ascii="Consolas" w:hAnsi="Consolas"/>
              </w:rPr>
              <w:t>/</w:t>
            </w:r>
            <w:r>
              <w:rPr>
                <w:rFonts w:ascii="Consolas" w:hAnsi="Consolas"/>
              </w:rPr>
              <w:t>production-api</w:t>
            </w:r>
            <w:r w:rsidRPr="005542C8">
              <w:rPr>
                <w:rFonts w:ascii="Consolas" w:hAnsi="Consolas"/>
              </w:rPr>
              <w:t>.log</w:t>
            </w:r>
          </w:p>
          <w:p w14:paraId="68D3471B" w14:textId="77777777" w:rsidR="00C24004" w:rsidRPr="004C07DB" w:rsidRDefault="00C24004" w:rsidP="00D3622E">
            <w:pPr>
              <w:pStyle w:val="Corpsdetexte"/>
              <w:rPr>
                <w:rFonts w:ascii="Consolas" w:hAnsi="Consolas"/>
              </w:rPr>
            </w:pPr>
            <w:r>
              <w:rPr>
                <w:rFonts w:ascii="Consolas" w:hAnsi="Consolas"/>
              </w:rPr>
              <w:t xml:space="preserve"> </w:t>
            </w:r>
          </w:p>
        </w:tc>
      </w:tr>
    </w:tbl>
    <w:p w14:paraId="3A79BE15" w14:textId="77777777" w:rsidR="00C24004" w:rsidRDefault="00C24004" w:rsidP="00C24004">
      <w:pPr>
        <w:pStyle w:val="Corpsdetexte"/>
      </w:pPr>
    </w:p>
    <w:p w14:paraId="6B7DF5CE" w14:textId="77777777" w:rsidR="00C24004" w:rsidRPr="00052885" w:rsidRDefault="00C24004" w:rsidP="00C24004">
      <w:pPr>
        <w:pStyle w:val="Titre3"/>
      </w:pPr>
      <w:bookmarkStart w:id="86" w:name="_Toc40192202"/>
      <w:r>
        <w:t>Lancer le microservice</w:t>
      </w:r>
      <w:bookmarkEnd w:id="86"/>
    </w:p>
    <w:p w14:paraId="5A4BD94B" w14:textId="77777777" w:rsidR="00C24004" w:rsidRDefault="00C24004" w:rsidP="00C24004">
      <w:pPr>
        <w:pStyle w:val="Corpsdetexte"/>
      </w:pPr>
      <w:r>
        <w:t xml:space="preserve">Un script de commande fourni permet de lancer </w:t>
      </w:r>
      <w:r w:rsidRPr="001B7FBB">
        <w:t>le microservice 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2ADBFD05" w14:textId="77777777" w:rsidR="00C24004" w:rsidRPr="007E2724" w:rsidRDefault="00C24004" w:rsidP="00C24004">
      <w:pPr>
        <w:pStyle w:val="Corpsdetexte"/>
        <w:jc w:val="center"/>
        <w:rPr>
          <w:b/>
          <w:bCs/>
          <w:lang w:val="en-GB"/>
        </w:rPr>
      </w:pPr>
      <w:r w:rsidRPr="007E2724">
        <w:rPr>
          <w:b/>
          <w:bCs/>
          <w:lang w:val="en-GB"/>
        </w:rPr>
        <w:t>cd /srv/</w:t>
      </w:r>
      <w:r>
        <w:rPr>
          <w:b/>
          <w:bCs/>
          <w:lang w:val="en-GB"/>
        </w:rPr>
        <w:t>production-api</w:t>
      </w:r>
    </w:p>
    <w:p w14:paraId="54867C6F" w14:textId="77777777" w:rsidR="00C24004" w:rsidRPr="007E2724" w:rsidRDefault="00C24004" w:rsidP="00C24004">
      <w:pPr>
        <w:pStyle w:val="Corpsdetexte"/>
        <w:jc w:val="center"/>
        <w:rPr>
          <w:b/>
          <w:bCs/>
          <w:lang w:val="en-GB"/>
        </w:rPr>
      </w:pPr>
      <w:r w:rsidRPr="007E2724">
        <w:rPr>
          <w:b/>
          <w:bCs/>
          <w:lang w:val="en-GB"/>
        </w:rPr>
        <w:t>sudo chmod g+x u+x *.sh</w:t>
      </w:r>
    </w:p>
    <w:p w14:paraId="4660A370" w14:textId="77777777" w:rsidR="00C24004" w:rsidRPr="007E2724" w:rsidRDefault="00C24004" w:rsidP="00C24004">
      <w:pPr>
        <w:pStyle w:val="Corpsdetexte"/>
        <w:jc w:val="center"/>
        <w:rPr>
          <w:b/>
          <w:bCs/>
          <w:lang w:val="en-GB"/>
        </w:rPr>
      </w:pPr>
      <w:r w:rsidRPr="007E2724">
        <w:rPr>
          <w:b/>
          <w:bCs/>
          <w:lang w:val="en-GB"/>
        </w:rPr>
        <w:t>sudo ./start.sh</w:t>
      </w:r>
    </w:p>
    <w:p w14:paraId="046AD5DC" w14:textId="77777777" w:rsidR="00C24004" w:rsidRPr="007E2724" w:rsidRDefault="00C24004" w:rsidP="00C24004">
      <w:pPr>
        <w:rPr>
          <w:lang w:val="en-GB"/>
        </w:rPr>
      </w:pPr>
    </w:p>
    <w:p w14:paraId="119B080E" w14:textId="77777777" w:rsidR="00C24004" w:rsidRPr="00601E67" w:rsidRDefault="00C24004" w:rsidP="00C24004">
      <w:pPr>
        <w:pStyle w:val="Titre3"/>
      </w:pPr>
      <w:bookmarkStart w:id="87" w:name="_Toc40192203"/>
      <w:r w:rsidRPr="00601E67">
        <w:t>Vérifications</w:t>
      </w:r>
      <w:bookmarkEnd w:id="87"/>
    </w:p>
    <w:p w14:paraId="0390BE3B" w14:textId="77777777" w:rsidR="00C24004" w:rsidRDefault="00C24004" w:rsidP="00C24004">
      <w:pPr>
        <w:pStyle w:val="Corpsdetexte"/>
      </w:pPr>
      <w:r>
        <w:t>Exécuter la commande suivante pour vérifier que le microservice fonctionne en tâche de fond.</w:t>
      </w:r>
    </w:p>
    <w:p w14:paraId="62DE994D" w14:textId="77777777" w:rsidR="00C24004" w:rsidRPr="007E2724" w:rsidRDefault="00C24004" w:rsidP="00C24004">
      <w:pPr>
        <w:pStyle w:val="Corpsdetexte"/>
        <w:jc w:val="center"/>
        <w:rPr>
          <w:b/>
          <w:bCs/>
          <w:lang w:val="en-GB"/>
        </w:rPr>
      </w:pPr>
      <w:r w:rsidRPr="007E2724">
        <w:rPr>
          <w:b/>
          <w:bCs/>
          <w:lang w:val="en-GB"/>
        </w:rPr>
        <w:t xml:space="preserve">ps -ef | grep </w:t>
      </w:r>
      <w:r>
        <w:rPr>
          <w:b/>
          <w:bCs/>
          <w:lang w:val="en-GB"/>
        </w:rPr>
        <w:t>production-api</w:t>
      </w:r>
    </w:p>
    <w:p w14:paraId="10ABFDD6" w14:textId="77777777" w:rsidR="00C24004" w:rsidRPr="002410AA" w:rsidRDefault="00C24004" w:rsidP="00C24004"/>
    <w:p w14:paraId="3135AC92" w14:textId="77777777" w:rsidR="00C24004" w:rsidRDefault="00C24004" w:rsidP="00C24004">
      <w:pPr>
        <w:pStyle w:val="Titre2"/>
      </w:pPr>
      <w:bookmarkStart w:id="88" w:name="_Toc40192204"/>
      <w:r w:rsidRPr="00601E67">
        <w:t>Déploiement d</w:t>
      </w:r>
      <w:r>
        <w:t>e gestion-api</w:t>
      </w:r>
      <w:bookmarkEnd w:id="88"/>
    </w:p>
    <w:p w14:paraId="732A2EDC" w14:textId="77777777" w:rsidR="00C24004" w:rsidRDefault="00C24004" w:rsidP="00C24004">
      <w:pPr>
        <w:pStyle w:val="Corpsdetexte"/>
      </w:pPr>
      <w:r>
        <w:t xml:space="preserve">On se connecte à la </w:t>
      </w:r>
      <w:r w:rsidRPr="00302E3B">
        <w:rPr>
          <w:b/>
          <w:bCs/>
        </w:rPr>
        <w:t>VM</w:t>
      </w:r>
      <w:r>
        <w:t xml:space="preserve"> du microservice avec </w:t>
      </w:r>
      <w:r w:rsidRPr="00302E3B">
        <w:rPr>
          <w:b/>
          <w:bCs/>
        </w:rPr>
        <w:t>PuTTY</w:t>
      </w:r>
      <w:r>
        <w:t xml:space="preserve">. </w:t>
      </w:r>
    </w:p>
    <w:p w14:paraId="34549540" w14:textId="77777777" w:rsidR="00C24004" w:rsidRDefault="00C24004" w:rsidP="00C24004">
      <w:pPr>
        <w:pStyle w:val="Corpsdetexte"/>
      </w:pPr>
    </w:p>
    <w:p w14:paraId="2BEE7E4F" w14:textId="77777777" w:rsidR="00C24004" w:rsidRDefault="00C24004" w:rsidP="00C24004">
      <w:pPr>
        <w:pStyle w:val="Titre3"/>
      </w:pPr>
      <w:bookmarkStart w:id="89" w:name="_Toc40192205"/>
      <w:r>
        <w:t>Installation de Git</w:t>
      </w:r>
      <w:bookmarkEnd w:id="89"/>
    </w:p>
    <w:p w14:paraId="7770702B" w14:textId="77777777" w:rsidR="00C24004" w:rsidRDefault="00C24004" w:rsidP="00C24004">
      <w:pPr>
        <w:pStyle w:val="Corpsdetexte"/>
      </w:pPr>
      <w:r>
        <w:t>Installer l'outil de versioning Git pour récupérer les fichiers avec les commandes suivante :</w:t>
      </w:r>
    </w:p>
    <w:p w14:paraId="2F8C08CC" w14:textId="77777777" w:rsidR="00C24004" w:rsidRPr="008D7ACF" w:rsidRDefault="00C24004" w:rsidP="00C24004">
      <w:pPr>
        <w:pStyle w:val="Corpsdetexte"/>
        <w:jc w:val="center"/>
        <w:rPr>
          <w:b/>
          <w:bCs/>
          <w:lang w:val="es-ES"/>
        </w:rPr>
      </w:pPr>
      <w:r w:rsidRPr="008D7ACF">
        <w:rPr>
          <w:b/>
          <w:bCs/>
          <w:lang w:val="es-ES"/>
        </w:rPr>
        <w:t>sudo yum update -y</w:t>
      </w:r>
    </w:p>
    <w:p w14:paraId="2A3A5898" w14:textId="77777777" w:rsidR="00C24004" w:rsidRDefault="00C24004" w:rsidP="00C24004">
      <w:pPr>
        <w:pStyle w:val="Corpsdetexte"/>
        <w:jc w:val="center"/>
        <w:rPr>
          <w:b/>
          <w:bCs/>
          <w:lang w:val="es-ES"/>
        </w:rPr>
      </w:pPr>
      <w:r w:rsidRPr="0089096A">
        <w:rPr>
          <w:b/>
          <w:bCs/>
          <w:lang w:val="es-ES"/>
        </w:rPr>
        <w:t>sudo yum install git -y</w:t>
      </w:r>
    </w:p>
    <w:p w14:paraId="1B659AEF" w14:textId="77777777" w:rsidR="00C24004" w:rsidRPr="00DB66F0" w:rsidRDefault="00C24004" w:rsidP="00C24004">
      <w:pPr>
        <w:pStyle w:val="Corpsdetexte"/>
        <w:rPr>
          <w:lang w:val="es-ES"/>
        </w:rPr>
      </w:pPr>
    </w:p>
    <w:p w14:paraId="23F582E4" w14:textId="77777777" w:rsidR="00C24004" w:rsidRDefault="00C24004" w:rsidP="00C24004">
      <w:pPr>
        <w:pStyle w:val="Titre3"/>
      </w:pPr>
      <w:bookmarkStart w:id="90" w:name="_Toc40192206"/>
      <w:r>
        <w:t>Récupéreration de l'exécutable</w:t>
      </w:r>
      <w:bookmarkEnd w:id="90"/>
      <w:r>
        <w:t xml:space="preserve"> </w:t>
      </w:r>
    </w:p>
    <w:p w14:paraId="1CAB23EC" w14:textId="77777777" w:rsidR="00C24004" w:rsidRDefault="00C24004" w:rsidP="00C24004">
      <w:pPr>
        <w:pStyle w:val="Corpsdetexte"/>
      </w:pPr>
      <w:r>
        <w:t xml:space="preserve">Se placer dans le répertoire </w:t>
      </w:r>
      <w:r w:rsidRPr="00696D16">
        <w:rPr>
          <w:b/>
          <w:bCs/>
        </w:rPr>
        <w:t>/srv</w:t>
      </w:r>
      <w:r>
        <w:t xml:space="preserve"> de l'instance.</w:t>
      </w:r>
    </w:p>
    <w:p w14:paraId="6C8DC5F6" w14:textId="77777777" w:rsidR="00C24004" w:rsidRPr="00CB6738" w:rsidRDefault="00C24004" w:rsidP="00C24004">
      <w:pPr>
        <w:pStyle w:val="Corpsdetexte"/>
        <w:jc w:val="center"/>
        <w:rPr>
          <w:b/>
          <w:bCs/>
        </w:rPr>
      </w:pPr>
      <w:r w:rsidRPr="00302E3B">
        <w:rPr>
          <w:b/>
          <w:bCs/>
        </w:rPr>
        <w:t>cd /srv</w:t>
      </w:r>
    </w:p>
    <w:p w14:paraId="15F0552C" w14:textId="77777777" w:rsidR="00C24004" w:rsidRDefault="00C24004" w:rsidP="00C24004">
      <w:pPr>
        <w:pStyle w:val="Corpsdetexte"/>
      </w:pPr>
      <w:r>
        <w:t xml:space="preserve">Récupérer le </w:t>
      </w:r>
      <w:r w:rsidRPr="00710EC4">
        <w:rPr>
          <w:b/>
          <w:bCs/>
        </w:rPr>
        <w:t>JAR</w:t>
      </w:r>
      <w:r>
        <w:t xml:space="preserve"> du microservice qui est dans un repository de </w:t>
      </w:r>
      <w:r w:rsidRPr="00710EC4">
        <w:rPr>
          <w:b/>
          <w:bCs/>
        </w:rPr>
        <w:t>GitHub</w:t>
      </w:r>
      <w:r>
        <w:t xml:space="preserve"> avec la commande :</w:t>
      </w:r>
    </w:p>
    <w:p w14:paraId="4000348D" w14:textId="77777777" w:rsidR="00C24004" w:rsidRPr="00710EC4" w:rsidRDefault="00C24004" w:rsidP="00C24004">
      <w:pPr>
        <w:pStyle w:val="Corpsdetexte"/>
        <w:jc w:val="center"/>
        <w:rPr>
          <w:b/>
          <w:bCs/>
          <w:lang w:val="en-GB"/>
        </w:rPr>
      </w:pPr>
      <w:r w:rsidRPr="00710EC4">
        <w:rPr>
          <w:b/>
          <w:bCs/>
          <w:lang w:val="en-GB"/>
        </w:rPr>
        <w:t xml:space="preserve">sudo </w:t>
      </w:r>
      <w:r>
        <w:rPr>
          <w:b/>
          <w:bCs/>
          <w:lang w:val="en-GB"/>
        </w:rPr>
        <w:t xml:space="preserve">git clone </w:t>
      </w:r>
      <w:r w:rsidRPr="00710EC4">
        <w:rPr>
          <w:b/>
          <w:bCs/>
          <w:lang w:val="en-GB"/>
        </w:rPr>
        <w:t>https://raw.githubusercontent.com/pizzaflow/master/</w:t>
      </w:r>
      <w:r>
        <w:rPr>
          <w:b/>
          <w:bCs/>
          <w:lang w:val="en-GB"/>
        </w:rPr>
        <w:t>gestion-api</w:t>
      </w:r>
    </w:p>
    <w:p w14:paraId="62ECEE92" w14:textId="77777777" w:rsidR="00C24004" w:rsidRPr="00601E67" w:rsidRDefault="00C24004" w:rsidP="00C24004">
      <w:pPr>
        <w:pStyle w:val="Corpsdetexte"/>
      </w:pPr>
    </w:p>
    <w:p w14:paraId="36893FB7" w14:textId="77777777" w:rsidR="00C24004" w:rsidRPr="00601E67" w:rsidRDefault="00C24004" w:rsidP="00C24004">
      <w:pPr>
        <w:pStyle w:val="Titre3"/>
      </w:pPr>
      <w:bookmarkStart w:id="91" w:name="_Toc40192207"/>
      <w:r w:rsidRPr="00601E67">
        <w:t>Variables d'environnement</w:t>
      </w:r>
      <w:bookmarkEnd w:id="91"/>
    </w:p>
    <w:p w14:paraId="4A5E1FCE" w14:textId="77777777" w:rsidR="00C24004" w:rsidRDefault="00C24004" w:rsidP="00C24004">
      <w:pPr>
        <w:pStyle w:val="Corpsdetexte"/>
      </w:pPr>
      <w:r>
        <w:t>On doit spécifier les variables d'environnement pour les microservices</w:t>
      </w:r>
      <w:r w:rsidRPr="00601E67">
        <w:t xml:space="preserve"> </w:t>
      </w:r>
      <w:r>
        <w:t>afin qu'ils puissent récupérer leur configuration. On définit une variable d'environnement avec la commande :</w:t>
      </w:r>
    </w:p>
    <w:p w14:paraId="17F6F0E3" w14:textId="77777777" w:rsidR="00C24004" w:rsidRPr="00657379" w:rsidRDefault="00C24004" w:rsidP="00C24004">
      <w:pPr>
        <w:pStyle w:val="Corpsdetexte"/>
        <w:jc w:val="center"/>
        <w:rPr>
          <w:b/>
          <w:bCs/>
        </w:rPr>
      </w:pPr>
      <w:r w:rsidRPr="00657379">
        <w:rPr>
          <w:b/>
          <w:bCs/>
        </w:rPr>
        <w:t>export NOM_VARIABLE=Valeur</w:t>
      </w:r>
    </w:p>
    <w:p w14:paraId="77840024" w14:textId="77777777" w:rsidR="00C24004" w:rsidRDefault="00C24004" w:rsidP="00C24004">
      <w:pPr>
        <w:pStyle w:val="Corpsdetexte"/>
      </w:pPr>
      <w:r>
        <w:t xml:space="preserve">Ou peut renseigner ces valeurs dans le script </w:t>
      </w:r>
      <w:r w:rsidRPr="007E2724">
        <w:rPr>
          <w:b/>
          <w:bCs/>
        </w:rPr>
        <w:t>start.sh</w:t>
      </w:r>
      <w:r>
        <w:t>.</w:t>
      </w:r>
    </w:p>
    <w:p w14:paraId="1E065074" w14:textId="77777777" w:rsidR="00C24004" w:rsidRPr="00601E67" w:rsidRDefault="00C24004" w:rsidP="00C24004">
      <w:pPr>
        <w:pStyle w:val="Corpsdetexte"/>
      </w:pPr>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780"/>
        <w:gridCol w:w="1419"/>
        <w:gridCol w:w="5667"/>
      </w:tblGrid>
      <w:tr w:rsidR="00C24004" w:rsidRPr="00601E67" w14:paraId="13EF661B" w14:textId="77777777" w:rsidTr="00DC1797">
        <w:tc>
          <w:tcPr>
            <w:tcW w:w="2780" w:type="dxa"/>
            <w:tcBorders>
              <w:top w:val="none" w:sz="1" w:space="0" w:color="000000"/>
              <w:left w:val="none" w:sz="1" w:space="0" w:color="000000"/>
              <w:bottom w:val="none" w:sz="1" w:space="0" w:color="000000"/>
            </w:tcBorders>
            <w:shd w:val="clear" w:color="auto" w:fill="555555"/>
          </w:tcPr>
          <w:p w14:paraId="734930DA" w14:textId="77777777" w:rsidR="00C24004" w:rsidRPr="00601E67" w:rsidRDefault="00C24004" w:rsidP="00D3622E">
            <w:pPr>
              <w:pStyle w:val="Tableauentte"/>
              <w:jc w:val="center"/>
            </w:pPr>
            <w:r w:rsidRPr="00601E67">
              <w:t>Nom</w:t>
            </w:r>
          </w:p>
        </w:tc>
        <w:tc>
          <w:tcPr>
            <w:tcW w:w="1419" w:type="dxa"/>
            <w:tcBorders>
              <w:top w:val="none" w:sz="1" w:space="0" w:color="000000"/>
              <w:left w:val="none" w:sz="1" w:space="0" w:color="000000"/>
              <w:bottom w:val="none" w:sz="1" w:space="0" w:color="000000"/>
            </w:tcBorders>
            <w:shd w:val="clear" w:color="auto" w:fill="555555"/>
          </w:tcPr>
          <w:p w14:paraId="59E41CAC" w14:textId="77777777" w:rsidR="00C24004" w:rsidRPr="00601E67" w:rsidRDefault="00C24004" w:rsidP="00D3622E">
            <w:pPr>
              <w:pStyle w:val="Tableauentte"/>
              <w:jc w:val="center"/>
            </w:pPr>
            <w:r w:rsidRPr="00601E67">
              <w:t>Obligatoire</w:t>
            </w:r>
          </w:p>
        </w:tc>
        <w:tc>
          <w:tcPr>
            <w:tcW w:w="5667" w:type="dxa"/>
            <w:tcBorders>
              <w:top w:val="none" w:sz="1" w:space="0" w:color="000000"/>
              <w:left w:val="none" w:sz="1" w:space="0" w:color="000000"/>
              <w:bottom w:val="none" w:sz="1" w:space="0" w:color="000000"/>
              <w:right w:val="none" w:sz="1" w:space="0" w:color="000000"/>
            </w:tcBorders>
            <w:shd w:val="clear" w:color="auto" w:fill="555555"/>
          </w:tcPr>
          <w:p w14:paraId="1F2CC788" w14:textId="77777777" w:rsidR="00C24004" w:rsidRPr="00601E67" w:rsidRDefault="00C24004" w:rsidP="00D3622E">
            <w:pPr>
              <w:pStyle w:val="Tableauentte"/>
            </w:pPr>
            <w:r w:rsidRPr="00601E67">
              <w:t>Description</w:t>
            </w:r>
          </w:p>
        </w:tc>
      </w:tr>
      <w:tr w:rsidR="00C24004" w:rsidRPr="00601E67" w14:paraId="79BB57E7" w14:textId="77777777" w:rsidTr="00DC1797">
        <w:tc>
          <w:tcPr>
            <w:tcW w:w="2780" w:type="dxa"/>
            <w:tcBorders>
              <w:left w:val="none" w:sz="1" w:space="0" w:color="000000"/>
              <w:bottom w:val="none" w:sz="1" w:space="0" w:color="000000"/>
            </w:tcBorders>
            <w:shd w:val="clear" w:color="auto" w:fill="auto"/>
          </w:tcPr>
          <w:p w14:paraId="622CC80A" w14:textId="77777777" w:rsidR="00C24004" w:rsidRPr="002D69FA" w:rsidRDefault="00C24004" w:rsidP="00D3622E">
            <w:pPr>
              <w:pStyle w:val="Contenudetableau"/>
              <w:jc w:val="center"/>
              <w:rPr>
                <w:b/>
                <w:bCs/>
              </w:rPr>
            </w:pPr>
            <w:r w:rsidRPr="002D69FA">
              <w:rPr>
                <w:b/>
                <w:bCs/>
              </w:rPr>
              <w:t>JASYPT_SECRET</w:t>
            </w:r>
          </w:p>
        </w:tc>
        <w:tc>
          <w:tcPr>
            <w:tcW w:w="1419" w:type="dxa"/>
            <w:tcBorders>
              <w:left w:val="none" w:sz="1" w:space="0" w:color="000000"/>
              <w:bottom w:val="none" w:sz="1" w:space="0" w:color="000000"/>
            </w:tcBorders>
            <w:shd w:val="clear" w:color="auto" w:fill="auto"/>
          </w:tcPr>
          <w:p w14:paraId="6B03043E" w14:textId="77777777" w:rsidR="00C24004" w:rsidRPr="00601E67" w:rsidRDefault="00C24004" w:rsidP="00D3622E">
            <w:pPr>
              <w:pStyle w:val="Contenudetableau"/>
              <w:jc w:val="center"/>
            </w:pPr>
            <w:r>
              <w:t>oui</w:t>
            </w:r>
          </w:p>
        </w:tc>
        <w:tc>
          <w:tcPr>
            <w:tcW w:w="5667" w:type="dxa"/>
            <w:tcBorders>
              <w:left w:val="none" w:sz="1" w:space="0" w:color="000000"/>
              <w:bottom w:val="none" w:sz="1" w:space="0" w:color="000000"/>
              <w:right w:val="none" w:sz="1" w:space="0" w:color="000000"/>
            </w:tcBorders>
            <w:shd w:val="clear" w:color="auto" w:fill="auto"/>
          </w:tcPr>
          <w:p w14:paraId="6DC6ABD7" w14:textId="77777777" w:rsidR="00C24004" w:rsidRPr="00601E67" w:rsidRDefault="00C24004" w:rsidP="00D3622E">
            <w:pPr>
              <w:pStyle w:val="Contenudetableau"/>
              <w:jc w:val="both"/>
            </w:pPr>
            <w:r>
              <w:t>Clé pour de cryptage des données sensibles des fichiers de propriétés.</w:t>
            </w:r>
          </w:p>
        </w:tc>
      </w:tr>
      <w:tr w:rsidR="00C24004" w:rsidRPr="00150E27" w14:paraId="0260D43E" w14:textId="77777777" w:rsidTr="00DC1797">
        <w:tc>
          <w:tcPr>
            <w:tcW w:w="2780" w:type="dxa"/>
            <w:tcBorders>
              <w:left w:val="none" w:sz="1" w:space="0" w:color="000000"/>
            </w:tcBorders>
            <w:shd w:val="clear" w:color="auto" w:fill="auto"/>
          </w:tcPr>
          <w:p w14:paraId="2328426A" w14:textId="77777777" w:rsidR="00C24004" w:rsidRPr="002D69FA" w:rsidRDefault="00C24004" w:rsidP="00D3622E">
            <w:pPr>
              <w:pStyle w:val="Contenudetableau"/>
              <w:jc w:val="center"/>
              <w:rPr>
                <w:b/>
                <w:bCs/>
              </w:rPr>
            </w:pPr>
            <w:r w:rsidRPr="002D69FA">
              <w:rPr>
                <w:b/>
                <w:bCs/>
              </w:rPr>
              <w:t>CONFIG_IP</w:t>
            </w:r>
          </w:p>
        </w:tc>
        <w:tc>
          <w:tcPr>
            <w:tcW w:w="1419" w:type="dxa"/>
            <w:tcBorders>
              <w:left w:val="none" w:sz="1" w:space="0" w:color="000000"/>
            </w:tcBorders>
            <w:shd w:val="clear" w:color="auto" w:fill="auto"/>
          </w:tcPr>
          <w:p w14:paraId="5A889BF9" w14:textId="77777777" w:rsidR="00C24004" w:rsidRPr="00601E67"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45D47387" w14:textId="77777777" w:rsidR="00C24004" w:rsidRPr="00601E67" w:rsidRDefault="00C24004" w:rsidP="00D3622E">
            <w:pPr>
              <w:pStyle w:val="Contenudetableau"/>
              <w:jc w:val="both"/>
            </w:pPr>
            <w:r>
              <w:t>Addresse IP du serveur de configuration</w:t>
            </w:r>
          </w:p>
        </w:tc>
      </w:tr>
      <w:tr w:rsidR="00C24004" w:rsidRPr="00150E27" w14:paraId="067C68DE" w14:textId="77777777" w:rsidTr="00DC1797">
        <w:tc>
          <w:tcPr>
            <w:tcW w:w="2780" w:type="dxa"/>
            <w:tcBorders>
              <w:left w:val="none" w:sz="1" w:space="0" w:color="000000"/>
            </w:tcBorders>
            <w:shd w:val="clear" w:color="auto" w:fill="auto"/>
          </w:tcPr>
          <w:p w14:paraId="57BB0BF7" w14:textId="77777777" w:rsidR="00C24004" w:rsidRPr="002D69FA" w:rsidRDefault="00C24004" w:rsidP="00D3622E">
            <w:pPr>
              <w:pStyle w:val="Contenudetableau"/>
              <w:jc w:val="center"/>
              <w:rPr>
                <w:b/>
                <w:bCs/>
              </w:rPr>
            </w:pPr>
            <w:r>
              <w:rPr>
                <w:b/>
                <w:bCs/>
              </w:rPr>
              <w:t>USER_API_IP</w:t>
            </w:r>
          </w:p>
        </w:tc>
        <w:tc>
          <w:tcPr>
            <w:tcW w:w="1419" w:type="dxa"/>
            <w:tcBorders>
              <w:left w:val="none" w:sz="1" w:space="0" w:color="000000"/>
            </w:tcBorders>
            <w:shd w:val="clear" w:color="auto" w:fill="auto"/>
          </w:tcPr>
          <w:p w14:paraId="3DC6DA79"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10B83957" w14:textId="77777777" w:rsidR="00C24004" w:rsidRDefault="00C24004" w:rsidP="00D3622E">
            <w:pPr>
              <w:pStyle w:val="Contenudetableau"/>
              <w:jc w:val="both"/>
            </w:pPr>
            <w:r>
              <w:t xml:space="preserve">Addresse IP de </w:t>
            </w:r>
            <w:r w:rsidRPr="006B467C">
              <w:rPr>
                <w:b/>
                <w:bCs/>
              </w:rPr>
              <w:t>user-api</w:t>
            </w:r>
          </w:p>
        </w:tc>
      </w:tr>
      <w:tr w:rsidR="00C24004" w:rsidRPr="00357C7B" w14:paraId="13B22A33" w14:textId="77777777" w:rsidTr="00DC1797">
        <w:tc>
          <w:tcPr>
            <w:tcW w:w="2780" w:type="dxa"/>
            <w:tcBorders>
              <w:left w:val="none" w:sz="1" w:space="0" w:color="000000"/>
            </w:tcBorders>
            <w:shd w:val="clear" w:color="auto" w:fill="auto"/>
          </w:tcPr>
          <w:p w14:paraId="6DCFD135" w14:textId="77777777" w:rsidR="00C24004" w:rsidRPr="002D69FA" w:rsidRDefault="00C24004" w:rsidP="00D3622E">
            <w:pPr>
              <w:pStyle w:val="Contenudetableau"/>
              <w:jc w:val="center"/>
              <w:rPr>
                <w:b/>
                <w:bCs/>
              </w:rPr>
            </w:pPr>
            <w:r>
              <w:rPr>
                <w:b/>
                <w:bCs/>
              </w:rPr>
              <w:t>STOCK_API_IP</w:t>
            </w:r>
          </w:p>
        </w:tc>
        <w:tc>
          <w:tcPr>
            <w:tcW w:w="1419" w:type="dxa"/>
            <w:tcBorders>
              <w:left w:val="none" w:sz="1" w:space="0" w:color="000000"/>
            </w:tcBorders>
            <w:shd w:val="clear" w:color="auto" w:fill="auto"/>
          </w:tcPr>
          <w:p w14:paraId="5899BFCF"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1D605539" w14:textId="77777777" w:rsidR="00C24004" w:rsidRPr="006B467C" w:rsidRDefault="00C24004" w:rsidP="00D3622E">
            <w:pPr>
              <w:pStyle w:val="Contenudetableau"/>
              <w:jc w:val="both"/>
              <w:rPr>
                <w:lang w:val="en-GB"/>
              </w:rPr>
            </w:pPr>
            <w:r w:rsidRPr="006B467C">
              <w:rPr>
                <w:lang w:val="en-GB"/>
              </w:rPr>
              <w:t xml:space="preserve">Addresse IP de </w:t>
            </w:r>
            <w:r w:rsidRPr="006B467C">
              <w:rPr>
                <w:b/>
                <w:bCs/>
                <w:lang w:val="en-GB"/>
              </w:rPr>
              <w:t>stock-api</w:t>
            </w:r>
          </w:p>
        </w:tc>
      </w:tr>
      <w:tr w:rsidR="00C24004" w:rsidRPr="00357C7B" w14:paraId="13075850" w14:textId="77777777" w:rsidTr="00DC1797">
        <w:tc>
          <w:tcPr>
            <w:tcW w:w="2780" w:type="dxa"/>
            <w:tcBorders>
              <w:left w:val="none" w:sz="1" w:space="0" w:color="000000"/>
            </w:tcBorders>
            <w:shd w:val="clear" w:color="auto" w:fill="auto"/>
          </w:tcPr>
          <w:p w14:paraId="3509ACBC" w14:textId="77777777" w:rsidR="00C24004" w:rsidRDefault="00C24004" w:rsidP="00D3622E">
            <w:pPr>
              <w:pStyle w:val="Contenudetableau"/>
              <w:jc w:val="center"/>
              <w:rPr>
                <w:b/>
                <w:bCs/>
              </w:rPr>
            </w:pPr>
            <w:r>
              <w:rPr>
                <w:b/>
                <w:bCs/>
              </w:rPr>
              <w:t>WEB_API_IP</w:t>
            </w:r>
          </w:p>
        </w:tc>
        <w:tc>
          <w:tcPr>
            <w:tcW w:w="1419" w:type="dxa"/>
            <w:tcBorders>
              <w:left w:val="none" w:sz="1" w:space="0" w:color="000000"/>
            </w:tcBorders>
            <w:shd w:val="clear" w:color="auto" w:fill="auto"/>
          </w:tcPr>
          <w:p w14:paraId="4F3489B4"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2D939D54" w14:textId="77777777" w:rsidR="00C24004" w:rsidRPr="00C24004" w:rsidRDefault="00C24004" w:rsidP="00D3622E">
            <w:pPr>
              <w:pStyle w:val="Contenudetableau"/>
              <w:jc w:val="both"/>
              <w:rPr>
                <w:lang w:val="en-GB"/>
              </w:rPr>
            </w:pPr>
            <w:r w:rsidRPr="00C24004">
              <w:rPr>
                <w:lang w:val="en-GB"/>
              </w:rPr>
              <w:t xml:space="preserve">Addresse IP de </w:t>
            </w:r>
            <w:r w:rsidRPr="00C24004">
              <w:rPr>
                <w:b/>
                <w:bCs/>
                <w:lang w:val="en-GB"/>
              </w:rPr>
              <w:t>web-api</w:t>
            </w:r>
          </w:p>
        </w:tc>
      </w:tr>
      <w:tr w:rsidR="00C24004" w:rsidRPr="00C24004" w14:paraId="210EFD44" w14:textId="77777777" w:rsidTr="00DC1797">
        <w:tc>
          <w:tcPr>
            <w:tcW w:w="2780" w:type="dxa"/>
            <w:tcBorders>
              <w:left w:val="none" w:sz="1" w:space="0" w:color="000000"/>
            </w:tcBorders>
            <w:shd w:val="clear" w:color="auto" w:fill="auto"/>
          </w:tcPr>
          <w:p w14:paraId="1BD3C2C4" w14:textId="77777777" w:rsidR="00C24004" w:rsidRDefault="00C24004" w:rsidP="00D3622E">
            <w:pPr>
              <w:pStyle w:val="Contenudetableau"/>
              <w:jc w:val="center"/>
              <w:rPr>
                <w:b/>
                <w:bCs/>
              </w:rPr>
            </w:pPr>
            <w:r>
              <w:rPr>
                <w:b/>
                <w:bCs/>
              </w:rPr>
              <w:t>RESOURCES_PATH</w:t>
            </w:r>
          </w:p>
        </w:tc>
        <w:tc>
          <w:tcPr>
            <w:tcW w:w="1419" w:type="dxa"/>
            <w:tcBorders>
              <w:left w:val="none" w:sz="1" w:space="0" w:color="000000"/>
            </w:tcBorders>
            <w:shd w:val="clear" w:color="auto" w:fill="auto"/>
          </w:tcPr>
          <w:p w14:paraId="25E39A8B" w14:textId="77777777" w:rsidR="00C24004" w:rsidRDefault="00C24004" w:rsidP="00D3622E">
            <w:pPr>
              <w:pStyle w:val="Contenudetableau"/>
              <w:jc w:val="center"/>
            </w:pPr>
            <w:r>
              <w:t>oui</w:t>
            </w:r>
          </w:p>
        </w:tc>
        <w:tc>
          <w:tcPr>
            <w:tcW w:w="5667" w:type="dxa"/>
            <w:tcBorders>
              <w:left w:val="none" w:sz="1" w:space="0" w:color="000000"/>
              <w:right w:val="none" w:sz="1" w:space="0" w:color="000000"/>
            </w:tcBorders>
            <w:shd w:val="clear" w:color="auto" w:fill="auto"/>
          </w:tcPr>
          <w:p w14:paraId="27AC88F6" w14:textId="77777777" w:rsidR="00C24004" w:rsidRPr="00C24004" w:rsidRDefault="00C24004" w:rsidP="00D3622E">
            <w:pPr>
              <w:pStyle w:val="Contenudetableau"/>
              <w:jc w:val="both"/>
            </w:pPr>
            <w:r w:rsidRPr="00C24004">
              <w:t>Chemin vers le bu</w:t>
            </w:r>
            <w:r>
              <w:t>cket des ressources</w:t>
            </w:r>
          </w:p>
        </w:tc>
      </w:tr>
      <w:tr w:rsidR="00DC1797" w:rsidRPr="00C24004" w14:paraId="71BE01CF" w14:textId="77777777" w:rsidTr="00DC1797">
        <w:tc>
          <w:tcPr>
            <w:tcW w:w="2780" w:type="dxa"/>
            <w:tcBorders>
              <w:left w:val="none" w:sz="1" w:space="0" w:color="000000"/>
            </w:tcBorders>
            <w:shd w:val="clear" w:color="auto" w:fill="auto"/>
          </w:tcPr>
          <w:p w14:paraId="5716E082" w14:textId="77777777" w:rsidR="00DC1797" w:rsidRPr="002D69FA" w:rsidRDefault="00DC1797" w:rsidP="00DC1797">
            <w:pPr>
              <w:pStyle w:val="Contenudetableau"/>
              <w:jc w:val="center"/>
              <w:rPr>
                <w:b/>
                <w:bCs/>
              </w:rPr>
            </w:pPr>
            <w:r>
              <w:rPr>
                <w:b/>
                <w:bCs/>
              </w:rPr>
              <w:t>GESTION_DB_USERNAME</w:t>
            </w:r>
          </w:p>
        </w:tc>
        <w:tc>
          <w:tcPr>
            <w:tcW w:w="1419" w:type="dxa"/>
            <w:tcBorders>
              <w:left w:val="none" w:sz="1" w:space="0" w:color="000000"/>
            </w:tcBorders>
            <w:shd w:val="clear" w:color="auto" w:fill="auto"/>
          </w:tcPr>
          <w:p w14:paraId="23AFCE05" w14:textId="77777777" w:rsidR="00DC1797" w:rsidRDefault="00DC1797" w:rsidP="00DC1797">
            <w:pPr>
              <w:pStyle w:val="Contenudetableau"/>
              <w:jc w:val="center"/>
            </w:pPr>
            <w:r>
              <w:t>oui</w:t>
            </w:r>
          </w:p>
        </w:tc>
        <w:tc>
          <w:tcPr>
            <w:tcW w:w="5667" w:type="dxa"/>
            <w:tcBorders>
              <w:left w:val="none" w:sz="1" w:space="0" w:color="000000"/>
              <w:right w:val="none" w:sz="1" w:space="0" w:color="000000"/>
            </w:tcBorders>
            <w:shd w:val="clear" w:color="auto" w:fill="auto"/>
          </w:tcPr>
          <w:p w14:paraId="2A7F53C9" w14:textId="77777777" w:rsidR="00DC1797" w:rsidRDefault="00DC1797" w:rsidP="00DC1797">
            <w:pPr>
              <w:pStyle w:val="Contenudetableau"/>
              <w:jc w:val="both"/>
            </w:pPr>
            <w:r>
              <w:t>Identifiant de connexion à la base de données Gestion</w:t>
            </w:r>
          </w:p>
        </w:tc>
      </w:tr>
      <w:tr w:rsidR="00DC1797" w:rsidRPr="00C24004" w14:paraId="1132E43C" w14:textId="77777777" w:rsidTr="00DC1797">
        <w:tc>
          <w:tcPr>
            <w:tcW w:w="2780" w:type="dxa"/>
            <w:tcBorders>
              <w:left w:val="none" w:sz="1" w:space="0" w:color="000000"/>
            </w:tcBorders>
            <w:shd w:val="clear" w:color="auto" w:fill="auto"/>
          </w:tcPr>
          <w:p w14:paraId="21586075" w14:textId="77777777" w:rsidR="00DC1797" w:rsidRPr="002D69FA" w:rsidRDefault="00DC1797" w:rsidP="00DC1797">
            <w:pPr>
              <w:pStyle w:val="Contenudetableau"/>
              <w:jc w:val="center"/>
              <w:rPr>
                <w:b/>
                <w:bCs/>
              </w:rPr>
            </w:pPr>
            <w:r>
              <w:rPr>
                <w:b/>
                <w:bCs/>
              </w:rPr>
              <w:t>GESTION_DB_PASSWORD</w:t>
            </w:r>
          </w:p>
        </w:tc>
        <w:tc>
          <w:tcPr>
            <w:tcW w:w="1419" w:type="dxa"/>
            <w:tcBorders>
              <w:left w:val="none" w:sz="1" w:space="0" w:color="000000"/>
            </w:tcBorders>
            <w:shd w:val="clear" w:color="auto" w:fill="auto"/>
          </w:tcPr>
          <w:p w14:paraId="56791E87" w14:textId="77777777" w:rsidR="00DC1797" w:rsidRDefault="00DC1797" w:rsidP="00DC1797">
            <w:pPr>
              <w:pStyle w:val="Contenudetableau"/>
              <w:jc w:val="center"/>
            </w:pPr>
            <w:r>
              <w:t>oui</w:t>
            </w:r>
          </w:p>
        </w:tc>
        <w:tc>
          <w:tcPr>
            <w:tcW w:w="5667" w:type="dxa"/>
            <w:tcBorders>
              <w:left w:val="none" w:sz="1" w:space="0" w:color="000000"/>
              <w:right w:val="none" w:sz="1" w:space="0" w:color="000000"/>
            </w:tcBorders>
            <w:shd w:val="clear" w:color="auto" w:fill="auto"/>
          </w:tcPr>
          <w:p w14:paraId="7F94F974" w14:textId="77777777" w:rsidR="00DC1797" w:rsidRDefault="00DC1797" w:rsidP="00DC1797">
            <w:pPr>
              <w:pStyle w:val="Contenudetableau"/>
              <w:jc w:val="both"/>
            </w:pPr>
            <w:r>
              <w:t>Mot de passe correspondant</w:t>
            </w:r>
          </w:p>
        </w:tc>
      </w:tr>
    </w:tbl>
    <w:p w14:paraId="686A8678" w14:textId="77777777" w:rsidR="00C24004" w:rsidRPr="00C24004" w:rsidRDefault="00C24004" w:rsidP="00C24004"/>
    <w:p w14:paraId="59B59E08" w14:textId="77777777" w:rsidR="00C24004" w:rsidRPr="00601E67" w:rsidRDefault="00C24004" w:rsidP="00C24004">
      <w:pPr>
        <w:pStyle w:val="Titre3"/>
      </w:pPr>
      <w:bookmarkStart w:id="92" w:name="_Toc40192208"/>
      <w:r w:rsidRPr="00601E67">
        <w:t>Configuration</w:t>
      </w:r>
      <w:bookmarkEnd w:id="92"/>
    </w:p>
    <w:p w14:paraId="277C7D16" w14:textId="77777777" w:rsidR="00C24004" w:rsidRDefault="00C24004" w:rsidP="00C24004">
      <w:pPr>
        <w:pStyle w:val="Corpsdetexte"/>
      </w:pPr>
      <w:r>
        <w:t xml:space="preserve">Le fichier de configuration </w:t>
      </w:r>
      <w:r>
        <w:rPr>
          <w:b/>
          <w:bCs/>
        </w:rPr>
        <w:t>gestion</w:t>
      </w:r>
      <w:r w:rsidRPr="00C24004">
        <w:rPr>
          <w:b/>
          <w:bCs/>
        </w:rPr>
        <w:t>-api</w:t>
      </w:r>
      <w:r w:rsidRPr="007E2724">
        <w:rPr>
          <w:b/>
          <w:bCs/>
        </w:rPr>
        <w:t>-prod.properties</w:t>
      </w:r>
      <w:r>
        <w:t xml:space="preserve"> comme les fichiers de configuration de tous les microservices sont dans le repository </w:t>
      </w:r>
      <w:r w:rsidRPr="007E2724">
        <w:rPr>
          <w:b/>
          <w:bCs/>
        </w:rPr>
        <w:t>git</w:t>
      </w:r>
      <w:r>
        <w:t xml:space="preserve"> suivant :</w:t>
      </w:r>
    </w:p>
    <w:p w14:paraId="6DD78936" w14:textId="77777777" w:rsidR="00C24004" w:rsidRPr="002D69FA" w:rsidRDefault="00357C7B" w:rsidP="00C24004">
      <w:pPr>
        <w:pStyle w:val="Corpsdetexte"/>
        <w:jc w:val="center"/>
        <w:rPr>
          <w:b/>
          <w:bCs/>
        </w:rPr>
      </w:pPr>
      <w:hyperlink r:id="rId53" w:history="1">
        <w:r w:rsidR="00C24004" w:rsidRPr="00E412AF">
          <w:rPr>
            <w:rStyle w:val="Lienhypertexte"/>
            <w:b/>
            <w:bCs/>
          </w:rPr>
          <w:t>https://github.com/pizzaflow/properties.git</w:t>
        </w:r>
      </w:hyperlink>
    </w:p>
    <w:p w14:paraId="00B7BCC1" w14:textId="77777777" w:rsidR="00C24004" w:rsidRDefault="00C24004" w:rsidP="00C24004">
      <w:pPr>
        <w:pStyle w:val="Corpsdetexte"/>
      </w:pPr>
      <w:r>
        <w:t>Lors du démarrage, le microservice le demande au serveur de configuration qui va le chercher et le transmet.</w:t>
      </w:r>
    </w:p>
    <w:p w14:paraId="23D0ED64" w14:textId="77777777" w:rsidR="00C24004" w:rsidRDefault="00C24004" w:rsidP="00C24004"/>
    <w:p w14:paraId="212FCE6D" w14:textId="77777777" w:rsidR="00C24004" w:rsidRDefault="00C24004" w:rsidP="00C24004"/>
    <w:tbl>
      <w:tblPr>
        <w:tblStyle w:val="Grilledutableau"/>
        <w:tblW w:w="0" w:type="auto"/>
        <w:shd w:val="clear" w:color="auto" w:fill="E7E6E6" w:themeFill="background2"/>
        <w:tblLook w:val="04A0" w:firstRow="1" w:lastRow="0" w:firstColumn="1" w:lastColumn="0" w:noHBand="0" w:noVBand="1"/>
      </w:tblPr>
      <w:tblGrid>
        <w:gridCol w:w="9628"/>
      </w:tblGrid>
      <w:tr w:rsidR="00C24004" w:rsidRPr="004C07DB" w14:paraId="7812F42F" w14:textId="77777777" w:rsidTr="00D3622E">
        <w:tc>
          <w:tcPr>
            <w:tcW w:w="9628" w:type="dxa"/>
            <w:shd w:val="clear" w:color="auto" w:fill="E7E6E6" w:themeFill="background2"/>
          </w:tcPr>
          <w:p w14:paraId="420EFA4F" w14:textId="77777777" w:rsidR="00C24004" w:rsidRDefault="00C24004" w:rsidP="00D3622E">
            <w:pPr>
              <w:pStyle w:val="Corpsdetexte"/>
              <w:rPr>
                <w:rFonts w:ascii="Consolas" w:hAnsi="Consolas"/>
              </w:rPr>
            </w:pPr>
            <w:r w:rsidRPr="00110212">
              <w:rPr>
                <w:rFonts w:ascii="Consolas" w:hAnsi="Consolas"/>
              </w:rPr>
              <w:t xml:space="preserve">## port par défaut pour </w:t>
            </w:r>
            <w:r>
              <w:rPr>
                <w:rFonts w:ascii="Consolas" w:hAnsi="Consolas"/>
              </w:rPr>
              <w:t>la première instance de production-api</w:t>
            </w:r>
          </w:p>
          <w:p w14:paraId="53A58E90" w14:textId="77777777" w:rsidR="00C24004" w:rsidRPr="00110212" w:rsidRDefault="00C24004" w:rsidP="00D3622E">
            <w:pPr>
              <w:pStyle w:val="Corpsdetexte"/>
              <w:rPr>
                <w:rFonts w:ascii="Consolas" w:hAnsi="Consolas"/>
              </w:rPr>
            </w:pPr>
            <w:r>
              <w:rPr>
                <w:rFonts w:ascii="Consolas" w:hAnsi="Consolas"/>
              </w:rPr>
              <w:t>## utiliser la gamme des ports 9XXX pour les duplications d'instances</w:t>
            </w:r>
          </w:p>
          <w:p w14:paraId="115B1503" w14:textId="77777777" w:rsidR="00C24004" w:rsidRPr="001611E9" w:rsidRDefault="00C24004" w:rsidP="00D3622E">
            <w:pPr>
              <w:pStyle w:val="Corpsdetexte"/>
              <w:rPr>
                <w:rFonts w:ascii="Consolas" w:hAnsi="Consolas"/>
              </w:rPr>
            </w:pPr>
            <w:r w:rsidRPr="001611E9">
              <w:rPr>
                <w:rFonts w:ascii="Consolas" w:hAnsi="Consolas"/>
              </w:rPr>
              <w:t>server.port=</w:t>
            </w:r>
            <w:r>
              <w:rPr>
                <w:rFonts w:ascii="Consolas" w:hAnsi="Consolas"/>
              </w:rPr>
              <w:t>9</w:t>
            </w:r>
            <w:r w:rsidRPr="001611E9">
              <w:rPr>
                <w:rFonts w:ascii="Consolas" w:hAnsi="Consolas"/>
              </w:rPr>
              <w:t>000</w:t>
            </w:r>
          </w:p>
          <w:p w14:paraId="6E41E0BD" w14:textId="77777777" w:rsidR="00C24004" w:rsidRPr="001611E9" w:rsidRDefault="00C24004" w:rsidP="00D3622E">
            <w:pPr>
              <w:pStyle w:val="Corpsdetexte"/>
              <w:rPr>
                <w:rFonts w:ascii="Consolas" w:hAnsi="Consolas"/>
              </w:rPr>
            </w:pPr>
          </w:p>
          <w:p w14:paraId="7057ABE4" w14:textId="77777777" w:rsidR="00C24004" w:rsidRDefault="00C24004" w:rsidP="00D3622E">
            <w:pPr>
              <w:pStyle w:val="Corpsdetexte"/>
              <w:rPr>
                <w:rFonts w:ascii="Consolas" w:hAnsi="Consolas"/>
              </w:rPr>
            </w:pPr>
            <w:r>
              <w:rPr>
                <w:rFonts w:ascii="Consolas" w:hAnsi="Consolas"/>
              </w:rPr>
              <w:t>## Propriétés générales de l'application PizzaFlow</w:t>
            </w:r>
          </w:p>
          <w:p w14:paraId="6E6A4622" w14:textId="77777777" w:rsidR="00C24004" w:rsidRDefault="00C24004" w:rsidP="00D3622E">
            <w:pPr>
              <w:pStyle w:val="Corpsdetexte"/>
              <w:rPr>
                <w:rFonts w:ascii="Consolas" w:hAnsi="Consolas"/>
              </w:rPr>
            </w:pPr>
            <w:r>
              <w:rPr>
                <w:rFonts w:ascii="Consolas" w:hAnsi="Consolas"/>
              </w:rPr>
              <w:t>pizzaflow.nomPropriété=Valeur</w:t>
            </w:r>
          </w:p>
          <w:p w14:paraId="7E116D60" w14:textId="77777777" w:rsidR="00C24004" w:rsidRDefault="00C24004" w:rsidP="00D3622E">
            <w:pPr>
              <w:pStyle w:val="Corpsdetexte"/>
              <w:rPr>
                <w:rFonts w:ascii="Consolas" w:hAnsi="Consolas"/>
              </w:rPr>
            </w:pPr>
          </w:p>
          <w:p w14:paraId="7D9DF2C8" w14:textId="77777777" w:rsidR="00C24004" w:rsidRDefault="00C24004" w:rsidP="00D3622E">
            <w:pPr>
              <w:pStyle w:val="Corpsdetexte"/>
              <w:rPr>
                <w:rFonts w:ascii="Consolas" w:hAnsi="Consolas"/>
              </w:rPr>
            </w:pPr>
            <w:r>
              <w:rPr>
                <w:rFonts w:ascii="Consolas" w:hAnsi="Consolas"/>
              </w:rPr>
              <w:t>## Propriétés particulières du microservice gestion-api</w:t>
            </w:r>
          </w:p>
          <w:p w14:paraId="2F77ED0D" w14:textId="77777777" w:rsidR="00C24004" w:rsidRDefault="00C24004" w:rsidP="00D3622E">
            <w:pPr>
              <w:pStyle w:val="Corpsdetexte"/>
              <w:rPr>
                <w:rFonts w:ascii="Consolas" w:hAnsi="Consolas"/>
              </w:rPr>
            </w:pPr>
            <w:r>
              <w:rPr>
                <w:rFonts w:ascii="Consolas" w:hAnsi="Consolas"/>
              </w:rPr>
              <w:t>pizzaflow.gestion.nomPropriété=Valeur</w:t>
            </w:r>
          </w:p>
          <w:p w14:paraId="26CDD215" w14:textId="77777777" w:rsidR="00C24004" w:rsidRDefault="00C24004" w:rsidP="00D3622E">
            <w:pPr>
              <w:pStyle w:val="Corpsdetexte"/>
              <w:rPr>
                <w:rFonts w:ascii="Consolas" w:hAnsi="Consolas"/>
              </w:rPr>
            </w:pPr>
          </w:p>
          <w:p w14:paraId="4101389C" w14:textId="77777777" w:rsidR="00DC1797" w:rsidRPr="00440FF9" w:rsidRDefault="00DC1797" w:rsidP="00DC1797">
            <w:pPr>
              <w:pStyle w:val="Corpsdetexte"/>
              <w:rPr>
                <w:rFonts w:ascii="Consolas" w:hAnsi="Consolas"/>
              </w:rPr>
            </w:pPr>
            <w:r w:rsidRPr="00440FF9">
              <w:rPr>
                <w:rFonts w:ascii="Consolas" w:hAnsi="Consolas"/>
              </w:rPr>
              <w:t>## configuration du pool de connexion par défaut</w:t>
            </w:r>
          </w:p>
          <w:p w14:paraId="66E58F5D" w14:textId="77777777" w:rsidR="00DC1797" w:rsidRPr="005E36DE" w:rsidRDefault="00DC1797" w:rsidP="00DC1797">
            <w:pPr>
              <w:pStyle w:val="Corpsdetexte"/>
              <w:rPr>
                <w:rFonts w:ascii="Consolas" w:hAnsi="Consolas"/>
              </w:rPr>
            </w:pPr>
            <w:r w:rsidRPr="005E36DE">
              <w:rPr>
                <w:rFonts w:ascii="Consolas" w:hAnsi="Consolas"/>
              </w:rPr>
              <w:t>spring.datasource.hikari.connectionTimeout=20000</w:t>
            </w:r>
          </w:p>
          <w:p w14:paraId="0FB9C2B2" w14:textId="77777777" w:rsidR="00DC1797" w:rsidRPr="005E36DE" w:rsidRDefault="00DC1797" w:rsidP="00DC1797">
            <w:pPr>
              <w:pStyle w:val="Corpsdetexte"/>
              <w:rPr>
                <w:rFonts w:ascii="Consolas" w:hAnsi="Consolas"/>
              </w:rPr>
            </w:pPr>
            <w:r w:rsidRPr="005E36DE">
              <w:rPr>
                <w:rFonts w:ascii="Consolas" w:hAnsi="Consolas"/>
              </w:rPr>
              <w:t>spring.datasource.hikari.maximumPoolSize=5</w:t>
            </w:r>
          </w:p>
          <w:p w14:paraId="646EED52" w14:textId="77777777" w:rsidR="00DC1797" w:rsidRPr="005E36DE" w:rsidRDefault="00DC1797" w:rsidP="00DC1797">
            <w:pPr>
              <w:pStyle w:val="Corpsdetexte"/>
              <w:rPr>
                <w:rFonts w:ascii="Consolas" w:hAnsi="Consolas"/>
              </w:rPr>
            </w:pPr>
          </w:p>
          <w:p w14:paraId="0E9347A5" w14:textId="77777777" w:rsidR="00DC1797" w:rsidRPr="00440FF9" w:rsidRDefault="00DC1797" w:rsidP="00DC1797">
            <w:pPr>
              <w:pStyle w:val="Corpsdetexte"/>
              <w:rPr>
                <w:rFonts w:ascii="Consolas" w:hAnsi="Consolas"/>
              </w:rPr>
            </w:pPr>
            <w:r w:rsidRPr="00440FF9">
              <w:rPr>
                <w:rFonts w:ascii="Consolas" w:hAnsi="Consolas"/>
              </w:rPr>
              <w:t>## configuration de PostgreSQL remplacer localhost par la vrai adresse IP</w:t>
            </w:r>
          </w:p>
          <w:p w14:paraId="43304B26" w14:textId="77777777" w:rsidR="00DC1797" w:rsidRPr="006B467C" w:rsidRDefault="00DC1797" w:rsidP="00DC1797">
            <w:pPr>
              <w:pStyle w:val="Corpsdetexte"/>
              <w:rPr>
                <w:rFonts w:ascii="Consolas" w:hAnsi="Consolas"/>
                <w:lang w:val="en-GB"/>
              </w:rPr>
            </w:pPr>
            <w:r w:rsidRPr="006B467C">
              <w:rPr>
                <w:rFonts w:ascii="Consolas" w:hAnsi="Consolas"/>
                <w:lang w:val="en-GB"/>
              </w:rPr>
              <w:t>spring.datasource.url=jdbc:postgresql://localhost:5432/s</w:t>
            </w:r>
            <w:r>
              <w:rPr>
                <w:rFonts w:ascii="Consolas" w:hAnsi="Consolas"/>
                <w:lang w:val="en-GB"/>
              </w:rPr>
              <w:t>tock</w:t>
            </w:r>
          </w:p>
          <w:p w14:paraId="2EBFD236" w14:textId="77777777" w:rsidR="00DC1797" w:rsidRPr="00811F8A" w:rsidRDefault="00DC1797" w:rsidP="00DC1797">
            <w:pPr>
              <w:pStyle w:val="Corpsdetexte"/>
              <w:rPr>
                <w:rFonts w:ascii="Consolas" w:hAnsi="Consolas"/>
                <w:lang w:val="en-GB"/>
              </w:rPr>
            </w:pPr>
            <w:r w:rsidRPr="00811F8A">
              <w:rPr>
                <w:rFonts w:ascii="Consolas" w:hAnsi="Consolas"/>
                <w:lang w:val="en-GB"/>
              </w:rPr>
              <w:t>spring.datasource.driverClassName=org.postgresql.Driver</w:t>
            </w:r>
          </w:p>
          <w:p w14:paraId="0FF0408E" w14:textId="77777777" w:rsidR="00DC1797" w:rsidRPr="00811F8A" w:rsidRDefault="00DC1797" w:rsidP="00DC1797">
            <w:pPr>
              <w:pStyle w:val="Corpsdetexte"/>
              <w:rPr>
                <w:rFonts w:ascii="Consolas" w:hAnsi="Consolas"/>
                <w:lang w:val="en-GB"/>
              </w:rPr>
            </w:pPr>
          </w:p>
          <w:p w14:paraId="0EE94063" w14:textId="77777777" w:rsidR="00DC1797" w:rsidRPr="00440FF9" w:rsidRDefault="00DC1797" w:rsidP="00DC1797">
            <w:pPr>
              <w:pStyle w:val="Corpsdetexte"/>
              <w:rPr>
                <w:rFonts w:ascii="Consolas" w:hAnsi="Consolas"/>
              </w:rPr>
            </w:pPr>
            <w:r w:rsidRPr="00440FF9">
              <w:rPr>
                <w:rFonts w:ascii="Consolas" w:hAnsi="Consolas"/>
              </w:rPr>
              <w:t>## identifiants temporaire de connexion à changer et crypter avec Jasypt pour la production</w:t>
            </w:r>
          </w:p>
          <w:p w14:paraId="2557BD4E" w14:textId="77777777" w:rsidR="00DC1797" w:rsidRPr="006B467C" w:rsidRDefault="00DC1797" w:rsidP="00DC1797">
            <w:pPr>
              <w:pStyle w:val="Corpsdetexte"/>
              <w:rPr>
                <w:rFonts w:ascii="Consolas" w:hAnsi="Consolas"/>
                <w:lang w:val="en-GB"/>
              </w:rPr>
            </w:pPr>
            <w:r w:rsidRPr="006B467C">
              <w:rPr>
                <w:rFonts w:ascii="Consolas" w:hAnsi="Consolas"/>
                <w:lang w:val="en-GB"/>
              </w:rPr>
              <w:t>spring.datasource.username=${</w:t>
            </w:r>
            <w:r>
              <w:rPr>
                <w:rFonts w:ascii="Consolas" w:hAnsi="Consolas"/>
                <w:lang w:val="en-GB"/>
              </w:rPr>
              <w:t>GESTION</w:t>
            </w:r>
            <w:r w:rsidRPr="006B467C">
              <w:rPr>
                <w:rFonts w:ascii="Consolas" w:hAnsi="Consolas"/>
                <w:lang w:val="en-GB"/>
              </w:rPr>
              <w:t>_DB_USERNAME}</w:t>
            </w:r>
          </w:p>
          <w:p w14:paraId="32061AAD" w14:textId="77777777" w:rsidR="00DC1797" w:rsidRPr="006B467C" w:rsidRDefault="00DC1797" w:rsidP="00DC1797">
            <w:pPr>
              <w:pStyle w:val="Corpsdetexte"/>
              <w:rPr>
                <w:rFonts w:ascii="Consolas" w:hAnsi="Consolas"/>
                <w:lang w:val="en-GB"/>
              </w:rPr>
            </w:pPr>
            <w:r w:rsidRPr="006B467C">
              <w:rPr>
                <w:rFonts w:ascii="Consolas" w:hAnsi="Consolas"/>
                <w:lang w:val="en-GB"/>
              </w:rPr>
              <w:t>spring.datasource.password=${</w:t>
            </w:r>
            <w:r>
              <w:rPr>
                <w:rFonts w:ascii="Consolas" w:hAnsi="Consolas"/>
                <w:lang w:val="en-GB"/>
              </w:rPr>
              <w:t>GESTION</w:t>
            </w:r>
            <w:r w:rsidRPr="006B467C">
              <w:rPr>
                <w:rFonts w:ascii="Consolas" w:hAnsi="Consolas"/>
                <w:lang w:val="en-GB"/>
              </w:rPr>
              <w:t>_DB_PASSWORD}</w:t>
            </w:r>
          </w:p>
          <w:p w14:paraId="2F3A214F" w14:textId="77777777" w:rsidR="00DC1797" w:rsidRPr="006B467C" w:rsidRDefault="00DC1797" w:rsidP="00DC1797">
            <w:pPr>
              <w:pStyle w:val="Corpsdetexte"/>
              <w:rPr>
                <w:rFonts w:ascii="Consolas" w:hAnsi="Consolas"/>
                <w:lang w:val="en-GB"/>
              </w:rPr>
            </w:pPr>
          </w:p>
          <w:p w14:paraId="641CB1F5" w14:textId="77777777" w:rsidR="00DC1797" w:rsidRPr="00440FF9" w:rsidRDefault="00DC1797" w:rsidP="00DC1797">
            <w:pPr>
              <w:pStyle w:val="Corpsdetexte"/>
              <w:rPr>
                <w:rFonts w:ascii="Consolas" w:hAnsi="Consolas"/>
              </w:rPr>
            </w:pPr>
            <w:r w:rsidRPr="00440FF9">
              <w:rPr>
                <w:rFonts w:ascii="Consolas" w:hAnsi="Consolas"/>
              </w:rPr>
              <w:t># DANGER!! mettre à create pour refaire le schéma</w:t>
            </w:r>
          </w:p>
          <w:p w14:paraId="3BE3F12D" w14:textId="77777777" w:rsidR="00DC1797" w:rsidRPr="00811F8A" w:rsidRDefault="00DC1797" w:rsidP="00DC1797">
            <w:pPr>
              <w:pStyle w:val="Corpsdetexte"/>
              <w:rPr>
                <w:rFonts w:ascii="Consolas" w:hAnsi="Consolas"/>
                <w:lang w:val="en-GB"/>
              </w:rPr>
            </w:pPr>
            <w:r w:rsidRPr="00811F8A">
              <w:rPr>
                <w:rFonts w:ascii="Consolas" w:hAnsi="Consolas"/>
                <w:lang w:val="en-GB"/>
              </w:rPr>
              <w:t>spring.jpa.hibernate.ddl-auto=update</w:t>
            </w:r>
          </w:p>
          <w:p w14:paraId="32A817C7" w14:textId="77777777" w:rsidR="00DC1797" w:rsidRPr="00DC1797" w:rsidRDefault="00DC1797" w:rsidP="00D3622E">
            <w:pPr>
              <w:pStyle w:val="Corpsdetexte"/>
              <w:rPr>
                <w:rFonts w:ascii="Consolas" w:hAnsi="Consolas"/>
                <w:lang w:val="en-GB"/>
              </w:rPr>
            </w:pPr>
          </w:p>
          <w:p w14:paraId="75A4EB41" w14:textId="77777777" w:rsidR="00C24004" w:rsidRPr="00357C7B" w:rsidRDefault="00C24004" w:rsidP="00D3622E">
            <w:pPr>
              <w:pStyle w:val="Corpsdetexte"/>
              <w:rPr>
                <w:rFonts w:ascii="Consolas" w:hAnsi="Consolas"/>
                <w:lang w:val="en-GB"/>
              </w:rPr>
            </w:pPr>
            <w:r w:rsidRPr="00357C7B">
              <w:rPr>
                <w:rFonts w:ascii="Consolas" w:hAnsi="Consolas"/>
                <w:lang w:val="en-GB"/>
              </w:rPr>
              <w:t>## Properties pour les logs</w:t>
            </w:r>
          </w:p>
          <w:p w14:paraId="52E22522" w14:textId="77777777" w:rsidR="00C24004" w:rsidRPr="00357C7B" w:rsidRDefault="00C24004" w:rsidP="00D3622E">
            <w:pPr>
              <w:pStyle w:val="Corpsdetexte"/>
              <w:rPr>
                <w:rFonts w:ascii="Consolas" w:hAnsi="Consolas"/>
                <w:lang w:val="en-GB"/>
              </w:rPr>
            </w:pPr>
            <w:r w:rsidRPr="00357C7B">
              <w:rPr>
                <w:rFonts w:ascii="Consolas" w:hAnsi="Consolas"/>
                <w:lang w:val="en-GB"/>
              </w:rPr>
              <w:t>logging.level.org.springframework.web=ERROR</w:t>
            </w:r>
          </w:p>
          <w:p w14:paraId="48B76164" w14:textId="77777777" w:rsidR="00C24004" w:rsidRPr="00110212" w:rsidRDefault="00C24004" w:rsidP="00D3622E">
            <w:pPr>
              <w:pStyle w:val="Corpsdetexte"/>
              <w:rPr>
                <w:rFonts w:ascii="Consolas" w:hAnsi="Consolas"/>
              </w:rPr>
            </w:pPr>
            <w:r w:rsidRPr="00110212">
              <w:rPr>
                <w:rFonts w:ascii="Consolas" w:hAnsi="Consolas"/>
              </w:rPr>
              <w:t>logging.level.com.pizzaflow=DEBUG</w:t>
            </w:r>
          </w:p>
          <w:p w14:paraId="3E202394" w14:textId="77777777" w:rsidR="00C24004" w:rsidRPr="00110212" w:rsidRDefault="00C24004" w:rsidP="00D3622E">
            <w:pPr>
              <w:pStyle w:val="Corpsdetexte"/>
              <w:rPr>
                <w:rFonts w:ascii="Consolas" w:hAnsi="Consolas"/>
              </w:rPr>
            </w:pPr>
          </w:p>
          <w:p w14:paraId="7201ADF8" w14:textId="77777777" w:rsidR="00C24004" w:rsidRPr="004C07DB" w:rsidRDefault="00C24004" w:rsidP="00D3622E">
            <w:pPr>
              <w:pStyle w:val="Corpsdetexte"/>
              <w:rPr>
                <w:rFonts w:ascii="Consolas" w:hAnsi="Consolas"/>
              </w:rPr>
            </w:pPr>
            <w:r w:rsidRPr="004C07DB">
              <w:rPr>
                <w:rFonts w:ascii="Consolas" w:hAnsi="Consolas"/>
              </w:rPr>
              <w:t>## le pattern pour la console</w:t>
            </w:r>
          </w:p>
          <w:p w14:paraId="457BEEB1" w14:textId="77777777" w:rsidR="00C24004" w:rsidRPr="004C07DB" w:rsidRDefault="00C24004" w:rsidP="00D3622E">
            <w:pPr>
              <w:pStyle w:val="Corpsdetexte"/>
              <w:rPr>
                <w:rFonts w:ascii="Consolas" w:hAnsi="Consolas"/>
              </w:rPr>
            </w:pPr>
            <w:r w:rsidRPr="004C07DB">
              <w:rPr>
                <w:rFonts w:ascii="Consolas" w:hAnsi="Consolas"/>
              </w:rPr>
              <w:t>logging.pattern.console= "%d{yyyy-MM-dd HH:mm:ss} - %msg%n"</w:t>
            </w:r>
          </w:p>
          <w:p w14:paraId="3E80CFD9" w14:textId="77777777" w:rsidR="00C24004" w:rsidRPr="004C07DB" w:rsidRDefault="00C24004" w:rsidP="00D3622E">
            <w:pPr>
              <w:pStyle w:val="Corpsdetexte"/>
              <w:rPr>
                <w:rFonts w:ascii="Consolas" w:hAnsi="Consolas"/>
              </w:rPr>
            </w:pPr>
          </w:p>
          <w:p w14:paraId="6EB27F9C" w14:textId="77777777" w:rsidR="00C24004" w:rsidRPr="004C07DB" w:rsidRDefault="00C24004" w:rsidP="00D3622E">
            <w:pPr>
              <w:pStyle w:val="Corpsdetexte"/>
              <w:rPr>
                <w:rFonts w:ascii="Consolas" w:hAnsi="Consolas"/>
              </w:rPr>
            </w:pPr>
            <w:r>
              <w:rPr>
                <w:rFonts w:ascii="Consolas" w:hAnsi="Consolas"/>
              </w:rPr>
              <w:t>#</w:t>
            </w:r>
            <w:r w:rsidRPr="004C07DB">
              <w:rPr>
                <w:rFonts w:ascii="Consolas" w:hAnsi="Consolas"/>
              </w:rPr>
              <w:t># le pattern pour le n</w:t>
            </w:r>
            <w:r>
              <w:rPr>
                <w:rFonts w:ascii="Consolas" w:hAnsi="Consolas"/>
              </w:rPr>
              <w:t>om du fichier</w:t>
            </w:r>
          </w:p>
          <w:p w14:paraId="50D68453" w14:textId="77777777" w:rsidR="00C24004" w:rsidRPr="00110212" w:rsidRDefault="00C24004" w:rsidP="00D3622E">
            <w:pPr>
              <w:pStyle w:val="Corpsdetexte"/>
              <w:rPr>
                <w:rFonts w:ascii="Consolas" w:hAnsi="Consolas"/>
              </w:rPr>
            </w:pPr>
            <w:r w:rsidRPr="00110212">
              <w:rPr>
                <w:rFonts w:ascii="Consolas" w:hAnsi="Consolas"/>
              </w:rPr>
              <w:t>logging.pattern.file= "%d{yyyy-MM-dd HH:mm:ss}[%thread]%-5level %logger{36} - %msg%n"</w:t>
            </w:r>
          </w:p>
          <w:p w14:paraId="509F3958" w14:textId="77777777" w:rsidR="00C24004" w:rsidRPr="00110212" w:rsidRDefault="00C24004" w:rsidP="00D3622E">
            <w:pPr>
              <w:pStyle w:val="Corpsdetexte"/>
              <w:rPr>
                <w:rFonts w:ascii="Consolas" w:hAnsi="Consolas"/>
              </w:rPr>
            </w:pPr>
          </w:p>
          <w:p w14:paraId="0767D2F8" w14:textId="77777777" w:rsidR="00C24004" w:rsidRPr="005542C8" w:rsidRDefault="00C24004" w:rsidP="00D3622E">
            <w:pPr>
              <w:pStyle w:val="Corpsdetexte"/>
              <w:rPr>
                <w:rFonts w:ascii="Consolas" w:hAnsi="Consolas"/>
              </w:rPr>
            </w:pPr>
            <w:r w:rsidRPr="005542C8">
              <w:rPr>
                <w:rFonts w:ascii="Consolas" w:hAnsi="Consolas"/>
              </w:rPr>
              <w:t>## le nom du fichier d</w:t>
            </w:r>
            <w:r>
              <w:rPr>
                <w:rFonts w:ascii="Consolas" w:hAnsi="Consolas"/>
              </w:rPr>
              <w:t>e log</w:t>
            </w:r>
          </w:p>
          <w:p w14:paraId="35151A15" w14:textId="77777777" w:rsidR="00C24004" w:rsidRPr="005542C8" w:rsidRDefault="00C24004" w:rsidP="00D3622E">
            <w:pPr>
              <w:pStyle w:val="Corpsdetexte"/>
              <w:rPr>
                <w:rFonts w:ascii="Consolas" w:hAnsi="Consolas"/>
              </w:rPr>
            </w:pPr>
            <w:r w:rsidRPr="005542C8">
              <w:rPr>
                <w:rFonts w:ascii="Consolas" w:hAnsi="Consolas"/>
              </w:rPr>
              <w:t>logging.file=/var/log/</w:t>
            </w:r>
            <w:r>
              <w:rPr>
                <w:rFonts w:ascii="Consolas" w:hAnsi="Consolas"/>
              </w:rPr>
              <w:t>pizzaflow</w:t>
            </w:r>
            <w:r w:rsidRPr="005542C8">
              <w:rPr>
                <w:rFonts w:ascii="Consolas" w:hAnsi="Consolas"/>
              </w:rPr>
              <w:t>/</w:t>
            </w:r>
            <w:r>
              <w:rPr>
                <w:rFonts w:ascii="Consolas" w:hAnsi="Consolas"/>
              </w:rPr>
              <w:t>gestion-api</w:t>
            </w:r>
            <w:r w:rsidRPr="005542C8">
              <w:rPr>
                <w:rFonts w:ascii="Consolas" w:hAnsi="Consolas"/>
              </w:rPr>
              <w:t>.log</w:t>
            </w:r>
          </w:p>
          <w:p w14:paraId="059674FE" w14:textId="77777777" w:rsidR="00C24004" w:rsidRPr="004C07DB" w:rsidRDefault="00C24004" w:rsidP="00D3622E">
            <w:pPr>
              <w:pStyle w:val="Corpsdetexte"/>
              <w:rPr>
                <w:rFonts w:ascii="Consolas" w:hAnsi="Consolas"/>
              </w:rPr>
            </w:pPr>
            <w:r>
              <w:rPr>
                <w:rFonts w:ascii="Consolas" w:hAnsi="Consolas"/>
              </w:rPr>
              <w:t xml:space="preserve"> </w:t>
            </w:r>
          </w:p>
        </w:tc>
      </w:tr>
    </w:tbl>
    <w:p w14:paraId="0A2EACF5" w14:textId="77777777" w:rsidR="00C24004" w:rsidRDefault="00C24004" w:rsidP="00C24004">
      <w:pPr>
        <w:pStyle w:val="Corpsdetexte"/>
      </w:pPr>
    </w:p>
    <w:p w14:paraId="3BADEC79" w14:textId="77777777" w:rsidR="00C24004" w:rsidRPr="00052885" w:rsidRDefault="00C24004" w:rsidP="00C24004">
      <w:pPr>
        <w:pStyle w:val="Titre3"/>
      </w:pPr>
      <w:bookmarkStart w:id="93" w:name="_Toc40192209"/>
      <w:r>
        <w:t>Lancer le microservice</w:t>
      </w:r>
      <w:bookmarkEnd w:id="93"/>
    </w:p>
    <w:p w14:paraId="1A55C403" w14:textId="77777777" w:rsidR="00C24004" w:rsidRDefault="00C24004" w:rsidP="00C24004">
      <w:pPr>
        <w:pStyle w:val="Corpsdetexte"/>
      </w:pPr>
      <w:r>
        <w:t xml:space="preserve">Un script de commande fourni permet de lancer </w:t>
      </w:r>
      <w:r w:rsidRPr="001B7FBB">
        <w:t>le microservice en tâche de fond</w:t>
      </w:r>
      <w:r>
        <w:t xml:space="preserve"> après avoir défini les variables d'environnement et déployer les fichiers statiques</w:t>
      </w:r>
      <w:r w:rsidRPr="001B7FBB">
        <w:t>.</w:t>
      </w:r>
      <w:r>
        <w:t xml:space="preserve"> Se placer dans le répertoire du microservice, rendre exécutable les scripts et exécuter le script de démarrage.</w:t>
      </w:r>
    </w:p>
    <w:p w14:paraId="674D69B3" w14:textId="77777777" w:rsidR="00C24004" w:rsidRPr="007E2724" w:rsidRDefault="00C24004" w:rsidP="00C24004">
      <w:pPr>
        <w:pStyle w:val="Corpsdetexte"/>
        <w:jc w:val="center"/>
        <w:rPr>
          <w:b/>
          <w:bCs/>
          <w:lang w:val="en-GB"/>
        </w:rPr>
      </w:pPr>
      <w:r w:rsidRPr="007E2724">
        <w:rPr>
          <w:b/>
          <w:bCs/>
          <w:lang w:val="en-GB"/>
        </w:rPr>
        <w:t>cd /srv/</w:t>
      </w:r>
      <w:r>
        <w:rPr>
          <w:b/>
          <w:bCs/>
          <w:lang w:val="en-GB"/>
        </w:rPr>
        <w:t>gestion-api</w:t>
      </w:r>
    </w:p>
    <w:p w14:paraId="1FDCE43A" w14:textId="77777777" w:rsidR="00C24004" w:rsidRPr="007E2724" w:rsidRDefault="00C24004" w:rsidP="00C24004">
      <w:pPr>
        <w:pStyle w:val="Corpsdetexte"/>
        <w:jc w:val="center"/>
        <w:rPr>
          <w:b/>
          <w:bCs/>
          <w:lang w:val="en-GB"/>
        </w:rPr>
      </w:pPr>
      <w:r w:rsidRPr="007E2724">
        <w:rPr>
          <w:b/>
          <w:bCs/>
          <w:lang w:val="en-GB"/>
        </w:rPr>
        <w:t>sudo chmod g+x u+x *.sh</w:t>
      </w:r>
    </w:p>
    <w:p w14:paraId="782C43A2" w14:textId="77777777" w:rsidR="00C24004" w:rsidRPr="007E2724" w:rsidRDefault="00C24004" w:rsidP="00C24004">
      <w:pPr>
        <w:pStyle w:val="Corpsdetexte"/>
        <w:jc w:val="center"/>
        <w:rPr>
          <w:b/>
          <w:bCs/>
          <w:lang w:val="en-GB"/>
        </w:rPr>
      </w:pPr>
      <w:r w:rsidRPr="007E2724">
        <w:rPr>
          <w:b/>
          <w:bCs/>
          <w:lang w:val="en-GB"/>
        </w:rPr>
        <w:t>sudo ./start.sh</w:t>
      </w:r>
    </w:p>
    <w:p w14:paraId="552B9164" w14:textId="77777777" w:rsidR="00C24004" w:rsidRPr="007E2724" w:rsidRDefault="00C24004" w:rsidP="00C24004">
      <w:pPr>
        <w:rPr>
          <w:lang w:val="en-GB"/>
        </w:rPr>
      </w:pPr>
    </w:p>
    <w:p w14:paraId="037586C5" w14:textId="77777777" w:rsidR="00C24004" w:rsidRPr="00601E67" w:rsidRDefault="00C24004" w:rsidP="00C24004">
      <w:pPr>
        <w:pStyle w:val="Titre3"/>
      </w:pPr>
      <w:bookmarkStart w:id="94" w:name="_Toc40192210"/>
      <w:r w:rsidRPr="00601E67">
        <w:t>Vérifications</w:t>
      </w:r>
      <w:bookmarkEnd w:id="94"/>
    </w:p>
    <w:p w14:paraId="4EBFD416" w14:textId="77777777" w:rsidR="00C24004" w:rsidRDefault="00C24004" w:rsidP="00C24004">
      <w:pPr>
        <w:pStyle w:val="Corpsdetexte"/>
      </w:pPr>
      <w:r>
        <w:t>Exécuter la commande suivante pour vérifier que le microservice fonctionne en tâche de fond.</w:t>
      </w:r>
    </w:p>
    <w:p w14:paraId="30382363" w14:textId="77777777" w:rsidR="00C24004" w:rsidRPr="007E2724" w:rsidRDefault="00C24004" w:rsidP="00C24004">
      <w:pPr>
        <w:pStyle w:val="Corpsdetexte"/>
        <w:jc w:val="center"/>
        <w:rPr>
          <w:b/>
          <w:bCs/>
          <w:lang w:val="en-GB"/>
        </w:rPr>
      </w:pPr>
      <w:r w:rsidRPr="007E2724">
        <w:rPr>
          <w:b/>
          <w:bCs/>
          <w:lang w:val="en-GB"/>
        </w:rPr>
        <w:t xml:space="preserve">ps -ef | grep </w:t>
      </w:r>
      <w:r>
        <w:rPr>
          <w:b/>
          <w:bCs/>
          <w:lang w:val="en-GB"/>
        </w:rPr>
        <w:t>gestion-api</w:t>
      </w:r>
    </w:p>
    <w:p w14:paraId="74B26D2B" w14:textId="77777777" w:rsidR="006B467C" w:rsidRDefault="006B467C" w:rsidP="00E8635B">
      <w:pPr>
        <w:rPr>
          <w:lang w:val="en-GB"/>
        </w:rPr>
      </w:pPr>
    </w:p>
    <w:p w14:paraId="7C131383" w14:textId="77777777" w:rsidR="006B467C" w:rsidRDefault="006B467C" w:rsidP="00E8635B">
      <w:pPr>
        <w:rPr>
          <w:lang w:val="en-GB"/>
        </w:rPr>
      </w:pPr>
    </w:p>
    <w:p w14:paraId="02E08367" w14:textId="77777777" w:rsidR="00EF6465" w:rsidRPr="00601E67" w:rsidRDefault="00EF6465">
      <w:pPr>
        <w:pStyle w:val="Corpsdetexte"/>
      </w:pPr>
    </w:p>
    <w:p w14:paraId="7A1DAECD" w14:textId="77777777" w:rsidR="00EF6465" w:rsidRDefault="0028176A">
      <w:pPr>
        <w:pStyle w:val="Titre1"/>
      </w:pPr>
      <w:bookmarkStart w:id="95" w:name="_Toc40192211"/>
      <w:r w:rsidRPr="00601E67">
        <w:t>Procédure de démarrage / arrêt</w:t>
      </w:r>
      <w:bookmarkEnd w:id="95"/>
    </w:p>
    <w:p w14:paraId="5FC7EB01" w14:textId="77777777" w:rsidR="00F64391" w:rsidRPr="00F64391" w:rsidRDefault="00F64391" w:rsidP="00F64391">
      <w:pPr>
        <w:pStyle w:val="Corpsdetexte"/>
      </w:pPr>
    </w:p>
    <w:p w14:paraId="138F71F0" w14:textId="77777777" w:rsidR="00EF6465" w:rsidRPr="00601E67" w:rsidRDefault="0028176A">
      <w:pPr>
        <w:pStyle w:val="Titre2"/>
      </w:pPr>
      <w:bookmarkStart w:id="96" w:name="_Toc40192212"/>
      <w:r w:rsidRPr="00601E67">
        <w:t>Base de données</w:t>
      </w:r>
      <w:r w:rsidR="00357C7B">
        <w:t xml:space="preserve"> User</w:t>
      </w:r>
      <w:bookmarkEnd w:id="96"/>
    </w:p>
    <w:p w14:paraId="0112BF3C" w14:textId="77777777" w:rsidR="00357C7B" w:rsidRDefault="00357C7B" w:rsidP="00357C7B">
      <w:pPr>
        <w:pStyle w:val="Titre3"/>
      </w:pPr>
      <w:bookmarkStart w:id="97" w:name="_Toc40192213"/>
      <w:r>
        <w:t>Préalable</w:t>
      </w:r>
      <w:bookmarkEnd w:id="97"/>
    </w:p>
    <w:p w14:paraId="473F195E" w14:textId="77777777" w:rsidR="00EF6465" w:rsidRDefault="00357C7B">
      <w:pPr>
        <w:pStyle w:val="Corpsdetexte"/>
      </w:pPr>
      <w:r>
        <w:t xml:space="preserve">Se connecter à l'interface de gestion de </w:t>
      </w:r>
      <w:r w:rsidRPr="00357C7B">
        <w:rPr>
          <w:b/>
          <w:bCs/>
        </w:rPr>
        <w:t>AWS</w:t>
      </w:r>
      <w:r>
        <w:t xml:space="preserve"> et sélectionner le service </w:t>
      </w:r>
      <w:r w:rsidRPr="00357C7B">
        <w:rPr>
          <w:b/>
          <w:bCs/>
        </w:rPr>
        <w:t>RDS</w:t>
      </w:r>
      <w:r>
        <w:t>.</w:t>
      </w:r>
    </w:p>
    <w:p w14:paraId="5ABD0A4F" w14:textId="77777777" w:rsidR="00357C7B" w:rsidRDefault="00357C7B">
      <w:pPr>
        <w:pStyle w:val="Corpsdetexte"/>
      </w:pPr>
    </w:p>
    <w:p w14:paraId="214151DE" w14:textId="77777777" w:rsidR="00357C7B" w:rsidRDefault="00357C7B" w:rsidP="00357C7B">
      <w:pPr>
        <w:pStyle w:val="Corpsdetexte"/>
        <w:jc w:val="center"/>
      </w:pPr>
      <w:r>
        <w:rPr>
          <w:noProof/>
        </w:rPr>
        <w:drawing>
          <wp:inline distT="0" distB="0" distL="0" distR="0" wp14:anchorId="17AEAFF2" wp14:editId="23A0A704">
            <wp:extent cx="2667000" cy="31908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7000" cy="3190875"/>
                    </a:xfrm>
                    <a:prstGeom prst="rect">
                      <a:avLst/>
                    </a:prstGeom>
                  </pic:spPr>
                </pic:pic>
              </a:graphicData>
            </a:graphic>
          </wp:inline>
        </w:drawing>
      </w:r>
    </w:p>
    <w:p w14:paraId="61EE6AF8" w14:textId="77777777" w:rsidR="00357C7B" w:rsidRDefault="00357C7B">
      <w:pPr>
        <w:pStyle w:val="Corpsdetexte"/>
      </w:pPr>
    </w:p>
    <w:p w14:paraId="128A8436" w14:textId="77777777" w:rsidR="00357C7B" w:rsidRDefault="00357C7B">
      <w:pPr>
        <w:pStyle w:val="Corpsdetexte"/>
      </w:pPr>
      <w:r>
        <w:t xml:space="preserve">Choisir "Bases de données" pour voir les instances des bases de données. </w:t>
      </w:r>
    </w:p>
    <w:p w14:paraId="66FED678" w14:textId="77777777" w:rsidR="00357C7B" w:rsidRDefault="00357C7B" w:rsidP="00357C7B">
      <w:pPr>
        <w:pStyle w:val="Corpsdetexte"/>
        <w:jc w:val="center"/>
      </w:pPr>
      <w:r>
        <w:rPr>
          <w:noProof/>
        </w:rPr>
        <w:drawing>
          <wp:inline distT="0" distB="0" distL="0" distR="0" wp14:anchorId="6533FE98" wp14:editId="16BB0BA0">
            <wp:extent cx="5372100" cy="35623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72100" cy="3562350"/>
                    </a:xfrm>
                    <a:prstGeom prst="rect">
                      <a:avLst/>
                    </a:prstGeom>
                  </pic:spPr>
                </pic:pic>
              </a:graphicData>
            </a:graphic>
          </wp:inline>
        </w:drawing>
      </w:r>
    </w:p>
    <w:p w14:paraId="5976A50A" w14:textId="77777777" w:rsidR="00357C7B" w:rsidRDefault="00357C7B">
      <w:pPr>
        <w:pStyle w:val="Corpsdetexte"/>
      </w:pPr>
    </w:p>
    <w:p w14:paraId="37A65C9B" w14:textId="77777777" w:rsidR="00357C7B" w:rsidRDefault="00357C7B">
      <w:pPr>
        <w:pStyle w:val="Corpsdetexte"/>
      </w:pPr>
      <w:r>
        <w:t xml:space="preserve">Cliquer sur la base de données </w:t>
      </w:r>
      <w:r w:rsidRPr="00357C7B">
        <w:rPr>
          <w:b/>
          <w:bCs/>
        </w:rPr>
        <w:t>User</w:t>
      </w:r>
      <w:r>
        <w:t>.</w:t>
      </w:r>
    </w:p>
    <w:p w14:paraId="043B7656" w14:textId="77777777" w:rsidR="00357C7B" w:rsidRDefault="00357C7B">
      <w:pPr>
        <w:pStyle w:val="Corpsdetexte"/>
      </w:pPr>
    </w:p>
    <w:p w14:paraId="7837746A" w14:textId="77777777" w:rsidR="00357C7B" w:rsidRDefault="00357C7B" w:rsidP="00357C7B">
      <w:pPr>
        <w:pStyle w:val="Titre3"/>
      </w:pPr>
      <w:bookmarkStart w:id="98" w:name="_Toc40192214"/>
      <w:r>
        <w:t>Démarrage</w:t>
      </w:r>
      <w:bookmarkEnd w:id="98"/>
    </w:p>
    <w:p w14:paraId="027A0909" w14:textId="77777777" w:rsidR="00357C7B" w:rsidRDefault="00357C7B" w:rsidP="00357C7B">
      <w:pPr>
        <w:pStyle w:val="Corpsdetexte"/>
      </w:pPr>
      <w:r>
        <w:t>Dans le menu "Action" en haut à droite sélectionner "Redémarrer".</w:t>
      </w:r>
    </w:p>
    <w:p w14:paraId="1EB961EF" w14:textId="77777777" w:rsidR="00F64391" w:rsidRDefault="00F64391" w:rsidP="00357C7B">
      <w:pPr>
        <w:pStyle w:val="Corpsdetexte"/>
      </w:pPr>
    </w:p>
    <w:p w14:paraId="48EEC220" w14:textId="77777777" w:rsidR="00357C7B" w:rsidRDefault="00F64391" w:rsidP="00357C7B">
      <w:pPr>
        <w:pStyle w:val="Corpsdetexte"/>
      </w:pPr>
      <w:r>
        <w:rPr>
          <w:noProof/>
        </w:rPr>
        <w:drawing>
          <wp:inline distT="0" distB="0" distL="0" distR="0" wp14:anchorId="20B9BD03" wp14:editId="1094E54C">
            <wp:extent cx="6120130" cy="204025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040255"/>
                    </a:xfrm>
                    <a:prstGeom prst="rect">
                      <a:avLst/>
                    </a:prstGeom>
                  </pic:spPr>
                </pic:pic>
              </a:graphicData>
            </a:graphic>
          </wp:inline>
        </w:drawing>
      </w:r>
    </w:p>
    <w:p w14:paraId="0A9A2E3A" w14:textId="77777777" w:rsidR="00357C7B" w:rsidRDefault="00357C7B" w:rsidP="00357C7B">
      <w:pPr>
        <w:pStyle w:val="Titre3"/>
      </w:pPr>
      <w:bookmarkStart w:id="99" w:name="_Toc40192215"/>
      <w:r>
        <w:t>Arrêt</w:t>
      </w:r>
      <w:bookmarkEnd w:id="99"/>
    </w:p>
    <w:p w14:paraId="57EC306D" w14:textId="77777777" w:rsidR="00357C7B" w:rsidRDefault="00357C7B" w:rsidP="00357C7B">
      <w:pPr>
        <w:pStyle w:val="Corpsdetexte"/>
      </w:pPr>
      <w:r>
        <w:t>Dans le menu "Action" en haut à droite sélectionner "Arrêter".</w:t>
      </w:r>
    </w:p>
    <w:p w14:paraId="1B0A98C5" w14:textId="77777777" w:rsidR="00F64391" w:rsidRDefault="00F64391" w:rsidP="00357C7B">
      <w:pPr>
        <w:pStyle w:val="Corpsdetexte"/>
      </w:pPr>
    </w:p>
    <w:p w14:paraId="009388E0" w14:textId="77777777" w:rsidR="00F64391" w:rsidRPr="00357C7B" w:rsidRDefault="00F64391" w:rsidP="00357C7B">
      <w:pPr>
        <w:pStyle w:val="Corpsdetexte"/>
      </w:pPr>
      <w:r>
        <w:rPr>
          <w:noProof/>
        </w:rPr>
        <w:drawing>
          <wp:inline distT="0" distB="0" distL="0" distR="0" wp14:anchorId="3B2D59D8" wp14:editId="55DC8703">
            <wp:extent cx="6120130" cy="204025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040255"/>
                    </a:xfrm>
                    <a:prstGeom prst="rect">
                      <a:avLst/>
                    </a:prstGeom>
                  </pic:spPr>
                </pic:pic>
              </a:graphicData>
            </a:graphic>
          </wp:inline>
        </w:drawing>
      </w:r>
    </w:p>
    <w:p w14:paraId="36F69B8B" w14:textId="77777777" w:rsidR="00F64391" w:rsidRPr="00F64391" w:rsidRDefault="00F64391" w:rsidP="00F64391">
      <w:pPr>
        <w:pStyle w:val="Corpsdetexte"/>
      </w:pPr>
    </w:p>
    <w:p w14:paraId="2DB9F6BE" w14:textId="77777777" w:rsidR="00F64391" w:rsidRPr="00601E67" w:rsidRDefault="00F64391" w:rsidP="00F64391">
      <w:pPr>
        <w:pStyle w:val="Titre2"/>
      </w:pPr>
      <w:bookmarkStart w:id="100" w:name="_Toc40192216"/>
      <w:r w:rsidRPr="00601E67">
        <w:t>Base de données</w:t>
      </w:r>
      <w:r>
        <w:t xml:space="preserve"> Stock</w:t>
      </w:r>
      <w:bookmarkEnd w:id="100"/>
    </w:p>
    <w:p w14:paraId="523BB4C2" w14:textId="77777777" w:rsidR="00F64391" w:rsidRDefault="00F64391">
      <w:pPr>
        <w:pStyle w:val="Corpsdetexte"/>
      </w:pPr>
      <w:r>
        <w:t xml:space="preserve">Effectuer les mêmes opérations que pour la base de données </w:t>
      </w:r>
      <w:r w:rsidRPr="00F64391">
        <w:rPr>
          <w:b/>
          <w:bCs/>
        </w:rPr>
        <w:t>User</w:t>
      </w:r>
      <w:r>
        <w:t xml:space="preserve"> ci-dessus.</w:t>
      </w:r>
    </w:p>
    <w:p w14:paraId="5792593B" w14:textId="77777777" w:rsidR="00F64391" w:rsidRPr="00F64391" w:rsidRDefault="00F64391" w:rsidP="00F64391">
      <w:pPr>
        <w:pStyle w:val="Corpsdetexte"/>
      </w:pPr>
    </w:p>
    <w:p w14:paraId="247615B6" w14:textId="77777777" w:rsidR="00F64391" w:rsidRPr="00601E67" w:rsidRDefault="00F64391" w:rsidP="00F64391">
      <w:pPr>
        <w:pStyle w:val="Titre2"/>
      </w:pPr>
      <w:bookmarkStart w:id="101" w:name="_Toc40192217"/>
      <w:r w:rsidRPr="00601E67">
        <w:t>Base de données</w:t>
      </w:r>
      <w:r>
        <w:t xml:space="preserve"> Gestion</w:t>
      </w:r>
      <w:bookmarkEnd w:id="101"/>
    </w:p>
    <w:p w14:paraId="612BA275" w14:textId="77777777" w:rsidR="00F64391" w:rsidRDefault="00F64391" w:rsidP="00F64391">
      <w:pPr>
        <w:pStyle w:val="Corpsdetexte"/>
      </w:pPr>
      <w:r>
        <w:t xml:space="preserve">Effectuer les mêmes opérations que pour la base de données </w:t>
      </w:r>
      <w:r w:rsidRPr="00F64391">
        <w:rPr>
          <w:b/>
          <w:bCs/>
        </w:rPr>
        <w:t>User</w:t>
      </w:r>
      <w:r>
        <w:t xml:space="preserve"> ci-dessus.</w:t>
      </w:r>
    </w:p>
    <w:p w14:paraId="62045D4F" w14:textId="77777777" w:rsidR="00F64391" w:rsidRPr="00601E67" w:rsidRDefault="00F64391">
      <w:pPr>
        <w:pStyle w:val="Corpsdetexte"/>
      </w:pPr>
    </w:p>
    <w:p w14:paraId="5C7C94BC" w14:textId="77777777" w:rsidR="00D3622E" w:rsidRDefault="00D3622E" w:rsidP="00D3622E">
      <w:pPr>
        <w:pStyle w:val="Titre2"/>
      </w:pPr>
      <w:bookmarkStart w:id="102" w:name="_Toc40192218"/>
      <w:r>
        <w:t>Config-server</w:t>
      </w:r>
      <w:bookmarkEnd w:id="102"/>
    </w:p>
    <w:p w14:paraId="3262E5DC" w14:textId="77777777" w:rsidR="00D3622E" w:rsidRDefault="00D3622E" w:rsidP="00D3622E">
      <w:pPr>
        <w:pStyle w:val="Titre3"/>
      </w:pPr>
      <w:bookmarkStart w:id="103" w:name="_Toc40192219"/>
      <w:r>
        <w:t>Préalable</w:t>
      </w:r>
      <w:bookmarkEnd w:id="103"/>
    </w:p>
    <w:p w14:paraId="1719028A" w14:textId="77777777" w:rsidR="00EF6465" w:rsidRDefault="00D3622E">
      <w:pPr>
        <w:pStyle w:val="Corpsdetexte"/>
      </w:pPr>
      <w:r>
        <w:t xml:space="preserve">Se connecter avec </w:t>
      </w:r>
      <w:r w:rsidRPr="00D3622E">
        <w:rPr>
          <w:b/>
          <w:bCs/>
        </w:rPr>
        <w:t>PuTTY</w:t>
      </w:r>
      <w:r>
        <w:t xml:space="preserve"> sur la </w:t>
      </w:r>
      <w:r w:rsidRPr="00D3622E">
        <w:rPr>
          <w:b/>
          <w:bCs/>
        </w:rPr>
        <w:t>VM</w:t>
      </w:r>
      <w:r>
        <w:t xml:space="preserve"> de </w:t>
      </w:r>
      <w:r w:rsidRPr="00D3622E">
        <w:rPr>
          <w:b/>
          <w:bCs/>
        </w:rPr>
        <w:t>config-server</w:t>
      </w:r>
      <w:r>
        <w:t xml:space="preserve"> et se placer dans le répertoire de l'application.</w:t>
      </w:r>
    </w:p>
    <w:p w14:paraId="358324E7" w14:textId="77777777" w:rsidR="00D3622E" w:rsidRDefault="00D3622E" w:rsidP="00D3622E">
      <w:pPr>
        <w:pStyle w:val="Corpsdetexte"/>
        <w:jc w:val="center"/>
        <w:rPr>
          <w:b/>
          <w:bCs/>
        </w:rPr>
      </w:pPr>
      <w:r w:rsidRPr="00D3622E">
        <w:rPr>
          <w:b/>
          <w:bCs/>
        </w:rPr>
        <w:t>cd /srv/config-server</w:t>
      </w:r>
    </w:p>
    <w:p w14:paraId="032B7150" w14:textId="77777777" w:rsidR="00D3622E" w:rsidRPr="00D3622E" w:rsidRDefault="00D3622E" w:rsidP="00D3622E">
      <w:pPr>
        <w:pStyle w:val="Corpsdetexte"/>
        <w:jc w:val="center"/>
        <w:rPr>
          <w:b/>
          <w:bCs/>
        </w:rPr>
      </w:pPr>
    </w:p>
    <w:p w14:paraId="34A6B0CD" w14:textId="77777777" w:rsidR="00D3622E" w:rsidRDefault="00D3622E" w:rsidP="00D3622E">
      <w:pPr>
        <w:pStyle w:val="Titre3"/>
      </w:pPr>
      <w:bookmarkStart w:id="104" w:name="_Toc40192220"/>
      <w:r>
        <w:t>Démarrage</w:t>
      </w:r>
      <w:bookmarkEnd w:id="104"/>
    </w:p>
    <w:p w14:paraId="79D97ECA" w14:textId="77777777" w:rsidR="00D3622E" w:rsidRDefault="00D3622E" w:rsidP="00D3622E">
      <w:pPr>
        <w:pStyle w:val="Corpsdetexte"/>
      </w:pPr>
      <w:r>
        <w:t>Exécuter le script de démarrage.</w:t>
      </w:r>
    </w:p>
    <w:p w14:paraId="27E205D1" w14:textId="77777777" w:rsidR="00D3622E" w:rsidRPr="00D3622E" w:rsidRDefault="00D3622E" w:rsidP="00D3622E">
      <w:pPr>
        <w:pStyle w:val="Corpsdetexte"/>
        <w:jc w:val="center"/>
        <w:rPr>
          <w:b/>
          <w:bCs/>
        </w:rPr>
      </w:pPr>
      <w:r>
        <w:rPr>
          <w:b/>
          <w:bCs/>
        </w:rPr>
        <w:t>sudo ./start.sh</w:t>
      </w:r>
    </w:p>
    <w:p w14:paraId="2505F546" w14:textId="77777777" w:rsidR="00D3622E" w:rsidRPr="00D3622E" w:rsidRDefault="00D3622E" w:rsidP="00D3622E">
      <w:pPr>
        <w:pStyle w:val="Corpsdetexte"/>
      </w:pPr>
    </w:p>
    <w:p w14:paraId="709F49CE" w14:textId="77777777" w:rsidR="00D3622E" w:rsidRDefault="00D3622E" w:rsidP="00D3622E">
      <w:pPr>
        <w:pStyle w:val="Titre3"/>
      </w:pPr>
      <w:bookmarkStart w:id="105" w:name="_Toc40192221"/>
      <w:r>
        <w:t>Arrêt</w:t>
      </w:r>
      <w:bookmarkEnd w:id="105"/>
    </w:p>
    <w:p w14:paraId="29DF59B3" w14:textId="77777777" w:rsidR="00D3622E" w:rsidRDefault="00D3622E" w:rsidP="00D3622E">
      <w:pPr>
        <w:pStyle w:val="Corpsdetexte"/>
      </w:pPr>
      <w:r>
        <w:t>Exécuter le script d'arrêt.</w:t>
      </w:r>
    </w:p>
    <w:p w14:paraId="7880F739" w14:textId="77777777" w:rsidR="00D3622E" w:rsidRPr="00D3622E" w:rsidRDefault="00D3622E" w:rsidP="00D3622E">
      <w:pPr>
        <w:pStyle w:val="Corpsdetexte"/>
        <w:jc w:val="center"/>
        <w:rPr>
          <w:b/>
          <w:bCs/>
        </w:rPr>
      </w:pPr>
      <w:r>
        <w:rPr>
          <w:b/>
          <w:bCs/>
        </w:rPr>
        <w:t>sudo ./shutdown.sh</w:t>
      </w:r>
    </w:p>
    <w:p w14:paraId="069945B0" w14:textId="77777777" w:rsidR="00D3622E" w:rsidRPr="00601E67" w:rsidRDefault="00D3622E" w:rsidP="00D3622E">
      <w:pPr>
        <w:pStyle w:val="Corpsdetexte"/>
      </w:pPr>
    </w:p>
    <w:p w14:paraId="41132DB4" w14:textId="77777777" w:rsidR="00D3622E" w:rsidRDefault="00D3622E" w:rsidP="00D3622E">
      <w:pPr>
        <w:pStyle w:val="Titre2"/>
      </w:pPr>
      <w:bookmarkStart w:id="106" w:name="_Toc40192222"/>
      <w:r>
        <w:t>user-api</w:t>
      </w:r>
      <w:bookmarkEnd w:id="106"/>
    </w:p>
    <w:p w14:paraId="17CD3825" w14:textId="77777777" w:rsidR="00D3622E" w:rsidRDefault="00D3622E" w:rsidP="00D3622E">
      <w:pPr>
        <w:pStyle w:val="Titre3"/>
      </w:pPr>
      <w:bookmarkStart w:id="107" w:name="_Toc40192223"/>
      <w:r>
        <w:t>Préalable</w:t>
      </w:r>
      <w:bookmarkEnd w:id="107"/>
    </w:p>
    <w:p w14:paraId="36EFB08B" w14:textId="77777777" w:rsidR="00D3622E" w:rsidRDefault="00D3622E" w:rsidP="00D3622E">
      <w:pPr>
        <w:pStyle w:val="Corpsdetexte"/>
      </w:pPr>
      <w:r>
        <w:t xml:space="preserve">Se connecter avec </w:t>
      </w:r>
      <w:r w:rsidRPr="00D3622E">
        <w:rPr>
          <w:b/>
          <w:bCs/>
        </w:rPr>
        <w:t>PuTTY</w:t>
      </w:r>
      <w:r>
        <w:t xml:space="preserve"> sur la </w:t>
      </w:r>
      <w:r w:rsidRPr="00D3622E">
        <w:rPr>
          <w:b/>
          <w:bCs/>
        </w:rPr>
        <w:t>VM</w:t>
      </w:r>
      <w:r>
        <w:t xml:space="preserve"> de </w:t>
      </w:r>
      <w:r w:rsidRPr="00D3622E">
        <w:rPr>
          <w:b/>
          <w:bCs/>
        </w:rPr>
        <w:t>user-api</w:t>
      </w:r>
      <w:r>
        <w:t xml:space="preserve"> et se placer dans le répertoire de l'application.</w:t>
      </w:r>
    </w:p>
    <w:p w14:paraId="24549AD1" w14:textId="77777777" w:rsidR="00D3622E" w:rsidRDefault="00D3622E" w:rsidP="00D3622E">
      <w:pPr>
        <w:pStyle w:val="Corpsdetexte"/>
        <w:jc w:val="center"/>
        <w:rPr>
          <w:b/>
          <w:bCs/>
        </w:rPr>
      </w:pPr>
      <w:r w:rsidRPr="00D3622E">
        <w:rPr>
          <w:b/>
          <w:bCs/>
        </w:rPr>
        <w:t>cd /srv/</w:t>
      </w:r>
      <w:r>
        <w:rPr>
          <w:b/>
          <w:bCs/>
        </w:rPr>
        <w:t>user-api</w:t>
      </w:r>
    </w:p>
    <w:p w14:paraId="5CC400FE" w14:textId="77777777" w:rsidR="00D3622E" w:rsidRPr="00D3622E" w:rsidRDefault="00D3622E" w:rsidP="00D3622E">
      <w:pPr>
        <w:pStyle w:val="Corpsdetexte"/>
        <w:jc w:val="center"/>
        <w:rPr>
          <w:b/>
          <w:bCs/>
        </w:rPr>
      </w:pPr>
    </w:p>
    <w:p w14:paraId="6666EB89" w14:textId="77777777" w:rsidR="00D3622E" w:rsidRDefault="00D3622E" w:rsidP="00D3622E">
      <w:pPr>
        <w:pStyle w:val="Titre3"/>
      </w:pPr>
      <w:bookmarkStart w:id="108" w:name="_Toc40192224"/>
      <w:r>
        <w:t>Démarrage</w:t>
      </w:r>
      <w:bookmarkEnd w:id="108"/>
    </w:p>
    <w:p w14:paraId="1566C9C1" w14:textId="77777777" w:rsidR="00D3622E" w:rsidRDefault="00D3622E" w:rsidP="00D3622E">
      <w:pPr>
        <w:pStyle w:val="Corpsdetexte"/>
      </w:pPr>
      <w:r>
        <w:t>Exécuter le script de démarrage.</w:t>
      </w:r>
    </w:p>
    <w:p w14:paraId="2356A291" w14:textId="77777777" w:rsidR="00D3622E" w:rsidRPr="00D3622E" w:rsidRDefault="00D3622E" w:rsidP="00D3622E">
      <w:pPr>
        <w:pStyle w:val="Corpsdetexte"/>
        <w:jc w:val="center"/>
        <w:rPr>
          <w:b/>
          <w:bCs/>
        </w:rPr>
      </w:pPr>
      <w:r>
        <w:rPr>
          <w:b/>
          <w:bCs/>
        </w:rPr>
        <w:t>sudo ./start.sh</w:t>
      </w:r>
    </w:p>
    <w:p w14:paraId="4DA76A05" w14:textId="77777777" w:rsidR="00D3622E" w:rsidRPr="00D3622E" w:rsidRDefault="00D3622E" w:rsidP="00D3622E">
      <w:pPr>
        <w:pStyle w:val="Corpsdetexte"/>
      </w:pPr>
    </w:p>
    <w:p w14:paraId="2A9B1763" w14:textId="77777777" w:rsidR="00D3622E" w:rsidRDefault="00D3622E" w:rsidP="00D3622E">
      <w:pPr>
        <w:pStyle w:val="Titre3"/>
      </w:pPr>
      <w:bookmarkStart w:id="109" w:name="_Toc40192225"/>
      <w:r>
        <w:t>Arrêt</w:t>
      </w:r>
      <w:bookmarkEnd w:id="109"/>
    </w:p>
    <w:p w14:paraId="1ADCF514" w14:textId="77777777" w:rsidR="00D3622E" w:rsidRDefault="00D3622E" w:rsidP="00D3622E">
      <w:pPr>
        <w:pStyle w:val="Corpsdetexte"/>
      </w:pPr>
      <w:r>
        <w:t>Exécuter le script d'arrêt.</w:t>
      </w:r>
    </w:p>
    <w:p w14:paraId="29B2B804" w14:textId="77777777" w:rsidR="00D3622E" w:rsidRPr="00D3622E" w:rsidRDefault="00D3622E" w:rsidP="00D3622E">
      <w:pPr>
        <w:pStyle w:val="Corpsdetexte"/>
        <w:jc w:val="center"/>
        <w:rPr>
          <w:b/>
          <w:bCs/>
        </w:rPr>
      </w:pPr>
      <w:r>
        <w:rPr>
          <w:b/>
          <w:bCs/>
        </w:rPr>
        <w:t>sudo ./shutdown.sh</w:t>
      </w:r>
    </w:p>
    <w:p w14:paraId="484A2A53" w14:textId="77777777" w:rsidR="00D3622E" w:rsidRPr="00601E67" w:rsidRDefault="00D3622E" w:rsidP="00D3622E">
      <w:pPr>
        <w:pStyle w:val="Corpsdetexte"/>
      </w:pPr>
    </w:p>
    <w:p w14:paraId="604686D2" w14:textId="77777777" w:rsidR="00D3622E" w:rsidRDefault="00D3622E" w:rsidP="00D3622E">
      <w:pPr>
        <w:pStyle w:val="Titre2"/>
      </w:pPr>
      <w:bookmarkStart w:id="110" w:name="_Toc40192226"/>
      <w:r>
        <w:t>stock-api</w:t>
      </w:r>
      <w:bookmarkEnd w:id="110"/>
    </w:p>
    <w:p w14:paraId="0CAF09DF" w14:textId="77777777" w:rsidR="00D3622E" w:rsidRDefault="00D3622E" w:rsidP="00D3622E">
      <w:pPr>
        <w:pStyle w:val="Titre3"/>
      </w:pPr>
      <w:bookmarkStart w:id="111" w:name="_Toc40192227"/>
      <w:r>
        <w:t>Préalable</w:t>
      </w:r>
      <w:bookmarkEnd w:id="111"/>
    </w:p>
    <w:p w14:paraId="321A72D9" w14:textId="77777777" w:rsidR="00D3622E" w:rsidRDefault="00D3622E" w:rsidP="00D3622E">
      <w:pPr>
        <w:pStyle w:val="Corpsdetexte"/>
      </w:pPr>
      <w:r>
        <w:t xml:space="preserve">Se connecter avec </w:t>
      </w:r>
      <w:r w:rsidRPr="00D3622E">
        <w:rPr>
          <w:b/>
          <w:bCs/>
        </w:rPr>
        <w:t>PuTTY</w:t>
      </w:r>
      <w:r>
        <w:t xml:space="preserve"> sur la </w:t>
      </w:r>
      <w:r w:rsidRPr="00D3622E">
        <w:rPr>
          <w:b/>
          <w:bCs/>
        </w:rPr>
        <w:t>VM</w:t>
      </w:r>
      <w:r>
        <w:t xml:space="preserve"> de </w:t>
      </w:r>
      <w:r>
        <w:rPr>
          <w:b/>
          <w:bCs/>
        </w:rPr>
        <w:t>stock</w:t>
      </w:r>
      <w:r w:rsidRPr="00D3622E">
        <w:rPr>
          <w:b/>
          <w:bCs/>
        </w:rPr>
        <w:t>-api</w:t>
      </w:r>
      <w:r>
        <w:t xml:space="preserve"> et se placer dans le répertoire de l'application.</w:t>
      </w:r>
    </w:p>
    <w:p w14:paraId="3BB4C992" w14:textId="77777777" w:rsidR="00D3622E" w:rsidRDefault="00D3622E" w:rsidP="00D3622E">
      <w:pPr>
        <w:pStyle w:val="Corpsdetexte"/>
        <w:jc w:val="center"/>
        <w:rPr>
          <w:b/>
          <w:bCs/>
        </w:rPr>
      </w:pPr>
      <w:r w:rsidRPr="00D3622E">
        <w:rPr>
          <w:b/>
          <w:bCs/>
        </w:rPr>
        <w:t>cd /srv/</w:t>
      </w:r>
      <w:r>
        <w:rPr>
          <w:b/>
          <w:bCs/>
        </w:rPr>
        <w:t>stock-api</w:t>
      </w:r>
    </w:p>
    <w:p w14:paraId="21A5BE9B" w14:textId="77777777" w:rsidR="00D3622E" w:rsidRPr="00D3622E" w:rsidRDefault="00D3622E" w:rsidP="00D3622E">
      <w:pPr>
        <w:pStyle w:val="Corpsdetexte"/>
        <w:jc w:val="center"/>
        <w:rPr>
          <w:b/>
          <w:bCs/>
        </w:rPr>
      </w:pPr>
    </w:p>
    <w:p w14:paraId="6E8E0E9B" w14:textId="77777777" w:rsidR="00D3622E" w:rsidRDefault="00D3622E" w:rsidP="00D3622E">
      <w:pPr>
        <w:pStyle w:val="Titre3"/>
      </w:pPr>
      <w:bookmarkStart w:id="112" w:name="_Toc40192228"/>
      <w:r>
        <w:t>Démarrage</w:t>
      </w:r>
      <w:bookmarkEnd w:id="112"/>
    </w:p>
    <w:p w14:paraId="5AD34964" w14:textId="77777777" w:rsidR="00D3622E" w:rsidRDefault="00D3622E" w:rsidP="00D3622E">
      <w:pPr>
        <w:pStyle w:val="Corpsdetexte"/>
      </w:pPr>
      <w:r>
        <w:t>Exécuter le script de démarrage.</w:t>
      </w:r>
    </w:p>
    <w:p w14:paraId="76B36F8B" w14:textId="77777777" w:rsidR="00D3622E" w:rsidRPr="00D3622E" w:rsidRDefault="00D3622E" w:rsidP="00D3622E">
      <w:pPr>
        <w:pStyle w:val="Corpsdetexte"/>
        <w:jc w:val="center"/>
        <w:rPr>
          <w:b/>
          <w:bCs/>
        </w:rPr>
      </w:pPr>
      <w:r>
        <w:rPr>
          <w:b/>
          <w:bCs/>
        </w:rPr>
        <w:t>sudo ./start.sh</w:t>
      </w:r>
    </w:p>
    <w:p w14:paraId="5CCB2F1D" w14:textId="77777777" w:rsidR="00D3622E" w:rsidRPr="00D3622E" w:rsidRDefault="00D3622E" w:rsidP="00D3622E">
      <w:pPr>
        <w:pStyle w:val="Corpsdetexte"/>
      </w:pPr>
    </w:p>
    <w:p w14:paraId="79DB630B" w14:textId="77777777" w:rsidR="00D3622E" w:rsidRDefault="00D3622E" w:rsidP="00D3622E">
      <w:pPr>
        <w:pStyle w:val="Titre3"/>
      </w:pPr>
      <w:bookmarkStart w:id="113" w:name="_Toc40192229"/>
      <w:r>
        <w:t>Arrêt</w:t>
      </w:r>
      <w:bookmarkEnd w:id="113"/>
    </w:p>
    <w:p w14:paraId="70739255" w14:textId="77777777" w:rsidR="00D3622E" w:rsidRDefault="00D3622E" w:rsidP="00D3622E">
      <w:pPr>
        <w:pStyle w:val="Corpsdetexte"/>
      </w:pPr>
      <w:r>
        <w:t>Exécuter le script d'arrêt.</w:t>
      </w:r>
    </w:p>
    <w:p w14:paraId="1CC1B21B" w14:textId="77777777" w:rsidR="00D3622E" w:rsidRPr="00D3622E" w:rsidRDefault="00D3622E" w:rsidP="00D3622E">
      <w:pPr>
        <w:pStyle w:val="Corpsdetexte"/>
        <w:jc w:val="center"/>
        <w:rPr>
          <w:b/>
          <w:bCs/>
        </w:rPr>
      </w:pPr>
      <w:r>
        <w:rPr>
          <w:b/>
          <w:bCs/>
        </w:rPr>
        <w:t>sudo ./shutdown.sh</w:t>
      </w:r>
    </w:p>
    <w:p w14:paraId="4DDA6696" w14:textId="77777777" w:rsidR="00D3622E" w:rsidRPr="00601E67" w:rsidRDefault="00D3622E" w:rsidP="00D3622E">
      <w:pPr>
        <w:pStyle w:val="Corpsdetexte"/>
      </w:pPr>
    </w:p>
    <w:p w14:paraId="4E9E6BD9" w14:textId="77777777" w:rsidR="00D3622E" w:rsidRDefault="00D3622E" w:rsidP="00D3622E">
      <w:pPr>
        <w:pStyle w:val="Titre2"/>
      </w:pPr>
      <w:bookmarkStart w:id="114" w:name="_Toc40192230"/>
      <w:r>
        <w:t>web-api</w:t>
      </w:r>
      <w:bookmarkEnd w:id="114"/>
    </w:p>
    <w:p w14:paraId="2E9C3821" w14:textId="77777777" w:rsidR="00D3622E" w:rsidRDefault="00D3622E" w:rsidP="00D3622E">
      <w:pPr>
        <w:pStyle w:val="Titre3"/>
      </w:pPr>
      <w:bookmarkStart w:id="115" w:name="_Toc40192231"/>
      <w:r>
        <w:t>Préalable</w:t>
      </w:r>
      <w:bookmarkEnd w:id="115"/>
    </w:p>
    <w:p w14:paraId="3A220ABA" w14:textId="77777777" w:rsidR="00D3622E" w:rsidRDefault="00D3622E" w:rsidP="00D3622E">
      <w:pPr>
        <w:pStyle w:val="Corpsdetexte"/>
      </w:pPr>
      <w:r>
        <w:t xml:space="preserve">Se connecter avec </w:t>
      </w:r>
      <w:r w:rsidRPr="00D3622E">
        <w:rPr>
          <w:b/>
          <w:bCs/>
        </w:rPr>
        <w:t>PuTTY</w:t>
      </w:r>
      <w:r>
        <w:t xml:space="preserve"> sur la </w:t>
      </w:r>
      <w:r w:rsidRPr="00D3622E">
        <w:rPr>
          <w:b/>
          <w:bCs/>
        </w:rPr>
        <w:t>VM</w:t>
      </w:r>
      <w:r>
        <w:t xml:space="preserve"> de </w:t>
      </w:r>
      <w:r>
        <w:rPr>
          <w:b/>
          <w:bCs/>
        </w:rPr>
        <w:t>web</w:t>
      </w:r>
      <w:r w:rsidRPr="00D3622E">
        <w:rPr>
          <w:b/>
          <w:bCs/>
        </w:rPr>
        <w:t>-api</w:t>
      </w:r>
      <w:r>
        <w:t xml:space="preserve"> et se placer dans le répertoire de l'application.</w:t>
      </w:r>
    </w:p>
    <w:p w14:paraId="47025903" w14:textId="77777777" w:rsidR="00D3622E" w:rsidRDefault="00D3622E" w:rsidP="00D3622E">
      <w:pPr>
        <w:pStyle w:val="Corpsdetexte"/>
        <w:jc w:val="center"/>
        <w:rPr>
          <w:b/>
          <w:bCs/>
        </w:rPr>
      </w:pPr>
      <w:r w:rsidRPr="00D3622E">
        <w:rPr>
          <w:b/>
          <w:bCs/>
        </w:rPr>
        <w:t>cd /srv/</w:t>
      </w:r>
      <w:r>
        <w:rPr>
          <w:b/>
          <w:bCs/>
        </w:rPr>
        <w:t>web-api</w:t>
      </w:r>
    </w:p>
    <w:p w14:paraId="401DA0F5" w14:textId="77777777" w:rsidR="00D3622E" w:rsidRPr="00D3622E" w:rsidRDefault="00D3622E" w:rsidP="00D3622E">
      <w:pPr>
        <w:pStyle w:val="Corpsdetexte"/>
        <w:jc w:val="center"/>
        <w:rPr>
          <w:b/>
          <w:bCs/>
        </w:rPr>
      </w:pPr>
    </w:p>
    <w:p w14:paraId="4BB49AD0" w14:textId="77777777" w:rsidR="00D3622E" w:rsidRDefault="00D3622E" w:rsidP="00D3622E">
      <w:pPr>
        <w:pStyle w:val="Titre3"/>
      </w:pPr>
      <w:bookmarkStart w:id="116" w:name="_Toc40192232"/>
      <w:r>
        <w:t>Démarrage</w:t>
      </w:r>
      <w:bookmarkEnd w:id="116"/>
    </w:p>
    <w:p w14:paraId="6AA40629" w14:textId="77777777" w:rsidR="00D3622E" w:rsidRDefault="00D3622E" w:rsidP="00D3622E">
      <w:pPr>
        <w:pStyle w:val="Corpsdetexte"/>
      </w:pPr>
      <w:r>
        <w:t>Exécuter le script de démarrage.</w:t>
      </w:r>
    </w:p>
    <w:p w14:paraId="318D429D" w14:textId="77777777" w:rsidR="00D3622E" w:rsidRPr="00D3622E" w:rsidRDefault="00D3622E" w:rsidP="00D3622E">
      <w:pPr>
        <w:pStyle w:val="Corpsdetexte"/>
        <w:jc w:val="center"/>
        <w:rPr>
          <w:b/>
          <w:bCs/>
        </w:rPr>
      </w:pPr>
      <w:r>
        <w:rPr>
          <w:b/>
          <w:bCs/>
        </w:rPr>
        <w:t>sudo ./start.sh</w:t>
      </w:r>
    </w:p>
    <w:p w14:paraId="13415435" w14:textId="77777777" w:rsidR="00D3622E" w:rsidRPr="00D3622E" w:rsidRDefault="00D3622E" w:rsidP="00D3622E">
      <w:pPr>
        <w:pStyle w:val="Corpsdetexte"/>
      </w:pPr>
    </w:p>
    <w:p w14:paraId="4C48408E" w14:textId="77777777" w:rsidR="00D3622E" w:rsidRDefault="00D3622E" w:rsidP="00D3622E">
      <w:pPr>
        <w:pStyle w:val="Titre3"/>
      </w:pPr>
      <w:bookmarkStart w:id="117" w:name="_Toc40192233"/>
      <w:r>
        <w:t>Arrêt</w:t>
      </w:r>
      <w:bookmarkEnd w:id="117"/>
    </w:p>
    <w:p w14:paraId="0AE1767C" w14:textId="77777777" w:rsidR="00D3622E" w:rsidRDefault="00D3622E" w:rsidP="00D3622E">
      <w:pPr>
        <w:pStyle w:val="Corpsdetexte"/>
      </w:pPr>
      <w:r>
        <w:t>Exécuter le script d'arrêt.</w:t>
      </w:r>
    </w:p>
    <w:p w14:paraId="068B1FEF" w14:textId="77777777" w:rsidR="00D3622E" w:rsidRPr="00D3622E" w:rsidRDefault="00D3622E" w:rsidP="00D3622E">
      <w:pPr>
        <w:pStyle w:val="Corpsdetexte"/>
        <w:jc w:val="center"/>
        <w:rPr>
          <w:b/>
          <w:bCs/>
        </w:rPr>
      </w:pPr>
      <w:r>
        <w:rPr>
          <w:b/>
          <w:bCs/>
        </w:rPr>
        <w:t>sudo ./shutdown.sh</w:t>
      </w:r>
    </w:p>
    <w:p w14:paraId="2254BFBC" w14:textId="77777777" w:rsidR="00D3622E" w:rsidRPr="00601E67" w:rsidRDefault="00D3622E" w:rsidP="00D3622E">
      <w:pPr>
        <w:pStyle w:val="Corpsdetexte"/>
      </w:pPr>
    </w:p>
    <w:p w14:paraId="284C53B5" w14:textId="77777777" w:rsidR="00D3622E" w:rsidRDefault="00D3622E" w:rsidP="00D3622E">
      <w:pPr>
        <w:pStyle w:val="Titre2"/>
      </w:pPr>
      <w:bookmarkStart w:id="118" w:name="_Toc40192234"/>
      <w:r>
        <w:t>production-api</w:t>
      </w:r>
      <w:bookmarkEnd w:id="118"/>
    </w:p>
    <w:p w14:paraId="13341A60" w14:textId="77777777" w:rsidR="00D3622E" w:rsidRDefault="00D3622E" w:rsidP="00D3622E">
      <w:pPr>
        <w:pStyle w:val="Titre3"/>
      </w:pPr>
      <w:bookmarkStart w:id="119" w:name="_Toc40192235"/>
      <w:r>
        <w:t>Préalable</w:t>
      </w:r>
      <w:bookmarkEnd w:id="119"/>
    </w:p>
    <w:p w14:paraId="50E4A3A0" w14:textId="77777777" w:rsidR="00D3622E" w:rsidRDefault="00D3622E" w:rsidP="00D3622E">
      <w:pPr>
        <w:pStyle w:val="Corpsdetexte"/>
      </w:pPr>
      <w:r>
        <w:t xml:space="preserve">Se connecter avec </w:t>
      </w:r>
      <w:r w:rsidRPr="00D3622E">
        <w:rPr>
          <w:b/>
          <w:bCs/>
        </w:rPr>
        <w:t>PuTTY</w:t>
      </w:r>
      <w:r>
        <w:t xml:space="preserve"> sur la </w:t>
      </w:r>
      <w:r w:rsidRPr="00D3622E">
        <w:rPr>
          <w:b/>
          <w:bCs/>
        </w:rPr>
        <w:t>VM</w:t>
      </w:r>
      <w:r>
        <w:t xml:space="preserve"> de </w:t>
      </w:r>
      <w:r>
        <w:rPr>
          <w:b/>
          <w:bCs/>
        </w:rPr>
        <w:t>production</w:t>
      </w:r>
      <w:r w:rsidRPr="00D3622E">
        <w:rPr>
          <w:b/>
          <w:bCs/>
        </w:rPr>
        <w:t>-api</w:t>
      </w:r>
      <w:r>
        <w:t xml:space="preserve"> et se placer dans le répertoire de l'application.</w:t>
      </w:r>
    </w:p>
    <w:p w14:paraId="6E66074A" w14:textId="77777777" w:rsidR="00D3622E" w:rsidRDefault="00D3622E" w:rsidP="00D3622E">
      <w:pPr>
        <w:pStyle w:val="Corpsdetexte"/>
        <w:jc w:val="center"/>
        <w:rPr>
          <w:b/>
          <w:bCs/>
        </w:rPr>
      </w:pPr>
      <w:r w:rsidRPr="00D3622E">
        <w:rPr>
          <w:b/>
          <w:bCs/>
        </w:rPr>
        <w:t>cd /srv/</w:t>
      </w:r>
      <w:r>
        <w:rPr>
          <w:b/>
          <w:bCs/>
        </w:rPr>
        <w:t>production-api</w:t>
      </w:r>
    </w:p>
    <w:p w14:paraId="5B329DBD" w14:textId="77777777" w:rsidR="00D3622E" w:rsidRPr="00D3622E" w:rsidRDefault="00D3622E" w:rsidP="00D3622E">
      <w:pPr>
        <w:pStyle w:val="Corpsdetexte"/>
        <w:jc w:val="center"/>
        <w:rPr>
          <w:b/>
          <w:bCs/>
        </w:rPr>
      </w:pPr>
    </w:p>
    <w:p w14:paraId="3FDA3F3D" w14:textId="77777777" w:rsidR="00D3622E" w:rsidRDefault="00D3622E" w:rsidP="00D3622E">
      <w:pPr>
        <w:pStyle w:val="Titre3"/>
      </w:pPr>
      <w:bookmarkStart w:id="120" w:name="_Toc40192236"/>
      <w:r>
        <w:t>Démarrage</w:t>
      </w:r>
      <w:bookmarkEnd w:id="120"/>
    </w:p>
    <w:p w14:paraId="32B8F05C" w14:textId="77777777" w:rsidR="00D3622E" w:rsidRDefault="00D3622E" w:rsidP="00D3622E">
      <w:pPr>
        <w:pStyle w:val="Corpsdetexte"/>
      </w:pPr>
      <w:r>
        <w:t>Exécuter le script de démarrage.</w:t>
      </w:r>
    </w:p>
    <w:p w14:paraId="7BE9D428" w14:textId="77777777" w:rsidR="00D3622E" w:rsidRPr="00D3622E" w:rsidRDefault="00D3622E" w:rsidP="00D3622E">
      <w:pPr>
        <w:pStyle w:val="Corpsdetexte"/>
        <w:jc w:val="center"/>
        <w:rPr>
          <w:b/>
          <w:bCs/>
        </w:rPr>
      </w:pPr>
      <w:r>
        <w:rPr>
          <w:b/>
          <w:bCs/>
        </w:rPr>
        <w:t>sudo ./start.sh</w:t>
      </w:r>
    </w:p>
    <w:p w14:paraId="547D0175" w14:textId="77777777" w:rsidR="00D3622E" w:rsidRPr="00D3622E" w:rsidRDefault="00D3622E" w:rsidP="00D3622E">
      <w:pPr>
        <w:pStyle w:val="Corpsdetexte"/>
      </w:pPr>
    </w:p>
    <w:p w14:paraId="5AADDA51" w14:textId="77777777" w:rsidR="00D3622E" w:rsidRDefault="00D3622E" w:rsidP="00D3622E">
      <w:pPr>
        <w:pStyle w:val="Titre3"/>
      </w:pPr>
      <w:bookmarkStart w:id="121" w:name="_Toc40192237"/>
      <w:r>
        <w:t>Arrêt</w:t>
      </w:r>
      <w:bookmarkEnd w:id="121"/>
    </w:p>
    <w:p w14:paraId="5A9D3615" w14:textId="77777777" w:rsidR="00D3622E" w:rsidRDefault="00D3622E" w:rsidP="00D3622E">
      <w:pPr>
        <w:pStyle w:val="Corpsdetexte"/>
      </w:pPr>
      <w:r>
        <w:t>Exécuter le script d'arrêt.</w:t>
      </w:r>
    </w:p>
    <w:p w14:paraId="5C30A99B" w14:textId="77777777" w:rsidR="00D3622E" w:rsidRPr="00D3622E" w:rsidRDefault="00D3622E" w:rsidP="00D3622E">
      <w:pPr>
        <w:pStyle w:val="Corpsdetexte"/>
        <w:jc w:val="center"/>
        <w:rPr>
          <w:b/>
          <w:bCs/>
        </w:rPr>
      </w:pPr>
      <w:r>
        <w:rPr>
          <w:b/>
          <w:bCs/>
        </w:rPr>
        <w:t>sudo ./shutdown.sh</w:t>
      </w:r>
    </w:p>
    <w:p w14:paraId="51E78150" w14:textId="77777777" w:rsidR="00D3622E" w:rsidRPr="00601E67" w:rsidRDefault="00D3622E" w:rsidP="00D3622E">
      <w:pPr>
        <w:pStyle w:val="Corpsdetexte"/>
      </w:pPr>
    </w:p>
    <w:p w14:paraId="3958CA61" w14:textId="77777777" w:rsidR="00D3622E" w:rsidRDefault="00D3622E" w:rsidP="00D3622E">
      <w:pPr>
        <w:pStyle w:val="Titre2"/>
      </w:pPr>
      <w:bookmarkStart w:id="122" w:name="_Toc40192238"/>
      <w:r>
        <w:t>gestion-api</w:t>
      </w:r>
      <w:bookmarkEnd w:id="122"/>
    </w:p>
    <w:p w14:paraId="1E58CFCB" w14:textId="77777777" w:rsidR="00D3622E" w:rsidRDefault="00D3622E" w:rsidP="00D3622E">
      <w:pPr>
        <w:pStyle w:val="Titre3"/>
      </w:pPr>
      <w:bookmarkStart w:id="123" w:name="_Toc40192239"/>
      <w:r>
        <w:t>Préalable</w:t>
      </w:r>
      <w:bookmarkEnd w:id="123"/>
    </w:p>
    <w:p w14:paraId="50286F71" w14:textId="77777777" w:rsidR="00D3622E" w:rsidRDefault="00D3622E" w:rsidP="00D3622E">
      <w:pPr>
        <w:pStyle w:val="Corpsdetexte"/>
      </w:pPr>
      <w:r>
        <w:t xml:space="preserve">Se connecter avec </w:t>
      </w:r>
      <w:r w:rsidRPr="00D3622E">
        <w:rPr>
          <w:b/>
          <w:bCs/>
        </w:rPr>
        <w:t>PuTTY</w:t>
      </w:r>
      <w:r>
        <w:t xml:space="preserve"> sur la </w:t>
      </w:r>
      <w:r w:rsidRPr="00D3622E">
        <w:rPr>
          <w:b/>
          <w:bCs/>
        </w:rPr>
        <w:t>VM</w:t>
      </w:r>
      <w:r>
        <w:t xml:space="preserve"> de </w:t>
      </w:r>
      <w:r>
        <w:rPr>
          <w:b/>
          <w:bCs/>
        </w:rPr>
        <w:t>gestion</w:t>
      </w:r>
      <w:r w:rsidRPr="00D3622E">
        <w:rPr>
          <w:b/>
          <w:bCs/>
        </w:rPr>
        <w:t>-api</w:t>
      </w:r>
      <w:r>
        <w:t xml:space="preserve"> et se placer dans le répertoire de l'application.</w:t>
      </w:r>
    </w:p>
    <w:p w14:paraId="3A4833F1" w14:textId="77777777" w:rsidR="00D3622E" w:rsidRDefault="00D3622E" w:rsidP="00D3622E">
      <w:pPr>
        <w:pStyle w:val="Corpsdetexte"/>
        <w:jc w:val="center"/>
        <w:rPr>
          <w:b/>
          <w:bCs/>
        </w:rPr>
      </w:pPr>
      <w:r w:rsidRPr="00D3622E">
        <w:rPr>
          <w:b/>
          <w:bCs/>
        </w:rPr>
        <w:t>cd /srv/</w:t>
      </w:r>
      <w:r>
        <w:rPr>
          <w:b/>
          <w:bCs/>
        </w:rPr>
        <w:t>gestion-api</w:t>
      </w:r>
    </w:p>
    <w:p w14:paraId="7EFD81FC" w14:textId="77777777" w:rsidR="00D3622E" w:rsidRPr="00D3622E" w:rsidRDefault="00D3622E" w:rsidP="00D3622E">
      <w:pPr>
        <w:pStyle w:val="Corpsdetexte"/>
        <w:jc w:val="center"/>
        <w:rPr>
          <w:b/>
          <w:bCs/>
        </w:rPr>
      </w:pPr>
    </w:p>
    <w:p w14:paraId="5E708DCA" w14:textId="77777777" w:rsidR="00D3622E" w:rsidRDefault="00D3622E" w:rsidP="00D3622E">
      <w:pPr>
        <w:pStyle w:val="Titre3"/>
      </w:pPr>
      <w:bookmarkStart w:id="124" w:name="_Toc40192240"/>
      <w:r>
        <w:t>Démarrage</w:t>
      </w:r>
      <w:bookmarkEnd w:id="124"/>
    </w:p>
    <w:p w14:paraId="1EFC784B" w14:textId="77777777" w:rsidR="00D3622E" w:rsidRDefault="00D3622E" w:rsidP="00D3622E">
      <w:pPr>
        <w:pStyle w:val="Corpsdetexte"/>
      </w:pPr>
      <w:r>
        <w:t>Exécuter le script de démarrage.</w:t>
      </w:r>
    </w:p>
    <w:p w14:paraId="569F9D07" w14:textId="77777777" w:rsidR="00D3622E" w:rsidRPr="00D3622E" w:rsidRDefault="00D3622E" w:rsidP="00D3622E">
      <w:pPr>
        <w:pStyle w:val="Corpsdetexte"/>
        <w:jc w:val="center"/>
        <w:rPr>
          <w:b/>
          <w:bCs/>
        </w:rPr>
      </w:pPr>
      <w:r>
        <w:rPr>
          <w:b/>
          <w:bCs/>
        </w:rPr>
        <w:t>sudo ./start.sh</w:t>
      </w:r>
    </w:p>
    <w:p w14:paraId="4457EFD5" w14:textId="77777777" w:rsidR="00D3622E" w:rsidRPr="00D3622E" w:rsidRDefault="00D3622E" w:rsidP="00D3622E">
      <w:pPr>
        <w:pStyle w:val="Corpsdetexte"/>
      </w:pPr>
    </w:p>
    <w:p w14:paraId="7C98937E" w14:textId="77777777" w:rsidR="00D3622E" w:rsidRDefault="00D3622E" w:rsidP="00D3622E">
      <w:pPr>
        <w:pStyle w:val="Titre3"/>
      </w:pPr>
      <w:bookmarkStart w:id="125" w:name="_Toc40192241"/>
      <w:r>
        <w:t>Arrêt</w:t>
      </w:r>
      <w:bookmarkEnd w:id="125"/>
    </w:p>
    <w:p w14:paraId="045F562B" w14:textId="77777777" w:rsidR="00D3622E" w:rsidRDefault="00D3622E" w:rsidP="00D3622E">
      <w:pPr>
        <w:pStyle w:val="Corpsdetexte"/>
      </w:pPr>
      <w:r>
        <w:t>Exécuter le script d'arrêt.</w:t>
      </w:r>
    </w:p>
    <w:p w14:paraId="587959CE" w14:textId="77777777" w:rsidR="00D3622E" w:rsidRPr="00D3622E" w:rsidRDefault="00D3622E" w:rsidP="00D3622E">
      <w:pPr>
        <w:pStyle w:val="Corpsdetexte"/>
        <w:jc w:val="center"/>
        <w:rPr>
          <w:b/>
          <w:bCs/>
        </w:rPr>
      </w:pPr>
      <w:r>
        <w:rPr>
          <w:b/>
          <w:bCs/>
        </w:rPr>
        <w:t>sudo ./shutdown.sh</w:t>
      </w:r>
    </w:p>
    <w:p w14:paraId="427717CA" w14:textId="77777777" w:rsidR="00EF6465" w:rsidRDefault="0028176A">
      <w:pPr>
        <w:pStyle w:val="Titre1"/>
      </w:pPr>
      <w:bookmarkStart w:id="126" w:name="_Toc40192242"/>
      <w:r w:rsidRPr="00601E67">
        <w:t>Procédure de mise à jour</w:t>
      </w:r>
      <w:bookmarkEnd w:id="126"/>
    </w:p>
    <w:p w14:paraId="6DD8860F" w14:textId="77777777" w:rsidR="00B5603A" w:rsidRDefault="00B5603A" w:rsidP="00B5603A">
      <w:pPr>
        <w:pStyle w:val="Corpsdetexte"/>
      </w:pPr>
      <w:r>
        <w:t>Les mises à jour doivent se faire uniquement en période creuse et de préférence la nuit pour ne pas nuire aux utilisateurs et pour avoir assez de temps pour effectuer les opérations</w:t>
      </w:r>
    </w:p>
    <w:p w14:paraId="269BD9F2" w14:textId="77777777" w:rsidR="00B5603A" w:rsidRPr="00B5603A" w:rsidRDefault="00B5603A" w:rsidP="00B5603A">
      <w:pPr>
        <w:pStyle w:val="Corpsdetexte"/>
      </w:pPr>
    </w:p>
    <w:p w14:paraId="4404F35A" w14:textId="77777777" w:rsidR="00EF6465" w:rsidRDefault="0028176A">
      <w:pPr>
        <w:pStyle w:val="Titre2"/>
      </w:pPr>
      <w:bookmarkStart w:id="127" w:name="_Toc40192243"/>
      <w:r w:rsidRPr="00601E67">
        <w:t>Base de données</w:t>
      </w:r>
      <w:r w:rsidR="00B5603A">
        <w:t xml:space="preserve"> User</w:t>
      </w:r>
      <w:bookmarkEnd w:id="127"/>
    </w:p>
    <w:p w14:paraId="0CF8A6C1" w14:textId="77777777" w:rsidR="00B5603A" w:rsidRDefault="00B5603A" w:rsidP="00B5603A">
      <w:pPr>
        <w:pStyle w:val="Titre3"/>
      </w:pPr>
      <w:bookmarkStart w:id="128" w:name="_Toc40192244"/>
      <w:r>
        <w:t>Préalable</w:t>
      </w:r>
      <w:bookmarkEnd w:id="128"/>
    </w:p>
    <w:p w14:paraId="3A21F289" w14:textId="77777777" w:rsidR="00B5603A" w:rsidRDefault="00B5603A" w:rsidP="00B5603A">
      <w:pPr>
        <w:pStyle w:val="Corpsdetexte"/>
      </w:pPr>
      <w:r>
        <w:t xml:space="preserve">Récupérer le script </w:t>
      </w:r>
      <w:r w:rsidRPr="00B5603A">
        <w:rPr>
          <w:b/>
          <w:bCs/>
        </w:rPr>
        <w:t>SQL</w:t>
      </w:r>
      <w:r>
        <w:t xml:space="preserve"> de mise à jour de la base de données </w:t>
      </w:r>
      <w:r w:rsidRPr="00C3116E">
        <w:rPr>
          <w:b/>
          <w:bCs/>
        </w:rPr>
        <w:t>User</w:t>
      </w:r>
      <w:r>
        <w:t xml:space="preserve"> sur son ordinateur pour pouvoir l'exécuter dans </w:t>
      </w:r>
      <w:r w:rsidRPr="00B5603A">
        <w:rPr>
          <w:b/>
          <w:bCs/>
        </w:rPr>
        <w:t>pgAdmin</w:t>
      </w:r>
      <w:r>
        <w:t>.</w:t>
      </w:r>
    </w:p>
    <w:p w14:paraId="436242FE" w14:textId="77777777" w:rsidR="00B5603A" w:rsidRDefault="00B5603A" w:rsidP="00B5603A">
      <w:pPr>
        <w:pStyle w:val="Corpsdetexte"/>
      </w:pPr>
      <w:r>
        <w:t xml:space="preserve">Arrêter le microservice </w:t>
      </w:r>
      <w:r w:rsidRPr="00B5603A">
        <w:rPr>
          <w:b/>
          <w:bCs/>
        </w:rPr>
        <w:t>user-api</w:t>
      </w:r>
      <w:r>
        <w:t xml:space="preserve"> suivant la procédure indiquée plus haut pour qu'ils n'accèdent pas à la base de données. </w:t>
      </w:r>
    </w:p>
    <w:p w14:paraId="2BB0E038" w14:textId="77777777" w:rsidR="00254001" w:rsidRDefault="00254001" w:rsidP="00B5603A">
      <w:pPr>
        <w:pStyle w:val="Corpsdetexte"/>
      </w:pPr>
      <w:r>
        <w:t>Faire une sauvegarde de la base de données comme indiqué dans les procédures de sauvegarde et de restauration.</w:t>
      </w:r>
    </w:p>
    <w:p w14:paraId="3B9684EF" w14:textId="77777777" w:rsidR="00B5603A" w:rsidRDefault="00B5603A" w:rsidP="00B5603A">
      <w:pPr>
        <w:pStyle w:val="Corpsdetexte"/>
      </w:pPr>
    </w:p>
    <w:p w14:paraId="18768E55" w14:textId="77777777" w:rsidR="00C3116E" w:rsidRDefault="00C3116E" w:rsidP="00C3116E">
      <w:pPr>
        <w:pStyle w:val="Titre3"/>
      </w:pPr>
      <w:bookmarkStart w:id="129" w:name="_Toc40192245"/>
      <w:r>
        <w:t>Mise à jour</w:t>
      </w:r>
      <w:bookmarkEnd w:id="129"/>
    </w:p>
    <w:p w14:paraId="173F0DA0" w14:textId="77777777" w:rsidR="00C3116E" w:rsidRDefault="00C3116E" w:rsidP="00C3116E">
      <w:pPr>
        <w:pStyle w:val="Corpsdetexte"/>
      </w:pPr>
      <w:r>
        <w:t xml:space="preserve">Depuis </w:t>
      </w:r>
      <w:r w:rsidRPr="00C3116E">
        <w:rPr>
          <w:b/>
          <w:bCs/>
        </w:rPr>
        <w:t>pgAdmin</w:t>
      </w:r>
      <w:r>
        <w:t xml:space="preserve"> se connecter à la base de données </w:t>
      </w:r>
      <w:r w:rsidRPr="00C3116E">
        <w:rPr>
          <w:b/>
          <w:bCs/>
        </w:rPr>
        <w:t>User</w:t>
      </w:r>
      <w:r>
        <w:t xml:space="preserve">. Dans la fenêtre éditeur de requêtes ouvrir le script </w:t>
      </w:r>
      <w:r w:rsidRPr="00C3116E">
        <w:rPr>
          <w:b/>
          <w:bCs/>
        </w:rPr>
        <w:t>SQL</w:t>
      </w:r>
      <w:r>
        <w:t xml:space="preserve"> récupéré et l'exécuter comme pour l'ajout des données dans la base lors du déploiement.</w:t>
      </w:r>
    </w:p>
    <w:p w14:paraId="68FA762F" w14:textId="77777777" w:rsidR="00C3116E" w:rsidRPr="00C3116E" w:rsidRDefault="00C3116E" w:rsidP="00C3116E">
      <w:pPr>
        <w:pStyle w:val="Corpsdetexte"/>
      </w:pPr>
    </w:p>
    <w:p w14:paraId="6B94D8B7" w14:textId="77777777" w:rsidR="00C3116E" w:rsidRDefault="00C3116E" w:rsidP="00C3116E">
      <w:pPr>
        <w:pStyle w:val="Titre3"/>
      </w:pPr>
      <w:bookmarkStart w:id="130" w:name="_Toc40192246"/>
      <w:r>
        <w:t>Finalisation</w:t>
      </w:r>
      <w:bookmarkEnd w:id="130"/>
    </w:p>
    <w:p w14:paraId="484AD70C" w14:textId="77777777" w:rsidR="00254001" w:rsidRDefault="00C3116E" w:rsidP="00B5603A">
      <w:pPr>
        <w:pStyle w:val="Corpsdetexte"/>
      </w:pPr>
      <w:r>
        <w:t xml:space="preserve">Relancer le microservice </w:t>
      </w:r>
      <w:r w:rsidRPr="00C3116E">
        <w:rPr>
          <w:b/>
          <w:bCs/>
        </w:rPr>
        <w:t>user-api</w:t>
      </w:r>
      <w:r>
        <w:t>.</w:t>
      </w:r>
    </w:p>
    <w:p w14:paraId="7A28B6DB" w14:textId="77777777" w:rsidR="00254001" w:rsidRPr="00B5603A" w:rsidRDefault="00254001" w:rsidP="00B5603A">
      <w:pPr>
        <w:pStyle w:val="Corpsdetexte"/>
      </w:pPr>
    </w:p>
    <w:p w14:paraId="06FBE50D" w14:textId="77777777" w:rsidR="00B5603A" w:rsidRDefault="00B5603A" w:rsidP="00B5603A">
      <w:pPr>
        <w:pStyle w:val="Titre2"/>
      </w:pPr>
      <w:bookmarkStart w:id="131" w:name="_Toc40192247"/>
      <w:r w:rsidRPr="00601E67">
        <w:t>Base de données</w:t>
      </w:r>
      <w:r>
        <w:t xml:space="preserve"> Stock</w:t>
      </w:r>
      <w:bookmarkEnd w:id="131"/>
    </w:p>
    <w:p w14:paraId="088ED002" w14:textId="77777777" w:rsidR="00B928EA" w:rsidRDefault="00B928EA" w:rsidP="00B928EA">
      <w:pPr>
        <w:pStyle w:val="Titre3"/>
      </w:pPr>
      <w:bookmarkStart w:id="132" w:name="_Toc40192248"/>
      <w:r>
        <w:t>Préalable</w:t>
      </w:r>
      <w:bookmarkEnd w:id="132"/>
    </w:p>
    <w:p w14:paraId="69CE9D9D" w14:textId="77777777" w:rsidR="00B928EA" w:rsidRDefault="00B928EA" w:rsidP="00B928EA">
      <w:pPr>
        <w:pStyle w:val="Corpsdetexte"/>
      </w:pPr>
      <w:r>
        <w:t xml:space="preserve">Récupérer le script </w:t>
      </w:r>
      <w:r w:rsidRPr="00B5603A">
        <w:rPr>
          <w:b/>
          <w:bCs/>
        </w:rPr>
        <w:t>SQL</w:t>
      </w:r>
      <w:r>
        <w:t xml:space="preserve"> de mise à jour de la base de données </w:t>
      </w:r>
      <w:r>
        <w:rPr>
          <w:b/>
          <w:bCs/>
        </w:rPr>
        <w:t>Stock</w:t>
      </w:r>
      <w:r>
        <w:t xml:space="preserve"> sur son ordinateur pour pouvoir l'exécuter dans </w:t>
      </w:r>
      <w:r w:rsidRPr="00B5603A">
        <w:rPr>
          <w:b/>
          <w:bCs/>
        </w:rPr>
        <w:t>pgAdmin</w:t>
      </w:r>
      <w:r>
        <w:t>.</w:t>
      </w:r>
    </w:p>
    <w:p w14:paraId="3681756A" w14:textId="77777777" w:rsidR="00B928EA" w:rsidRDefault="00B928EA" w:rsidP="00B928EA">
      <w:pPr>
        <w:pStyle w:val="Corpsdetexte"/>
      </w:pPr>
      <w:r>
        <w:t xml:space="preserve">Arrêter le microservice </w:t>
      </w:r>
      <w:r>
        <w:rPr>
          <w:b/>
          <w:bCs/>
        </w:rPr>
        <w:t>stock</w:t>
      </w:r>
      <w:r w:rsidRPr="00B5603A">
        <w:rPr>
          <w:b/>
          <w:bCs/>
        </w:rPr>
        <w:t>-api</w:t>
      </w:r>
      <w:r>
        <w:t xml:space="preserve"> suivant la procédure indiquée plus haut pour qu'ils n'accèdent pas à la base de données. </w:t>
      </w:r>
    </w:p>
    <w:p w14:paraId="1F823422" w14:textId="77777777" w:rsidR="00B928EA" w:rsidRDefault="00B928EA" w:rsidP="00B928EA">
      <w:pPr>
        <w:pStyle w:val="Corpsdetexte"/>
      </w:pPr>
      <w:r>
        <w:t>Faire une sauvegarde de la base de données comme indiqué dans les procédures de sauvegarde et de restauration.</w:t>
      </w:r>
    </w:p>
    <w:p w14:paraId="6116C0E9" w14:textId="77777777" w:rsidR="00B928EA" w:rsidRDefault="00B928EA" w:rsidP="00B928EA">
      <w:pPr>
        <w:pStyle w:val="Corpsdetexte"/>
      </w:pPr>
    </w:p>
    <w:p w14:paraId="40F38C34" w14:textId="77777777" w:rsidR="00B928EA" w:rsidRDefault="00B928EA" w:rsidP="00B928EA">
      <w:pPr>
        <w:pStyle w:val="Titre3"/>
      </w:pPr>
      <w:bookmarkStart w:id="133" w:name="_Toc40192249"/>
      <w:r>
        <w:t>Mise à jour</w:t>
      </w:r>
      <w:bookmarkEnd w:id="133"/>
    </w:p>
    <w:p w14:paraId="5A566D66" w14:textId="77777777" w:rsidR="00B928EA" w:rsidRDefault="00B928EA" w:rsidP="00B928EA">
      <w:pPr>
        <w:pStyle w:val="Corpsdetexte"/>
      </w:pPr>
      <w:r>
        <w:t xml:space="preserve">Depuis </w:t>
      </w:r>
      <w:r w:rsidRPr="00C3116E">
        <w:rPr>
          <w:b/>
          <w:bCs/>
        </w:rPr>
        <w:t>pgAdmin</w:t>
      </w:r>
      <w:r>
        <w:t xml:space="preserve"> se connecter à la base de données </w:t>
      </w:r>
      <w:r>
        <w:rPr>
          <w:b/>
          <w:bCs/>
        </w:rPr>
        <w:t>Stock</w:t>
      </w:r>
      <w:r>
        <w:t xml:space="preserve">. Dans la fenêtre éditeur de requêtes ouvrir le script </w:t>
      </w:r>
      <w:r w:rsidRPr="00C3116E">
        <w:rPr>
          <w:b/>
          <w:bCs/>
        </w:rPr>
        <w:t>SQL</w:t>
      </w:r>
      <w:r>
        <w:t xml:space="preserve"> récupéré et l'exécuter comme pour l'ajout des données dans la base lors du déploiement.</w:t>
      </w:r>
    </w:p>
    <w:p w14:paraId="40AFB8F9" w14:textId="77777777" w:rsidR="00B928EA" w:rsidRPr="00C3116E" w:rsidRDefault="00B928EA" w:rsidP="00B928EA">
      <w:pPr>
        <w:pStyle w:val="Corpsdetexte"/>
      </w:pPr>
    </w:p>
    <w:p w14:paraId="3057F6E9" w14:textId="77777777" w:rsidR="00B928EA" w:rsidRDefault="00B928EA" w:rsidP="00B928EA">
      <w:pPr>
        <w:pStyle w:val="Titre3"/>
      </w:pPr>
      <w:bookmarkStart w:id="134" w:name="_Toc40192250"/>
      <w:r>
        <w:t>Finalisation</w:t>
      </w:r>
      <w:bookmarkEnd w:id="134"/>
    </w:p>
    <w:p w14:paraId="39A802F1" w14:textId="77777777" w:rsidR="00B928EA" w:rsidRDefault="00B928EA" w:rsidP="00B928EA">
      <w:pPr>
        <w:pStyle w:val="Corpsdetexte"/>
      </w:pPr>
      <w:r>
        <w:t xml:space="preserve">Relancer le microservice </w:t>
      </w:r>
      <w:r>
        <w:rPr>
          <w:b/>
          <w:bCs/>
        </w:rPr>
        <w:t>stock</w:t>
      </w:r>
      <w:r w:rsidRPr="00C3116E">
        <w:rPr>
          <w:b/>
          <w:bCs/>
        </w:rPr>
        <w:t>-api</w:t>
      </w:r>
      <w:r>
        <w:t>.</w:t>
      </w:r>
    </w:p>
    <w:p w14:paraId="7D859729" w14:textId="77777777" w:rsidR="00B5603A" w:rsidRPr="00B5603A" w:rsidRDefault="00B5603A" w:rsidP="00B5603A">
      <w:pPr>
        <w:pStyle w:val="Corpsdetexte"/>
      </w:pPr>
    </w:p>
    <w:p w14:paraId="09050845" w14:textId="77777777" w:rsidR="00B5603A" w:rsidRPr="00601E67" w:rsidRDefault="00B5603A" w:rsidP="00B5603A">
      <w:pPr>
        <w:pStyle w:val="Titre2"/>
      </w:pPr>
      <w:bookmarkStart w:id="135" w:name="_Toc40192251"/>
      <w:r w:rsidRPr="00601E67">
        <w:t>Base de données</w:t>
      </w:r>
      <w:r>
        <w:t xml:space="preserve"> Gestion</w:t>
      </w:r>
      <w:bookmarkEnd w:id="135"/>
    </w:p>
    <w:p w14:paraId="211AE2A9" w14:textId="77777777" w:rsidR="00B928EA" w:rsidRDefault="00B928EA" w:rsidP="00B928EA">
      <w:pPr>
        <w:pStyle w:val="Titre3"/>
      </w:pPr>
      <w:bookmarkStart w:id="136" w:name="_Toc40192252"/>
      <w:r>
        <w:t>Préalable</w:t>
      </w:r>
      <w:bookmarkEnd w:id="136"/>
    </w:p>
    <w:p w14:paraId="1F762B96" w14:textId="77777777" w:rsidR="00B928EA" w:rsidRDefault="00B928EA" w:rsidP="00B928EA">
      <w:pPr>
        <w:pStyle w:val="Corpsdetexte"/>
      </w:pPr>
      <w:r>
        <w:t xml:space="preserve">Récupérer le script </w:t>
      </w:r>
      <w:r w:rsidRPr="00B5603A">
        <w:rPr>
          <w:b/>
          <w:bCs/>
        </w:rPr>
        <w:t>SQL</w:t>
      </w:r>
      <w:r>
        <w:t xml:space="preserve"> de mise à jour de la base de données </w:t>
      </w:r>
      <w:r>
        <w:rPr>
          <w:b/>
          <w:bCs/>
        </w:rPr>
        <w:t>Gestion</w:t>
      </w:r>
      <w:r>
        <w:t xml:space="preserve"> sur son ordinateur pour pouvoir l'exécuter dans </w:t>
      </w:r>
      <w:r w:rsidRPr="00B5603A">
        <w:rPr>
          <w:b/>
          <w:bCs/>
        </w:rPr>
        <w:t>pgAdmin</w:t>
      </w:r>
      <w:r>
        <w:t>.</w:t>
      </w:r>
    </w:p>
    <w:p w14:paraId="1372EA31" w14:textId="77777777" w:rsidR="00B928EA" w:rsidRDefault="00B928EA" w:rsidP="00B928EA">
      <w:pPr>
        <w:pStyle w:val="Corpsdetexte"/>
      </w:pPr>
      <w:r>
        <w:t xml:space="preserve">Arrêter le microservice </w:t>
      </w:r>
      <w:r>
        <w:rPr>
          <w:b/>
          <w:bCs/>
        </w:rPr>
        <w:t>gestion</w:t>
      </w:r>
      <w:r w:rsidRPr="00B5603A">
        <w:rPr>
          <w:b/>
          <w:bCs/>
        </w:rPr>
        <w:t>-api</w:t>
      </w:r>
      <w:r>
        <w:t xml:space="preserve"> suivant la procédure indiquée plus haut pour qu'ils n'accèdent pas à la base de données. </w:t>
      </w:r>
    </w:p>
    <w:p w14:paraId="3A8F2554" w14:textId="77777777" w:rsidR="00B928EA" w:rsidRDefault="00B928EA" w:rsidP="00B928EA">
      <w:pPr>
        <w:pStyle w:val="Corpsdetexte"/>
      </w:pPr>
      <w:r>
        <w:t>Faire une sauvegarde de la base de données comme indiqué dans les procédures de sauvegarde et de restauration.</w:t>
      </w:r>
    </w:p>
    <w:p w14:paraId="2097E4F4" w14:textId="77777777" w:rsidR="00B928EA" w:rsidRDefault="00B928EA" w:rsidP="00B928EA">
      <w:pPr>
        <w:pStyle w:val="Corpsdetexte"/>
      </w:pPr>
    </w:p>
    <w:p w14:paraId="7E372B85" w14:textId="77777777" w:rsidR="00B928EA" w:rsidRDefault="00B928EA" w:rsidP="00B928EA">
      <w:pPr>
        <w:pStyle w:val="Titre3"/>
      </w:pPr>
      <w:bookmarkStart w:id="137" w:name="_Toc40192253"/>
      <w:r>
        <w:t>Mise à jour</w:t>
      </w:r>
      <w:bookmarkEnd w:id="137"/>
    </w:p>
    <w:p w14:paraId="258D8714" w14:textId="77777777" w:rsidR="00B928EA" w:rsidRDefault="00B928EA" w:rsidP="00B928EA">
      <w:pPr>
        <w:pStyle w:val="Corpsdetexte"/>
      </w:pPr>
      <w:r>
        <w:t xml:space="preserve">Depuis </w:t>
      </w:r>
      <w:r w:rsidRPr="00C3116E">
        <w:rPr>
          <w:b/>
          <w:bCs/>
        </w:rPr>
        <w:t>pgAdmin</w:t>
      </w:r>
      <w:r>
        <w:t xml:space="preserve"> se connecter à la base de données </w:t>
      </w:r>
      <w:r>
        <w:rPr>
          <w:b/>
          <w:bCs/>
        </w:rPr>
        <w:t>Gestion</w:t>
      </w:r>
      <w:r>
        <w:t xml:space="preserve">. Dans la fenêtre éditeur de requêtes ouvrir le script </w:t>
      </w:r>
      <w:r w:rsidRPr="00C3116E">
        <w:rPr>
          <w:b/>
          <w:bCs/>
        </w:rPr>
        <w:t>SQL</w:t>
      </w:r>
      <w:r>
        <w:t xml:space="preserve"> récupéré et l'exécuter comme pour l'ajout des données dans la base lors du déploiement.</w:t>
      </w:r>
    </w:p>
    <w:p w14:paraId="4183C42F" w14:textId="77777777" w:rsidR="00B928EA" w:rsidRPr="00C3116E" w:rsidRDefault="00B928EA" w:rsidP="00B928EA">
      <w:pPr>
        <w:pStyle w:val="Corpsdetexte"/>
      </w:pPr>
    </w:p>
    <w:p w14:paraId="770A2892" w14:textId="77777777" w:rsidR="00B928EA" w:rsidRDefault="00B928EA" w:rsidP="00B928EA">
      <w:pPr>
        <w:pStyle w:val="Titre3"/>
      </w:pPr>
      <w:bookmarkStart w:id="138" w:name="_Toc40192254"/>
      <w:r>
        <w:t>Finalisation</w:t>
      </w:r>
      <w:bookmarkEnd w:id="138"/>
    </w:p>
    <w:p w14:paraId="5BC35FA6" w14:textId="77777777" w:rsidR="00B928EA" w:rsidRDefault="00B928EA" w:rsidP="00B928EA">
      <w:pPr>
        <w:pStyle w:val="Corpsdetexte"/>
      </w:pPr>
      <w:r>
        <w:t xml:space="preserve">Relancer le microservice </w:t>
      </w:r>
      <w:r>
        <w:rPr>
          <w:b/>
          <w:bCs/>
        </w:rPr>
        <w:t>gestion</w:t>
      </w:r>
      <w:r w:rsidRPr="00C3116E">
        <w:rPr>
          <w:b/>
          <w:bCs/>
        </w:rPr>
        <w:t>-api</w:t>
      </w:r>
      <w:r>
        <w:t>.</w:t>
      </w:r>
    </w:p>
    <w:p w14:paraId="713951D2" w14:textId="77777777" w:rsidR="00B5603A" w:rsidRPr="00601E67" w:rsidRDefault="00B5603A">
      <w:pPr>
        <w:pStyle w:val="Corpsdetexte"/>
      </w:pPr>
    </w:p>
    <w:p w14:paraId="3F04E26B" w14:textId="77777777" w:rsidR="00EF6465" w:rsidRPr="00601E67" w:rsidRDefault="00246076">
      <w:pPr>
        <w:pStyle w:val="Titre2"/>
      </w:pPr>
      <w:bookmarkStart w:id="139" w:name="_Toc40192255"/>
      <w:r>
        <w:t>Microservice web-api</w:t>
      </w:r>
      <w:bookmarkEnd w:id="139"/>
    </w:p>
    <w:p w14:paraId="396F09E6" w14:textId="77777777" w:rsidR="00F84040" w:rsidRDefault="00F84040" w:rsidP="00F84040">
      <w:pPr>
        <w:pStyle w:val="Titre3"/>
      </w:pPr>
      <w:bookmarkStart w:id="140" w:name="_Toc40192256"/>
      <w:r>
        <w:t>Préalable</w:t>
      </w:r>
      <w:bookmarkEnd w:id="140"/>
    </w:p>
    <w:p w14:paraId="73DB8D06" w14:textId="77777777" w:rsidR="00152D53" w:rsidRDefault="00152D53" w:rsidP="00152D53">
      <w:pPr>
        <w:pStyle w:val="Corpsdetexte"/>
      </w:pPr>
      <w:r>
        <w:t>Aller dans le répertoire de l'application avec la commande suivante :</w:t>
      </w:r>
    </w:p>
    <w:p w14:paraId="48BE2287" w14:textId="77777777" w:rsidR="00152D53" w:rsidRPr="00302E3B" w:rsidRDefault="00152D53" w:rsidP="00152D53">
      <w:pPr>
        <w:pStyle w:val="Corpsdetexte"/>
        <w:jc w:val="center"/>
        <w:rPr>
          <w:b/>
          <w:bCs/>
        </w:rPr>
      </w:pPr>
      <w:r w:rsidRPr="00302E3B">
        <w:rPr>
          <w:b/>
          <w:bCs/>
        </w:rPr>
        <w:t>cd /srv</w:t>
      </w:r>
      <w:r>
        <w:rPr>
          <w:b/>
          <w:bCs/>
        </w:rPr>
        <w:t>/web-api</w:t>
      </w:r>
    </w:p>
    <w:p w14:paraId="413F7EEB" w14:textId="77777777" w:rsidR="00152D53" w:rsidRDefault="00152D53" w:rsidP="00152D53">
      <w:pPr>
        <w:pStyle w:val="Corpsdetexte"/>
      </w:pPr>
      <w:r>
        <w:t>Arrêter le microservice avec la commande :</w:t>
      </w:r>
    </w:p>
    <w:p w14:paraId="3BF4CA19" w14:textId="77777777" w:rsidR="00152D53" w:rsidRDefault="00152D53" w:rsidP="00152D53">
      <w:pPr>
        <w:pStyle w:val="Corpsdetexte"/>
        <w:jc w:val="center"/>
      </w:pPr>
      <w:r>
        <w:rPr>
          <w:b/>
          <w:bCs/>
        </w:rPr>
        <w:t>sudo ./shutdown.sh</w:t>
      </w:r>
    </w:p>
    <w:p w14:paraId="38F9FAEC" w14:textId="77777777" w:rsidR="00F84040" w:rsidRDefault="00F84040" w:rsidP="00F84040">
      <w:pPr>
        <w:pStyle w:val="Corpsdetexte"/>
      </w:pPr>
      <w:r>
        <w:t>Effectuer une sauvegarde du microservice en suivant la procédure indiquée dans les sauvegardes des microservices.</w:t>
      </w:r>
    </w:p>
    <w:p w14:paraId="691C0167" w14:textId="77777777" w:rsidR="00F84040" w:rsidRDefault="00F84040" w:rsidP="00F84040">
      <w:pPr>
        <w:pStyle w:val="Corpsdetexte"/>
      </w:pPr>
    </w:p>
    <w:p w14:paraId="726ECC2B" w14:textId="77777777" w:rsidR="00F84040" w:rsidRDefault="00F84040" w:rsidP="00F84040">
      <w:pPr>
        <w:pStyle w:val="Titre3"/>
      </w:pPr>
      <w:bookmarkStart w:id="141" w:name="_Toc40192257"/>
      <w:r>
        <w:t>Mise à jour</w:t>
      </w:r>
      <w:bookmarkEnd w:id="141"/>
    </w:p>
    <w:p w14:paraId="1F9B8236" w14:textId="77777777" w:rsidR="00152D53" w:rsidRDefault="00152D53" w:rsidP="00152D53">
      <w:pPr>
        <w:pStyle w:val="Corpsdetexte"/>
      </w:pPr>
      <w:r>
        <w:t xml:space="preserve">Récupérer le </w:t>
      </w:r>
      <w:r w:rsidRPr="00710EC4">
        <w:rPr>
          <w:b/>
          <w:bCs/>
        </w:rPr>
        <w:t>JAR</w:t>
      </w:r>
      <w:r>
        <w:t xml:space="preserve"> du microservice qui est dans un repository de </w:t>
      </w:r>
      <w:r w:rsidRPr="00710EC4">
        <w:rPr>
          <w:b/>
          <w:bCs/>
        </w:rPr>
        <w:t>GitHub</w:t>
      </w:r>
      <w:r>
        <w:t xml:space="preserve"> avec la commande :</w:t>
      </w:r>
    </w:p>
    <w:p w14:paraId="2BDF1D5F" w14:textId="77777777" w:rsidR="00152D53" w:rsidRPr="00152D53" w:rsidRDefault="00152D53" w:rsidP="00152D53">
      <w:pPr>
        <w:pStyle w:val="Corpsdetexte"/>
        <w:jc w:val="center"/>
        <w:rPr>
          <w:b/>
          <w:bCs/>
          <w:lang w:val="en-GB"/>
        </w:rPr>
      </w:pPr>
      <w:r w:rsidRPr="00152D53">
        <w:rPr>
          <w:b/>
          <w:bCs/>
          <w:lang w:val="en-GB"/>
        </w:rPr>
        <w:t>sudo git pull https://raw.githubusercontent.com/pizzaflow/master/</w:t>
      </w:r>
      <w:r>
        <w:rPr>
          <w:b/>
          <w:bCs/>
          <w:lang w:val="en-GB"/>
        </w:rPr>
        <w:t>web-api</w:t>
      </w:r>
    </w:p>
    <w:p w14:paraId="2976917E" w14:textId="77777777" w:rsidR="00152D53" w:rsidRPr="00152D53" w:rsidRDefault="00152D53" w:rsidP="00152D53">
      <w:pPr>
        <w:pStyle w:val="Corpsdetexte"/>
        <w:rPr>
          <w:lang w:val="en-GB"/>
        </w:rPr>
      </w:pPr>
    </w:p>
    <w:p w14:paraId="44B8494B" w14:textId="77777777" w:rsidR="00152D53" w:rsidRDefault="00152D53" w:rsidP="00152D53">
      <w:pPr>
        <w:pStyle w:val="Titre3"/>
      </w:pPr>
      <w:bookmarkStart w:id="142" w:name="_Toc40192258"/>
      <w:r>
        <w:t>Finalisation</w:t>
      </w:r>
      <w:bookmarkEnd w:id="142"/>
    </w:p>
    <w:p w14:paraId="6CE096C3" w14:textId="77777777" w:rsidR="00152D53" w:rsidRDefault="00152D53" w:rsidP="00152D53">
      <w:pPr>
        <w:pStyle w:val="Corpsdetexte"/>
      </w:pPr>
      <w:r>
        <w:t xml:space="preserve">Relancer le microservice </w:t>
      </w:r>
      <w:r>
        <w:rPr>
          <w:b/>
          <w:bCs/>
        </w:rPr>
        <w:t>web</w:t>
      </w:r>
      <w:r w:rsidRPr="00C3116E">
        <w:rPr>
          <w:b/>
          <w:bCs/>
        </w:rPr>
        <w:t>-api</w:t>
      </w:r>
      <w:r>
        <w:t>.</w:t>
      </w:r>
    </w:p>
    <w:p w14:paraId="7F04B2D8" w14:textId="77777777" w:rsidR="00152D53" w:rsidRPr="00601E67" w:rsidRDefault="00152D53" w:rsidP="00152D53">
      <w:pPr>
        <w:pStyle w:val="Corpsdetexte"/>
      </w:pPr>
    </w:p>
    <w:p w14:paraId="724DF9FB" w14:textId="77777777" w:rsidR="00152D53" w:rsidRPr="00601E67" w:rsidRDefault="00152D53" w:rsidP="00152D53">
      <w:pPr>
        <w:pStyle w:val="Titre2"/>
      </w:pPr>
      <w:bookmarkStart w:id="143" w:name="_Toc40192259"/>
      <w:r>
        <w:t>Microservice production-api</w:t>
      </w:r>
      <w:bookmarkEnd w:id="143"/>
    </w:p>
    <w:p w14:paraId="347C1994" w14:textId="77777777" w:rsidR="00152D53" w:rsidRDefault="00152D53" w:rsidP="00152D53">
      <w:pPr>
        <w:pStyle w:val="Titre3"/>
      </w:pPr>
      <w:bookmarkStart w:id="144" w:name="_Toc40192260"/>
      <w:r>
        <w:t>Préalable</w:t>
      </w:r>
      <w:bookmarkEnd w:id="144"/>
    </w:p>
    <w:p w14:paraId="17EE254D" w14:textId="77777777" w:rsidR="00152D53" w:rsidRDefault="00152D53" w:rsidP="00152D53">
      <w:pPr>
        <w:pStyle w:val="Corpsdetexte"/>
      </w:pPr>
      <w:r>
        <w:t>Aller dans le répertoire de l'application avec la commande suivante :</w:t>
      </w:r>
    </w:p>
    <w:p w14:paraId="2619A8FB" w14:textId="77777777" w:rsidR="00152D53" w:rsidRPr="00302E3B" w:rsidRDefault="00152D53" w:rsidP="00152D53">
      <w:pPr>
        <w:pStyle w:val="Corpsdetexte"/>
        <w:jc w:val="center"/>
        <w:rPr>
          <w:b/>
          <w:bCs/>
        </w:rPr>
      </w:pPr>
      <w:r w:rsidRPr="00302E3B">
        <w:rPr>
          <w:b/>
          <w:bCs/>
        </w:rPr>
        <w:t>cd /srv</w:t>
      </w:r>
      <w:r>
        <w:rPr>
          <w:b/>
          <w:bCs/>
        </w:rPr>
        <w:t>/production-api</w:t>
      </w:r>
    </w:p>
    <w:p w14:paraId="41746CE4" w14:textId="77777777" w:rsidR="00152D53" w:rsidRDefault="00152D53" w:rsidP="00152D53">
      <w:pPr>
        <w:pStyle w:val="Corpsdetexte"/>
      </w:pPr>
      <w:r>
        <w:t>Arrêter le microservice avec la commande :</w:t>
      </w:r>
    </w:p>
    <w:p w14:paraId="2A823A26" w14:textId="77777777" w:rsidR="00152D53" w:rsidRDefault="00152D53" w:rsidP="00152D53">
      <w:pPr>
        <w:pStyle w:val="Corpsdetexte"/>
        <w:jc w:val="center"/>
      </w:pPr>
      <w:r>
        <w:rPr>
          <w:b/>
          <w:bCs/>
        </w:rPr>
        <w:t>sudo ./shutdown.sh</w:t>
      </w:r>
    </w:p>
    <w:p w14:paraId="60FD9D0B" w14:textId="77777777" w:rsidR="00152D53" w:rsidRDefault="00152D53" w:rsidP="00152D53">
      <w:pPr>
        <w:pStyle w:val="Corpsdetexte"/>
      </w:pPr>
      <w:r>
        <w:t>Effectuer une sauvegarde du microservice en suivant la procédure indiquée dans les sauvegardes des microservices.</w:t>
      </w:r>
    </w:p>
    <w:p w14:paraId="7C7E95A5" w14:textId="77777777" w:rsidR="00152D53" w:rsidRDefault="00152D53" w:rsidP="00152D53">
      <w:pPr>
        <w:pStyle w:val="Corpsdetexte"/>
      </w:pPr>
    </w:p>
    <w:p w14:paraId="1F3FD54D" w14:textId="77777777" w:rsidR="00152D53" w:rsidRDefault="00152D53" w:rsidP="00152D53">
      <w:pPr>
        <w:pStyle w:val="Titre3"/>
      </w:pPr>
      <w:bookmarkStart w:id="145" w:name="_Toc40192261"/>
      <w:r>
        <w:t>Mise à jour</w:t>
      </w:r>
      <w:bookmarkEnd w:id="145"/>
    </w:p>
    <w:p w14:paraId="6EE6B646" w14:textId="77777777" w:rsidR="00152D53" w:rsidRDefault="00152D53" w:rsidP="00152D53">
      <w:pPr>
        <w:pStyle w:val="Corpsdetexte"/>
      </w:pPr>
      <w:r>
        <w:t xml:space="preserve">Récupérer le </w:t>
      </w:r>
      <w:r w:rsidRPr="00710EC4">
        <w:rPr>
          <w:b/>
          <w:bCs/>
        </w:rPr>
        <w:t>JAR</w:t>
      </w:r>
      <w:r>
        <w:t xml:space="preserve"> du microservice qui est dans un repository de </w:t>
      </w:r>
      <w:r w:rsidRPr="00710EC4">
        <w:rPr>
          <w:b/>
          <w:bCs/>
        </w:rPr>
        <w:t>GitHub</w:t>
      </w:r>
      <w:r>
        <w:t xml:space="preserve"> avec la commande :</w:t>
      </w:r>
    </w:p>
    <w:p w14:paraId="23EB8A53" w14:textId="77777777" w:rsidR="00152D53" w:rsidRPr="00152D53" w:rsidRDefault="00152D53" w:rsidP="00152D53">
      <w:pPr>
        <w:pStyle w:val="Corpsdetexte"/>
        <w:jc w:val="center"/>
        <w:rPr>
          <w:b/>
          <w:bCs/>
          <w:lang w:val="en-GB"/>
        </w:rPr>
      </w:pPr>
      <w:r w:rsidRPr="00152D53">
        <w:rPr>
          <w:b/>
          <w:bCs/>
          <w:lang w:val="en-GB"/>
        </w:rPr>
        <w:t>sudo git pull https://raw.githubusercontent.com/pizzaflow/master/</w:t>
      </w:r>
      <w:r>
        <w:rPr>
          <w:b/>
          <w:bCs/>
          <w:lang w:val="en-GB"/>
        </w:rPr>
        <w:t>production-api</w:t>
      </w:r>
    </w:p>
    <w:p w14:paraId="1E266566" w14:textId="77777777" w:rsidR="00152D53" w:rsidRPr="00152D53" w:rsidRDefault="00152D53" w:rsidP="00152D53">
      <w:pPr>
        <w:pStyle w:val="Corpsdetexte"/>
        <w:rPr>
          <w:lang w:val="en-GB"/>
        </w:rPr>
      </w:pPr>
    </w:p>
    <w:p w14:paraId="420CCC53" w14:textId="77777777" w:rsidR="00152D53" w:rsidRDefault="00152D53" w:rsidP="00152D53">
      <w:pPr>
        <w:pStyle w:val="Titre3"/>
      </w:pPr>
      <w:bookmarkStart w:id="146" w:name="_Toc40192262"/>
      <w:r>
        <w:t>Finalisation</w:t>
      </w:r>
      <w:bookmarkEnd w:id="146"/>
    </w:p>
    <w:p w14:paraId="000776EE" w14:textId="77777777" w:rsidR="00152D53" w:rsidRDefault="00152D53" w:rsidP="00152D53">
      <w:pPr>
        <w:pStyle w:val="Corpsdetexte"/>
      </w:pPr>
      <w:r>
        <w:t>Relancer le microservice production</w:t>
      </w:r>
      <w:r w:rsidRPr="00C3116E">
        <w:rPr>
          <w:b/>
          <w:bCs/>
        </w:rPr>
        <w:t>-api</w:t>
      </w:r>
      <w:r>
        <w:t>.</w:t>
      </w:r>
    </w:p>
    <w:p w14:paraId="396A35B8" w14:textId="77777777" w:rsidR="00152D53" w:rsidRPr="00601E67" w:rsidRDefault="00152D53" w:rsidP="00152D53">
      <w:pPr>
        <w:pStyle w:val="Corpsdetexte"/>
      </w:pPr>
    </w:p>
    <w:p w14:paraId="3A9BA298" w14:textId="77777777" w:rsidR="00152D53" w:rsidRPr="00601E67" w:rsidRDefault="00152D53" w:rsidP="00152D53">
      <w:pPr>
        <w:pStyle w:val="Titre2"/>
      </w:pPr>
      <w:bookmarkStart w:id="147" w:name="_Toc40192263"/>
      <w:r>
        <w:t>Microservicegestion-api</w:t>
      </w:r>
      <w:bookmarkEnd w:id="147"/>
    </w:p>
    <w:p w14:paraId="7FB98505" w14:textId="77777777" w:rsidR="00152D53" w:rsidRDefault="00152D53" w:rsidP="00152D53">
      <w:pPr>
        <w:pStyle w:val="Titre3"/>
      </w:pPr>
      <w:bookmarkStart w:id="148" w:name="_Toc40192264"/>
      <w:r>
        <w:t>Préalable</w:t>
      </w:r>
      <w:bookmarkEnd w:id="148"/>
    </w:p>
    <w:p w14:paraId="0B310EED" w14:textId="77777777" w:rsidR="00152D53" w:rsidRDefault="00152D53" w:rsidP="00152D53">
      <w:pPr>
        <w:pStyle w:val="Corpsdetexte"/>
      </w:pPr>
      <w:r>
        <w:t>Aller dans le répertoire de l'application avec la commande suivante :</w:t>
      </w:r>
    </w:p>
    <w:p w14:paraId="7416422E" w14:textId="77777777" w:rsidR="00152D53" w:rsidRPr="00302E3B" w:rsidRDefault="00152D53" w:rsidP="00152D53">
      <w:pPr>
        <w:pStyle w:val="Corpsdetexte"/>
        <w:jc w:val="center"/>
        <w:rPr>
          <w:b/>
          <w:bCs/>
        </w:rPr>
      </w:pPr>
      <w:r w:rsidRPr="00302E3B">
        <w:rPr>
          <w:b/>
          <w:bCs/>
        </w:rPr>
        <w:t>cd /srv</w:t>
      </w:r>
      <w:r>
        <w:rPr>
          <w:b/>
          <w:bCs/>
        </w:rPr>
        <w:t>/gestion-api</w:t>
      </w:r>
    </w:p>
    <w:p w14:paraId="14F5E5BC" w14:textId="77777777" w:rsidR="00152D53" w:rsidRDefault="00152D53" w:rsidP="00152D53">
      <w:pPr>
        <w:pStyle w:val="Corpsdetexte"/>
      </w:pPr>
      <w:r>
        <w:t>Arrêter le microservice avec la commande :</w:t>
      </w:r>
    </w:p>
    <w:p w14:paraId="387B1D10" w14:textId="77777777" w:rsidR="00152D53" w:rsidRDefault="00152D53" w:rsidP="00152D53">
      <w:pPr>
        <w:pStyle w:val="Corpsdetexte"/>
        <w:jc w:val="center"/>
      </w:pPr>
      <w:r>
        <w:rPr>
          <w:b/>
          <w:bCs/>
        </w:rPr>
        <w:t>sudo ./shutdown.sh</w:t>
      </w:r>
    </w:p>
    <w:p w14:paraId="6616B864" w14:textId="77777777" w:rsidR="00152D53" w:rsidRDefault="00152D53" w:rsidP="00152D53">
      <w:pPr>
        <w:pStyle w:val="Corpsdetexte"/>
      </w:pPr>
      <w:r>
        <w:t>Effectuer une sauvegarde du microservice en suivant la procédure indiquée dans les sauvegardes des microservices.</w:t>
      </w:r>
    </w:p>
    <w:p w14:paraId="10ACBC68" w14:textId="77777777" w:rsidR="00152D53" w:rsidRDefault="00152D53" w:rsidP="00152D53">
      <w:pPr>
        <w:pStyle w:val="Corpsdetexte"/>
      </w:pPr>
    </w:p>
    <w:p w14:paraId="4DC4A0B8" w14:textId="77777777" w:rsidR="00152D53" w:rsidRDefault="00152D53" w:rsidP="00152D53">
      <w:pPr>
        <w:pStyle w:val="Titre3"/>
      </w:pPr>
      <w:bookmarkStart w:id="149" w:name="_Toc40192265"/>
      <w:r>
        <w:t>Mise à jour</w:t>
      </w:r>
      <w:bookmarkEnd w:id="149"/>
    </w:p>
    <w:p w14:paraId="0B56A2DD" w14:textId="77777777" w:rsidR="00152D53" w:rsidRDefault="00152D53" w:rsidP="00152D53">
      <w:pPr>
        <w:pStyle w:val="Corpsdetexte"/>
      </w:pPr>
      <w:r>
        <w:t xml:space="preserve">Récupérer le </w:t>
      </w:r>
      <w:r w:rsidRPr="00710EC4">
        <w:rPr>
          <w:b/>
          <w:bCs/>
        </w:rPr>
        <w:t>JAR</w:t>
      </w:r>
      <w:r>
        <w:t xml:space="preserve"> du microservice qui est dans un repository de </w:t>
      </w:r>
      <w:r w:rsidRPr="00710EC4">
        <w:rPr>
          <w:b/>
          <w:bCs/>
        </w:rPr>
        <w:t>GitHub</w:t>
      </w:r>
      <w:r>
        <w:t xml:space="preserve"> avec la commande :</w:t>
      </w:r>
    </w:p>
    <w:p w14:paraId="15B2C0F8" w14:textId="77777777" w:rsidR="00152D53" w:rsidRPr="00152D53" w:rsidRDefault="00152D53" w:rsidP="00152D53">
      <w:pPr>
        <w:pStyle w:val="Corpsdetexte"/>
        <w:jc w:val="center"/>
        <w:rPr>
          <w:b/>
          <w:bCs/>
          <w:lang w:val="en-GB"/>
        </w:rPr>
      </w:pPr>
      <w:r w:rsidRPr="00152D53">
        <w:rPr>
          <w:b/>
          <w:bCs/>
          <w:lang w:val="en-GB"/>
        </w:rPr>
        <w:t>sudo git pull https://raw.githubusercontent.com/pizzaflow/master/</w:t>
      </w:r>
      <w:r>
        <w:rPr>
          <w:b/>
          <w:bCs/>
          <w:lang w:val="en-GB"/>
        </w:rPr>
        <w:t>gestion-api</w:t>
      </w:r>
    </w:p>
    <w:p w14:paraId="05A1A4EB" w14:textId="77777777" w:rsidR="00152D53" w:rsidRPr="00152D53" w:rsidRDefault="00152D53" w:rsidP="00152D53">
      <w:pPr>
        <w:pStyle w:val="Corpsdetexte"/>
        <w:rPr>
          <w:lang w:val="en-GB"/>
        </w:rPr>
      </w:pPr>
    </w:p>
    <w:p w14:paraId="25406F0A" w14:textId="77777777" w:rsidR="00152D53" w:rsidRDefault="00152D53" w:rsidP="00152D53">
      <w:pPr>
        <w:pStyle w:val="Titre3"/>
      </w:pPr>
      <w:bookmarkStart w:id="150" w:name="_Toc40192266"/>
      <w:r>
        <w:t>Finalisation</w:t>
      </w:r>
      <w:bookmarkEnd w:id="150"/>
    </w:p>
    <w:p w14:paraId="33F097CB" w14:textId="77777777" w:rsidR="00152D53" w:rsidRDefault="00152D53" w:rsidP="00152D53">
      <w:pPr>
        <w:pStyle w:val="Corpsdetexte"/>
      </w:pPr>
      <w:r>
        <w:t xml:space="preserve">Relancer le microservice </w:t>
      </w:r>
      <w:r>
        <w:rPr>
          <w:b/>
          <w:bCs/>
        </w:rPr>
        <w:t>gestion</w:t>
      </w:r>
      <w:r w:rsidRPr="00C3116E">
        <w:rPr>
          <w:b/>
          <w:bCs/>
        </w:rPr>
        <w:t>-api</w:t>
      </w:r>
      <w:r>
        <w:t>.</w:t>
      </w:r>
    </w:p>
    <w:p w14:paraId="2FFC1353" w14:textId="77777777" w:rsidR="00152D53" w:rsidRPr="00601E67" w:rsidRDefault="00152D53" w:rsidP="00152D53">
      <w:pPr>
        <w:pStyle w:val="Corpsdetexte"/>
      </w:pPr>
    </w:p>
    <w:p w14:paraId="747E230D" w14:textId="77777777" w:rsidR="00152D53" w:rsidRPr="00601E67" w:rsidRDefault="00152D53" w:rsidP="00152D53">
      <w:pPr>
        <w:pStyle w:val="Titre2"/>
      </w:pPr>
      <w:bookmarkStart w:id="151" w:name="_Toc40192267"/>
      <w:r>
        <w:t>Serveur de configuration</w:t>
      </w:r>
      <w:bookmarkEnd w:id="151"/>
    </w:p>
    <w:p w14:paraId="2613AA00" w14:textId="77777777" w:rsidR="00152D53" w:rsidRDefault="00152D53" w:rsidP="00152D53">
      <w:pPr>
        <w:pStyle w:val="Titre3"/>
      </w:pPr>
      <w:bookmarkStart w:id="152" w:name="_Toc40192268"/>
      <w:r>
        <w:t>Préalable</w:t>
      </w:r>
      <w:bookmarkEnd w:id="152"/>
    </w:p>
    <w:p w14:paraId="5B6D9AA4" w14:textId="77777777" w:rsidR="00152D53" w:rsidRDefault="00152D53" w:rsidP="00152D53">
      <w:pPr>
        <w:pStyle w:val="Corpsdetexte"/>
      </w:pPr>
      <w:r>
        <w:t>Aller dans le répertoire de l'application avec la commande suivante.</w:t>
      </w:r>
    </w:p>
    <w:p w14:paraId="16D25AD9" w14:textId="77777777" w:rsidR="00152D53" w:rsidRPr="00302E3B" w:rsidRDefault="00152D53" w:rsidP="00152D53">
      <w:pPr>
        <w:pStyle w:val="Corpsdetexte"/>
        <w:jc w:val="center"/>
        <w:rPr>
          <w:b/>
          <w:bCs/>
        </w:rPr>
      </w:pPr>
      <w:r w:rsidRPr="00302E3B">
        <w:rPr>
          <w:b/>
          <w:bCs/>
        </w:rPr>
        <w:t>cd /srv</w:t>
      </w:r>
      <w:r>
        <w:rPr>
          <w:b/>
          <w:bCs/>
        </w:rPr>
        <w:t>/config-server</w:t>
      </w:r>
    </w:p>
    <w:p w14:paraId="1EF4056F" w14:textId="77777777" w:rsidR="00152D53" w:rsidRDefault="00152D53" w:rsidP="00152D53">
      <w:pPr>
        <w:pStyle w:val="Corpsdetexte"/>
      </w:pPr>
      <w:r>
        <w:t>Arrêter le serveur avec la commande :</w:t>
      </w:r>
    </w:p>
    <w:p w14:paraId="12813B8F" w14:textId="77777777" w:rsidR="00152D53" w:rsidRDefault="00152D53" w:rsidP="00152D53">
      <w:pPr>
        <w:pStyle w:val="Corpsdetexte"/>
        <w:jc w:val="center"/>
      </w:pPr>
      <w:r>
        <w:rPr>
          <w:b/>
          <w:bCs/>
        </w:rPr>
        <w:t>sudo ./shutdown.sh</w:t>
      </w:r>
    </w:p>
    <w:p w14:paraId="02D69453" w14:textId="77777777" w:rsidR="00152D53" w:rsidRDefault="00152D53" w:rsidP="00152D53">
      <w:pPr>
        <w:pStyle w:val="Corpsdetexte"/>
      </w:pPr>
      <w:r>
        <w:t>Effectuer une sauvegarde en suivant la procédure indiquée dans les sauvegardes des microservices.</w:t>
      </w:r>
    </w:p>
    <w:p w14:paraId="7D04F08B" w14:textId="77777777" w:rsidR="00152D53" w:rsidRDefault="00152D53" w:rsidP="00152D53">
      <w:pPr>
        <w:pStyle w:val="Corpsdetexte"/>
      </w:pPr>
    </w:p>
    <w:p w14:paraId="418CEDC6" w14:textId="77777777" w:rsidR="00152D53" w:rsidRDefault="00152D53" w:rsidP="00152D53">
      <w:pPr>
        <w:pStyle w:val="Titre3"/>
      </w:pPr>
      <w:bookmarkStart w:id="153" w:name="_Toc40192269"/>
      <w:r>
        <w:t>Mise à jour</w:t>
      </w:r>
      <w:bookmarkEnd w:id="153"/>
    </w:p>
    <w:p w14:paraId="568A9746" w14:textId="77777777" w:rsidR="00152D53" w:rsidRDefault="00152D53" w:rsidP="00152D53">
      <w:pPr>
        <w:pStyle w:val="Corpsdetexte"/>
      </w:pPr>
      <w:r>
        <w:t xml:space="preserve">Récupérer le </w:t>
      </w:r>
      <w:r w:rsidRPr="00710EC4">
        <w:rPr>
          <w:b/>
          <w:bCs/>
        </w:rPr>
        <w:t>JAR</w:t>
      </w:r>
      <w:r>
        <w:t xml:space="preserve"> du microservice qui est dans un repository de </w:t>
      </w:r>
      <w:r w:rsidRPr="00710EC4">
        <w:rPr>
          <w:b/>
          <w:bCs/>
        </w:rPr>
        <w:t>GitHub</w:t>
      </w:r>
      <w:r>
        <w:t xml:space="preserve"> avec la commande :</w:t>
      </w:r>
    </w:p>
    <w:p w14:paraId="1DDA4A2C" w14:textId="77777777" w:rsidR="00152D53" w:rsidRPr="00152D53" w:rsidRDefault="00152D53" w:rsidP="00152D53">
      <w:pPr>
        <w:pStyle w:val="Corpsdetexte"/>
        <w:jc w:val="center"/>
        <w:rPr>
          <w:b/>
          <w:bCs/>
          <w:lang w:val="en-GB"/>
        </w:rPr>
      </w:pPr>
      <w:r w:rsidRPr="00152D53">
        <w:rPr>
          <w:b/>
          <w:bCs/>
          <w:lang w:val="en-GB"/>
        </w:rPr>
        <w:t>sudo git pull https://raw.githubusercontent.com/pizzaflow/master/</w:t>
      </w:r>
      <w:r>
        <w:rPr>
          <w:b/>
          <w:bCs/>
          <w:lang w:val="en-GB"/>
        </w:rPr>
        <w:t>config-server</w:t>
      </w:r>
    </w:p>
    <w:p w14:paraId="5A5C497B" w14:textId="77777777" w:rsidR="00152D53" w:rsidRPr="00152D53" w:rsidRDefault="00152D53" w:rsidP="00152D53">
      <w:pPr>
        <w:pStyle w:val="Corpsdetexte"/>
        <w:rPr>
          <w:lang w:val="en-GB"/>
        </w:rPr>
      </w:pPr>
    </w:p>
    <w:p w14:paraId="217BE92C" w14:textId="77777777" w:rsidR="00152D53" w:rsidRDefault="00152D53" w:rsidP="00152D53">
      <w:pPr>
        <w:pStyle w:val="Titre3"/>
      </w:pPr>
      <w:bookmarkStart w:id="154" w:name="_Toc40192270"/>
      <w:r>
        <w:t>Finalisation</w:t>
      </w:r>
      <w:bookmarkEnd w:id="154"/>
    </w:p>
    <w:p w14:paraId="29AD0FA2" w14:textId="77777777" w:rsidR="00152D53" w:rsidRDefault="00152D53" w:rsidP="00152D53">
      <w:pPr>
        <w:pStyle w:val="Corpsdetexte"/>
      </w:pPr>
      <w:r>
        <w:t xml:space="preserve">Relancer le microservice </w:t>
      </w:r>
      <w:r>
        <w:rPr>
          <w:b/>
          <w:bCs/>
        </w:rPr>
        <w:t>config-server</w:t>
      </w:r>
      <w:r>
        <w:t>.</w:t>
      </w:r>
    </w:p>
    <w:p w14:paraId="6F3D7ABD" w14:textId="77777777" w:rsidR="00152D53" w:rsidRDefault="00152D53" w:rsidP="00152D53">
      <w:pPr>
        <w:pStyle w:val="Corpsdetexte"/>
      </w:pPr>
    </w:p>
    <w:p w14:paraId="249A8A0A" w14:textId="77777777" w:rsidR="00152D53" w:rsidRDefault="00152D53" w:rsidP="00152D53">
      <w:pPr>
        <w:pStyle w:val="Corpsdetexte"/>
      </w:pPr>
    </w:p>
    <w:p w14:paraId="57AE7254" w14:textId="77777777" w:rsidR="00152D53" w:rsidRDefault="00152D53" w:rsidP="00152D53">
      <w:pPr>
        <w:pStyle w:val="Corpsdetexte"/>
      </w:pPr>
    </w:p>
    <w:p w14:paraId="5A64F268" w14:textId="77777777" w:rsidR="00EF6465" w:rsidRPr="00601E67" w:rsidRDefault="0028176A">
      <w:pPr>
        <w:pStyle w:val="Titre1"/>
      </w:pPr>
      <w:bookmarkStart w:id="155" w:name="_Toc40192271"/>
      <w:r w:rsidRPr="00601E67">
        <w:t>Supervision/Monitoring</w:t>
      </w:r>
      <w:bookmarkEnd w:id="155"/>
    </w:p>
    <w:p w14:paraId="6DB45D37" w14:textId="77777777" w:rsidR="00EF6465" w:rsidRPr="00601E67" w:rsidRDefault="0028176A">
      <w:pPr>
        <w:pStyle w:val="Titre2"/>
      </w:pPr>
      <w:bookmarkStart w:id="156" w:name="_Toc40192272"/>
      <w:r w:rsidRPr="00601E67">
        <w:t xml:space="preserve">Supervision </w:t>
      </w:r>
      <w:bookmarkEnd w:id="156"/>
      <w:r w:rsidR="002452FB">
        <w:t>de l'application web-api</w:t>
      </w:r>
    </w:p>
    <w:p w14:paraId="3B68F43A" w14:textId="77777777" w:rsidR="002452FB" w:rsidRDefault="002452FB">
      <w:pPr>
        <w:pStyle w:val="Corpsdetexte"/>
      </w:pPr>
      <w:r>
        <w:t xml:space="preserve">Lancer un navigateur à l'adresse </w:t>
      </w:r>
      <w:hyperlink r:id="rId57" w:history="1">
        <w:r w:rsidRPr="00D5407A">
          <w:rPr>
            <w:rStyle w:val="Lienhypertexte"/>
          </w:rPr>
          <w:t>www.pizzaflow.com</w:t>
        </w:r>
      </w:hyperlink>
      <w:r>
        <w:t xml:space="preserve"> pour vérifier que la page d'accueil s'affiche correctement.</w:t>
      </w:r>
    </w:p>
    <w:p w14:paraId="446E289E" w14:textId="77777777" w:rsidR="002452FB" w:rsidRDefault="002452FB">
      <w:pPr>
        <w:pStyle w:val="Corpsdetexte"/>
      </w:pPr>
      <w:r>
        <w:t xml:space="preserve">Se rendre sur l'application de gestion des instances </w:t>
      </w:r>
      <w:r w:rsidRPr="00223C95">
        <w:rPr>
          <w:b/>
          <w:bCs/>
        </w:rPr>
        <w:t>EC2</w:t>
      </w:r>
      <w:r>
        <w:t xml:space="preserve"> sur </w:t>
      </w:r>
      <w:r w:rsidRPr="00223C95">
        <w:rPr>
          <w:b/>
          <w:bCs/>
        </w:rPr>
        <w:t>AWS</w:t>
      </w:r>
      <w:r>
        <w:t xml:space="preserve"> </w:t>
      </w:r>
      <w:r w:rsidR="00223C95">
        <w:t xml:space="preserve">et sélectionner l'écran </w:t>
      </w:r>
      <w:r w:rsidR="00223C95" w:rsidRPr="00223C95">
        <w:rPr>
          <w:b/>
          <w:bCs/>
        </w:rPr>
        <w:t>INSTANCES/Instances</w:t>
      </w:r>
      <w:r w:rsidR="00223C95">
        <w:t xml:space="preserve"> pour voir l'état des instances.</w:t>
      </w:r>
      <w:r>
        <w:t xml:space="preserve"> </w:t>
      </w:r>
    </w:p>
    <w:p w14:paraId="5118FD2E" w14:textId="77777777" w:rsidR="002452FB" w:rsidRDefault="002452FB">
      <w:pPr>
        <w:pStyle w:val="Corpsdetexte"/>
      </w:pPr>
    </w:p>
    <w:p w14:paraId="46B5A800" w14:textId="77777777" w:rsidR="00223C95" w:rsidRDefault="00223C95">
      <w:pPr>
        <w:pStyle w:val="Corpsdetexte"/>
      </w:pPr>
      <w:r>
        <w:rPr>
          <w:noProof/>
        </w:rPr>
        <w:drawing>
          <wp:inline distT="0" distB="0" distL="0" distR="0" wp14:anchorId="462BBDCD" wp14:editId="171D4129">
            <wp:extent cx="6120130" cy="349440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0130" cy="3494405"/>
                    </a:xfrm>
                    <a:prstGeom prst="rect">
                      <a:avLst/>
                    </a:prstGeom>
                  </pic:spPr>
                </pic:pic>
              </a:graphicData>
            </a:graphic>
          </wp:inline>
        </w:drawing>
      </w:r>
    </w:p>
    <w:p w14:paraId="41FADD1E" w14:textId="77777777" w:rsidR="00223C95" w:rsidRDefault="00223C95">
      <w:pPr>
        <w:pStyle w:val="Corpsdetexte"/>
      </w:pPr>
    </w:p>
    <w:p w14:paraId="5001AEED" w14:textId="77777777" w:rsidR="00EF6465" w:rsidRDefault="00223C95">
      <w:pPr>
        <w:pStyle w:val="Corpsdetexte"/>
      </w:pPr>
      <w:r>
        <w:t>L'état des instances doit être indiqué en vert comme dans l'exemple ci-dessus avec</w:t>
      </w:r>
      <w:r w:rsidRPr="00223C95">
        <w:rPr>
          <w:b/>
          <w:bCs/>
        </w:rPr>
        <w:t xml:space="preserve"> user-api</w:t>
      </w:r>
      <w:r>
        <w:t>. Sélectionner l'instance voulue puis l'onglet "Surveillance" pour voir le tableau de monitoring de l'instance.</w:t>
      </w:r>
    </w:p>
    <w:p w14:paraId="6BA08A91" w14:textId="77777777" w:rsidR="00223C95" w:rsidRDefault="00223C95">
      <w:pPr>
        <w:pStyle w:val="Corpsdetexte"/>
      </w:pPr>
    </w:p>
    <w:p w14:paraId="08F0E007" w14:textId="77777777" w:rsidR="00223C95" w:rsidRDefault="00223C95">
      <w:pPr>
        <w:pStyle w:val="Corpsdetexte"/>
      </w:pPr>
      <w:r>
        <w:rPr>
          <w:noProof/>
        </w:rPr>
        <w:drawing>
          <wp:inline distT="0" distB="0" distL="0" distR="0" wp14:anchorId="585973A5" wp14:editId="7AB67228">
            <wp:extent cx="6120130" cy="47351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735195"/>
                    </a:xfrm>
                    <a:prstGeom prst="rect">
                      <a:avLst/>
                    </a:prstGeom>
                  </pic:spPr>
                </pic:pic>
              </a:graphicData>
            </a:graphic>
          </wp:inline>
        </w:drawing>
      </w:r>
    </w:p>
    <w:p w14:paraId="1BCF300E" w14:textId="77777777" w:rsidR="00223C95" w:rsidRPr="00601E67" w:rsidRDefault="00223C95">
      <w:pPr>
        <w:pStyle w:val="Corpsdetexte"/>
      </w:pPr>
    </w:p>
    <w:p w14:paraId="767355CF" w14:textId="77777777" w:rsidR="00223C95" w:rsidRPr="00601E67" w:rsidRDefault="00223C95" w:rsidP="00223C95">
      <w:pPr>
        <w:pStyle w:val="Titre2"/>
      </w:pPr>
      <w:r w:rsidRPr="00601E67">
        <w:t xml:space="preserve">Supervision </w:t>
      </w:r>
      <w:r>
        <w:t>de</w:t>
      </w:r>
      <w:r>
        <w:t>s microservices</w:t>
      </w:r>
    </w:p>
    <w:p w14:paraId="41AFE667" w14:textId="77777777" w:rsidR="00223C95" w:rsidRDefault="00223C95" w:rsidP="00223C95">
      <w:pPr>
        <w:pStyle w:val="Corpsdetexte"/>
      </w:pPr>
      <w:r>
        <w:t xml:space="preserve">Se rendre sur l'application de gestion des instances </w:t>
      </w:r>
      <w:r w:rsidRPr="00223C95">
        <w:rPr>
          <w:b/>
          <w:bCs/>
        </w:rPr>
        <w:t>EC2</w:t>
      </w:r>
      <w:r>
        <w:t xml:space="preserve"> sur </w:t>
      </w:r>
      <w:r w:rsidRPr="00223C95">
        <w:rPr>
          <w:b/>
          <w:bCs/>
        </w:rPr>
        <w:t>AWS</w:t>
      </w:r>
      <w:r>
        <w:t xml:space="preserve"> et sélectionner l'écran </w:t>
      </w:r>
      <w:r w:rsidRPr="00223C95">
        <w:rPr>
          <w:b/>
          <w:bCs/>
        </w:rPr>
        <w:t>INSTANCES/Instances</w:t>
      </w:r>
      <w:r>
        <w:t xml:space="preserve"> pour voir l'état des instances</w:t>
      </w:r>
      <w:r>
        <w:t xml:space="preserve"> des microservices</w:t>
      </w:r>
      <w:r>
        <w:t xml:space="preserve">. </w:t>
      </w:r>
    </w:p>
    <w:p w14:paraId="1426CF2B" w14:textId="77777777" w:rsidR="00223C95" w:rsidRDefault="00223C95" w:rsidP="00223C95">
      <w:pPr>
        <w:pStyle w:val="Corpsdetexte"/>
      </w:pPr>
      <w:r>
        <w:t>L'état des instances doit être indiqué en vert comme dans l'exemple ci-dessus avec</w:t>
      </w:r>
      <w:r w:rsidRPr="00223C95">
        <w:rPr>
          <w:b/>
          <w:bCs/>
        </w:rPr>
        <w:t xml:space="preserve"> user-api</w:t>
      </w:r>
      <w:r>
        <w:t>. Sélectionner l'instance voulue puis l'onglet "Surveillance" pour voir le tableau de monitoring de l'instance</w:t>
      </w:r>
      <w:r>
        <w:t xml:space="preserve"> comme ci-dessus</w:t>
      </w:r>
      <w:r>
        <w:t>.</w:t>
      </w:r>
    </w:p>
    <w:p w14:paraId="2FE65E9E" w14:textId="77777777" w:rsidR="00EF6465" w:rsidRDefault="00EF6465">
      <w:pPr>
        <w:pStyle w:val="Corpsdetexte"/>
      </w:pPr>
    </w:p>
    <w:p w14:paraId="33C89D81" w14:textId="77777777" w:rsidR="00223C95" w:rsidRPr="00601E67" w:rsidRDefault="00223C95" w:rsidP="00223C95">
      <w:pPr>
        <w:pStyle w:val="Corpsdetexte"/>
      </w:pPr>
    </w:p>
    <w:p w14:paraId="324F29FE" w14:textId="77777777" w:rsidR="00223C95" w:rsidRPr="00601E67" w:rsidRDefault="00223C95" w:rsidP="00223C95">
      <w:pPr>
        <w:pStyle w:val="Titre2"/>
      </w:pPr>
      <w:r w:rsidRPr="00601E67">
        <w:t xml:space="preserve">Supervision </w:t>
      </w:r>
      <w:r>
        <w:t xml:space="preserve">des </w:t>
      </w:r>
      <w:r>
        <w:t>bases de données</w:t>
      </w:r>
    </w:p>
    <w:p w14:paraId="220ABDBB" w14:textId="77777777" w:rsidR="00C94BA7" w:rsidRDefault="00223C95" w:rsidP="00223C95">
      <w:pPr>
        <w:pStyle w:val="Corpsdetexte"/>
      </w:pPr>
      <w:r>
        <w:t xml:space="preserve">Se rendre sur l'application de gestion </w:t>
      </w:r>
      <w:r w:rsidRPr="00223C95">
        <w:rPr>
          <w:b/>
          <w:bCs/>
        </w:rPr>
        <w:t>A</w:t>
      </w:r>
      <w:r w:rsidR="00C94BA7">
        <w:rPr>
          <w:b/>
          <w:bCs/>
        </w:rPr>
        <w:t>mazon RDS</w:t>
      </w:r>
      <w:r>
        <w:t xml:space="preserve"> et sélectionner l'écran </w:t>
      </w:r>
      <w:r w:rsidR="00C94BA7">
        <w:rPr>
          <w:b/>
          <w:bCs/>
        </w:rPr>
        <w:t>Base de données</w:t>
      </w:r>
      <w:r>
        <w:t xml:space="preserve"> pour voir l'état des </w:t>
      </w:r>
      <w:r w:rsidR="00C94BA7">
        <w:t>bases</w:t>
      </w:r>
      <w:r>
        <w:t>.</w:t>
      </w:r>
    </w:p>
    <w:p w14:paraId="111D7B37" w14:textId="77777777" w:rsidR="00C94BA7" w:rsidRDefault="00C94BA7" w:rsidP="00223C95">
      <w:pPr>
        <w:pStyle w:val="Corpsdetexte"/>
      </w:pPr>
      <w:r>
        <w:rPr>
          <w:noProof/>
        </w:rPr>
        <w:drawing>
          <wp:inline distT="0" distB="0" distL="0" distR="0" wp14:anchorId="444653FA" wp14:editId="591089F1">
            <wp:extent cx="6120130" cy="276733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2767330"/>
                    </a:xfrm>
                    <a:prstGeom prst="rect">
                      <a:avLst/>
                    </a:prstGeom>
                  </pic:spPr>
                </pic:pic>
              </a:graphicData>
            </a:graphic>
          </wp:inline>
        </w:drawing>
      </w:r>
    </w:p>
    <w:p w14:paraId="330C9D03" w14:textId="77777777" w:rsidR="00C94BA7" w:rsidRDefault="00C94BA7" w:rsidP="00223C95">
      <w:pPr>
        <w:pStyle w:val="Corpsdetexte"/>
      </w:pPr>
    </w:p>
    <w:p w14:paraId="05F04021" w14:textId="77777777" w:rsidR="00223C95" w:rsidRDefault="00223C95" w:rsidP="00223C95">
      <w:pPr>
        <w:pStyle w:val="Corpsdetexte"/>
      </w:pPr>
      <w:r>
        <w:t xml:space="preserve">Sélectionner </w:t>
      </w:r>
      <w:r w:rsidR="00C94BA7">
        <w:t xml:space="preserve">une base de données puis </w:t>
      </w:r>
      <w:r>
        <w:t xml:space="preserve">l'onglet "Surveillance" pour voir le tableau de monitoring de </w:t>
      </w:r>
      <w:r w:rsidR="00C94BA7">
        <w:t>la base choisie</w:t>
      </w:r>
      <w:r>
        <w:t>.</w:t>
      </w:r>
    </w:p>
    <w:p w14:paraId="6CD8E2C4" w14:textId="77777777" w:rsidR="00C94BA7" w:rsidRDefault="00C94BA7" w:rsidP="00223C95">
      <w:pPr>
        <w:pStyle w:val="Corpsdetexte"/>
      </w:pPr>
    </w:p>
    <w:p w14:paraId="57805C8F" w14:textId="77777777" w:rsidR="00C94BA7" w:rsidRDefault="00C94BA7" w:rsidP="00223C95">
      <w:pPr>
        <w:pStyle w:val="Corpsdetexte"/>
      </w:pPr>
      <w:r>
        <w:rPr>
          <w:noProof/>
        </w:rPr>
        <w:drawing>
          <wp:inline distT="0" distB="0" distL="0" distR="0" wp14:anchorId="6A88C082" wp14:editId="1B4E32E4">
            <wp:extent cx="6120130" cy="4417060"/>
            <wp:effectExtent l="0" t="0" r="0" b="254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417060"/>
                    </a:xfrm>
                    <a:prstGeom prst="rect">
                      <a:avLst/>
                    </a:prstGeom>
                  </pic:spPr>
                </pic:pic>
              </a:graphicData>
            </a:graphic>
          </wp:inline>
        </w:drawing>
      </w:r>
    </w:p>
    <w:p w14:paraId="726BAE64" w14:textId="77777777" w:rsidR="00223C95" w:rsidRPr="00601E67" w:rsidRDefault="00223C95" w:rsidP="00223C95">
      <w:pPr>
        <w:pStyle w:val="Corpsdetexte"/>
      </w:pPr>
    </w:p>
    <w:p w14:paraId="280E275E" w14:textId="77777777" w:rsidR="00223C95" w:rsidRPr="00601E67" w:rsidRDefault="00223C95">
      <w:pPr>
        <w:pStyle w:val="Corpsdetexte"/>
      </w:pPr>
    </w:p>
    <w:p w14:paraId="4209107F" w14:textId="77777777" w:rsidR="00EF6465" w:rsidRPr="00601E67" w:rsidRDefault="0028176A">
      <w:pPr>
        <w:pStyle w:val="Titre1"/>
      </w:pPr>
      <w:bookmarkStart w:id="157" w:name="_Toc40192273"/>
      <w:r w:rsidRPr="00601E67">
        <w:t>Procédure de sauvegarde et restauration</w:t>
      </w:r>
      <w:bookmarkEnd w:id="157"/>
    </w:p>
    <w:p w14:paraId="70CABFAF" w14:textId="77777777" w:rsidR="00EF6465" w:rsidRDefault="00EF6465">
      <w:pPr>
        <w:pStyle w:val="Corpsdetexte"/>
      </w:pPr>
    </w:p>
    <w:p w14:paraId="2D289DD4" w14:textId="77777777" w:rsidR="00254001" w:rsidRDefault="00254001" w:rsidP="00254001">
      <w:pPr>
        <w:pStyle w:val="Titre2"/>
      </w:pPr>
      <w:bookmarkStart w:id="158" w:name="_Toc40192274"/>
      <w:r>
        <w:t>Base de données</w:t>
      </w:r>
      <w:bookmarkEnd w:id="158"/>
    </w:p>
    <w:p w14:paraId="0A3B8E3C" w14:textId="77777777" w:rsidR="00254001" w:rsidRDefault="00254001" w:rsidP="00254001">
      <w:pPr>
        <w:pStyle w:val="Titre3"/>
      </w:pPr>
      <w:bookmarkStart w:id="159" w:name="_Toc40192275"/>
      <w:r>
        <w:t>Sauvegarde d</w:t>
      </w:r>
      <w:r w:rsidR="00C3116E">
        <w:t>'une</w:t>
      </w:r>
      <w:r>
        <w:t xml:space="preserve"> base de données</w:t>
      </w:r>
      <w:bookmarkEnd w:id="159"/>
    </w:p>
    <w:p w14:paraId="29CC3A76" w14:textId="77777777" w:rsidR="00254001" w:rsidRDefault="00254001" w:rsidP="00254001">
      <w:pPr>
        <w:pStyle w:val="Corpsdetexte"/>
      </w:pPr>
      <w:r>
        <w:t xml:space="preserve">Par sécurité il faut toujours faire une sauvegarde de l'état de la base de données pour pouvoir revenir en arrière en cas de problème de mise à jour. Depuis le menu "Action" de </w:t>
      </w:r>
      <w:r w:rsidR="00C3116E">
        <w:t xml:space="preserve">l'interface </w:t>
      </w:r>
      <w:r w:rsidR="00C3116E">
        <w:rPr>
          <w:b/>
          <w:bCs/>
        </w:rPr>
        <w:t>Amazon RDS</w:t>
      </w:r>
      <w:r w:rsidR="00C3116E">
        <w:t xml:space="preserve"> </w:t>
      </w:r>
      <w:r>
        <w:t>de la base de données choisie sélectionner "Prendre un instantané".</w:t>
      </w:r>
    </w:p>
    <w:p w14:paraId="1AEB9038" w14:textId="77777777" w:rsidR="00254001" w:rsidRPr="00B5603A" w:rsidRDefault="00254001" w:rsidP="00254001">
      <w:pPr>
        <w:pStyle w:val="Corpsdetexte"/>
      </w:pPr>
    </w:p>
    <w:p w14:paraId="5A087588" w14:textId="77777777" w:rsidR="00254001" w:rsidRDefault="00254001" w:rsidP="00254001">
      <w:pPr>
        <w:pStyle w:val="Corpsdetexte"/>
      </w:pPr>
      <w:r>
        <w:rPr>
          <w:noProof/>
        </w:rPr>
        <w:drawing>
          <wp:inline distT="0" distB="0" distL="0" distR="0" wp14:anchorId="08346C3D" wp14:editId="5E291415">
            <wp:extent cx="6120130" cy="20402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040255"/>
                    </a:xfrm>
                    <a:prstGeom prst="rect">
                      <a:avLst/>
                    </a:prstGeom>
                  </pic:spPr>
                </pic:pic>
              </a:graphicData>
            </a:graphic>
          </wp:inline>
        </w:drawing>
      </w:r>
    </w:p>
    <w:p w14:paraId="1191BD4C" w14:textId="77777777" w:rsidR="00254001" w:rsidRDefault="00254001" w:rsidP="00254001">
      <w:pPr>
        <w:pStyle w:val="Corpsdetexte"/>
      </w:pPr>
    </w:p>
    <w:p w14:paraId="1F17CCC0" w14:textId="77777777" w:rsidR="00254001" w:rsidRDefault="00254001" w:rsidP="00254001">
      <w:pPr>
        <w:pStyle w:val="Corpsdetexte"/>
      </w:pPr>
      <w:r>
        <w:t>Dans la fenêtre qui s'ouvre on spécifie le nom de l'instantané en respectant l'expression :</w:t>
      </w:r>
    </w:p>
    <w:p w14:paraId="6F16A7CE" w14:textId="77777777" w:rsidR="00254001" w:rsidRPr="001D2613" w:rsidRDefault="00254001" w:rsidP="00254001">
      <w:pPr>
        <w:pStyle w:val="Corpsdetexte"/>
        <w:jc w:val="center"/>
        <w:rPr>
          <w:b/>
          <w:bCs/>
        </w:rPr>
      </w:pPr>
      <w:r w:rsidRPr="001D2613">
        <w:rPr>
          <w:b/>
          <w:bCs/>
        </w:rPr>
        <w:t>[nom-base]YYYYMMDD-HHMM</w:t>
      </w:r>
    </w:p>
    <w:p w14:paraId="533083AB" w14:textId="77777777" w:rsidR="00254001" w:rsidRDefault="00254001" w:rsidP="00254001">
      <w:pPr>
        <w:pStyle w:val="Corpsdetexte"/>
      </w:pPr>
    </w:p>
    <w:p w14:paraId="07381E73" w14:textId="77777777" w:rsidR="00254001" w:rsidRDefault="00254001" w:rsidP="00254001">
      <w:pPr>
        <w:pStyle w:val="Corpsdetexte"/>
      </w:pPr>
      <w:r>
        <w:rPr>
          <w:noProof/>
        </w:rPr>
        <w:drawing>
          <wp:inline distT="0" distB="0" distL="0" distR="0" wp14:anchorId="68F4651C" wp14:editId="02D7CA34">
            <wp:extent cx="6120130" cy="343852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3438525"/>
                    </a:xfrm>
                    <a:prstGeom prst="rect">
                      <a:avLst/>
                    </a:prstGeom>
                  </pic:spPr>
                </pic:pic>
              </a:graphicData>
            </a:graphic>
          </wp:inline>
        </w:drawing>
      </w:r>
    </w:p>
    <w:p w14:paraId="0EF4E7C4" w14:textId="77777777" w:rsidR="00254001" w:rsidRDefault="00254001" w:rsidP="00254001">
      <w:pPr>
        <w:pStyle w:val="Corpsdetexte"/>
      </w:pPr>
    </w:p>
    <w:p w14:paraId="646BF057" w14:textId="77777777" w:rsidR="00254001" w:rsidRDefault="00254001" w:rsidP="00254001">
      <w:pPr>
        <w:pStyle w:val="Corpsdetexte"/>
      </w:pPr>
      <w:r>
        <w:t>Il apparait ensuite dans la liste des instantanés de la base.</w:t>
      </w:r>
    </w:p>
    <w:p w14:paraId="1BF024E8" w14:textId="77777777" w:rsidR="00254001" w:rsidRDefault="00254001" w:rsidP="00254001">
      <w:pPr>
        <w:pStyle w:val="Corpsdetexte"/>
      </w:pPr>
    </w:p>
    <w:p w14:paraId="66C48FF3" w14:textId="77777777" w:rsidR="00254001" w:rsidRDefault="00254001" w:rsidP="00254001">
      <w:pPr>
        <w:pStyle w:val="Corpsdetexte"/>
      </w:pPr>
      <w:r>
        <w:rPr>
          <w:noProof/>
        </w:rPr>
        <w:drawing>
          <wp:inline distT="0" distB="0" distL="0" distR="0" wp14:anchorId="2B74D700" wp14:editId="3C68F7FD">
            <wp:extent cx="6120130" cy="2413000"/>
            <wp:effectExtent l="0" t="0" r="0" b="635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2413000"/>
                    </a:xfrm>
                    <a:prstGeom prst="rect">
                      <a:avLst/>
                    </a:prstGeom>
                  </pic:spPr>
                </pic:pic>
              </a:graphicData>
            </a:graphic>
          </wp:inline>
        </w:drawing>
      </w:r>
    </w:p>
    <w:p w14:paraId="1DD35BE9" w14:textId="77777777" w:rsidR="00254001" w:rsidRDefault="00254001" w:rsidP="00254001">
      <w:pPr>
        <w:pStyle w:val="Corpsdetexte"/>
      </w:pPr>
    </w:p>
    <w:p w14:paraId="5079AC12" w14:textId="77777777" w:rsidR="00254001" w:rsidRDefault="00254001" w:rsidP="00254001">
      <w:pPr>
        <w:pStyle w:val="Corpsdetexte"/>
      </w:pPr>
      <w:r>
        <w:t>Il suffira de le sélectionner l'instantané pour restaurer la base.</w:t>
      </w:r>
    </w:p>
    <w:p w14:paraId="66CB11BE" w14:textId="77777777" w:rsidR="00254001" w:rsidRDefault="00254001" w:rsidP="00254001">
      <w:pPr>
        <w:pStyle w:val="Corpsdetexte"/>
      </w:pPr>
    </w:p>
    <w:p w14:paraId="177492BF" w14:textId="77777777" w:rsidR="00254001" w:rsidRDefault="00254001" w:rsidP="00254001">
      <w:pPr>
        <w:pStyle w:val="Titre3"/>
      </w:pPr>
      <w:bookmarkStart w:id="160" w:name="_Toc40192276"/>
      <w:r>
        <w:t>Restauration d</w:t>
      </w:r>
      <w:r w:rsidR="00C3116E">
        <w:t>'une</w:t>
      </w:r>
      <w:r>
        <w:t xml:space="preserve"> base de données</w:t>
      </w:r>
      <w:bookmarkEnd w:id="160"/>
      <w:r>
        <w:t xml:space="preserve"> </w:t>
      </w:r>
    </w:p>
    <w:p w14:paraId="6E2E725D" w14:textId="77777777" w:rsidR="00254001" w:rsidRDefault="00C3116E" w:rsidP="00254001">
      <w:pPr>
        <w:pStyle w:val="Corpsdetexte"/>
      </w:pPr>
      <w:r>
        <w:t xml:space="preserve">Dans l'arborescence à gauche </w:t>
      </w:r>
      <w:r w:rsidR="00254001">
        <w:t xml:space="preserve">de l'interface </w:t>
      </w:r>
      <w:r>
        <w:rPr>
          <w:b/>
          <w:bCs/>
        </w:rPr>
        <w:t>Amazon RDS</w:t>
      </w:r>
      <w:r w:rsidR="00254001">
        <w:t xml:space="preserve"> de la base de données </w:t>
      </w:r>
      <w:r>
        <w:t>sélectionner "Instantanés"</w:t>
      </w:r>
      <w:r w:rsidR="00254001">
        <w:t>.</w:t>
      </w:r>
    </w:p>
    <w:p w14:paraId="06E656D8" w14:textId="77777777" w:rsidR="00C3116E" w:rsidRDefault="00C3116E" w:rsidP="00254001">
      <w:pPr>
        <w:pStyle w:val="Corpsdetexte"/>
      </w:pPr>
    </w:p>
    <w:p w14:paraId="4D9E5617" w14:textId="77777777" w:rsidR="00C3116E" w:rsidRDefault="00C3116E" w:rsidP="00C3116E">
      <w:pPr>
        <w:pStyle w:val="Corpsdetexte"/>
        <w:jc w:val="center"/>
      </w:pPr>
      <w:r>
        <w:rPr>
          <w:noProof/>
        </w:rPr>
        <w:drawing>
          <wp:inline distT="0" distB="0" distL="0" distR="0" wp14:anchorId="21FE7F5A" wp14:editId="3B685C63">
            <wp:extent cx="5238750" cy="321945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38750" cy="3219450"/>
                    </a:xfrm>
                    <a:prstGeom prst="rect">
                      <a:avLst/>
                    </a:prstGeom>
                  </pic:spPr>
                </pic:pic>
              </a:graphicData>
            </a:graphic>
          </wp:inline>
        </w:drawing>
      </w:r>
    </w:p>
    <w:p w14:paraId="4E597DFB" w14:textId="77777777" w:rsidR="00C3116E" w:rsidRDefault="00C3116E" w:rsidP="00254001">
      <w:pPr>
        <w:pStyle w:val="Corpsdetexte"/>
      </w:pPr>
    </w:p>
    <w:p w14:paraId="5A42E6EA" w14:textId="77777777" w:rsidR="00C3116E" w:rsidRDefault="00C3116E" w:rsidP="00254001">
      <w:pPr>
        <w:pStyle w:val="Corpsdetexte"/>
      </w:pPr>
      <w:r>
        <w:t>Sélectionner ensuite l'instantané de la base voulu et choisir "Restaurer l'instantané" dans le menu "Action d'instantané".</w:t>
      </w:r>
    </w:p>
    <w:p w14:paraId="53A18BF4" w14:textId="77777777" w:rsidR="00254001" w:rsidRDefault="00254001" w:rsidP="00254001">
      <w:pPr>
        <w:pStyle w:val="Corpsdetexte"/>
      </w:pPr>
    </w:p>
    <w:p w14:paraId="7782ED86" w14:textId="77777777" w:rsidR="00254001" w:rsidRDefault="00254001" w:rsidP="00C3116E">
      <w:pPr>
        <w:pStyle w:val="Corpsdetexte"/>
        <w:jc w:val="center"/>
      </w:pPr>
      <w:r>
        <w:rPr>
          <w:noProof/>
        </w:rPr>
        <w:drawing>
          <wp:inline distT="0" distB="0" distL="0" distR="0" wp14:anchorId="2DAD20C0" wp14:editId="65CE36F8">
            <wp:extent cx="6120130" cy="151257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512570"/>
                    </a:xfrm>
                    <a:prstGeom prst="rect">
                      <a:avLst/>
                    </a:prstGeom>
                  </pic:spPr>
                </pic:pic>
              </a:graphicData>
            </a:graphic>
          </wp:inline>
        </w:drawing>
      </w:r>
    </w:p>
    <w:p w14:paraId="74DF1E5E" w14:textId="77777777" w:rsidR="00C3116E" w:rsidRDefault="00C3116E" w:rsidP="00C3116E">
      <w:pPr>
        <w:pStyle w:val="Corpsdetexte"/>
      </w:pPr>
    </w:p>
    <w:p w14:paraId="2E9D038C" w14:textId="77777777" w:rsidR="00C3116E" w:rsidRDefault="00C3116E" w:rsidP="00C3116E">
      <w:pPr>
        <w:pStyle w:val="Corpsdetexte"/>
      </w:pPr>
      <w:r>
        <w:t>La base de données est restaurée suivant l'instantané choisi.</w:t>
      </w:r>
    </w:p>
    <w:p w14:paraId="589DCE07" w14:textId="77777777" w:rsidR="00246076" w:rsidRDefault="00246076" w:rsidP="00C3116E">
      <w:pPr>
        <w:pStyle w:val="Corpsdetexte"/>
      </w:pPr>
    </w:p>
    <w:p w14:paraId="38F5B6EA" w14:textId="77777777" w:rsidR="00246076" w:rsidRDefault="00246076" w:rsidP="00246076">
      <w:pPr>
        <w:pStyle w:val="Titre2"/>
      </w:pPr>
      <w:bookmarkStart w:id="161" w:name="_Toc40192277"/>
      <w:r>
        <w:t>Microservices</w:t>
      </w:r>
      <w:bookmarkEnd w:id="161"/>
    </w:p>
    <w:p w14:paraId="4576F6B7" w14:textId="77777777" w:rsidR="00246076" w:rsidRDefault="00246076" w:rsidP="00246076">
      <w:pPr>
        <w:pStyle w:val="Titre3"/>
      </w:pPr>
      <w:bookmarkStart w:id="162" w:name="_Toc40192278"/>
      <w:r>
        <w:t>Sauvegarde ancienne configuration</w:t>
      </w:r>
      <w:bookmarkEnd w:id="162"/>
    </w:p>
    <w:p w14:paraId="7FE39DCC" w14:textId="77777777" w:rsidR="00246076" w:rsidRDefault="00246076" w:rsidP="00246076">
      <w:pPr>
        <w:pStyle w:val="Corpsdetexte"/>
      </w:pPr>
      <w:r>
        <w:t>Se connecter à l'instance du microservice choisi avec</w:t>
      </w:r>
      <w:r w:rsidRPr="00246076">
        <w:rPr>
          <w:b/>
          <w:bCs/>
        </w:rPr>
        <w:t xml:space="preserve"> PuTTY</w:t>
      </w:r>
      <w:r>
        <w:t>. Aller dans le répertoire de l'application avec la commande suivante en modifiant la valeur entre crochets par le nom du microservice.</w:t>
      </w:r>
    </w:p>
    <w:p w14:paraId="5A299AB6" w14:textId="77777777" w:rsidR="00246076" w:rsidRPr="00302E3B" w:rsidRDefault="00246076" w:rsidP="00246076">
      <w:pPr>
        <w:pStyle w:val="Corpsdetexte"/>
        <w:jc w:val="center"/>
        <w:rPr>
          <w:b/>
          <w:bCs/>
        </w:rPr>
      </w:pPr>
      <w:r w:rsidRPr="00302E3B">
        <w:rPr>
          <w:b/>
          <w:bCs/>
        </w:rPr>
        <w:t>cd /srv</w:t>
      </w:r>
      <w:r>
        <w:rPr>
          <w:b/>
          <w:bCs/>
        </w:rPr>
        <w:t>/[nom-microservice]</w:t>
      </w:r>
    </w:p>
    <w:p w14:paraId="09211ED9" w14:textId="77777777" w:rsidR="00C9776F" w:rsidRDefault="00C9776F" w:rsidP="00246076">
      <w:pPr>
        <w:pStyle w:val="Corpsdetexte"/>
      </w:pPr>
      <w:r>
        <w:t>Arrêter le microservice avec la commande :</w:t>
      </w:r>
    </w:p>
    <w:p w14:paraId="56A91F6E" w14:textId="77777777" w:rsidR="00C9776F" w:rsidRDefault="00C9776F" w:rsidP="00C9776F">
      <w:pPr>
        <w:pStyle w:val="Corpsdetexte"/>
        <w:jc w:val="center"/>
      </w:pPr>
      <w:r>
        <w:rPr>
          <w:b/>
          <w:bCs/>
        </w:rPr>
        <w:t>sudo ./shutdown.sh</w:t>
      </w:r>
    </w:p>
    <w:p w14:paraId="3127AC6F" w14:textId="77777777" w:rsidR="00246076" w:rsidRDefault="00246076" w:rsidP="00246076">
      <w:pPr>
        <w:pStyle w:val="Corpsdetexte"/>
      </w:pPr>
      <w:r>
        <w:t>Lancer le script de sauvegarde du système avec la commande suivante :</w:t>
      </w:r>
    </w:p>
    <w:p w14:paraId="5A0EE043" w14:textId="77777777" w:rsidR="00246076" w:rsidRDefault="00246076" w:rsidP="00C9776F">
      <w:pPr>
        <w:pStyle w:val="Corpsdetexte"/>
        <w:jc w:val="center"/>
      </w:pPr>
      <w:r>
        <w:rPr>
          <w:b/>
          <w:bCs/>
        </w:rPr>
        <w:t>sudo ./b</w:t>
      </w:r>
      <w:r w:rsidRPr="00856BF2">
        <w:rPr>
          <w:b/>
          <w:bCs/>
        </w:rPr>
        <w:t>ackup</w:t>
      </w:r>
      <w:r>
        <w:rPr>
          <w:b/>
          <w:bCs/>
        </w:rPr>
        <w:t>.sh</w:t>
      </w:r>
    </w:p>
    <w:p w14:paraId="07BE3E30" w14:textId="77777777" w:rsidR="00246076" w:rsidRDefault="00246076" w:rsidP="00246076">
      <w:pPr>
        <w:pStyle w:val="Corpsdetexte"/>
      </w:pPr>
      <w:r>
        <w:t>Le script créer un répertoire dont le nom est au format :</w:t>
      </w:r>
    </w:p>
    <w:p w14:paraId="286474BB" w14:textId="77777777" w:rsidR="00246076" w:rsidRDefault="00246076" w:rsidP="00246076">
      <w:pPr>
        <w:pStyle w:val="Corpsdetexte"/>
        <w:jc w:val="center"/>
        <w:rPr>
          <w:b/>
          <w:bCs/>
        </w:rPr>
      </w:pPr>
      <w:r>
        <w:rPr>
          <w:b/>
          <w:bCs/>
        </w:rPr>
        <w:t>nom-microservice-YYYYMMDD-HHMM</w:t>
      </w:r>
    </w:p>
    <w:p w14:paraId="30DEF3BD" w14:textId="77777777" w:rsidR="00C9776F" w:rsidRDefault="00246076" w:rsidP="00C9776F">
      <w:pPr>
        <w:pStyle w:val="Corpsdetexte"/>
      </w:pPr>
      <w:r>
        <w:t>Et copie un instantané du microservice</w:t>
      </w:r>
      <w:r w:rsidR="00C9776F">
        <w:t>. Relancer le microservice avec la commande :</w:t>
      </w:r>
    </w:p>
    <w:p w14:paraId="74397046" w14:textId="77777777" w:rsidR="00C9776F" w:rsidRDefault="00C9776F" w:rsidP="00C9776F">
      <w:pPr>
        <w:pStyle w:val="Corpsdetexte"/>
        <w:jc w:val="center"/>
      </w:pPr>
      <w:r>
        <w:rPr>
          <w:b/>
          <w:bCs/>
        </w:rPr>
        <w:t>sudo ./start.sh</w:t>
      </w:r>
    </w:p>
    <w:p w14:paraId="5A952CBB" w14:textId="77777777" w:rsidR="00C9776F" w:rsidRDefault="00C9776F" w:rsidP="00C3116E">
      <w:pPr>
        <w:pStyle w:val="Corpsdetexte"/>
      </w:pPr>
    </w:p>
    <w:p w14:paraId="27E1F327" w14:textId="77777777" w:rsidR="00C9776F" w:rsidRDefault="00C9776F" w:rsidP="00C9776F">
      <w:pPr>
        <w:pStyle w:val="Titre3"/>
      </w:pPr>
      <w:bookmarkStart w:id="163" w:name="_Toc40192279"/>
      <w:r>
        <w:t>Restauration ancienne configuration</w:t>
      </w:r>
      <w:bookmarkEnd w:id="163"/>
    </w:p>
    <w:p w14:paraId="2239E441" w14:textId="77777777" w:rsidR="00C9776F" w:rsidRDefault="00C9776F" w:rsidP="00C9776F">
      <w:pPr>
        <w:pStyle w:val="Corpsdetexte"/>
      </w:pPr>
      <w:r>
        <w:t>Se connecter à l'instance du microservice choisi avec</w:t>
      </w:r>
      <w:r w:rsidRPr="00246076">
        <w:rPr>
          <w:b/>
          <w:bCs/>
        </w:rPr>
        <w:t xml:space="preserve"> PuTTY</w:t>
      </w:r>
      <w:r>
        <w:t>. Aller dans le répertoire de l'application avec la commande suivante en modifiant la valeur entre crochets par le nom du microservice.</w:t>
      </w:r>
    </w:p>
    <w:p w14:paraId="21F65739" w14:textId="77777777" w:rsidR="00C9776F" w:rsidRPr="00302E3B" w:rsidRDefault="00C9776F" w:rsidP="00C9776F">
      <w:pPr>
        <w:pStyle w:val="Corpsdetexte"/>
        <w:jc w:val="center"/>
        <w:rPr>
          <w:b/>
          <w:bCs/>
        </w:rPr>
      </w:pPr>
      <w:r w:rsidRPr="00302E3B">
        <w:rPr>
          <w:b/>
          <w:bCs/>
        </w:rPr>
        <w:t>cd /srv</w:t>
      </w:r>
      <w:r>
        <w:rPr>
          <w:b/>
          <w:bCs/>
        </w:rPr>
        <w:t>/[nom-microservice]</w:t>
      </w:r>
    </w:p>
    <w:p w14:paraId="027CF5BC" w14:textId="77777777" w:rsidR="00C9776F" w:rsidRDefault="00C9776F" w:rsidP="00C9776F">
      <w:pPr>
        <w:pStyle w:val="Corpsdetexte"/>
      </w:pPr>
      <w:r>
        <w:t>Arrêter le microservice avec la commande :</w:t>
      </w:r>
    </w:p>
    <w:p w14:paraId="0EEBE07A" w14:textId="77777777" w:rsidR="00C9776F" w:rsidRPr="00C9776F" w:rsidRDefault="00C9776F" w:rsidP="00C9776F">
      <w:pPr>
        <w:pStyle w:val="Corpsdetexte"/>
        <w:jc w:val="center"/>
      </w:pPr>
      <w:r>
        <w:rPr>
          <w:b/>
          <w:bCs/>
        </w:rPr>
        <w:t>sudo ./shutdown.sh</w:t>
      </w:r>
    </w:p>
    <w:p w14:paraId="0A0F5E20" w14:textId="77777777" w:rsidR="00C9776F" w:rsidRDefault="00C9776F" w:rsidP="00C9776F">
      <w:pPr>
        <w:pStyle w:val="Corpsdetexte"/>
      </w:pPr>
      <w:r>
        <w:t>Lancer le script de restauration en spécifiant la date et l'heure du système à restaurer avec la commande suivante :</w:t>
      </w:r>
    </w:p>
    <w:p w14:paraId="0A9AA5C7" w14:textId="77777777" w:rsidR="00C9776F" w:rsidRDefault="00C9776F" w:rsidP="00C9776F">
      <w:pPr>
        <w:pStyle w:val="Corpsdetexte"/>
        <w:jc w:val="center"/>
      </w:pPr>
      <w:r>
        <w:rPr>
          <w:b/>
          <w:bCs/>
        </w:rPr>
        <w:t>sudo ./restore.sh YYYYMMDD-HHMM</w:t>
      </w:r>
    </w:p>
    <w:p w14:paraId="69D686F3" w14:textId="77777777" w:rsidR="00C9776F" w:rsidRDefault="00C9776F" w:rsidP="00C9776F">
      <w:pPr>
        <w:pStyle w:val="Corpsdetexte"/>
      </w:pPr>
      <w:r>
        <w:t xml:space="preserve">La configuration dans le backup </w:t>
      </w:r>
      <w:r>
        <w:rPr>
          <w:b/>
          <w:bCs/>
        </w:rPr>
        <w:t xml:space="preserve">nom-microservice-YYYYMMDD-HHMM </w:t>
      </w:r>
      <w:r>
        <w:t>est restaurée. Relancer le microservice avec la commande :</w:t>
      </w:r>
    </w:p>
    <w:p w14:paraId="6604194D" w14:textId="77777777" w:rsidR="00C9776F" w:rsidRDefault="00C9776F" w:rsidP="00C9776F">
      <w:pPr>
        <w:pStyle w:val="Corpsdetexte"/>
        <w:jc w:val="center"/>
      </w:pPr>
      <w:r>
        <w:rPr>
          <w:b/>
          <w:bCs/>
        </w:rPr>
        <w:t>sudo ./start.sh</w:t>
      </w:r>
    </w:p>
    <w:p w14:paraId="464B96EF" w14:textId="77777777" w:rsidR="00C9776F" w:rsidRPr="00C9776F" w:rsidRDefault="00C9776F" w:rsidP="00C9776F">
      <w:pPr>
        <w:pStyle w:val="Corpsdetexte"/>
        <w:rPr>
          <w:b/>
          <w:bCs/>
        </w:rPr>
      </w:pPr>
    </w:p>
    <w:p w14:paraId="5CEA213E" w14:textId="77777777" w:rsidR="00C9776F" w:rsidRPr="00601E67" w:rsidRDefault="00C9776F" w:rsidP="00C3116E">
      <w:pPr>
        <w:pStyle w:val="Corpsdetexte"/>
      </w:pPr>
    </w:p>
    <w:p w14:paraId="1D0A403C" w14:textId="77777777" w:rsidR="00EF6465" w:rsidRPr="00601E67" w:rsidRDefault="0028176A">
      <w:pPr>
        <w:pStyle w:val="Titre1"/>
      </w:pPr>
      <w:bookmarkStart w:id="164" w:name="_Toc40192280"/>
      <w:r w:rsidRPr="00601E67">
        <w:t>Glossaire</w:t>
      </w:r>
      <w:bookmarkEnd w:id="164"/>
    </w:p>
    <w:tbl>
      <w:tblPr>
        <w:tblW w:w="9866" w:type="dxa"/>
        <w:tblInd w:w="55" w:type="dxa"/>
        <w:tblLayout w:type="fixed"/>
        <w:tblCellMar>
          <w:top w:w="55" w:type="dxa"/>
          <w:left w:w="55" w:type="dxa"/>
          <w:bottom w:w="55" w:type="dxa"/>
          <w:right w:w="55" w:type="dxa"/>
        </w:tblCellMar>
        <w:tblLook w:val="0000" w:firstRow="0" w:lastRow="0" w:firstColumn="0" w:lastColumn="0" w:noHBand="0" w:noVBand="0"/>
      </w:tblPr>
      <w:tblGrid>
        <w:gridCol w:w="2099"/>
        <w:gridCol w:w="7767"/>
      </w:tblGrid>
      <w:tr w:rsidR="00B119EE" w:rsidRPr="00DD33A8" w14:paraId="7BE89DF4" w14:textId="77777777" w:rsidTr="00B1665C">
        <w:tc>
          <w:tcPr>
            <w:tcW w:w="2099" w:type="dxa"/>
            <w:tcBorders>
              <w:top w:val="none" w:sz="1" w:space="0" w:color="000000"/>
              <w:left w:val="none" w:sz="1" w:space="0" w:color="000000"/>
              <w:bottom w:val="none" w:sz="1" w:space="0" w:color="000000"/>
            </w:tcBorders>
            <w:shd w:val="clear" w:color="auto" w:fill="auto"/>
          </w:tcPr>
          <w:p w14:paraId="2D4F092D" w14:textId="77777777" w:rsidR="00B119EE" w:rsidRDefault="00B119EE" w:rsidP="00B1665C">
            <w:pPr>
              <w:pStyle w:val="Contenudetableau"/>
              <w:jc w:val="both"/>
              <w:rPr>
                <w:b/>
                <w:bCs/>
              </w:rPr>
            </w:pPr>
            <w:r>
              <w:rPr>
                <w:b/>
                <w:bCs/>
              </w:rPr>
              <w:t>AMI</w:t>
            </w: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4C1FD2D9" w14:textId="77777777" w:rsidR="00B119EE" w:rsidRPr="00DD33A8" w:rsidRDefault="00B119EE" w:rsidP="00B1665C">
            <w:pPr>
              <w:pStyle w:val="Contenudetableau"/>
              <w:jc w:val="both"/>
            </w:pPr>
            <w:r>
              <w:t>(</w:t>
            </w:r>
            <w:r w:rsidRPr="008F1A0C">
              <w:rPr>
                <w:b/>
                <w:bCs/>
              </w:rPr>
              <w:t>Amazon Machine Image</w:t>
            </w:r>
            <w:r>
              <w:t>) logiciel d'exploitation Amazone de type linux.</w:t>
            </w:r>
          </w:p>
        </w:tc>
      </w:tr>
      <w:tr w:rsidR="00B119EE" w:rsidRPr="00763EB2" w14:paraId="43A4F9D6" w14:textId="77777777" w:rsidTr="00B1665C">
        <w:tc>
          <w:tcPr>
            <w:tcW w:w="2099" w:type="dxa"/>
            <w:tcBorders>
              <w:top w:val="none" w:sz="1" w:space="0" w:color="000000"/>
              <w:left w:val="none" w:sz="1" w:space="0" w:color="000000"/>
              <w:bottom w:val="none" w:sz="1" w:space="0" w:color="000000"/>
            </w:tcBorders>
            <w:shd w:val="clear" w:color="auto" w:fill="auto"/>
          </w:tcPr>
          <w:p w14:paraId="260092A7" w14:textId="77777777" w:rsidR="00B119EE" w:rsidRDefault="00B119EE" w:rsidP="00B1665C">
            <w:pPr>
              <w:pStyle w:val="Contenudetableau"/>
              <w:jc w:val="both"/>
              <w:rPr>
                <w:b/>
                <w:bCs/>
              </w:rPr>
            </w:pPr>
            <w:r>
              <w:rPr>
                <w:b/>
                <w:bCs/>
              </w:rPr>
              <w:t>AWS</w:t>
            </w: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7F06D1A1" w14:textId="77777777" w:rsidR="00B119EE" w:rsidRPr="00763EB2" w:rsidRDefault="00B119EE" w:rsidP="00B1665C">
            <w:pPr>
              <w:pStyle w:val="Contenudetableau"/>
              <w:jc w:val="both"/>
            </w:pPr>
            <w:r w:rsidRPr="00DD33A8">
              <w:t>(</w:t>
            </w:r>
            <w:r w:rsidRPr="00DD33A8">
              <w:rPr>
                <w:b/>
                <w:bCs/>
              </w:rPr>
              <w:t>Amazon Web Services</w:t>
            </w:r>
            <w:r>
              <w:t>) service internet d'Amazon.</w:t>
            </w:r>
          </w:p>
        </w:tc>
      </w:tr>
      <w:tr w:rsidR="00B119EE" w:rsidRPr="00B94FF3" w14:paraId="2289961C" w14:textId="77777777" w:rsidTr="00B1665C">
        <w:tc>
          <w:tcPr>
            <w:tcW w:w="2099" w:type="dxa"/>
            <w:tcBorders>
              <w:top w:val="none" w:sz="1" w:space="0" w:color="000000"/>
              <w:left w:val="none" w:sz="1" w:space="0" w:color="000000"/>
              <w:bottom w:val="none" w:sz="1" w:space="0" w:color="000000"/>
            </w:tcBorders>
            <w:shd w:val="clear" w:color="auto" w:fill="auto"/>
          </w:tcPr>
          <w:p w14:paraId="2B115365" w14:textId="77777777" w:rsidR="00B119EE" w:rsidRPr="00B94FF3" w:rsidRDefault="00B119EE" w:rsidP="00B1665C">
            <w:pPr>
              <w:pStyle w:val="Contenudetableau"/>
              <w:jc w:val="both"/>
              <w:rPr>
                <w:b/>
                <w:bCs/>
              </w:rPr>
            </w:pPr>
            <w:r>
              <w:rPr>
                <w:b/>
                <w:bCs/>
              </w:rPr>
              <w:t>CNIL</w:t>
            </w:r>
          </w:p>
        </w:tc>
        <w:tc>
          <w:tcPr>
            <w:tcW w:w="7767" w:type="dxa"/>
            <w:tcBorders>
              <w:top w:val="none" w:sz="1" w:space="0" w:color="000000"/>
              <w:left w:val="none" w:sz="1" w:space="0" w:color="000000"/>
              <w:bottom w:val="none" w:sz="1" w:space="0" w:color="000000"/>
              <w:right w:val="none" w:sz="1" w:space="0" w:color="000000"/>
            </w:tcBorders>
            <w:shd w:val="clear" w:color="auto" w:fill="auto"/>
          </w:tcPr>
          <w:p w14:paraId="52B91C90" w14:textId="77777777" w:rsidR="00B119EE" w:rsidRPr="00B94FF3" w:rsidRDefault="00B119EE" w:rsidP="00B1665C">
            <w:pPr>
              <w:pStyle w:val="Contenudetableau"/>
              <w:jc w:val="both"/>
            </w:pPr>
            <w:r>
              <w:t>(</w:t>
            </w:r>
            <w:r w:rsidRPr="00DD33A8">
              <w:rPr>
                <w:b/>
                <w:bCs/>
              </w:rPr>
              <w:t>Commission nationale de l'informatique et des libertés</w:t>
            </w:r>
            <w:r>
              <w:t>).</w:t>
            </w:r>
          </w:p>
        </w:tc>
      </w:tr>
      <w:tr w:rsidR="00B119EE" w:rsidRPr="00514F07" w14:paraId="3357CB6A" w14:textId="77777777" w:rsidTr="00B1665C">
        <w:tc>
          <w:tcPr>
            <w:tcW w:w="2099" w:type="dxa"/>
            <w:tcBorders>
              <w:left w:val="none" w:sz="1" w:space="0" w:color="000000"/>
              <w:bottom w:val="none" w:sz="1" w:space="0" w:color="000000"/>
            </w:tcBorders>
            <w:shd w:val="clear" w:color="auto" w:fill="auto"/>
          </w:tcPr>
          <w:p w14:paraId="135062D4" w14:textId="77777777" w:rsidR="00B119EE" w:rsidRDefault="00B119EE" w:rsidP="00B1665C">
            <w:pPr>
              <w:pStyle w:val="Contenudetableau"/>
              <w:jc w:val="both"/>
              <w:rPr>
                <w:b/>
                <w:bCs/>
              </w:rPr>
            </w:pPr>
            <w:r>
              <w:rPr>
                <w:b/>
                <w:bCs/>
              </w:rPr>
              <w:t>CSS</w:t>
            </w:r>
          </w:p>
        </w:tc>
        <w:tc>
          <w:tcPr>
            <w:tcW w:w="7767" w:type="dxa"/>
            <w:tcBorders>
              <w:left w:val="none" w:sz="1" w:space="0" w:color="000000"/>
              <w:bottom w:val="none" w:sz="1" w:space="0" w:color="000000"/>
              <w:right w:val="none" w:sz="1" w:space="0" w:color="000000"/>
            </w:tcBorders>
            <w:shd w:val="clear" w:color="auto" w:fill="auto"/>
          </w:tcPr>
          <w:p w14:paraId="0DEC0A67" w14:textId="77777777" w:rsidR="00B119EE" w:rsidRPr="00514F07" w:rsidRDefault="00B119EE" w:rsidP="00B1665C">
            <w:pPr>
              <w:pStyle w:val="Contenudetableau"/>
              <w:jc w:val="both"/>
            </w:pPr>
            <w:r w:rsidRPr="00514F07">
              <w:t>(</w:t>
            </w:r>
            <w:r w:rsidRPr="00DD33A8">
              <w:rPr>
                <w:b/>
                <w:bCs/>
              </w:rPr>
              <w:t>Cascading Style Sheets</w:t>
            </w:r>
            <w:r w:rsidRPr="00514F07">
              <w:t>) fichier de style pour</w:t>
            </w:r>
            <w:r>
              <w:t xml:space="preserve"> la présentation des pages </w:t>
            </w:r>
            <w:r w:rsidRPr="00514F07">
              <w:rPr>
                <w:b/>
                <w:bCs/>
              </w:rPr>
              <w:t>HTML</w:t>
            </w:r>
            <w:r>
              <w:t>.</w:t>
            </w:r>
          </w:p>
        </w:tc>
      </w:tr>
      <w:tr w:rsidR="00B119EE" w:rsidRPr="00DD3D74" w14:paraId="0C653DB8" w14:textId="77777777" w:rsidTr="00B1665C">
        <w:tc>
          <w:tcPr>
            <w:tcW w:w="2099" w:type="dxa"/>
            <w:tcBorders>
              <w:left w:val="none" w:sz="1" w:space="0" w:color="000000"/>
              <w:bottom w:val="none" w:sz="1" w:space="0" w:color="000000"/>
            </w:tcBorders>
            <w:shd w:val="clear" w:color="auto" w:fill="auto"/>
          </w:tcPr>
          <w:p w14:paraId="4A236B9D" w14:textId="77777777" w:rsidR="00B119EE" w:rsidRDefault="00B119EE" w:rsidP="00B1665C">
            <w:pPr>
              <w:pStyle w:val="Contenudetableau"/>
              <w:jc w:val="both"/>
              <w:rPr>
                <w:b/>
                <w:bCs/>
              </w:rPr>
            </w:pPr>
            <w:r>
              <w:rPr>
                <w:b/>
                <w:bCs/>
              </w:rPr>
              <w:t>DTO</w:t>
            </w:r>
          </w:p>
        </w:tc>
        <w:tc>
          <w:tcPr>
            <w:tcW w:w="7767" w:type="dxa"/>
            <w:tcBorders>
              <w:left w:val="none" w:sz="1" w:space="0" w:color="000000"/>
              <w:bottom w:val="none" w:sz="1" w:space="0" w:color="000000"/>
              <w:right w:val="none" w:sz="1" w:space="0" w:color="000000"/>
            </w:tcBorders>
            <w:shd w:val="clear" w:color="auto" w:fill="auto"/>
          </w:tcPr>
          <w:p w14:paraId="4BE43229" w14:textId="77777777" w:rsidR="00B119EE" w:rsidRPr="00DD3D74" w:rsidRDefault="00B119EE" w:rsidP="00B1665C">
            <w:pPr>
              <w:pStyle w:val="Contenudetableau"/>
              <w:jc w:val="both"/>
            </w:pPr>
            <w:r>
              <w:t>(</w:t>
            </w:r>
            <w:r w:rsidRPr="00615D3A">
              <w:rPr>
                <w:b/>
                <w:bCs/>
              </w:rPr>
              <w:t>Data Transfer Object</w:t>
            </w:r>
            <w:r>
              <w:t>) type d'objet permettant de transférer des données.</w:t>
            </w:r>
          </w:p>
        </w:tc>
      </w:tr>
      <w:tr w:rsidR="00B119EE" w:rsidRPr="00DD3D74" w14:paraId="1A65A00D" w14:textId="77777777" w:rsidTr="00B1665C">
        <w:tc>
          <w:tcPr>
            <w:tcW w:w="2099" w:type="dxa"/>
            <w:tcBorders>
              <w:left w:val="none" w:sz="1" w:space="0" w:color="000000"/>
              <w:bottom w:val="none" w:sz="1" w:space="0" w:color="000000"/>
            </w:tcBorders>
            <w:shd w:val="clear" w:color="auto" w:fill="auto"/>
          </w:tcPr>
          <w:p w14:paraId="22FD61C2" w14:textId="77777777" w:rsidR="00B119EE" w:rsidRDefault="00B119EE" w:rsidP="00B1665C">
            <w:pPr>
              <w:pStyle w:val="Contenudetableau"/>
              <w:jc w:val="both"/>
              <w:rPr>
                <w:b/>
                <w:bCs/>
              </w:rPr>
            </w:pPr>
            <w:r>
              <w:rPr>
                <w:b/>
                <w:bCs/>
              </w:rPr>
              <w:t>EC2</w:t>
            </w:r>
          </w:p>
        </w:tc>
        <w:tc>
          <w:tcPr>
            <w:tcW w:w="7767" w:type="dxa"/>
            <w:tcBorders>
              <w:left w:val="none" w:sz="1" w:space="0" w:color="000000"/>
              <w:bottom w:val="none" w:sz="1" w:space="0" w:color="000000"/>
              <w:right w:val="none" w:sz="1" w:space="0" w:color="000000"/>
            </w:tcBorders>
            <w:shd w:val="clear" w:color="auto" w:fill="auto"/>
          </w:tcPr>
          <w:p w14:paraId="6D9C25DE" w14:textId="77777777" w:rsidR="00B119EE" w:rsidRPr="00DD3D74" w:rsidRDefault="00B119EE" w:rsidP="00B1665C">
            <w:pPr>
              <w:pStyle w:val="Contenudetableau"/>
              <w:jc w:val="both"/>
            </w:pPr>
            <w:r w:rsidRPr="00DD3D74">
              <w:t>(</w:t>
            </w:r>
            <w:r w:rsidRPr="00DD3D74">
              <w:rPr>
                <w:b/>
                <w:bCs/>
              </w:rPr>
              <w:t>Elastic Cloud Comput</w:t>
            </w:r>
            <w:r>
              <w:rPr>
                <w:b/>
                <w:bCs/>
              </w:rPr>
              <w:t>e</w:t>
            </w:r>
            <w:r w:rsidRPr="00DD3D74">
              <w:t xml:space="preserve">) </w:t>
            </w:r>
            <w:r>
              <w:t>s</w:t>
            </w:r>
            <w:r w:rsidRPr="00DD3D74">
              <w:t>erveur de base permetta</w:t>
            </w:r>
            <w:r>
              <w:t>nt d'intégrer de nombreux systèmes.</w:t>
            </w:r>
          </w:p>
        </w:tc>
      </w:tr>
      <w:tr w:rsidR="00B119EE" w:rsidRPr="00A730A2" w14:paraId="2B2AEDDB" w14:textId="77777777" w:rsidTr="00B1665C">
        <w:tc>
          <w:tcPr>
            <w:tcW w:w="2099" w:type="dxa"/>
            <w:tcBorders>
              <w:left w:val="none" w:sz="1" w:space="0" w:color="000000"/>
              <w:bottom w:val="none" w:sz="1" w:space="0" w:color="000000"/>
            </w:tcBorders>
            <w:shd w:val="clear" w:color="auto" w:fill="auto"/>
          </w:tcPr>
          <w:p w14:paraId="47B9C380" w14:textId="77777777" w:rsidR="00B119EE" w:rsidRDefault="00B119EE" w:rsidP="00B1665C">
            <w:pPr>
              <w:pStyle w:val="Contenudetableau"/>
              <w:jc w:val="both"/>
              <w:rPr>
                <w:b/>
                <w:bCs/>
              </w:rPr>
            </w:pPr>
            <w:r>
              <w:rPr>
                <w:b/>
                <w:bCs/>
              </w:rPr>
              <w:t>IAM</w:t>
            </w:r>
          </w:p>
        </w:tc>
        <w:tc>
          <w:tcPr>
            <w:tcW w:w="7767" w:type="dxa"/>
            <w:tcBorders>
              <w:left w:val="none" w:sz="1" w:space="0" w:color="000000"/>
              <w:bottom w:val="none" w:sz="1" w:space="0" w:color="000000"/>
              <w:right w:val="none" w:sz="1" w:space="0" w:color="000000"/>
            </w:tcBorders>
            <w:shd w:val="clear" w:color="auto" w:fill="auto"/>
          </w:tcPr>
          <w:p w14:paraId="3C8DE8DB" w14:textId="77777777" w:rsidR="00B119EE" w:rsidRPr="00A730A2" w:rsidRDefault="00B119EE" w:rsidP="00B1665C">
            <w:pPr>
              <w:pStyle w:val="Contenudetableau"/>
              <w:jc w:val="both"/>
            </w:pPr>
            <w:r w:rsidRPr="00A730A2">
              <w:t>(</w:t>
            </w:r>
            <w:r w:rsidRPr="00514F07">
              <w:rPr>
                <w:b/>
                <w:bCs/>
              </w:rPr>
              <w:t>Identity and Access Management</w:t>
            </w:r>
            <w:r w:rsidRPr="00A730A2">
              <w:t>) service d'Amazon pour gérer l'authentification des utilisateurs.</w:t>
            </w:r>
          </w:p>
        </w:tc>
      </w:tr>
      <w:tr w:rsidR="00B119EE" w14:paraId="2D2E7D97" w14:textId="77777777" w:rsidTr="00B1665C">
        <w:tc>
          <w:tcPr>
            <w:tcW w:w="2099" w:type="dxa"/>
            <w:tcBorders>
              <w:left w:val="none" w:sz="1" w:space="0" w:color="000000"/>
              <w:bottom w:val="none" w:sz="1" w:space="0" w:color="000000"/>
            </w:tcBorders>
            <w:shd w:val="clear" w:color="auto" w:fill="auto"/>
          </w:tcPr>
          <w:p w14:paraId="28F3AB4C" w14:textId="77777777" w:rsidR="00B119EE" w:rsidRDefault="00B119EE" w:rsidP="00B1665C">
            <w:pPr>
              <w:pStyle w:val="Contenudetableau"/>
              <w:jc w:val="both"/>
              <w:rPr>
                <w:b/>
                <w:bCs/>
              </w:rPr>
            </w:pPr>
            <w:r>
              <w:rPr>
                <w:b/>
                <w:bCs/>
              </w:rPr>
              <w:t>Jasypt</w:t>
            </w:r>
          </w:p>
        </w:tc>
        <w:tc>
          <w:tcPr>
            <w:tcW w:w="7767" w:type="dxa"/>
            <w:tcBorders>
              <w:left w:val="none" w:sz="1" w:space="0" w:color="000000"/>
              <w:bottom w:val="none" w:sz="1" w:space="0" w:color="000000"/>
              <w:right w:val="none" w:sz="1" w:space="0" w:color="000000"/>
            </w:tcBorders>
            <w:shd w:val="clear" w:color="auto" w:fill="auto"/>
          </w:tcPr>
          <w:p w14:paraId="26FF5A0D" w14:textId="77777777" w:rsidR="00B119EE" w:rsidRDefault="00B119EE" w:rsidP="00B1665C">
            <w:pPr>
              <w:pStyle w:val="Contenudetableau"/>
              <w:jc w:val="both"/>
            </w:pPr>
            <w:r>
              <w:t>(</w:t>
            </w:r>
            <w:r w:rsidRPr="00514F07">
              <w:rPr>
                <w:b/>
                <w:bCs/>
              </w:rPr>
              <w:t>Java Simplified encryption</w:t>
            </w:r>
            <w:r>
              <w:t>) librairie java qui permet d'effectuer un cryptage basic dans des fichiers de configuration.</w:t>
            </w:r>
          </w:p>
        </w:tc>
      </w:tr>
      <w:tr w:rsidR="00B119EE" w:rsidRPr="00514F07" w14:paraId="70C621C6" w14:textId="77777777" w:rsidTr="00B1665C">
        <w:tc>
          <w:tcPr>
            <w:tcW w:w="2099" w:type="dxa"/>
            <w:tcBorders>
              <w:left w:val="none" w:sz="1" w:space="0" w:color="000000"/>
            </w:tcBorders>
            <w:shd w:val="clear" w:color="auto" w:fill="auto"/>
          </w:tcPr>
          <w:p w14:paraId="6B94CDAA" w14:textId="77777777" w:rsidR="00B119EE" w:rsidRDefault="00B119EE" w:rsidP="00B1665C">
            <w:pPr>
              <w:pStyle w:val="Contenudetableau"/>
              <w:jc w:val="both"/>
              <w:rPr>
                <w:b/>
                <w:bCs/>
              </w:rPr>
            </w:pPr>
            <w:r>
              <w:rPr>
                <w:b/>
                <w:bCs/>
              </w:rPr>
              <w:t>JDK</w:t>
            </w:r>
          </w:p>
        </w:tc>
        <w:tc>
          <w:tcPr>
            <w:tcW w:w="7767" w:type="dxa"/>
            <w:tcBorders>
              <w:left w:val="none" w:sz="1" w:space="0" w:color="000000"/>
              <w:right w:val="none" w:sz="1" w:space="0" w:color="000000"/>
            </w:tcBorders>
            <w:shd w:val="clear" w:color="auto" w:fill="auto"/>
          </w:tcPr>
          <w:p w14:paraId="46A2DB5C" w14:textId="77777777" w:rsidR="00B119EE" w:rsidRPr="00514F07" w:rsidRDefault="00B119EE" w:rsidP="00B1665C">
            <w:pPr>
              <w:pStyle w:val="Contenudetableau"/>
              <w:jc w:val="both"/>
              <w:rPr>
                <w:b/>
                <w:bCs/>
              </w:rPr>
            </w:pPr>
            <w:r w:rsidRPr="00DD33A8">
              <w:t>(</w:t>
            </w:r>
            <w:r>
              <w:rPr>
                <w:b/>
                <w:bCs/>
              </w:rPr>
              <w:t>Java Developer Kit</w:t>
            </w:r>
            <w:r w:rsidRPr="00DD33A8">
              <w:t xml:space="preserve">) outils de développement du langage </w:t>
            </w:r>
            <w:r w:rsidRPr="00DD33A8">
              <w:rPr>
                <w:b/>
                <w:bCs/>
              </w:rPr>
              <w:t>Java</w:t>
            </w:r>
            <w:r w:rsidRPr="00DD33A8">
              <w:t>.</w:t>
            </w:r>
          </w:p>
        </w:tc>
      </w:tr>
      <w:tr w:rsidR="00B119EE" w:rsidRPr="00514F07" w14:paraId="1CFA621E" w14:textId="77777777" w:rsidTr="00B1665C">
        <w:tc>
          <w:tcPr>
            <w:tcW w:w="2099" w:type="dxa"/>
            <w:tcBorders>
              <w:left w:val="none" w:sz="1" w:space="0" w:color="000000"/>
            </w:tcBorders>
            <w:shd w:val="clear" w:color="auto" w:fill="auto"/>
          </w:tcPr>
          <w:p w14:paraId="7C0AA276" w14:textId="77777777" w:rsidR="00B119EE" w:rsidRDefault="00B119EE" w:rsidP="00B1665C">
            <w:pPr>
              <w:pStyle w:val="Contenudetableau"/>
              <w:jc w:val="both"/>
              <w:rPr>
                <w:b/>
                <w:bCs/>
              </w:rPr>
            </w:pPr>
            <w:r>
              <w:rPr>
                <w:b/>
                <w:bCs/>
              </w:rPr>
              <w:t>JRE</w:t>
            </w:r>
          </w:p>
        </w:tc>
        <w:tc>
          <w:tcPr>
            <w:tcW w:w="7767" w:type="dxa"/>
            <w:tcBorders>
              <w:left w:val="none" w:sz="1" w:space="0" w:color="000000"/>
              <w:right w:val="none" w:sz="1" w:space="0" w:color="000000"/>
            </w:tcBorders>
            <w:shd w:val="clear" w:color="auto" w:fill="auto"/>
          </w:tcPr>
          <w:p w14:paraId="3F077AAF" w14:textId="77777777" w:rsidR="00B119EE" w:rsidRPr="00514F07" w:rsidRDefault="00B119EE" w:rsidP="00B1665C">
            <w:pPr>
              <w:pStyle w:val="Contenudetableau"/>
              <w:jc w:val="both"/>
              <w:rPr>
                <w:b/>
                <w:bCs/>
              </w:rPr>
            </w:pPr>
            <w:r w:rsidRPr="00DD33A8">
              <w:t>(</w:t>
            </w:r>
            <w:r>
              <w:rPr>
                <w:b/>
                <w:bCs/>
              </w:rPr>
              <w:t>Java Runtime Environment</w:t>
            </w:r>
            <w:r w:rsidRPr="00DD33A8">
              <w:t xml:space="preserve">) outils </w:t>
            </w:r>
            <w:r>
              <w:t xml:space="preserve">pour exécuter un exécutable </w:t>
            </w:r>
            <w:r w:rsidRPr="00DD33A8">
              <w:rPr>
                <w:b/>
                <w:bCs/>
              </w:rPr>
              <w:t>Java</w:t>
            </w:r>
            <w:r w:rsidRPr="00DD33A8">
              <w:t>.</w:t>
            </w:r>
          </w:p>
        </w:tc>
      </w:tr>
      <w:tr w:rsidR="00B119EE" w14:paraId="038C3DC1" w14:textId="77777777" w:rsidTr="00B1665C">
        <w:tc>
          <w:tcPr>
            <w:tcW w:w="2099" w:type="dxa"/>
            <w:tcBorders>
              <w:left w:val="none" w:sz="1" w:space="0" w:color="000000"/>
            </w:tcBorders>
            <w:shd w:val="clear" w:color="auto" w:fill="auto"/>
          </w:tcPr>
          <w:p w14:paraId="4C92EADF" w14:textId="77777777" w:rsidR="00B119EE" w:rsidRDefault="00B119EE" w:rsidP="00B1665C">
            <w:pPr>
              <w:pStyle w:val="Contenudetableau"/>
              <w:jc w:val="both"/>
              <w:rPr>
                <w:b/>
                <w:bCs/>
              </w:rPr>
            </w:pPr>
            <w:r>
              <w:rPr>
                <w:b/>
                <w:bCs/>
              </w:rPr>
              <w:t>JS</w:t>
            </w:r>
          </w:p>
        </w:tc>
        <w:tc>
          <w:tcPr>
            <w:tcW w:w="7767" w:type="dxa"/>
            <w:tcBorders>
              <w:left w:val="none" w:sz="1" w:space="0" w:color="000000"/>
              <w:right w:val="none" w:sz="1" w:space="0" w:color="000000"/>
            </w:tcBorders>
            <w:shd w:val="clear" w:color="auto" w:fill="auto"/>
          </w:tcPr>
          <w:p w14:paraId="3B493BE9" w14:textId="77777777" w:rsidR="00B119EE" w:rsidRDefault="00B119EE" w:rsidP="00B1665C">
            <w:pPr>
              <w:pStyle w:val="Contenudetableau"/>
              <w:jc w:val="both"/>
            </w:pPr>
            <w:r w:rsidRPr="00514F07">
              <w:rPr>
                <w:b/>
                <w:bCs/>
              </w:rPr>
              <w:t>Javascript</w:t>
            </w:r>
            <w:r>
              <w:t xml:space="preserve"> est un langage de script pour les pages web.</w:t>
            </w:r>
          </w:p>
        </w:tc>
      </w:tr>
      <w:tr w:rsidR="00B119EE" w14:paraId="732E08CC" w14:textId="77777777" w:rsidTr="00B1665C">
        <w:tc>
          <w:tcPr>
            <w:tcW w:w="2099" w:type="dxa"/>
            <w:tcBorders>
              <w:left w:val="none" w:sz="1" w:space="0" w:color="000000"/>
            </w:tcBorders>
            <w:shd w:val="clear" w:color="auto" w:fill="auto"/>
          </w:tcPr>
          <w:p w14:paraId="3629BC01" w14:textId="77777777" w:rsidR="00B119EE" w:rsidRDefault="00B119EE" w:rsidP="00B1665C">
            <w:pPr>
              <w:pStyle w:val="Contenudetableau"/>
              <w:jc w:val="both"/>
              <w:rPr>
                <w:b/>
                <w:bCs/>
              </w:rPr>
            </w:pPr>
            <w:r>
              <w:rPr>
                <w:b/>
                <w:bCs/>
              </w:rPr>
              <w:t>JSON</w:t>
            </w:r>
          </w:p>
        </w:tc>
        <w:tc>
          <w:tcPr>
            <w:tcW w:w="7767" w:type="dxa"/>
            <w:tcBorders>
              <w:left w:val="none" w:sz="1" w:space="0" w:color="000000"/>
              <w:right w:val="none" w:sz="1" w:space="0" w:color="000000"/>
            </w:tcBorders>
            <w:shd w:val="clear" w:color="auto" w:fill="auto"/>
          </w:tcPr>
          <w:p w14:paraId="7A1E3040" w14:textId="77777777" w:rsidR="00B119EE" w:rsidRDefault="00B119EE" w:rsidP="00B1665C">
            <w:pPr>
              <w:pStyle w:val="Contenudetableau"/>
              <w:jc w:val="both"/>
            </w:pPr>
            <w:r>
              <w:t>(</w:t>
            </w:r>
            <w:r w:rsidRPr="00615D3A">
              <w:rPr>
                <w:b/>
                <w:bCs/>
              </w:rPr>
              <w:t>JavaScript Object Notation</w:t>
            </w:r>
            <w:r>
              <w:t>) format léger d'échange de données facilement compréhensible par l'homme et manipulable par l'ordinateur.</w:t>
            </w:r>
          </w:p>
        </w:tc>
      </w:tr>
      <w:tr w:rsidR="00B119EE" w:rsidRPr="00B94FF3" w14:paraId="4A28EE47" w14:textId="77777777" w:rsidTr="00B1665C">
        <w:tc>
          <w:tcPr>
            <w:tcW w:w="2099" w:type="dxa"/>
            <w:tcBorders>
              <w:left w:val="none" w:sz="1" w:space="0" w:color="000000"/>
            </w:tcBorders>
            <w:shd w:val="clear" w:color="auto" w:fill="auto"/>
          </w:tcPr>
          <w:p w14:paraId="48147C8F" w14:textId="77777777" w:rsidR="00B119EE" w:rsidRPr="00B94FF3" w:rsidRDefault="00B119EE" w:rsidP="00B1665C">
            <w:pPr>
              <w:pStyle w:val="Contenudetableau"/>
              <w:jc w:val="both"/>
              <w:rPr>
                <w:b/>
                <w:bCs/>
              </w:rPr>
            </w:pPr>
            <w:r>
              <w:rPr>
                <w:b/>
                <w:bCs/>
              </w:rPr>
              <w:t>load-balancing</w:t>
            </w:r>
          </w:p>
        </w:tc>
        <w:tc>
          <w:tcPr>
            <w:tcW w:w="7767" w:type="dxa"/>
            <w:tcBorders>
              <w:left w:val="none" w:sz="1" w:space="0" w:color="000000"/>
              <w:right w:val="none" w:sz="1" w:space="0" w:color="000000"/>
            </w:tcBorders>
            <w:shd w:val="clear" w:color="auto" w:fill="auto"/>
          </w:tcPr>
          <w:p w14:paraId="54FB5CEE" w14:textId="77777777" w:rsidR="00B119EE" w:rsidRPr="00B94FF3" w:rsidRDefault="00B119EE" w:rsidP="00B1665C">
            <w:pPr>
              <w:pStyle w:val="Contenudetableau"/>
              <w:jc w:val="both"/>
            </w:pPr>
            <w:r>
              <w:t>Action de répartir la charge entre plusieurs instances d'une même application.</w:t>
            </w:r>
          </w:p>
        </w:tc>
      </w:tr>
      <w:tr w:rsidR="00B119EE" w14:paraId="17209FA2" w14:textId="77777777" w:rsidTr="00B1665C">
        <w:tc>
          <w:tcPr>
            <w:tcW w:w="2099" w:type="dxa"/>
            <w:tcBorders>
              <w:left w:val="none" w:sz="1" w:space="0" w:color="000000"/>
            </w:tcBorders>
            <w:shd w:val="clear" w:color="auto" w:fill="auto"/>
          </w:tcPr>
          <w:p w14:paraId="1F49EF23" w14:textId="77777777" w:rsidR="00B119EE" w:rsidRDefault="00B119EE" w:rsidP="00B1665C">
            <w:pPr>
              <w:pStyle w:val="Contenudetableau"/>
              <w:jc w:val="both"/>
              <w:rPr>
                <w:b/>
                <w:bCs/>
              </w:rPr>
            </w:pPr>
            <w:r>
              <w:rPr>
                <w:b/>
                <w:bCs/>
              </w:rPr>
              <w:t>NoSQL</w:t>
            </w:r>
          </w:p>
        </w:tc>
        <w:tc>
          <w:tcPr>
            <w:tcW w:w="7767" w:type="dxa"/>
            <w:tcBorders>
              <w:left w:val="none" w:sz="1" w:space="0" w:color="000000"/>
              <w:right w:val="none" w:sz="1" w:space="0" w:color="000000"/>
            </w:tcBorders>
            <w:shd w:val="clear" w:color="auto" w:fill="auto"/>
          </w:tcPr>
          <w:p w14:paraId="7267E748" w14:textId="77777777" w:rsidR="00B119EE" w:rsidRDefault="00B119EE" w:rsidP="00B1665C">
            <w:pPr>
              <w:pStyle w:val="Contenudetableau"/>
              <w:jc w:val="both"/>
            </w:pPr>
            <w:r>
              <w:t>(</w:t>
            </w:r>
            <w:r w:rsidRPr="00514F07">
              <w:rPr>
                <w:b/>
                <w:bCs/>
              </w:rPr>
              <w:t>Not Only SQL</w:t>
            </w:r>
            <w:r>
              <w:t xml:space="preserve">) Type de base de données qui n'utilise pas l'architecture classique des bases de données relationnelles </w:t>
            </w:r>
            <w:r w:rsidRPr="00514F07">
              <w:rPr>
                <w:b/>
                <w:bCs/>
              </w:rPr>
              <w:t>SQL</w:t>
            </w:r>
            <w:r>
              <w:t>.</w:t>
            </w:r>
          </w:p>
        </w:tc>
      </w:tr>
      <w:tr w:rsidR="00D04454" w:rsidRPr="00D83441" w14:paraId="5428357C" w14:textId="77777777" w:rsidTr="00B1665C">
        <w:tc>
          <w:tcPr>
            <w:tcW w:w="2099" w:type="dxa"/>
            <w:tcBorders>
              <w:left w:val="none" w:sz="1" w:space="0" w:color="000000"/>
            </w:tcBorders>
            <w:shd w:val="clear" w:color="auto" w:fill="auto"/>
          </w:tcPr>
          <w:p w14:paraId="5998C1AC" w14:textId="77777777" w:rsidR="00D04454" w:rsidRDefault="00D04454" w:rsidP="00B1665C">
            <w:pPr>
              <w:pStyle w:val="Contenudetableau"/>
              <w:jc w:val="both"/>
              <w:rPr>
                <w:b/>
                <w:bCs/>
              </w:rPr>
            </w:pPr>
            <w:r>
              <w:rPr>
                <w:b/>
                <w:bCs/>
              </w:rPr>
              <w:t>pgAdmin</w:t>
            </w:r>
          </w:p>
        </w:tc>
        <w:tc>
          <w:tcPr>
            <w:tcW w:w="7767" w:type="dxa"/>
            <w:tcBorders>
              <w:left w:val="none" w:sz="1" w:space="0" w:color="000000"/>
              <w:right w:val="none" w:sz="1" w:space="0" w:color="000000"/>
            </w:tcBorders>
            <w:shd w:val="clear" w:color="auto" w:fill="auto"/>
          </w:tcPr>
          <w:p w14:paraId="544AC9B0" w14:textId="77777777" w:rsidR="00D04454" w:rsidRDefault="00D04454" w:rsidP="00B1665C">
            <w:pPr>
              <w:pStyle w:val="Contenudetableau"/>
              <w:jc w:val="both"/>
            </w:pPr>
            <w:r>
              <w:t>(</w:t>
            </w:r>
            <w:r w:rsidRPr="00D04454">
              <w:rPr>
                <w:b/>
                <w:bCs/>
              </w:rPr>
              <w:t>PostgreSQL Admin</w:t>
            </w:r>
            <w:r>
              <w:t>) logiciel d'administration de bases de données.</w:t>
            </w:r>
          </w:p>
        </w:tc>
      </w:tr>
      <w:tr w:rsidR="00D83441" w:rsidRPr="00D83441" w14:paraId="65101458" w14:textId="77777777" w:rsidTr="00B1665C">
        <w:tc>
          <w:tcPr>
            <w:tcW w:w="2099" w:type="dxa"/>
            <w:tcBorders>
              <w:left w:val="none" w:sz="1" w:space="0" w:color="000000"/>
            </w:tcBorders>
            <w:shd w:val="clear" w:color="auto" w:fill="auto"/>
          </w:tcPr>
          <w:p w14:paraId="2598BA01" w14:textId="77777777" w:rsidR="00D83441" w:rsidRDefault="00D83441" w:rsidP="00B1665C">
            <w:pPr>
              <w:pStyle w:val="Contenudetableau"/>
              <w:jc w:val="both"/>
              <w:rPr>
                <w:b/>
                <w:bCs/>
              </w:rPr>
            </w:pPr>
            <w:r>
              <w:rPr>
                <w:b/>
                <w:bCs/>
              </w:rPr>
              <w:t>PPK</w:t>
            </w:r>
          </w:p>
        </w:tc>
        <w:tc>
          <w:tcPr>
            <w:tcW w:w="7767" w:type="dxa"/>
            <w:tcBorders>
              <w:left w:val="none" w:sz="1" w:space="0" w:color="000000"/>
              <w:right w:val="none" w:sz="1" w:space="0" w:color="000000"/>
            </w:tcBorders>
            <w:shd w:val="clear" w:color="auto" w:fill="auto"/>
          </w:tcPr>
          <w:p w14:paraId="6F2477AD" w14:textId="77777777" w:rsidR="00D83441" w:rsidRPr="00D83441" w:rsidRDefault="00D83441" w:rsidP="00B1665C">
            <w:pPr>
              <w:pStyle w:val="Contenudetableau"/>
              <w:jc w:val="both"/>
            </w:pPr>
            <w:r>
              <w:t>(</w:t>
            </w:r>
            <w:r w:rsidRPr="00D83441">
              <w:rPr>
                <w:b/>
                <w:bCs/>
              </w:rPr>
              <w:t>PuTTY Private Key</w:t>
            </w:r>
            <w:r w:rsidRPr="00D83441">
              <w:t>) Fichier de clé privée p</w:t>
            </w:r>
            <w:r>
              <w:t xml:space="preserve">our </w:t>
            </w:r>
            <w:r w:rsidRPr="00D83441">
              <w:rPr>
                <w:b/>
                <w:bCs/>
              </w:rPr>
              <w:t>PuTTY</w:t>
            </w:r>
            <w:r>
              <w:t>.</w:t>
            </w:r>
          </w:p>
        </w:tc>
      </w:tr>
      <w:tr w:rsidR="00D83441" w14:paraId="2A18C687" w14:textId="77777777" w:rsidTr="00B1665C">
        <w:tc>
          <w:tcPr>
            <w:tcW w:w="2099" w:type="dxa"/>
            <w:tcBorders>
              <w:left w:val="none" w:sz="1" w:space="0" w:color="000000"/>
            </w:tcBorders>
            <w:shd w:val="clear" w:color="auto" w:fill="auto"/>
          </w:tcPr>
          <w:p w14:paraId="34E94E68" w14:textId="77777777" w:rsidR="00D83441" w:rsidRDefault="00D83441" w:rsidP="00B1665C">
            <w:pPr>
              <w:pStyle w:val="Contenudetableau"/>
              <w:jc w:val="both"/>
              <w:rPr>
                <w:b/>
                <w:bCs/>
              </w:rPr>
            </w:pPr>
            <w:r>
              <w:rPr>
                <w:b/>
                <w:bCs/>
              </w:rPr>
              <w:t>PuTTY</w:t>
            </w:r>
          </w:p>
        </w:tc>
        <w:tc>
          <w:tcPr>
            <w:tcW w:w="7767" w:type="dxa"/>
            <w:tcBorders>
              <w:left w:val="none" w:sz="1" w:space="0" w:color="000000"/>
              <w:right w:val="none" w:sz="1" w:space="0" w:color="000000"/>
            </w:tcBorders>
            <w:shd w:val="clear" w:color="auto" w:fill="auto"/>
          </w:tcPr>
          <w:p w14:paraId="7571CED5" w14:textId="77777777" w:rsidR="00D83441" w:rsidRDefault="00D83441" w:rsidP="00B1665C">
            <w:pPr>
              <w:pStyle w:val="Contenudetableau"/>
              <w:jc w:val="both"/>
            </w:pPr>
            <w:r>
              <w:t>Logiciel pour se connecter à distance sur une machine.</w:t>
            </w:r>
          </w:p>
        </w:tc>
      </w:tr>
      <w:tr w:rsidR="00B119EE" w14:paraId="51A782C8" w14:textId="77777777" w:rsidTr="00B1665C">
        <w:tc>
          <w:tcPr>
            <w:tcW w:w="2099" w:type="dxa"/>
            <w:tcBorders>
              <w:left w:val="none" w:sz="1" w:space="0" w:color="000000"/>
            </w:tcBorders>
            <w:shd w:val="clear" w:color="auto" w:fill="auto"/>
          </w:tcPr>
          <w:p w14:paraId="1384FA58" w14:textId="77777777" w:rsidR="00B119EE" w:rsidRDefault="00B119EE" w:rsidP="00B1665C">
            <w:pPr>
              <w:pStyle w:val="Contenudetableau"/>
              <w:jc w:val="both"/>
              <w:rPr>
                <w:b/>
                <w:bCs/>
              </w:rPr>
            </w:pPr>
            <w:r>
              <w:rPr>
                <w:b/>
                <w:bCs/>
              </w:rPr>
              <w:t>RDS</w:t>
            </w:r>
          </w:p>
        </w:tc>
        <w:tc>
          <w:tcPr>
            <w:tcW w:w="7767" w:type="dxa"/>
            <w:tcBorders>
              <w:left w:val="none" w:sz="1" w:space="0" w:color="000000"/>
              <w:right w:val="none" w:sz="1" w:space="0" w:color="000000"/>
            </w:tcBorders>
            <w:shd w:val="clear" w:color="auto" w:fill="auto"/>
          </w:tcPr>
          <w:p w14:paraId="6F84B884" w14:textId="77777777" w:rsidR="00B119EE" w:rsidRDefault="00B119EE" w:rsidP="00B1665C">
            <w:pPr>
              <w:pStyle w:val="Contenudetableau"/>
              <w:jc w:val="both"/>
            </w:pPr>
            <w:r>
              <w:t>(</w:t>
            </w:r>
            <w:r w:rsidRPr="00DD3D74">
              <w:rPr>
                <w:b/>
                <w:bCs/>
              </w:rPr>
              <w:t>Relational Database Service</w:t>
            </w:r>
            <w:r>
              <w:t xml:space="preserve">) Serveur avec un </w:t>
            </w:r>
            <w:r w:rsidRPr="00DD3D74">
              <w:rPr>
                <w:b/>
                <w:bCs/>
              </w:rPr>
              <w:t>SGBD-R</w:t>
            </w:r>
            <w:r>
              <w:t xml:space="preserve"> intégré.</w:t>
            </w:r>
          </w:p>
        </w:tc>
      </w:tr>
      <w:tr w:rsidR="00B119EE" w14:paraId="25F636CA" w14:textId="77777777" w:rsidTr="00B1665C">
        <w:tc>
          <w:tcPr>
            <w:tcW w:w="2099" w:type="dxa"/>
            <w:tcBorders>
              <w:left w:val="none" w:sz="1" w:space="0" w:color="000000"/>
            </w:tcBorders>
            <w:shd w:val="clear" w:color="auto" w:fill="auto"/>
          </w:tcPr>
          <w:p w14:paraId="225122FA" w14:textId="77777777" w:rsidR="00B119EE" w:rsidRDefault="00B119EE" w:rsidP="00B1665C">
            <w:pPr>
              <w:pStyle w:val="Contenudetableau"/>
              <w:jc w:val="both"/>
              <w:rPr>
                <w:b/>
                <w:bCs/>
              </w:rPr>
            </w:pPr>
            <w:r>
              <w:rPr>
                <w:b/>
                <w:bCs/>
              </w:rPr>
              <w:t>Repository</w:t>
            </w:r>
          </w:p>
        </w:tc>
        <w:tc>
          <w:tcPr>
            <w:tcW w:w="7767" w:type="dxa"/>
            <w:tcBorders>
              <w:left w:val="none" w:sz="1" w:space="0" w:color="000000"/>
              <w:right w:val="none" w:sz="1" w:space="0" w:color="000000"/>
            </w:tcBorders>
            <w:shd w:val="clear" w:color="auto" w:fill="auto"/>
          </w:tcPr>
          <w:p w14:paraId="1DB78F03" w14:textId="77777777" w:rsidR="00B119EE" w:rsidRDefault="00B119EE" w:rsidP="00B1665C">
            <w:pPr>
              <w:pStyle w:val="Contenudetableau"/>
              <w:jc w:val="both"/>
            </w:pPr>
            <w:r>
              <w:t>Répertoire dans le cloud.</w:t>
            </w:r>
          </w:p>
        </w:tc>
      </w:tr>
      <w:tr w:rsidR="00B119EE" w14:paraId="3CBA3296" w14:textId="77777777" w:rsidTr="00B1665C">
        <w:tc>
          <w:tcPr>
            <w:tcW w:w="2099" w:type="dxa"/>
            <w:tcBorders>
              <w:left w:val="none" w:sz="1" w:space="0" w:color="000000"/>
            </w:tcBorders>
            <w:shd w:val="clear" w:color="auto" w:fill="auto"/>
          </w:tcPr>
          <w:p w14:paraId="71A0AEE8" w14:textId="77777777" w:rsidR="00B119EE" w:rsidRDefault="00B119EE" w:rsidP="00B1665C">
            <w:pPr>
              <w:pStyle w:val="Contenudetableau"/>
              <w:jc w:val="both"/>
              <w:rPr>
                <w:b/>
                <w:bCs/>
              </w:rPr>
            </w:pPr>
            <w:r>
              <w:rPr>
                <w:b/>
                <w:bCs/>
              </w:rPr>
              <w:t>S3</w:t>
            </w:r>
          </w:p>
        </w:tc>
        <w:tc>
          <w:tcPr>
            <w:tcW w:w="7767" w:type="dxa"/>
            <w:tcBorders>
              <w:left w:val="none" w:sz="1" w:space="0" w:color="000000"/>
              <w:right w:val="none" w:sz="1" w:space="0" w:color="000000"/>
            </w:tcBorders>
            <w:shd w:val="clear" w:color="auto" w:fill="auto"/>
          </w:tcPr>
          <w:p w14:paraId="3C62FE15" w14:textId="77777777" w:rsidR="00B119EE" w:rsidRDefault="00B119EE" w:rsidP="00B1665C">
            <w:pPr>
              <w:pStyle w:val="Contenudetableau"/>
              <w:jc w:val="both"/>
            </w:pPr>
            <w:r w:rsidRPr="00514F07">
              <w:t>(</w:t>
            </w:r>
            <w:r w:rsidRPr="00514F07">
              <w:rPr>
                <w:b/>
                <w:bCs/>
              </w:rPr>
              <w:t>Simple storage Service</w:t>
            </w:r>
            <w:r w:rsidRPr="00514F07">
              <w:t xml:space="preserve">) serveur de fichiers static pour </w:t>
            </w:r>
            <w:r>
              <w:t>les sites web.</w:t>
            </w:r>
          </w:p>
        </w:tc>
      </w:tr>
      <w:tr w:rsidR="00B119EE" w:rsidRPr="00514F07" w14:paraId="2EDF63D9" w14:textId="77777777" w:rsidTr="00B1665C">
        <w:tc>
          <w:tcPr>
            <w:tcW w:w="2099" w:type="dxa"/>
            <w:tcBorders>
              <w:left w:val="none" w:sz="1" w:space="0" w:color="000000"/>
            </w:tcBorders>
            <w:shd w:val="clear" w:color="auto" w:fill="auto"/>
          </w:tcPr>
          <w:p w14:paraId="4E337EDB" w14:textId="77777777" w:rsidR="00B119EE" w:rsidRDefault="00B119EE" w:rsidP="00B1665C">
            <w:pPr>
              <w:pStyle w:val="Contenudetableau"/>
              <w:jc w:val="both"/>
              <w:rPr>
                <w:b/>
                <w:bCs/>
              </w:rPr>
            </w:pPr>
            <w:r>
              <w:rPr>
                <w:b/>
                <w:bCs/>
              </w:rPr>
              <w:t>SGBD-R</w:t>
            </w:r>
          </w:p>
        </w:tc>
        <w:tc>
          <w:tcPr>
            <w:tcW w:w="7767" w:type="dxa"/>
            <w:tcBorders>
              <w:left w:val="none" w:sz="1" w:space="0" w:color="000000"/>
              <w:right w:val="none" w:sz="1" w:space="0" w:color="000000"/>
            </w:tcBorders>
            <w:shd w:val="clear" w:color="auto" w:fill="auto"/>
          </w:tcPr>
          <w:p w14:paraId="289673A6" w14:textId="77777777" w:rsidR="00B119EE" w:rsidRPr="00514F07" w:rsidRDefault="00B119EE" w:rsidP="00B1665C">
            <w:pPr>
              <w:pStyle w:val="Contenudetableau"/>
              <w:jc w:val="both"/>
            </w:pPr>
            <w:r w:rsidRPr="00071483">
              <w:t>(</w:t>
            </w:r>
            <w:r w:rsidRPr="00DD33A8">
              <w:rPr>
                <w:b/>
                <w:bCs/>
              </w:rPr>
              <w:t>Système de Gestion de Bases de Données Relationnelles</w:t>
            </w:r>
            <w:r w:rsidRPr="00071483">
              <w:t>)</w:t>
            </w:r>
            <w:r>
              <w:t>.</w:t>
            </w:r>
          </w:p>
        </w:tc>
      </w:tr>
      <w:tr w:rsidR="00B119EE" w:rsidRPr="00071483" w14:paraId="01602A0C" w14:textId="77777777" w:rsidTr="00EE5DA6">
        <w:tc>
          <w:tcPr>
            <w:tcW w:w="2099" w:type="dxa"/>
            <w:tcBorders>
              <w:left w:val="none" w:sz="1" w:space="0" w:color="000000"/>
            </w:tcBorders>
            <w:shd w:val="clear" w:color="auto" w:fill="auto"/>
          </w:tcPr>
          <w:p w14:paraId="4B064CAE" w14:textId="77777777" w:rsidR="00B119EE" w:rsidRPr="00071483" w:rsidRDefault="00B119EE" w:rsidP="00B1665C">
            <w:pPr>
              <w:pStyle w:val="Contenudetableau"/>
              <w:jc w:val="both"/>
              <w:rPr>
                <w:b/>
                <w:bCs/>
              </w:rPr>
            </w:pPr>
            <w:r w:rsidRPr="00071483">
              <w:rPr>
                <w:b/>
                <w:bCs/>
              </w:rPr>
              <w:t>SLF4J</w:t>
            </w:r>
          </w:p>
        </w:tc>
        <w:tc>
          <w:tcPr>
            <w:tcW w:w="7767" w:type="dxa"/>
            <w:tcBorders>
              <w:left w:val="none" w:sz="1" w:space="0" w:color="000000"/>
              <w:right w:val="none" w:sz="1" w:space="0" w:color="000000"/>
            </w:tcBorders>
            <w:shd w:val="clear" w:color="auto" w:fill="auto"/>
          </w:tcPr>
          <w:p w14:paraId="4BB888AD" w14:textId="77777777" w:rsidR="00B119EE" w:rsidRPr="00071483" w:rsidRDefault="00B119EE" w:rsidP="00B1665C">
            <w:pPr>
              <w:pStyle w:val="Contenudetableau"/>
              <w:jc w:val="both"/>
              <w:rPr>
                <w:b/>
                <w:bCs/>
              </w:rPr>
            </w:pPr>
            <w:r w:rsidRPr="00071483">
              <w:t>(</w:t>
            </w:r>
            <w:r w:rsidRPr="00071483">
              <w:rPr>
                <w:b/>
                <w:bCs/>
              </w:rPr>
              <w:t>Simple Loggin Facade for Java</w:t>
            </w:r>
            <w:r w:rsidRPr="00071483">
              <w:t>) couche abstrai</w:t>
            </w:r>
            <w:r>
              <w:t>te pour l'utilisation de différents loggers.</w:t>
            </w:r>
          </w:p>
        </w:tc>
      </w:tr>
      <w:tr w:rsidR="00EE5DA6" w:rsidRPr="00071483" w14:paraId="701C43ED" w14:textId="77777777" w:rsidTr="00B1665C">
        <w:tc>
          <w:tcPr>
            <w:tcW w:w="2099" w:type="dxa"/>
            <w:tcBorders>
              <w:left w:val="none" w:sz="1" w:space="0" w:color="000000"/>
              <w:bottom w:val="none" w:sz="1" w:space="0" w:color="000000"/>
            </w:tcBorders>
            <w:shd w:val="clear" w:color="auto" w:fill="auto"/>
          </w:tcPr>
          <w:p w14:paraId="6139AFA0" w14:textId="77777777" w:rsidR="00EE5DA6" w:rsidRPr="00071483" w:rsidRDefault="00EE5DA6" w:rsidP="00B1665C">
            <w:pPr>
              <w:pStyle w:val="Contenudetableau"/>
              <w:jc w:val="both"/>
              <w:rPr>
                <w:b/>
                <w:bCs/>
              </w:rPr>
            </w:pPr>
            <w:r>
              <w:rPr>
                <w:b/>
                <w:bCs/>
              </w:rPr>
              <w:t>VM</w:t>
            </w:r>
          </w:p>
        </w:tc>
        <w:tc>
          <w:tcPr>
            <w:tcW w:w="7767" w:type="dxa"/>
            <w:tcBorders>
              <w:left w:val="none" w:sz="1" w:space="0" w:color="000000"/>
              <w:bottom w:val="none" w:sz="1" w:space="0" w:color="000000"/>
              <w:right w:val="none" w:sz="1" w:space="0" w:color="000000"/>
            </w:tcBorders>
            <w:shd w:val="clear" w:color="auto" w:fill="auto"/>
          </w:tcPr>
          <w:p w14:paraId="7D137FD7" w14:textId="77777777" w:rsidR="00EE5DA6" w:rsidRPr="00071483" w:rsidRDefault="00EE5DA6" w:rsidP="00B1665C">
            <w:pPr>
              <w:pStyle w:val="Contenudetableau"/>
              <w:jc w:val="both"/>
            </w:pPr>
            <w:r>
              <w:t>(</w:t>
            </w:r>
            <w:r w:rsidRPr="00EE5DA6">
              <w:rPr>
                <w:b/>
                <w:bCs/>
              </w:rPr>
              <w:t>Virtual Machine</w:t>
            </w:r>
            <w:r>
              <w:t>) machine virtuelle qui contient un système d'exploitation pour faire fonctionner une application.</w:t>
            </w:r>
          </w:p>
        </w:tc>
      </w:tr>
    </w:tbl>
    <w:p w14:paraId="0766DFCD" w14:textId="77777777" w:rsidR="0028176A" w:rsidRPr="00601E67" w:rsidRDefault="0028176A">
      <w:pPr>
        <w:pStyle w:val="Corpsdetexte"/>
      </w:pPr>
    </w:p>
    <w:sectPr w:rsidR="0028176A" w:rsidRPr="00601E67">
      <w:headerReference w:type="default" r:id="rId66"/>
      <w:footerReference w:type="default" r:id="rId67"/>
      <w:pgSz w:w="11906" w:h="16838"/>
      <w:pgMar w:top="2180" w:right="1134" w:bottom="199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C7124" w14:textId="77777777" w:rsidR="00727F16" w:rsidRDefault="00727F16">
      <w:r>
        <w:separator/>
      </w:r>
    </w:p>
  </w:endnote>
  <w:endnote w:type="continuationSeparator" w:id="0">
    <w:p w14:paraId="49500BEC" w14:textId="77777777" w:rsidR="00727F16" w:rsidRDefault="0072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1"/>
    <w:family w:val="auto"/>
    <w:pitch w:val="variable"/>
  </w:font>
  <w:font w:name="Source Han Sans CN Regular">
    <w:altName w:val="Calibri"/>
    <w:charset w:val="01"/>
    <w:family w:val="auto"/>
    <w:pitch w:val="variable"/>
  </w:font>
  <w:font w:name="Lohit Devanagari">
    <w:altName w:val="Calibri"/>
    <w:charset w:val="01"/>
    <w:family w:val="auto"/>
    <w:pitch w:val="variable"/>
  </w:font>
  <w:font w:name="Droid Sans">
    <w:altName w:val="Segoe UI"/>
    <w:charset w:val="01"/>
    <w:family w:val="swiss"/>
    <w:pitch w:val="variable"/>
  </w:font>
  <w:font w:name="Helvetica 55 Roman">
    <w:charset w:val="01"/>
    <w:family w:val="swiss"/>
    <w:pitch w:val="variable"/>
  </w:font>
  <w:font w:name="Harabara">
    <w:charset w:val="01"/>
    <w:family w:val="swiss"/>
    <w:pitch w:val="variable"/>
  </w:font>
  <w:font w:name="DejaVu Sans">
    <w:panose1 w:val="020B0603030804020204"/>
    <w:charset w:val="00"/>
    <w:family w:val="swiss"/>
    <w:pitch w:val="variable"/>
    <w:sig w:usb0="E7002EFF" w:usb1="D200FDFF" w:usb2="0A246029" w:usb3="00000000" w:csb0="000001FF" w:csb1="00000000"/>
  </w:font>
  <w:font w:name="Droid Sans Mono">
    <w:altName w:val="Segoe UI"/>
    <w:charset w:val="01"/>
    <w:family w:val="swiss"/>
    <w:pitch w:val="fixed"/>
  </w:font>
  <w:font w:name="Helvetica 45 Light">
    <w:charset w:val="01"/>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Open Sans Condensed Light">
    <w:altName w:val="Segoe UI"/>
    <w:charset w:val="01"/>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7" w:type="dxa"/>
      <w:tblLayout w:type="fixed"/>
      <w:tblCellMar>
        <w:left w:w="57" w:type="dxa"/>
        <w:right w:w="57" w:type="dxa"/>
      </w:tblCellMar>
      <w:tblLook w:val="0000" w:firstRow="0" w:lastRow="0" w:firstColumn="0" w:lastColumn="0" w:noHBand="0" w:noVBand="0"/>
    </w:tblPr>
    <w:tblGrid>
      <w:gridCol w:w="1991"/>
      <w:gridCol w:w="7647"/>
    </w:tblGrid>
    <w:tr w:rsidR="00F87670" w:rsidRPr="00357C7B" w14:paraId="25498709" w14:textId="77777777">
      <w:trPr>
        <w:trHeight w:val="112"/>
      </w:trPr>
      <w:tc>
        <w:tcPr>
          <w:tcW w:w="1991" w:type="dxa"/>
          <w:shd w:val="clear" w:color="auto" w:fill="E6E6E6"/>
        </w:tcPr>
        <w:p w14:paraId="20756019" w14:textId="2FE85844" w:rsidR="00F87670" w:rsidRDefault="00F87670">
          <w:pPr>
            <w:rPr>
              <w:rFonts w:ascii="Open Sans Condensed Light" w:hAnsi="Open Sans Condensed Light"/>
              <w:color w:val="363636"/>
              <w:sz w:val="18"/>
              <w:szCs w:val="18"/>
            </w:rPr>
          </w:pPr>
          <w:r>
            <w:rPr>
              <w:b/>
              <w:color w:val="363636"/>
              <w:sz w:val="20"/>
              <w:szCs w:val="20"/>
            </w:rPr>
            <w:fldChar w:fldCharType="begin"/>
          </w:r>
          <w:r>
            <w:rPr>
              <w:b/>
              <w:color w:val="363636"/>
              <w:sz w:val="20"/>
              <w:szCs w:val="20"/>
            </w:rPr>
            <w:instrText xml:space="preserve"> DOCPROPERTY "Entreprise"</w:instrText>
          </w:r>
          <w:r>
            <w:rPr>
              <w:b/>
              <w:color w:val="363636"/>
              <w:sz w:val="20"/>
              <w:szCs w:val="20"/>
            </w:rPr>
            <w:fldChar w:fldCharType="separate"/>
          </w:r>
          <w:r w:rsidR="000D6309">
            <w:rPr>
              <w:b/>
              <w:color w:val="363636"/>
              <w:sz w:val="20"/>
              <w:szCs w:val="20"/>
            </w:rPr>
            <w:t>IT C. &amp; D.</w:t>
          </w:r>
          <w:r>
            <w:rPr>
              <w:b/>
              <w:color w:val="363636"/>
              <w:sz w:val="20"/>
              <w:szCs w:val="20"/>
            </w:rPr>
            <w:fldChar w:fldCharType="end"/>
          </w:r>
        </w:p>
      </w:tc>
      <w:tc>
        <w:tcPr>
          <w:tcW w:w="7647" w:type="dxa"/>
          <w:shd w:val="clear" w:color="auto" w:fill="E6E6E6"/>
        </w:tcPr>
        <w:p w14:paraId="51F4540E" w14:textId="77777777" w:rsidR="00F87670" w:rsidRPr="000D3CBA" w:rsidRDefault="00F87670">
          <w:pPr>
            <w:rPr>
              <w:lang w:val="en-US"/>
            </w:rPr>
          </w:pPr>
          <w:r w:rsidRPr="000D3CBA">
            <w:rPr>
              <w:lang w:val="en-US"/>
            </w:rPr>
            <w:t>IT Consulting &amp; Development  +33 1.23.45.67.89 – consulting@itcd.com</w:t>
          </w:r>
        </w:p>
      </w:tc>
    </w:tr>
    <w:tr w:rsidR="00F87670" w:rsidRPr="00A71739" w14:paraId="5BF411D3" w14:textId="77777777">
      <w:trPr>
        <w:trHeight w:val="182"/>
      </w:trPr>
      <w:tc>
        <w:tcPr>
          <w:tcW w:w="1991" w:type="dxa"/>
          <w:shd w:val="clear" w:color="auto" w:fill="E6E6E6"/>
        </w:tcPr>
        <w:p w14:paraId="10CE37F8" w14:textId="77777777" w:rsidR="00F87670" w:rsidRDefault="00F87670">
          <w:r>
            <w:t>www.itcd.com</w:t>
          </w:r>
        </w:p>
      </w:tc>
      <w:tc>
        <w:tcPr>
          <w:tcW w:w="7647" w:type="dxa"/>
          <w:shd w:val="clear" w:color="auto" w:fill="E6E6E6"/>
        </w:tcPr>
        <w:p w14:paraId="5245D473" w14:textId="77777777" w:rsidR="00F87670" w:rsidRPr="00D6242E" w:rsidRDefault="00F87670">
          <w:r w:rsidRPr="00D6242E">
            <w:rPr>
              <w:rFonts w:ascii="Open Sans Condensed Light" w:hAnsi="Open Sans Condensed Light"/>
              <w:color w:val="363636"/>
              <w:sz w:val="18"/>
              <w:szCs w:val="18"/>
            </w:rPr>
            <w:t>S.A.R.L. au capital de 1 000,00 € enregistrée au RCS de Xxxx – SIREN 999 999 999 – Code APE : 6202A</w:t>
          </w:r>
        </w:p>
      </w:tc>
    </w:tr>
  </w:tbl>
  <w:p w14:paraId="3D5CA185" w14:textId="77777777" w:rsidR="00F87670" w:rsidRPr="00D6242E" w:rsidRDefault="00F87670">
    <w:pP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35D9B5" w14:textId="77777777" w:rsidR="00727F16" w:rsidRDefault="00727F16">
      <w:r>
        <w:separator/>
      </w:r>
    </w:p>
  </w:footnote>
  <w:footnote w:type="continuationSeparator" w:id="0">
    <w:p w14:paraId="1ECDA6E0" w14:textId="77777777" w:rsidR="00727F16" w:rsidRDefault="0072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F87670" w14:paraId="720477E9" w14:textId="77777777">
      <w:tc>
        <w:tcPr>
          <w:tcW w:w="4818" w:type="dxa"/>
          <w:shd w:val="clear" w:color="auto" w:fill="auto"/>
        </w:tcPr>
        <w:p w14:paraId="4A81618F" w14:textId="77777777" w:rsidR="00F87670" w:rsidRDefault="00F87670">
          <w:r>
            <w:rPr>
              <w:noProof/>
            </w:rPr>
            <w:drawing>
              <wp:inline distT="0" distB="0" distL="0" distR="0" wp14:anchorId="0A544C51" wp14:editId="5F008602">
                <wp:extent cx="1257300" cy="3442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Pizza-logo.png"/>
                        <pic:cNvPicPr/>
                      </pic:nvPicPr>
                      <pic:blipFill>
                        <a:blip r:embed="rId1">
                          <a:extLst>
                            <a:ext uri="{28A0092B-C50C-407E-A947-70E740481C1C}">
                              <a14:useLocalDpi xmlns:a14="http://schemas.microsoft.com/office/drawing/2010/main" val="0"/>
                            </a:ext>
                          </a:extLst>
                        </a:blip>
                        <a:stretch>
                          <a:fillRect/>
                        </a:stretch>
                      </pic:blipFill>
                      <pic:spPr>
                        <a:xfrm>
                          <a:off x="0" y="0"/>
                          <a:ext cx="1285539" cy="351966"/>
                        </a:xfrm>
                        <a:prstGeom prst="rect">
                          <a:avLst/>
                        </a:prstGeom>
                      </pic:spPr>
                    </pic:pic>
                  </a:graphicData>
                </a:graphic>
              </wp:inline>
            </w:drawing>
          </w:r>
        </w:p>
      </w:tc>
      <w:tc>
        <w:tcPr>
          <w:tcW w:w="4820" w:type="dxa"/>
          <w:shd w:val="clear" w:color="auto" w:fill="auto"/>
        </w:tcPr>
        <w:p w14:paraId="60888FE0" w14:textId="77777777" w:rsidR="00F87670" w:rsidRDefault="00F87670">
          <w:pPr>
            <w:pStyle w:val="Contenudecadre"/>
            <w:jc w:val="right"/>
          </w:pPr>
          <w:r>
            <w:rPr>
              <w:noProof/>
            </w:rPr>
            <w:drawing>
              <wp:inline distT="0" distB="0" distL="0" distR="0" wp14:anchorId="3221D89D" wp14:editId="577FC95D">
                <wp:extent cx="981710" cy="294096"/>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d-logo.png"/>
                        <pic:cNvPicPr/>
                      </pic:nvPicPr>
                      <pic:blipFill>
                        <a:blip r:embed="rId2">
                          <a:extLst>
                            <a:ext uri="{28A0092B-C50C-407E-A947-70E740481C1C}">
                              <a14:useLocalDpi xmlns:a14="http://schemas.microsoft.com/office/drawing/2010/main" val="0"/>
                            </a:ext>
                          </a:extLst>
                        </a:blip>
                        <a:stretch>
                          <a:fillRect/>
                        </a:stretch>
                      </pic:blipFill>
                      <pic:spPr>
                        <a:xfrm>
                          <a:off x="0" y="0"/>
                          <a:ext cx="1030721" cy="308779"/>
                        </a:xfrm>
                        <a:prstGeom prst="rect">
                          <a:avLst/>
                        </a:prstGeom>
                      </pic:spPr>
                    </pic:pic>
                  </a:graphicData>
                </a:graphic>
              </wp:inline>
            </w:drawing>
          </w:r>
        </w:p>
      </w:tc>
    </w:tr>
  </w:tbl>
  <w:p w14:paraId="3079294B" w14:textId="77777777" w:rsidR="00F87670" w:rsidRDefault="00F8767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Titre1"/>
      <w:suff w:val="space"/>
      <w:lvlText w:val="%1 -"/>
      <w:lvlJc w:val="left"/>
      <w:pPr>
        <w:tabs>
          <w:tab w:val="num" w:pos="0"/>
        </w:tabs>
        <w:ind w:left="432" w:hanging="432"/>
      </w:pPr>
    </w:lvl>
    <w:lvl w:ilvl="1">
      <w:start w:val="1"/>
      <w:numFmt w:val="decimal"/>
      <w:pStyle w:val="Titre2"/>
      <w:suff w:val="space"/>
      <w:lvlText w:val="%1.%2 -"/>
      <w:lvlJc w:val="left"/>
      <w:pPr>
        <w:tabs>
          <w:tab w:val="num" w:pos="0"/>
        </w:tabs>
        <w:ind w:left="576" w:hanging="576"/>
      </w:pPr>
    </w:lvl>
    <w:lvl w:ilvl="2">
      <w:start w:val="1"/>
      <w:numFmt w:val="decimal"/>
      <w:pStyle w:val="Titre3"/>
      <w:suff w:val="space"/>
      <w:lvlText w:val="%1.%2.%3 -"/>
      <w:lvlJc w:val="left"/>
      <w:pPr>
        <w:tabs>
          <w:tab w:val="num" w:pos="0"/>
        </w:tabs>
        <w:ind w:left="720" w:hanging="720"/>
      </w:pPr>
    </w:lvl>
    <w:lvl w:ilvl="3">
      <w:start w:val="1"/>
      <w:numFmt w:val="decimal"/>
      <w:pStyle w:val="Titre4"/>
      <w:suff w:val="space"/>
      <w:lvlText w:val="%1.%2.%3.%4 -"/>
      <w:lvlJc w:val="left"/>
      <w:pPr>
        <w:tabs>
          <w:tab w:val="num" w:pos="0"/>
        </w:tabs>
        <w:ind w:left="864" w:hanging="864"/>
      </w:pPr>
    </w:lvl>
    <w:lvl w:ilvl="4">
      <w:start w:val="1"/>
      <w:numFmt w:val="decimal"/>
      <w:pStyle w:val="Titre5"/>
      <w:lvlText w:val=" %1.%2.%3.%4.%5 "/>
      <w:lvlJc w:val="left"/>
      <w:pPr>
        <w:tabs>
          <w:tab w:val="num" w:pos="1008"/>
        </w:tabs>
        <w:ind w:left="1008" w:hanging="1008"/>
      </w:pPr>
    </w:lvl>
    <w:lvl w:ilvl="5">
      <w:start w:val="1"/>
      <w:numFmt w:val="decimal"/>
      <w:pStyle w:val="Titre6"/>
      <w:lvlText w:val=" %1.%2.%3.%4.%5.%6 "/>
      <w:lvlJc w:val="left"/>
      <w:pPr>
        <w:tabs>
          <w:tab w:val="num" w:pos="1152"/>
        </w:tabs>
        <w:ind w:left="1152" w:hanging="1152"/>
      </w:pPr>
    </w:lvl>
    <w:lvl w:ilvl="6">
      <w:start w:val="1"/>
      <w:numFmt w:val="decimal"/>
      <w:lvlText w:val=" %1.%2.%3.%4.%5.%6.%7 "/>
      <w:lvlJc w:val="left"/>
      <w:pPr>
        <w:tabs>
          <w:tab w:val="num" w:pos="1296"/>
        </w:tabs>
        <w:ind w:left="1296" w:hanging="1296"/>
      </w:pPr>
    </w:lvl>
    <w:lvl w:ilvl="7">
      <w:start w:val="1"/>
      <w:numFmt w:val="decimal"/>
      <w:lvlText w:val=" %1.%2.%3.%4.%5.%6.%7.%8 "/>
      <w:lvlJc w:val="left"/>
      <w:pPr>
        <w:tabs>
          <w:tab w:val="num" w:pos="1440"/>
        </w:tabs>
        <w:ind w:left="1440" w:hanging="1440"/>
      </w:pPr>
    </w:lvl>
    <w:lvl w:ilvl="8">
      <w:start w:val="1"/>
      <w:numFmt w:val="decimal"/>
      <w:pStyle w:val="Titre10"/>
      <w:lvlText w:val=" %1.%2.%3.%4.%5.%6.%7.%8.%9 "/>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19870C97"/>
    <w:multiLevelType w:val="hybridMultilevel"/>
    <w:tmpl w:val="5F06F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FB7919"/>
    <w:multiLevelType w:val="hybridMultilevel"/>
    <w:tmpl w:val="1B1C52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B42477"/>
    <w:multiLevelType w:val="hybridMultilevel"/>
    <w:tmpl w:val="5E60E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7C3D6B"/>
    <w:multiLevelType w:val="hybridMultilevel"/>
    <w:tmpl w:val="D6760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EBD5EF0"/>
    <w:multiLevelType w:val="hybridMultilevel"/>
    <w:tmpl w:val="CE3085D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6B4797A"/>
    <w:multiLevelType w:val="hybridMultilevel"/>
    <w:tmpl w:val="87148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C1E2D26"/>
    <w:multiLevelType w:val="hybridMultilevel"/>
    <w:tmpl w:val="C0146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4"/>
  </w:num>
  <w:num w:numId="11">
    <w:abstractNumId w:val="10"/>
  </w:num>
  <w:num w:numId="12">
    <w:abstractNumId w:val="11"/>
  </w:num>
  <w:num w:numId="13">
    <w:abstractNumId w:val="12"/>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42E"/>
    <w:rsid w:val="00011D85"/>
    <w:rsid w:val="00027877"/>
    <w:rsid w:val="00043F1F"/>
    <w:rsid w:val="00052885"/>
    <w:rsid w:val="00096042"/>
    <w:rsid w:val="000A325B"/>
    <w:rsid w:val="000B3F2A"/>
    <w:rsid w:val="000B604A"/>
    <w:rsid w:val="000D3CBA"/>
    <w:rsid w:val="000D6309"/>
    <w:rsid w:val="000D7F81"/>
    <w:rsid w:val="000E0A3C"/>
    <w:rsid w:val="00150E27"/>
    <w:rsid w:val="00152D53"/>
    <w:rsid w:val="0016645F"/>
    <w:rsid w:val="00181974"/>
    <w:rsid w:val="001B7FBB"/>
    <w:rsid w:val="001D2613"/>
    <w:rsid w:val="00203E93"/>
    <w:rsid w:val="00223435"/>
    <w:rsid w:val="00223C95"/>
    <w:rsid w:val="002328D2"/>
    <w:rsid w:val="002410AA"/>
    <w:rsid w:val="002452FB"/>
    <w:rsid w:val="00246076"/>
    <w:rsid w:val="00254001"/>
    <w:rsid w:val="002811A2"/>
    <w:rsid w:val="0028176A"/>
    <w:rsid w:val="002D61FB"/>
    <w:rsid w:val="002D69FA"/>
    <w:rsid w:val="00302E3B"/>
    <w:rsid w:val="00307928"/>
    <w:rsid w:val="003321DC"/>
    <w:rsid w:val="00355A07"/>
    <w:rsid w:val="00357C7B"/>
    <w:rsid w:val="003769FB"/>
    <w:rsid w:val="00430822"/>
    <w:rsid w:val="00444EAC"/>
    <w:rsid w:val="00470C9B"/>
    <w:rsid w:val="005161FB"/>
    <w:rsid w:val="00560414"/>
    <w:rsid w:val="00562094"/>
    <w:rsid w:val="00580576"/>
    <w:rsid w:val="00586B58"/>
    <w:rsid w:val="005C5820"/>
    <w:rsid w:val="00601E67"/>
    <w:rsid w:val="006150CE"/>
    <w:rsid w:val="00645D69"/>
    <w:rsid w:val="00657379"/>
    <w:rsid w:val="00661474"/>
    <w:rsid w:val="00692FE7"/>
    <w:rsid w:val="00696D16"/>
    <w:rsid w:val="006B467C"/>
    <w:rsid w:val="006E045B"/>
    <w:rsid w:val="00710EC4"/>
    <w:rsid w:val="00715043"/>
    <w:rsid w:val="007206E8"/>
    <w:rsid w:val="00727F16"/>
    <w:rsid w:val="00741D0E"/>
    <w:rsid w:val="00744322"/>
    <w:rsid w:val="007663EA"/>
    <w:rsid w:val="0077247B"/>
    <w:rsid w:val="007968FE"/>
    <w:rsid w:val="007C164B"/>
    <w:rsid w:val="007C1D4C"/>
    <w:rsid w:val="007E2724"/>
    <w:rsid w:val="00811F8A"/>
    <w:rsid w:val="0082571C"/>
    <w:rsid w:val="008569CF"/>
    <w:rsid w:val="00856BF2"/>
    <w:rsid w:val="0089096A"/>
    <w:rsid w:val="008D7ACF"/>
    <w:rsid w:val="0095362C"/>
    <w:rsid w:val="00984874"/>
    <w:rsid w:val="009956C4"/>
    <w:rsid w:val="00A46B46"/>
    <w:rsid w:val="00A71739"/>
    <w:rsid w:val="00B119EE"/>
    <w:rsid w:val="00B1665C"/>
    <w:rsid w:val="00B50877"/>
    <w:rsid w:val="00B5603A"/>
    <w:rsid w:val="00B928EA"/>
    <w:rsid w:val="00BA186A"/>
    <w:rsid w:val="00BF326D"/>
    <w:rsid w:val="00C1336C"/>
    <w:rsid w:val="00C16EE9"/>
    <w:rsid w:val="00C24004"/>
    <w:rsid w:val="00C2625D"/>
    <w:rsid w:val="00C3116E"/>
    <w:rsid w:val="00C8516D"/>
    <w:rsid w:val="00C94BA7"/>
    <w:rsid w:val="00C9776F"/>
    <w:rsid w:val="00CB6738"/>
    <w:rsid w:val="00CF372C"/>
    <w:rsid w:val="00D04454"/>
    <w:rsid w:val="00D3269B"/>
    <w:rsid w:val="00D3622E"/>
    <w:rsid w:val="00D6242E"/>
    <w:rsid w:val="00D83441"/>
    <w:rsid w:val="00DB66F0"/>
    <w:rsid w:val="00DC05B8"/>
    <w:rsid w:val="00DC1797"/>
    <w:rsid w:val="00E15330"/>
    <w:rsid w:val="00E40816"/>
    <w:rsid w:val="00E4434E"/>
    <w:rsid w:val="00E4740A"/>
    <w:rsid w:val="00E8635B"/>
    <w:rsid w:val="00EA49F0"/>
    <w:rsid w:val="00EB13AB"/>
    <w:rsid w:val="00ED299E"/>
    <w:rsid w:val="00EE5DA6"/>
    <w:rsid w:val="00EF2519"/>
    <w:rsid w:val="00EF6465"/>
    <w:rsid w:val="00F574C8"/>
    <w:rsid w:val="00F64391"/>
    <w:rsid w:val="00F84040"/>
    <w:rsid w:val="00F87670"/>
    <w:rsid w:val="00FA2099"/>
    <w:rsid w:val="00FE0780"/>
    <w:rsid w:val="00FE330A"/>
    <w:rsid w:val="00FF343F"/>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0839561"/>
  <w15:chartTrackingRefBased/>
  <w15:docId w15:val="{B60E1033-157F-4ACC-9E9C-9076BBF7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Open Sans" w:eastAsia="Source Han Sans CN Regular" w:hAnsi="Open Sans" w:cs="Lohit Devanagari"/>
      <w:kern w:val="1"/>
      <w:sz w:val="22"/>
      <w:szCs w:val="24"/>
      <w:lang w:eastAsia="zh-CN" w:bidi="hi-IN"/>
    </w:rPr>
  </w:style>
  <w:style w:type="paragraph" w:styleId="Titre1">
    <w:name w:val="heading 1"/>
    <w:basedOn w:val="Titre11"/>
    <w:next w:val="Corpsdetexte"/>
    <w:qFormat/>
    <w:pPr>
      <w:pageBreakBefore/>
      <w:numPr>
        <w:numId w:val="1"/>
      </w:numPr>
      <w:pBdr>
        <w:top w:val="single" w:sz="2" w:space="1" w:color="666666"/>
        <w:left w:val="single" w:sz="2" w:space="1" w:color="666666"/>
        <w:bottom w:val="single" w:sz="2" w:space="1" w:color="666666"/>
        <w:right w:val="single" w:sz="2" w:space="1" w:color="666666"/>
      </w:pBdr>
      <w:shd w:val="clear" w:color="auto" w:fill="808080"/>
      <w:spacing w:before="0" w:after="119"/>
      <w:outlineLvl w:val="0"/>
    </w:pPr>
    <w:rPr>
      <w:smallCaps/>
      <w:color w:val="FFFFFF"/>
      <w:sz w:val="52"/>
    </w:rPr>
  </w:style>
  <w:style w:type="paragraph" w:styleId="Titre2">
    <w:name w:val="heading 2"/>
    <w:basedOn w:val="Titre11"/>
    <w:next w:val="Corpsdetexte"/>
    <w:qFormat/>
    <w:pPr>
      <w:numPr>
        <w:ilvl w:val="1"/>
        <w:numId w:val="1"/>
      </w:numPr>
      <w:pBdr>
        <w:top w:val="single" w:sz="2" w:space="1" w:color="C0C0C0"/>
        <w:left w:val="single" w:sz="2" w:space="1" w:color="C0C0C0"/>
        <w:bottom w:val="single" w:sz="2" w:space="1" w:color="C0C0C0"/>
        <w:right w:val="single" w:sz="2" w:space="1" w:color="C0C0C0"/>
      </w:pBdr>
      <w:shd w:val="clear" w:color="auto" w:fill="C0C0C0"/>
      <w:spacing w:before="181" w:after="119"/>
      <w:outlineLvl w:val="1"/>
    </w:pPr>
    <w:rPr>
      <w:color w:val="4C4C4C"/>
      <w:sz w:val="28"/>
    </w:rPr>
  </w:style>
  <w:style w:type="paragraph" w:styleId="Titre3">
    <w:name w:val="heading 3"/>
    <w:basedOn w:val="Titre11"/>
    <w:next w:val="Corpsdetexte"/>
    <w:link w:val="Titre3Car"/>
    <w:qFormat/>
    <w:pPr>
      <w:numPr>
        <w:ilvl w:val="2"/>
        <w:numId w:val="1"/>
      </w:numPr>
      <w:spacing w:before="352" w:after="119"/>
      <w:outlineLvl w:val="2"/>
    </w:pPr>
    <w:rPr>
      <w:i/>
      <w:color w:val="4C4C4C"/>
      <w:sz w:val="28"/>
    </w:rPr>
  </w:style>
  <w:style w:type="paragraph" w:styleId="Titre4">
    <w:name w:val="heading 4"/>
    <w:basedOn w:val="Normal"/>
    <w:next w:val="Corpsdetexte"/>
    <w:qFormat/>
    <w:pPr>
      <w:keepNext/>
      <w:numPr>
        <w:ilvl w:val="3"/>
        <w:numId w:val="1"/>
      </w:numPr>
      <w:tabs>
        <w:tab w:val="left" w:pos="864"/>
      </w:tabs>
      <w:spacing w:before="240" w:after="60"/>
      <w:outlineLvl w:val="3"/>
    </w:pPr>
    <w:rPr>
      <w:b/>
      <w:i/>
      <w:sz w:val="24"/>
    </w:rPr>
  </w:style>
  <w:style w:type="paragraph" w:styleId="Titre5">
    <w:name w:val="heading 5"/>
    <w:basedOn w:val="Titre11"/>
    <w:next w:val="Corpsdetexte"/>
    <w:qFormat/>
    <w:pPr>
      <w:numPr>
        <w:ilvl w:val="4"/>
        <w:numId w:val="1"/>
      </w:numPr>
      <w:tabs>
        <w:tab w:val="left" w:pos="1134"/>
      </w:tabs>
      <w:outlineLvl w:val="4"/>
    </w:pPr>
    <w:rPr>
      <w:rFonts w:ascii="Droid Sans" w:hAnsi="Droid Sans"/>
      <w:b w:val="0"/>
      <w:bCs/>
      <w:i/>
      <w:sz w:val="34"/>
      <w:szCs w:val="20"/>
    </w:rPr>
  </w:style>
  <w:style w:type="paragraph" w:styleId="Titre6">
    <w:name w:val="heading 6"/>
    <w:basedOn w:val="Titre11"/>
    <w:next w:val="Corpsdetexte"/>
    <w:qFormat/>
    <w:pPr>
      <w:numPr>
        <w:ilvl w:val="5"/>
        <w:numId w:val="1"/>
      </w:numPr>
      <w:outlineLvl w:val="5"/>
    </w:pPr>
    <w:rPr>
      <w:bCs/>
      <w:sz w:val="30"/>
      <w:szCs w:val="18"/>
    </w:rPr>
  </w:style>
  <w:style w:type="paragraph" w:styleId="Titre7">
    <w:name w:val="heading 7"/>
    <w:basedOn w:val="Titre11"/>
    <w:next w:val="Corpsdetexte"/>
    <w:qFormat/>
    <w:pPr>
      <w:spacing w:before="60" w:after="60"/>
      <w:outlineLvl w:val="6"/>
    </w:pPr>
    <w:rPr>
      <w:b w:val="0"/>
      <w:sz w:val="32"/>
      <w:szCs w:val="19"/>
    </w:rPr>
  </w:style>
  <w:style w:type="paragraph" w:styleId="Titre8">
    <w:name w:val="heading 8"/>
    <w:basedOn w:val="Titre11"/>
    <w:next w:val="Corpsdetexte"/>
    <w:qFormat/>
    <w:pPr>
      <w:spacing w:before="60" w:after="60"/>
      <w:outlineLvl w:val="7"/>
    </w:pPr>
    <w:rPr>
      <w:b w:val="0"/>
      <w:i/>
      <w:iCs/>
      <w:sz w:val="32"/>
      <w:szCs w:val="19"/>
    </w:rPr>
  </w:style>
  <w:style w:type="paragraph" w:styleId="Titre9">
    <w:name w:val="heading 9"/>
    <w:basedOn w:val="Titre11"/>
    <w:next w:val="Corpsdetexte"/>
    <w:qFormat/>
    <w:pPr>
      <w:spacing w:before="60" w:after="60"/>
      <w:outlineLvl w:val="8"/>
    </w:pPr>
    <w:rPr>
      <w:b w:val="0"/>
      <w:sz w:val="3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character" w:customStyle="1" w:styleId="Caractresdenumrotation">
    <w:name w:val="Caractères de numérotation"/>
  </w:style>
  <w:style w:type="character" w:customStyle="1" w:styleId="Puces">
    <w:name w:val="Puces"/>
    <w:rPr>
      <w:rFonts w:ascii="OpenSymbol" w:eastAsia="OpenSymbol" w:hAnsi="OpenSymbol" w:cs="OpenSymbol"/>
    </w:rPr>
  </w:style>
  <w:style w:type="character" w:customStyle="1" w:styleId="WW8Num3z0">
    <w:name w:val="WW8Num3z0"/>
    <w:rPr>
      <w:rFonts w:ascii="Helvetica 55 Roman" w:eastAsia="Times New Roman" w:hAnsi="Helvetica 55 Roman" w:cs="Times New Roman"/>
    </w:rPr>
  </w:style>
  <w:style w:type="character" w:customStyle="1" w:styleId="WW8Num3z1">
    <w:name w:val="WW8Num3z1"/>
    <w:rPr>
      <w:rFonts w:ascii="Courier New" w:hAnsi="Courier New" w:cs="Courier New"/>
      <w:color w:val="FF6600"/>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styleId="lev">
    <w:name w:val="Strong"/>
    <w:qFormat/>
    <w:rPr>
      <w:b/>
      <w:bCs/>
    </w:rPr>
  </w:style>
  <w:style w:type="paragraph" w:customStyle="1" w:styleId="Titre11">
    <w:name w:val="Titre1"/>
    <w:basedOn w:val="Normal"/>
    <w:next w:val="Corpsdetexte"/>
    <w:pPr>
      <w:keepNext/>
      <w:spacing w:before="240" w:after="120"/>
    </w:pPr>
    <w:rPr>
      <w:b/>
      <w:sz w:val="40"/>
    </w:rPr>
  </w:style>
  <w:style w:type="paragraph" w:styleId="Corpsdetexte">
    <w:name w:val="Body Text"/>
    <w:basedOn w:val="Normal"/>
    <w:link w:val="CorpsdetexteCar"/>
    <w:pPr>
      <w:spacing w:after="120"/>
      <w:jc w:val="both"/>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customStyle="1" w:styleId="Contenudetableau">
    <w:name w:val="Contenu de tableau"/>
    <w:basedOn w:val="Normal"/>
    <w:pPr>
      <w:suppressLineNumbers/>
    </w:pPr>
  </w:style>
  <w:style w:type="paragraph" w:customStyle="1" w:styleId="En-ttegauche">
    <w:name w:val="En-tête gauche"/>
    <w:basedOn w:val="Normal"/>
    <w:pPr>
      <w:tabs>
        <w:tab w:val="center" w:pos="4819"/>
        <w:tab w:val="right" w:pos="9638"/>
      </w:tabs>
      <w:spacing w:before="1083"/>
      <w:jc w:val="center"/>
    </w:pPr>
    <w:rPr>
      <w:rFonts w:ascii="Harabara" w:hAnsi="Harabara"/>
      <w:b/>
      <w:sz w:val="80"/>
    </w:rPr>
  </w:style>
  <w:style w:type="paragraph" w:styleId="Pieddepage">
    <w:name w:val="footer"/>
    <w:basedOn w:val="Normal"/>
    <w:pPr>
      <w:suppressLineNumbers/>
      <w:tabs>
        <w:tab w:val="center" w:pos="4819"/>
        <w:tab w:val="right" w:pos="9638"/>
      </w:tabs>
    </w:pPr>
  </w:style>
  <w:style w:type="paragraph" w:customStyle="1" w:styleId="Titredetableau">
    <w:name w:val="Titre de tableau"/>
    <w:basedOn w:val="Contenudetableau"/>
    <w:pPr>
      <w:jc w:val="center"/>
    </w:pPr>
    <w:rPr>
      <w:b/>
      <w:bCs/>
    </w:rPr>
  </w:style>
  <w:style w:type="paragraph" w:styleId="En-tte">
    <w:name w:val="header"/>
    <w:basedOn w:val="Normal"/>
    <w:pPr>
      <w:suppressLineNumbers/>
      <w:tabs>
        <w:tab w:val="center" w:pos="4819"/>
        <w:tab w:val="right" w:pos="9638"/>
      </w:tabs>
    </w:pPr>
    <w:rPr>
      <w:rFonts w:ascii="DejaVu Sans" w:hAnsi="DejaVu Sans"/>
      <w:b/>
      <w:color w:val="FF950E"/>
      <w:sz w:val="20"/>
    </w:rPr>
  </w:style>
  <w:style w:type="paragraph" w:styleId="TitreTR">
    <w:name w:val="toa heading"/>
    <w:basedOn w:val="Titre11"/>
    <w:pPr>
      <w:suppressLineNumbers/>
      <w:spacing w:before="0" w:after="283"/>
      <w:jc w:val="center"/>
    </w:pPr>
    <w:rPr>
      <w:smallCaps/>
    </w:rPr>
  </w:style>
  <w:style w:type="paragraph" w:styleId="TM1">
    <w:name w:val="toc 1"/>
    <w:basedOn w:val="Index"/>
    <w:uiPriority w:val="39"/>
    <w:pPr>
      <w:tabs>
        <w:tab w:val="right" w:leader="dot" w:pos="9638"/>
      </w:tabs>
    </w:pPr>
    <w:rPr>
      <w:b/>
    </w:rPr>
  </w:style>
  <w:style w:type="paragraph" w:styleId="TM2">
    <w:name w:val="toc 2"/>
    <w:basedOn w:val="Index"/>
    <w:uiPriority w:val="39"/>
    <w:pPr>
      <w:tabs>
        <w:tab w:val="right" w:leader="dot" w:pos="9638"/>
      </w:tabs>
      <w:ind w:left="283"/>
    </w:pPr>
  </w:style>
  <w:style w:type="paragraph" w:styleId="TM3">
    <w:name w:val="toc 3"/>
    <w:basedOn w:val="Index"/>
    <w:uiPriority w:val="39"/>
    <w:pPr>
      <w:tabs>
        <w:tab w:val="right" w:leader="dot" w:pos="9638"/>
      </w:tabs>
      <w:ind w:left="566"/>
    </w:pPr>
    <w:rPr>
      <w:i/>
      <w:sz w:val="21"/>
    </w:rPr>
  </w:style>
  <w:style w:type="paragraph" w:customStyle="1" w:styleId="Contenudecadre">
    <w:name w:val="Contenu de cadre"/>
    <w:basedOn w:val="Corpsdetexte"/>
  </w:style>
  <w:style w:type="paragraph" w:customStyle="1" w:styleId="Texte">
    <w:name w:val="Texte"/>
    <w:basedOn w:val="Normal"/>
    <w:pPr>
      <w:spacing w:line="360" w:lineRule="auto"/>
    </w:pPr>
    <w:rPr>
      <w:rFonts w:ascii="Droid Sans" w:hAnsi="Droid Sans"/>
      <w:sz w:val="20"/>
    </w:rPr>
  </w:style>
  <w:style w:type="paragraph" w:styleId="Salutations">
    <w:name w:val="Salutation"/>
    <w:basedOn w:val="Normal"/>
    <w:pPr>
      <w:suppressLineNumbers/>
    </w:pPr>
  </w:style>
  <w:style w:type="paragraph" w:customStyle="1" w:styleId="Code">
    <w:name w:val="Code"/>
    <w:basedOn w:val="Corpsdetexte"/>
    <w:pPr>
      <w:spacing w:after="57"/>
    </w:pPr>
    <w:rPr>
      <w:rFonts w:ascii="Droid Sans Mono" w:hAnsi="Droid Sans Mono"/>
      <w:color w:val="666666"/>
      <w:sz w:val="18"/>
    </w:rPr>
  </w:style>
  <w:style w:type="paragraph" w:customStyle="1" w:styleId="Balise">
    <w:name w:val="Balise"/>
    <w:basedOn w:val="Corpsdetexte"/>
    <w:pPr>
      <w:spacing w:after="0"/>
    </w:pPr>
    <w:rPr>
      <w:color w:val="FF950E"/>
      <w:sz w:val="20"/>
    </w:rPr>
  </w:style>
  <w:style w:type="paragraph" w:customStyle="1" w:styleId="Titre10">
    <w:name w:val="Titre 10"/>
    <w:basedOn w:val="Titre11"/>
    <w:next w:val="Corpsdetexte"/>
    <w:pPr>
      <w:numPr>
        <w:ilvl w:val="8"/>
        <w:numId w:val="1"/>
      </w:numPr>
      <w:outlineLvl w:val="8"/>
    </w:pPr>
    <w:rPr>
      <w:bCs/>
      <w:sz w:val="30"/>
      <w:szCs w:val="18"/>
    </w:rPr>
  </w:style>
  <w:style w:type="paragraph" w:styleId="Signature">
    <w:name w:val="Signature"/>
    <w:basedOn w:val="Normal"/>
    <w:pPr>
      <w:suppressLineNumbers/>
    </w:pPr>
  </w:style>
  <w:style w:type="paragraph" w:customStyle="1" w:styleId="Retraitdeliste">
    <w:name w:val="Retrait de liste"/>
    <w:basedOn w:val="Corpsdetexte"/>
    <w:pPr>
      <w:tabs>
        <w:tab w:val="left" w:pos="2835"/>
      </w:tabs>
      <w:spacing w:after="0"/>
      <w:ind w:left="2835" w:hanging="2551"/>
    </w:pPr>
  </w:style>
  <w:style w:type="paragraph" w:customStyle="1" w:styleId="Texteprformat">
    <w:name w:val="Texte préformaté"/>
    <w:basedOn w:val="Normal"/>
    <w:rPr>
      <w:rFonts w:ascii="Courier New" w:eastAsia="Courier New" w:hAnsi="Courier New" w:cs="Courier New"/>
      <w:sz w:val="20"/>
      <w:szCs w:val="20"/>
    </w:rPr>
  </w:style>
  <w:style w:type="paragraph" w:customStyle="1" w:styleId="Default">
    <w:name w:val="Default"/>
    <w:basedOn w:val="Normal"/>
    <w:pPr>
      <w:autoSpaceDE w:val="0"/>
    </w:pPr>
    <w:rPr>
      <w:rFonts w:ascii="Helvetica 45 Light" w:eastAsia="Helvetica 45 Light" w:hAnsi="Helvetica 45 Light" w:cs="Helvetica 45 Light"/>
      <w:color w:val="000000"/>
      <w:sz w:val="24"/>
    </w:rPr>
  </w:style>
  <w:style w:type="paragraph" w:customStyle="1" w:styleId="Tableau">
    <w:name w:val="Tableau"/>
    <w:basedOn w:val="Lgende"/>
    <w:rPr>
      <w:rFonts w:ascii="Droid Sans" w:hAnsi="Droid Sans"/>
      <w:i w:val="0"/>
      <w:sz w:val="20"/>
    </w:rPr>
  </w:style>
  <w:style w:type="paragraph" w:customStyle="1" w:styleId="Interdiction">
    <w:name w:val="Interdiction"/>
    <w:basedOn w:val="Normal"/>
    <w:pPr>
      <w:jc w:val="center"/>
    </w:pPr>
    <w:rPr>
      <w:rFonts w:ascii="Arial" w:hAnsi="Arial" w:cs="Arial"/>
      <w:i/>
      <w:color w:val="800000"/>
    </w:rPr>
  </w:style>
  <w:style w:type="paragraph" w:customStyle="1" w:styleId="Style">
    <w:name w:val="Style"/>
    <w:pPr>
      <w:suppressAutoHyphens/>
      <w:autoSpaceDE w:val="0"/>
      <w:jc w:val="both"/>
    </w:pPr>
    <w:rPr>
      <w:kern w:val="1"/>
      <w:lang w:val="en-US" w:eastAsia="zh-CN"/>
    </w:rPr>
  </w:style>
  <w:style w:type="paragraph" w:styleId="Listepuces">
    <w:name w:val="List Bullet"/>
    <w:basedOn w:val="Liste"/>
    <w:pPr>
      <w:ind w:left="360" w:hanging="360"/>
    </w:pPr>
  </w:style>
  <w:style w:type="paragraph" w:styleId="Listepuces2">
    <w:name w:val="List Bullet 2"/>
    <w:basedOn w:val="Liste"/>
    <w:pPr>
      <w:spacing w:after="0"/>
      <w:ind w:left="720" w:hanging="360"/>
    </w:pPr>
  </w:style>
  <w:style w:type="paragraph" w:styleId="Listecontinue2">
    <w:name w:val="List Continue 2"/>
    <w:basedOn w:val="Liste"/>
    <w:pPr>
      <w:ind w:left="720"/>
    </w:pPr>
  </w:style>
  <w:style w:type="paragraph" w:customStyle="1" w:styleId="Puce2fin">
    <w:name w:val="Puce 2 fin"/>
    <w:basedOn w:val="Liste"/>
    <w:next w:val="Listepuces2"/>
    <w:pPr>
      <w:spacing w:after="240"/>
      <w:ind w:left="720" w:hanging="360"/>
    </w:pPr>
  </w:style>
  <w:style w:type="paragraph" w:customStyle="1" w:styleId="Puce3dbut">
    <w:name w:val="Puce 3 début"/>
    <w:basedOn w:val="Liste"/>
    <w:next w:val="Listepuces3"/>
    <w:pPr>
      <w:spacing w:before="240"/>
      <w:ind w:left="1080" w:hanging="360"/>
    </w:pPr>
  </w:style>
  <w:style w:type="paragraph" w:styleId="Listepuces3">
    <w:name w:val="List Bullet 3"/>
    <w:basedOn w:val="Liste"/>
    <w:pPr>
      <w:ind w:left="1080" w:hanging="360"/>
    </w:pPr>
  </w:style>
  <w:style w:type="paragraph" w:customStyle="1" w:styleId="Puce2dbut">
    <w:name w:val="Puce 2 début"/>
    <w:basedOn w:val="Liste"/>
    <w:next w:val="Listepuces2"/>
    <w:pPr>
      <w:spacing w:before="240"/>
      <w:ind w:left="720" w:hanging="360"/>
    </w:pPr>
  </w:style>
  <w:style w:type="paragraph" w:customStyle="1" w:styleId="Titredindexpersonnalis">
    <w:name w:val="Titre d'index personnalisé"/>
    <w:basedOn w:val="Titre11"/>
    <w:pPr>
      <w:suppressLineNumbers/>
      <w:spacing w:before="0" w:after="0"/>
    </w:pPr>
    <w:rPr>
      <w:bCs/>
      <w:sz w:val="32"/>
      <w:szCs w:val="32"/>
    </w:rPr>
  </w:style>
  <w:style w:type="paragraph" w:styleId="TM4">
    <w:name w:val="toc 4"/>
    <w:basedOn w:val="Index"/>
    <w:uiPriority w:val="39"/>
    <w:pPr>
      <w:tabs>
        <w:tab w:val="right" w:leader="dot" w:pos="9638"/>
      </w:tabs>
      <w:ind w:left="849"/>
    </w:pPr>
    <w:rPr>
      <w:rFonts w:ascii="Droid Sans" w:hAnsi="Droid Sans"/>
      <w:sz w:val="20"/>
    </w:rPr>
  </w:style>
  <w:style w:type="paragraph" w:styleId="TM5">
    <w:name w:val="toc 5"/>
    <w:basedOn w:val="Index"/>
    <w:pPr>
      <w:tabs>
        <w:tab w:val="right" w:leader="dot" w:pos="9638"/>
      </w:tabs>
      <w:ind w:left="1132"/>
    </w:pPr>
  </w:style>
  <w:style w:type="paragraph" w:customStyle="1" w:styleId="Quotations">
    <w:name w:val="Quotations"/>
    <w:basedOn w:val="Normal"/>
    <w:pPr>
      <w:spacing w:after="283"/>
      <w:ind w:left="567" w:right="567"/>
    </w:pPr>
  </w:style>
  <w:style w:type="paragraph" w:styleId="Titre">
    <w:name w:val="Title"/>
    <w:basedOn w:val="Titre11"/>
    <w:next w:val="Corpsdetexte"/>
    <w:qFormat/>
    <w:pPr>
      <w:jc w:val="center"/>
    </w:pPr>
    <w:rPr>
      <w:bCs/>
      <w:sz w:val="36"/>
      <w:szCs w:val="36"/>
    </w:rPr>
  </w:style>
  <w:style w:type="paragraph" w:styleId="Sous-titre">
    <w:name w:val="Subtitle"/>
    <w:basedOn w:val="Titre11"/>
    <w:next w:val="Corpsdetexte"/>
    <w:qFormat/>
    <w:pPr>
      <w:jc w:val="center"/>
    </w:pPr>
    <w:rPr>
      <w:i/>
      <w:iCs/>
      <w:sz w:val="28"/>
      <w:szCs w:val="28"/>
    </w:rPr>
  </w:style>
  <w:style w:type="paragraph" w:customStyle="1" w:styleId="Tableauentte">
    <w:name w:val="Tableau entête"/>
    <w:basedOn w:val="Contenudetableau"/>
    <w:rPr>
      <w:b/>
      <w:color w:val="FFCC00"/>
    </w:rPr>
  </w:style>
  <w:style w:type="paragraph" w:customStyle="1" w:styleId="Titredindexdobjets">
    <w:name w:val="Titre d'index d'objets"/>
    <w:basedOn w:val="Titre11"/>
    <w:pPr>
      <w:suppressLineNumbers/>
    </w:pPr>
    <w:rPr>
      <w:bCs/>
      <w:sz w:val="32"/>
      <w:szCs w:val="32"/>
    </w:rPr>
  </w:style>
  <w:style w:type="table" w:styleId="Grilledutableau">
    <w:name w:val="Table Grid"/>
    <w:basedOn w:val="TableauNormal"/>
    <w:uiPriority w:val="39"/>
    <w:rsid w:val="005C58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1665C"/>
    <w:rPr>
      <w:color w:val="605E5C"/>
      <w:shd w:val="clear" w:color="auto" w:fill="E1DFDD"/>
    </w:rPr>
  </w:style>
  <w:style w:type="character" w:customStyle="1" w:styleId="CorpsdetexteCar">
    <w:name w:val="Corps de texte Car"/>
    <w:basedOn w:val="Policepardfaut"/>
    <w:link w:val="Corpsdetexte"/>
    <w:rsid w:val="0077247B"/>
    <w:rPr>
      <w:rFonts w:ascii="Open Sans" w:eastAsia="Source Han Sans CN Regular" w:hAnsi="Open Sans" w:cs="Lohit Devanagari"/>
      <w:kern w:val="1"/>
      <w:sz w:val="22"/>
      <w:szCs w:val="24"/>
      <w:lang w:eastAsia="zh-CN" w:bidi="hi-IN"/>
    </w:rPr>
  </w:style>
  <w:style w:type="character" w:customStyle="1" w:styleId="Titre3Car">
    <w:name w:val="Titre 3 Car"/>
    <w:basedOn w:val="Policepardfaut"/>
    <w:link w:val="Titre3"/>
    <w:rsid w:val="00357C7B"/>
    <w:rPr>
      <w:rFonts w:ascii="Open Sans" w:eastAsia="Source Han Sans CN Regular" w:hAnsi="Open Sans" w:cs="Lohit Devanagari"/>
      <w:b/>
      <w:i/>
      <w:color w:val="4C4C4C"/>
      <w:kern w:val="1"/>
      <w:sz w:val="28"/>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pizzaflow.git" TargetMode="External"/><Relationship Id="rId39" Type="http://schemas.openxmlformats.org/officeDocument/2006/relationships/hyperlink" Target="https://github.com/pizzaflow/db/schema/pizzaflow.user.data.sql" TargetMode="External"/><Relationship Id="rId21" Type="http://schemas.openxmlformats.org/officeDocument/2006/relationships/image" Target="media/image14.png"/><Relationship Id="rId34" Type="http://schemas.openxmlformats.org/officeDocument/2006/relationships/hyperlink" Target="https://github.com/pizzaflow/db/schema/pizzaflow.user.init.sql" TargetMode="External"/><Relationship Id="rId42" Type="http://schemas.openxmlformats.org/officeDocument/2006/relationships/hyperlink" Target="https://github.com/pizzaflow/db/schema/pizzaflow.gestion.init.sql" TargetMode="External"/><Relationship Id="rId47" Type="http://schemas.openxmlformats.org/officeDocument/2006/relationships/image" Target="media/image28.png"/><Relationship Id="rId50" Type="http://schemas.openxmlformats.org/officeDocument/2006/relationships/hyperlink" Target="https://github.com/pizzaflow/resources.git" TargetMode="External"/><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izzaflow.git"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github.com/pizzaflow/db/schema/pizzaflow.stock.init.sql" TargetMode="External"/><Relationship Id="rId45" Type="http://schemas.openxmlformats.org/officeDocument/2006/relationships/image" Target="media/image26.png"/><Relationship Id="rId53" Type="http://schemas.openxmlformats.org/officeDocument/2006/relationships/hyperlink" Target="https://github.com/pizzaflow/properties.git" TargetMode="External"/><Relationship Id="rId58" Type="http://schemas.openxmlformats.org/officeDocument/2006/relationships/image" Target="media/image32.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pizzaflow.git" TargetMode="External"/><Relationship Id="rId28" Type="http://schemas.openxmlformats.org/officeDocument/2006/relationships/hyperlink" Target="https://www.pgadmin.org/download/" TargetMode="External"/><Relationship Id="rId36" Type="http://schemas.openxmlformats.org/officeDocument/2006/relationships/image" Target="media/image22.png"/><Relationship Id="rId49" Type="http://schemas.openxmlformats.org/officeDocument/2006/relationships/hyperlink" Target="https://github.com/pizzaflow/properties.git" TargetMode="External"/><Relationship Id="rId57" Type="http://schemas.openxmlformats.org/officeDocument/2006/relationships/hyperlink" Target="http://www.pizzaflow.com" TargetMode="External"/><Relationship Id="rId61"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25.png"/><Relationship Id="rId52" Type="http://schemas.openxmlformats.org/officeDocument/2006/relationships/hyperlink" Target="https://github.com/pizzaflow/properties.git" TargetMode="External"/><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pizzaflow.git"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github.com/pizzaflow/db/schema/pizzaflow.gestion.data.sql" TargetMode="External"/><Relationship Id="rId48" Type="http://schemas.openxmlformats.org/officeDocument/2006/relationships/hyperlink" Target="https://github.com/pizzaflow/properties.git" TargetMode="External"/><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pizzaflow/properties.gi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izzaflow.git" TargetMode="Externa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27.png"/><Relationship Id="rId59" Type="http://schemas.openxmlformats.org/officeDocument/2006/relationships/image" Target="media/image33.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github.com/pizzaflow/db/schema/pizzaflow.stock.data.sql" TargetMode="External"/><Relationship Id="rId54" Type="http://schemas.openxmlformats.org/officeDocument/2006/relationships/image" Target="media/image29.png"/><Relationship Id="rId62" Type="http://schemas.openxmlformats.org/officeDocument/2006/relationships/image" Target="media/image36.pn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Emmanuel\Documents\Mod&#232;les%20Office%20personnalis&#233;s\Projet%20X%20-%20Dossier%20d_exploitation.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CB5C4-9B76-4681-872A-AD97C0D6C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Projet X - Dossier d_exploitation</Template>
  <TotalTime>1385</TotalTime>
  <Pages>1</Pages>
  <Words>7813</Words>
  <Characters>42972</Characters>
  <Application>Microsoft Office Word</Application>
  <DocSecurity>0</DocSecurity>
  <Lines>358</Lines>
  <Paragraphs>101</Paragraphs>
  <ScaleCrop>false</ScaleCrop>
  <HeadingPairs>
    <vt:vector size="4" baseType="variant">
      <vt:variant>
        <vt:lpstr>Titre</vt:lpstr>
      </vt:variant>
      <vt:variant>
        <vt:i4>1</vt:i4>
      </vt:variant>
      <vt:variant>
        <vt:lpstr>Titres</vt:lpstr>
      </vt:variant>
      <vt:variant>
        <vt:i4>100</vt:i4>
      </vt:variant>
    </vt:vector>
  </HeadingPairs>
  <TitlesOfParts>
    <vt:vector size="101" baseType="lpstr">
      <vt:lpstr>Dossier d'exploitation</vt:lpstr>
      <vt:lpstr>Versions</vt:lpstr>
      <vt:lpstr>Introduction</vt:lpstr>
      <vt:lpstr>    Objet du document</vt:lpstr>
      <vt:lpstr>    Références</vt:lpstr>
      <vt:lpstr>Pré-requis</vt:lpstr>
      <vt:lpstr>    Création d'une paire de clé</vt:lpstr>
      <vt:lpstr>    Système</vt:lpstr>
      <vt:lpstr>        Serveur de Base de données User</vt:lpstr>
      <vt:lpstr>        Serveur de Base de données Stock</vt:lpstr>
      <vt:lpstr>        Serveur de Base de données Gestion</vt:lpstr>
      <vt:lpstr>        Serveur de configuration</vt:lpstr>
      <vt:lpstr>        user-api</vt:lpstr>
      <vt:lpstr>        stock-api</vt:lpstr>
      <vt:lpstr>        web-api</vt:lpstr>
      <vt:lpstr>        production-api</vt:lpstr>
      <vt:lpstr>        gestion-api</vt:lpstr>
      <vt:lpstr>        Serveur de Fichiers</vt:lpstr>
      <vt:lpstr>    Bases de données</vt:lpstr>
      <vt:lpstr>    Les contrôleurs</vt:lpstr>
      <vt:lpstr>    Web-services</vt:lpstr>
      <vt:lpstr>    Serveur de configuration</vt:lpstr>
      <vt:lpstr>    Les fichiers statiques</vt:lpstr>
      <vt:lpstr>Procédure de déploiement</vt:lpstr>
      <vt:lpstr>    Configuration de pgAdmin</vt:lpstr>
      <vt:lpstr>    Création du schéma de la base User</vt:lpstr>
      <vt:lpstr>    Insérer les données initiales de la base User</vt:lpstr>
      <vt:lpstr>    Création du schéma de la base Stock</vt:lpstr>
      <vt:lpstr>    Insérer les données initiales de la base Stock</vt:lpstr>
      <vt:lpstr>    Création du schéma de la base Gestion</vt:lpstr>
      <vt:lpstr>    Insérer les données initiales de la base Gestion</vt:lpstr>
      <vt:lpstr>    Configuration de PuTTY</vt:lpstr>
      <vt:lpstr>    Déploiement de config-server</vt:lpstr>
      <vt:lpstr>        Installation de Git</vt:lpstr>
      <vt:lpstr>        Récupéreration de l'exécutable </vt:lpstr>
      <vt:lpstr>        Variables d'environnement</vt:lpstr>
      <vt:lpstr>        Lancer le microservice</vt:lpstr>
      <vt:lpstr>        Vérifications</vt:lpstr>
      <vt:lpstr>    Déploiement de user-api</vt:lpstr>
      <vt:lpstr>        Installation de Git</vt:lpstr>
      <vt:lpstr>        Récupéreration de l'exécutable </vt:lpstr>
      <vt:lpstr>        Variables d'environnement</vt:lpstr>
      <vt:lpstr>        Configuration</vt:lpstr>
      <vt:lpstr>        Lancer le microservice</vt:lpstr>
      <vt:lpstr>        Vérifications</vt:lpstr>
      <vt:lpstr>    Déploiement de stock-api</vt:lpstr>
      <vt:lpstr>        Installation de Git</vt:lpstr>
      <vt:lpstr>        Récupéreration de l'exécutable </vt:lpstr>
      <vt:lpstr>        Variables d'environnement</vt:lpstr>
      <vt:lpstr>        Configuration</vt:lpstr>
      <vt:lpstr>        Lancer le microservice</vt:lpstr>
      <vt:lpstr>        Vérifications</vt:lpstr>
      <vt:lpstr>    Déploiement des fichiers statiques</vt:lpstr>
      <vt:lpstr>        Installation de Git</vt:lpstr>
      <vt:lpstr>        Récupération des fichiers</vt:lpstr>
      <vt:lpstr>    Déploiement de web-api</vt:lpstr>
      <vt:lpstr>        Installation de Git</vt:lpstr>
      <vt:lpstr>        Récupéreration de l'exécutable </vt:lpstr>
      <vt:lpstr>        Variables d'environnement</vt:lpstr>
      <vt:lpstr>        Configuration</vt:lpstr>
      <vt:lpstr>        Lancer le microservice</vt:lpstr>
      <vt:lpstr>        Vérifications</vt:lpstr>
      <vt:lpstr>    Déploiement de production-api</vt:lpstr>
      <vt:lpstr>        Installation de Git</vt:lpstr>
      <vt:lpstr>        Récupéreration de l'exécutable </vt:lpstr>
      <vt:lpstr>        Variables d'environnement</vt:lpstr>
      <vt:lpstr>        Configuration</vt:lpstr>
      <vt:lpstr>        Lancer le microservice</vt:lpstr>
      <vt:lpstr>        Vérifications</vt:lpstr>
      <vt:lpstr>    Déploiement de gestion-api</vt:lpstr>
      <vt:lpstr>        Installation de Git</vt:lpstr>
      <vt:lpstr>        Récupéreration de l'exécutable </vt:lpstr>
      <vt:lpstr>        Variables d'environnement</vt:lpstr>
      <vt:lpstr>        Configuration</vt:lpstr>
      <vt:lpstr>        Lancer le microservice</vt:lpstr>
      <vt:lpstr>        Vérifications</vt:lpstr>
      <vt:lpstr>Procédure de démarrage / arrêt</vt:lpstr>
      <vt:lpstr>    Base de données User</vt:lpstr>
      <vt:lpstr>        Préalable</vt:lpstr>
      <vt:lpstr>        Démarrage</vt:lpstr>
      <vt:lpstr>        Arrêt</vt:lpstr>
      <vt:lpstr>    Base de données Stock</vt:lpstr>
      <vt:lpstr>    Base de données Gestion</vt:lpstr>
      <vt:lpstr>    Config-server</vt:lpstr>
      <vt:lpstr>        Préalable</vt:lpstr>
      <vt:lpstr>        Démarrage</vt:lpstr>
      <vt:lpstr>        Arrêt</vt:lpstr>
      <vt:lpstr>    user-api</vt:lpstr>
      <vt:lpstr>        Préalable</vt:lpstr>
      <vt:lpstr>        Démarrage</vt:lpstr>
      <vt:lpstr>        Arrêt</vt:lpstr>
      <vt:lpstr>    stock-api</vt:lpstr>
      <vt:lpstr>        Préalable</vt:lpstr>
      <vt:lpstr>        Démarrage</vt:lpstr>
      <vt:lpstr>        Arrêt</vt:lpstr>
      <vt:lpstr>    web-api</vt:lpstr>
      <vt:lpstr>        Préalable</vt:lpstr>
      <vt:lpstr>        Démarrage</vt:lpstr>
      <vt:lpstr>        Arrêt</vt:lpstr>
      <vt:lpstr>    production-api</vt:lpstr>
      <vt:lpstr>        Préalable</vt:lpstr>
    </vt:vector>
  </TitlesOfParts>
  <Company/>
  <LinksUpToDate>false</LinksUpToDate>
  <CharactersWithSpaces>50684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d'exploitation</dc:title>
  <dc:subject/>
  <dc:creator>D.S.F. P-E</dc:creator>
  <cp:keywords/>
  <cp:lastModifiedBy>PE DSF</cp:lastModifiedBy>
  <cp:revision>50</cp:revision>
  <cp:lastPrinted>2020-05-12T14:58:00Z</cp:lastPrinted>
  <dcterms:created xsi:type="dcterms:W3CDTF">2020-05-06T14:26:00Z</dcterms:created>
  <dcterms:modified xsi:type="dcterms:W3CDTF">2020-05-12T14:59:00Z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eur">
    <vt:lpwstr>Paul-Emmanuel DOS SANTOS FACAO</vt:lpwstr>
  </property>
  <property fmtid="{D5CDD505-2E9C-101B-9397-08002B2CF9AE}" pid="3" name="Auteur_Role">
    <vt:lpwstr>Analyste programmeur</vt:lpwstr>
  </property>
  <property fmtid="{D5CDD505-2E9C-101B-9397-08002B2CF9AE}" pid="4" name="Client">
    <vt:lpwstr>OC Pizza</vt:lpwstr>
  </property>
  <property fmtid="{D5CDD505-2E9C-101B-9397-08002B2CF9AE}" pid="5" name="Entreprise">
    <vt:lpwstr>IT C. &amp; D.</vt:lpwstr>
  </property>
  <property fmtid="{D5CDD505-2E9C-101B-9397-08002B2CF9AE}" pid="6" name="Projet">
    <vt:lpwstr>PizzaFlow</vt:lpwstr>
  </property>
  <property fmtid="{D5CDD505-2E9C-101B-9397-08002B2CF9AE}" pid="7" name="Version">
    <vt:lpwstr>1.0</vt:lpwstr>
  </property>
  <property fmtid="{D5CDD505-2E9C-101B-9397-08002B2CF9AE}" pid="8" name="Version_Date">
    <vt:filetime>2020-05-31T10:00:00Z</vt:filetime>
  </property>
</Properties>
</file>